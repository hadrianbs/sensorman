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footer11.xml" ContentType="application/vnd.openxmlformats-officedocument.wordprocessingml.foot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footer12.xml" ContentType="application/vnd.openxmlformats-officedocument.wordprocessingml.footer+xml"/>
  <Override PartName="/word/header17.xml" ContentType="application/vnd.openxmlformats-officedocument.wordprocessingml.header+xml"/>
  <Override PartName="/word/footer13.xml" ContentType="application/vnd.openxmlformats-officedocument.wordprocessingml.footer+xml"/>
  <Override PartName="/word/header18.xml" ContentType="application/vnd.openxmlformats-officedocument.wordprocessingml.header+xml"/>
  <Override PartName="/word/footer14.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header19.xml" ContentType="application/vnd.openxmlformats-officedocument.wordprocessingml.header+xml"/>
  <Override PartName="/word/header20.xml" ContentType="application/vnd.openxmlformats-officedocument.wordprocessingml.header+xml"/>
  <Override PartName="/word/footer15.xml" ContentType="application/vnd.openxmlformats-officedocument.wordprocessingml.footer+xml"/>
  <Override PartName="/word/footer16.xml" ContentType="application/vnd.openxmlformats-officedocument.wordprocessingml.footer+xml"/>
  <Override PartName="/word/header2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BA402FB" w14:textId="77777777" w:rsidR="000D256C" w:rsidRPr="00326ED3" w:rsidRDefault="000D256C" w:rsidP="000D256C">
      <w:pPr>
        <w:rPr>
          <w:noProof/>
          <w:lang w:val="id-ID"/>
        </w:rPr>
      </w:pPr>
      <w:r w:rsidRPr="00326ED3">
        <w:rPr>
          <w:noProof/>
          <w:lang w:val="id-ID" w:eastAsia="id-ID"/>
        </w:rPr>
        <w:drawing>
          <wp:anchor distT="0" distB="0" distL="114300" distR="114300" simplePos="0" relativeHeight="251652608" behindDoc="0" locked="0" layoutInCell="1" allowOverlap="1" wp14:anchorId="69D373ED" wp14:editId="1CB40017">
            <wp:simplePos x="0" y="0"/>
            <wp:positionH relativeFrom="column">
              <wp:posOffset>-51435</wp:posOffset>
            </wp:positionH>
            <wp:positionV relativeFrom="paragraph">
              <wp:posOffset>-7620</wp:posOffset>
            </wp:positionV>
            <wp:extent cx="1606550" cy="914400"/>
            <wp:effectExtent l="0" t="0" r="0" b="0"/>
            <wp:wrapNone/>
            <wp:docPr id="138"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606550" cy="914400"/>
                    </a:xfrm>
                    <a:prstGeom prst="rect">
                      <a:avLst/>
                    </a:prstGeom>
                    <a:noFill/>
                    <a:ln w="9525">
                      <a:noFill/>
                      <a:miter lim="800000"/>
                      <a:headEnd/>
                      <a:tailEnd/>
                    </a:ln>
                  </pic:spPr>
                </pic:pic>
              </a:graphicData>
            </a:graphic>
          </wp:anchor>
        </w:drawing>
      </w:r>
      <w:r w:rsidRPr="00326ED3">
        <w:rPr>
          <w:noProof/>
          <w:lang w:val="id-ID"/>
        </w:rPr>
        <w:t>W</w:t>
      </w:r>
    </w:p>
    <w:p w14:paraId="5E134687" w14:textId="77777777" w:rsidR="000D256C" w:rsidRPr="00326ED3" w:rsidRDefault="000D256C" w:rsidP="000D256C">
      <w:pPr>
        <w:rPr>
          <w:noProof/>
          <w:lang w:val="id-ID"/>
        </w:rPr>
      </w:pPr>
      <w:r w:rsidRPr="00326ED3">
        <w:rPr>
          <w:noProof/>
          <w:lang w:val="id-ID"/>
        </w:rPr>
        <w:t>;/--n</w:t>
      </w:r>
    </w:p>
    <w:p w14:paraId="24857FE3" w14:textId="77777777" w:rsidR="000D256C" w:rsidRPr="00326ED3" w:rsidRDefault="000D256C" w:rsidP="000D256C">
      <w:pPr>
        <w:rPr>
          <w:noProof/>
          <w:lang w:val="id-ID"/>
        </w:rPr>
      </w:pPr>
    </w:p>
    <w:p w14:paraId="3087EEF3" w14:textId="77777777" w:rsidR="000D256C" w:rsidRPr="00326ED3" w:rsidRDefault="000D256C" w:rsidP="000D256C">
      <w:pPr>
        <w:rPr>
          <w:noProof/>
          <w:lang w:val="id-ID"/>
        </w:rPr>
      </w:pPr>
    </w:p>
    <w:p w14:paraId="69E69EB1" w14:textId="77777777" w:rsidR="000D256C" w:rsidRPr="00326ED3" w:rsidRDefault="000D256C" w:rsidP="000D256C">
      <w:pPr>
        <w:rPr>
          <w:noProof/>
          <w:lang w:val="id-ID"/>
        </w:rPr>
      </w:pPr>
    </w:p>
    <w:p w14:paraId="4F62D1E7" w14:textId="77777777" w:rsidR="000D256C" w:rsidRPr="00326ED3" w:rsidRDefault="000D256C" w:rsidP="000D256C">
      <w:pPr>
        <w:rPr>
          <w:noProof/>
          <w:lang w:val="id-ID"/>
        </w:rPr>
      </w:pPr>
    </w:p>
    <w:p w14:paraId="1D1B7073" w14:textId="77777777" w:rsidR="000D256C" w:rsidRPr="00326ED3" w:rsidRDefault="000D256C" w:rsidP="000D256C">
      <w:pPr>
        <w:rPr>
          <w:noProof/>
          <w:lang w:val="id-ID"/>
        </w:rPr>
      </w:pPr>
    </w:p>
    <w:p w14:paraId="40B5A3F9" w14:textId="77777777" w:rsidR="000D256C" w:rsidRPr="00326ED3" w:rsidRDefault="00506263" w:rsidP="000D256C">
      <w:pPr>
        <w:rPr>
          <w:noProof/>
          <w:lang w:val="id-ID"/>
        </w:rPr>
      </w:pPr>
      <w:r>
        <w:rPr>
          <w:noProof/>
          <w:lang w:val="id-ID" w:eastAsia="id-ID"/>
        </w:rPr>
        <mc:AlternateContent>
          <mc:Choice Requires="wps">
            <w:drawing>
              <wp:anchor distT="0" distB="0" distL="114300" distR="114300" simplePos="0" relativeHeight="251648512" behindDoc="1" locked="0" layoutInCell="1" allowOverlap="1" wp14:anchorId="2E3FA607" wp14:editId="40742EBF">
                <wp:simplePos x="0" y="0"/>
                <wp:positionH relativeFrom="column">
                  <wp:posOffset>-1269365</wp:posOffset>
                </wp:positionH>
                <wp:positionV relativeFrom="paragraph">
                  <wp:posOffset>151765</wp:posOffset>
                </wp:positionV>
                <wp:extent cx="5760720" cy="5718175"/>
                <wp:effectExtent l="0" t="0" r="0" b="0"/>
                <wp:wrapNone/>
                <wp:docPr id="450809"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0720" cy="5718175"/>
                        </a:xfrm>
                        <a:prstGeom prst="rect">
                          <a:avLst/>
                        </a:prstGeom>
                        <a:solidFill>
                          <a:srgbClr val="0067A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9FE760E" id="Rectangle 2" o:spid="_x0000_s1026" style="position:absolute;margin-left:-99.95pt;margin-top:11.95pt;width:453.6pt;height:450.25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" fillcolor="#0067ac" stroked="f"/>
            </w:pict>
          </mc:Fallback>
        </mc:AlternateContent>
      </w:r>
    </w:p>
    <w:p w14:paraId="13606A24" w14:textId="77777777" w:rsidR="000D256C" w:rsidRPr="00326ED3" w:rsidRDefault="000D256C" w:rsidP="000D256C">
      <w:pPr>
        <w:rPr>
          <w:noProof/>
          <w:lang w:val="id-ID"/>
        </w:rPr>
      </w:pPr>
    </w:p>
    <w:p w14:paraId="74D4A305" w14:textId="77777777" w:rsidR="000D256C" w:rsidRPr="00326ED3" w:rsidRDefault="000D256C" w:rsidP="000D256C">
      <w:pPr>
        <w:rPr>
          <w:noProof/>
          <w:lang w:val="id-ID"/>
        </w:rPr>
      </w:pPr>
    </w:p>
    <w:p w14:paraId="1C7EDCA5" w14:textId="77777777" w:rsidR="000D256C" w:rsidRPr="00326ED3" w:rsidRDefault="000D256C" w:rsidP="000D256C">
      <w:pPr>
        <w:rPr>
          <w:noProof/>
          <w:lang w:val="id-ID"/>
        </w:rPr>
      </w:pPr>
    </w:p>
    <w:p w14:paraId="49E37A16" w14:textId="77777777" w:rsidR="000D256C" w:rsidRPr="00326ED3" w:rsidRDefault="000D256C" w:rsidP="000D256C">
      <w:pPr>
        <w:rPr>
          <w:noProof/>
          <w:lang w:val="id-ID"/>
        </w:rPr>
      </w:pPr>
    </w:p>
    <w:p w14:paraId="36CF7728" w14:textId="77777777" w:rsidR="000D256C" w:rsidRPr="00326ED3" w:rsidRDefault="000D256C" w:rsidP="000D256C">
      <w:pPr>
        <w:rPr>
          <w:noProof/>
          <w:lang w:val="id-ID"/>
        </w:rPr>
      </w:pPr>
    </w:p>
    <w:p w14:paraId="501B1937" w14:textId="77777777" w:rsidR="000D256C" w:rsidRPr="00326ED3" w:rsidRDefault="000D256C" w:rsidP="000D256C">
      <w:pPr>
        <w:rPr>
          <w:noProof/>
          <w:lang w:val="id-ID"/>
        </w:rPr>
      </w:pPr>
    </w:p>
    <w:p w14:paraId="3AA32B19" w14:textId="77777777" w:rsidR="000D256C" w:rsidRPr="00326ED3" w:rsidRDefault="000D256C" w:rsidP="000D256C">
      <w:pPr>
        <w:rPr>
          <w:noProof/>
          <w:lang w:val="id-ID"/>
        </w:rPr>
      </w:pPr>
    </w:p>
    <w:p w14:paraId="20B928F0" w14:textId="77777777" w:rsidR="000D256C" w:rsidRPr="00326ED3" w:rsidRDefault="00506263" w:rsidP="000D256C">
      <w:pPr>
        <w:rPr>
          <w:noProof/>
          <w:lang w:val="id-ID"/>
        </w:rPr>
      </w:pPr>
      <w:r>
        <w:rPr>
          <w:noProof/>
          <w:lang w:val="id-ID" w:eastAsia="id-ID"/>
        </w:rPr>
        <mc:AlternateContent>
          <mc:Choice Requires="wps">
            <w:drawing>
              <wp:anchor distT="0" distB="0" distL="114300" distR="114300" simplePos="0" relativeHeight="251649536" behindDoc="0" locked="0" layoutInCell="1" allowOverlap="1" wp14:anchorId="23A30A01" wp14:editId="44323EA9">
                <wp:simplePos x="0" y="0"/>
                <wp:positionH relativeFrom="column">
                  <wp:posOffset>-328295</wp:posOffset>
                </wp:positionH>
                <wp:positionV relativeFrom="paragraph">
                  <wp:posOffset>90170</wp:posOffset>
                </wp:positionV>
                <wp:extent cx="3916045" cy="3736975"/>
                <wp:effectExtent l="0" t="0" r="0" b="0"/>
                <wp:wrapNone/>
                <wp:docPr id="450808"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16045" cy="3736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08A95F" w14:textId="77777777" w:rsidR="0096148D" w:rsidRPr="003B19CA" w:rsidRDefault="0096148D" w:rsidP="000D256C">
                            <w:pPr>
                              <w:rPr>
                                <w:rFonts w:ascii="Trebuchet MS" w:hAnsi="Trebuchet MS"/>
                                <w:b/>
                                <w:color w:val="FFFFFF"/>
                                <w:sz w:val="20"/>
                                <w:szCs w:val="20"/>
                              </w:rPr>
                            </w:pPr>
                            <w:r>
                              <w:rPr>
                                <w:rFonts w:ascii="Trebuchet MS" w:hAnsi="Trebuchet MS"/>
                                <w:b/>
                                <w:color w:val="FFFFFF"/>
                                <w:sz w:val="20"/>
                                <w:szCs w:val="20"/>
                                <w:lang w:val="id-ID"/>
                              </w:rPr>
                              <w:t>TUGAS AKHIR – KI141502</w:t>
                            </w:r>
                          </w:p>
                          <w:p w14:paraId="43564BC5" w14:textId="77777777" w:rsidR="0096148D" w:rsidRPr="0064297E" w:rsidRDefault="0096148D" w:rsidP="000D256C">
                            <w:pPr>
                              <w:rPr>
                                <w:rFonts w:ascii="Trebuchet MS" w:hAnsi="Trebuchet MS"/>
                                <w:b/>
                                <w:color w:val="FFFFFF"/>
                                <w:sz w:val="20"/>
                                <w:szCs w:val="20"/>
                                <w:lang w:val="id-ID"/>
                              </w:rPr>
                            </w:pPr>
                          </w:p>
                          <w:p w14:paraId="60A5AF7D" w14:textId="77777777" w:rsidR="0096148D" w:rsidRDefault="0096148D" w:rsidP="00DB21F6">
                            <w:pPr>
                              <w:contextualSpacing/>
                              <w:rPr>
                                <w:rFonts w:ascii="Trebuchet MS" w:hAnsi="Trebuchet MS"/>
                                <w:b/>
                                <w:color w:val="FFFFFF"/>
                                <w:sz w:val="26"/>
                                <w:szCs w:val="26"/>
                                <w:lang w:val="id-ID"/>
                              </w:rPr>
                            </w:pPr>
                            <w:r>
                              <w:rPr>
                                <w:rFonts w:ascii="Trebuchet MS" w:hAnsi="Trebuchet MS"/>
                                <w:b/>
                                <w:color w:val="FFFFFF"/>
                                <w:sz w:val="26"/>
                                <w:szCs w:val="26"/>
                              </w:rPr>
                              <w:t>RANCANG BANGUN SISTEM VIRTUALISASI SENSOR UNTUK MANAJEMEN SENSOR TERSEBAR BERBASIS KOMPUTASI AWAN</w:t>
                            </w:r>
                          </w:p>
                          <w:p w14:paraId="4F4A2FF7" w14:textId="77777777" w:rsidR="0096148D" w:rsidRPr="00BF47E6" w:rsidRDefault="0096148D" w:rsidP="00D453C2">
                            <w:pPr>
                              <w:contextualSpacing/>
                              <w:rPr>
                                <w:rFonts w:ascii="Trebuchet MS" w:hAnsi="Trebuchet MS"/>
                                <w:b/>
                                <w:color w:val="FFFFFF"/>
                                <w:sz w:val="32"/>
                                <w:szCs w:val="28"/>
                              </w:rPr>
                            </w:pPr>
                          </w:p>
                          <w:p w14:paraId="6C1F0399" w14:textId="77777777" w:rsidR="0096148D" w:rsidRPr="0020126B" w:rsidRDefault="0096148D" w:rsidP="00D453C2">
                            <w:pPr>
                              <w:rPr>
                                <w:rFonts w:ascii="Trebuchet MS" w:hAnsi="Trebuchet MS"/>
                                <w:b/>
                                <w:color w:val="FFFFFF"/>
                                <w:sz w:val="20"/>
                                <w:szCs w:val="20"/>
                              </w:rPr>
                            </w:pPr>
                            <w:r>
                              <w:rPr>
                                <w:rFonts w:ascii="Trebuchet MS" w:hAnsi="Trebuchet MS"/>
                                <w:b/>
                                <w:color w:val="FFFFFF"/>
                                <w:sz w:val="20"/>
                                <w:szCs w:val="20"/>
                              </w:rPr>
                              <w:t>HADRIAN BAYANULHAQ SIREGAR</w:t>
                            </w:r>
                          </w:p>
                          <w:p w14:paraId="7CDA01DC" w14:textId="77777777" w:rsidR="0096148D" w:rsidRDefault="0096148D" w:rsidP="00D453C2">
                            <w:pPr>
                              <w:rPr>
                                <w:i/>
                              </w:rPr>
                            </w:pPr>
                            <w:r w:rsidRPr="00737F7B">
                              <w:rPr>
                                <w:rFonts w:ascii="Trebuchet MS" w:hAnsi="Trebuchet MS"/>
                                <w:b/>
                                <w:color w:val="FFFFFF"/>
                                <w:sz w:val="20"/>
                                <w:szCs w:val="20"/>
                              </w:rPr>
                              <w:t xml:space="preserve">NRP </w:t>
                            </w:r>
                            <w:r>
                              <w:rPr>
                                <w:rFonts w:ascii="Trebuchet MS" w:hAnsi="Trebuchet MS"/>
                                <w:b/>
                                <w:color w:val="FFFFFF"/>
                                <w:sz w:val="20"/>
                                <w:szCs w:val="20"/>
                              </w:rPr>
                              <w:t>5112100145</w:t>
                            </w:r>
                          </w:p>
                          <w:p w14:paraId="528649BC" w14:textId="77777777" w:rsidR="0096148D" w:rsidRPr="000545FF" w:rsidRDefault="0096148D" w:rsidP="00D453C2">
                            <w:pPr>
                              <w:contextualSpacing/>
                              <w:rPr>
                                <w:rFonts w:ascii="Trebuchet MS" w:hAnsi="Trebuchet MS"/>
                                <w:b/>
                                <w:color w:val="FFFFFF"/>
                                <w:sz w:val="20"/>
                                <w:szCs w:val="20"/>
                              </w:rPr>
                            </w:pPr>
                          </w:p>
                          <w:p w14:paraId="04C79209" w14:textId="77777777" w:rsidR="0096148D" w:rsidRPr="000545FF" w:rsidRDefault="0096148D" w:rsidP="00D453C2">
                            <w:pPr>
                              <w:contextualSpacing/>
                              <w:rPr>
                                <w:rFonts w:ascii="Trebuchet MS" w:hAnsi="Trebuchet MS"/>
                                <w:b/>
                                <w:color w:val="FFFFFF"/>
                                <w:sz w:val="20"/>
                                <w:szCs w:val="20"/>
                              </w:rPr>
                            </w:pPr>
                            <w:r>
                              <w:rPr>
                                <w:rFonts w:ascii="Trebuchet MS" w:hAnsi="Trebuchet MS"/>
                                <w:b/>
                                <w:color w:val="FFFFFF"/>
                                <w:sz w:val="20"/>
                                <w:szCs w:val="20"/>
                              </w:rPr>
                              <w:t>Dosen Pembimbing I</w:t>
                            </w:r>
                          </w:p>
                          <w:p w14:paraId="773A037C" w14:textId="2B346145" w:rsidR="0096148D" w:rsidRPr="00737F7B" w:rsidRDefault="0096148D" w:rsidP="00D453C2">
                            <w:pPr>
                              <w:rPr>
                                <w:rFonts w:ascii="Trebuchet MS" w:hAnsi="Trebuchet MS"/>
                                <w:b/>
                                <w:color w:val="FFFFFF"/>
                                <w:sz w:val="20"/>
                                <w:szCs w:val="20"/>
                                <w:lang w:val="id-ID"/>
                              </w:rPr>
                            </w:pPr>
                            <w:r>
                              <w:rPr>
                                <w:rFonts w:ascii="Trebuchet MS" w:hAnsi="Trebuchet MS"/>
                                <w:b/>
                                <w:color w:val="FFFFFF"/>
                                <w:sz w:val="20"/>
                                <w:szCs w:val="27"/>
                              </w:rPr>
                              <w:t>Waskhito Wibisono, S.Kom., M.Eng,. Ph.D</w:t>
                            </w:r>
                          </w:p>
                          <w:p w14:paraId="07A4B04D" w14:textId="77777777" w:rsidR="0096148D" w:rsidRPr="000545FF" w:rsidRDefault="0096148D" w:rsidP="00D453C2">
                            <w:pPr>
                              <w:contextualSpacing/>
                              <w:rPr>
                                <w:rFonts w:ascii="Trebuchet MS" w:hAnsi="Trebuchet MS"/>
                                <w:b/>
                                <w:color w:val="FFFFFF"/>
                                <w:sz w:val="20"/>
                                <w:szCs w:val="20"/>
                              </w:rPr>
                            </w:pPr>
                          </w:p>
                          <w:p w14:paraId="540C1E03" w14:textId="77777777" w:rsidR="0096148D" w:rsidRPr="000545FF" w:rsidRDefault="0096148D" w:rsidP="00D453C2">
                            <w:pPr>
                              <w:contextualSpacing/>
                              <w:rPr>
                                <w:rFonts w:ascii="Trebuchet MS" w:hAnsi="Trebuchet MS"/>
                                <w:b/>
                                <w:color w:val="FFFFFF"/>
                                <w:sz w:val="20"/>
                                <w:szCs w:val="20"/>
                              </w:rPr>
                            </w:pPr>
                            <w:r>
                              <w:rPr>
                                <w:rFonts w:ascii="Trebuchet MS" w:hAnsi="Trebuchet MS"/>
                                <w:b/>
                                <w:color w:val="FFFFFF"/>
                                <w:sz w:val="20"/>
                                <w:szCs w:val="20"/>
                              </w:rPr>
                              <w:t>Dosen Pembimbing II</w:t>
                            </w:r>
                          </w:p>
                          <w:p w14:paraId="6FE84116" w14:textId="77777777" w:rsidR="0096148D" w:rsidRPr="0020126B" w:rsidRDefault="0096148D" w:rsidP="00D453C2">
                            <w:pPr>
                              <w:contextualSpacing/>
                              <w:rPr>
                                <w:rFonts w:ascii="Trebuchet MS" w:hAnsi="Trebuchet MS"/>
                                <w:b/>
                                <w:color w:val="FFFFFF"/>
                                <w:sz w:val="20"/>
                                <w:szCs w:val="20"/>
                              </w:rPr>
                            </w:pPr>
                            <w:r>
                              <w:rPr>
                                <w:rFonts w:ascii="Trebuchet MS" w:hAnsi="Trebuchet MS"/>
                                <w:b/>
                                <w:color w:val="FFFFFF"/>
                                <w:sz w:val="20"/>
                                <w:szCs w:val="20"/>
                              </w:rPr>
                              <w:t>Royyana Muslim Ijtihadie, S.Kom., M.Kom,. Ph.D</w:t>
                            </w:r>
                          </w:p>
                          <w:p w14:paraId="3C15EDB1" w14:textId="77777777" w:rsidR="0096148D" w:rsidRPr="000545FF" w:rsidRDefault="0096148D" w:rsidP="00D453C2">
                            <w:pPr>
                              <w:contextualSpacing/>
                              <w:rPr>
                                <w:rFonts w:ascii="Trebuchet MS" w:hAnsi="Trebuchet MS"/>
                                <w:b/>
                                <w:color w:val="FFFFFF"/>
                                <w:sz w:val="20"/>
                                <w:szCs w:val="20"/>
                                <w:lang w:val="sv-SE"/>
                              </w:rPr>
                            </w:pPr>
                          </w:p>
                          <w:p w14:paraId="304C6D27" w14:textId="77777777" w:rsidR="0096148D" w:rsidRPr="000545FF" w:rsidRDefault="0096148D" w:rsidP="00D453C2">
                            <w:pPr>
                              <w:contextualSpacing/>
                              <w:rPr>
                                <w:rFonts w:ascii="Trebuchet MS" w:hAnsi="Trebuchet MS"/>
                                <w:b/>
                                <w:color w:val="FFFFFF"/>
                                <w:sz w:val="20"/>
                                <w:szCs w:val="20"/>
                                <w:lang w:val="sv-SE"/>
                              </w:rPr>
                            </w:pPr>
                            <w:r w:rsidRPr="000545FF">
                              <w:rPr>
                                <w:rFonts w:ascii="Trebuchet MS" w:hAnsi="Trebuchet MS"/>
                                <w:b/>
                                <w:color w:val="FFFFFF"/>
                                <w:sz w:val="20"/>
                                <w:szCs w:val="20"/>
                                <w:lang w:val="sv-SE"/>
                              </w:rPr>
                              <w:t>JURUSAN TEKNIK INFORMATIKA</w:t>
                            </w:r>
                          </w:p>
                          <w:p w14:paraId="7F044070" w14:textId="77777777" w:rsidR="0096148D" w:rsidRPr="000545FF" w:rsidRDefault="0096148D" w:rsidP="00D453C2">
                            <w:pPr>
                              <w:contextualSpacing/>
                              <w:rPr>
                                <w:rFonts w:ascii="Trebuchet MS" w:hAnsi="Trebuchet MS"/>
                                <w:b/>
                                <w:color w:val="FFFFFF"/>
                                <w:sz w:val="20"/>
                                <w:szCs w:val="20"/>
                                <w:lang w:val="sv-SE"/>
                              </w:rPr>
                            </w:pPr>
                            <w:r w:rsidRPr="000545FF">
                              <w:rPr>
                                <w:rFonts w:ascii="Trebuchet MS" w:hAnsi="Trebuchet MS"/>
                                <w:b/>
                                <w:color w:val="FFFFFF"/>
                                <w:sz w:val="20"/>
                                <w:szCs w:val="20"/>
                                <w:lang w:val="sv-SE"/>
                              </w:rPr>
                              <w:t>Fakultas Teknologi Informasi</w:t>
                            </w:r>
                          </w:p>
                          <w:p w14:paraId="61290FA2" w14:textId="77777777" w:rsidR="0096148D" w:rsidRPr="000545FF" w:rsidRDefault="0096148D" w:rsidP="00D453C2">
                            <w:pPr>
                              <w:contextualSpacing/>
                              <w:rPr>
                                <w:rFonts w:ascii="Trebuchet MS" w:hAnsi="Trebuchet MS"/>
                                <w:b/>
                                <w:color w:val="FFFFFF"/>
                                <w:sz w:val="20"/>
                                <w:szCs w:val="20"/>
                                <w:lang w:val="sv-SE"/>
                              </w:rPr>
                            </w:pPr>
                            <w:r w:rsidRPr="000545FF">
                              <w:rPr>
                                <w:rFonts w:ascii="Trebuchet MS" w:hAnsi="Trebuchet MS"/>
                                <w:b/>
                                <w:color w:val="FFFFFF"/>
                                <w:sz w:val="20"/>
                                <w:szCs w:val="20"/>
                                <w:lang w:val="sv-SE"/>
                              </w:rPr>
                              <w:t>Institut Teknologi Sepuluh Nopember</w:t>
                            </w:r>
                          </w:p>
                          <w:p w14:paraId="7F4998EF" w14:textId="77777777" w:rsidR="0096148D" w:rsidRPr="00572FA3" w:rsidRDefault="0096148D" w:rsidP="00D453C2">
                            <w:pPr>
                              <w:contextualSpacing/>
                              <w:rPr>
                                <w:rFonts w:ascii="Trebuchet MS" w:hAnsi="Trebuchet MS"/>
                                <w:b/>
                                <w:color w:val="FFFFFF"/>
                                <w:sz w:val="20"/>
                                <w:szCs w:val="20"/>
                              </w:rPr>
                            </w:pPr>
                            <w:r w:rsidRPr="000545FF">
                              <w:rPr>
                                <w:rFonts w:ascii="Trebuchet MS" w:hAnsi="Trebuchet MS"/>
                                <w:b/>
                                <w:color w:val="FFFFFF"/>
                                <w:sz w:val="20"/>
                                <w:szCs w:val="20"/>
                              </w:rPr>
                              <w:t>Sur</w:t>
                            </w:r>
                            <w:r>
                              <w:rPr>
                                <w:rFonts w:ascii="Trebuchet MS" w:hAnsi="Trebuchet MS"/>
                                <w:b/>
                                <w:color w:val="FFFFFF"/>
                                <w:sz w:val="20"/>
                                <w:szCs w:val="20"/>
                              </w:rPr>
                              <w:t>abaya 2016</w:t>
                            </w:r>
                          </w:p>
                          <w:p w14:paraId="457CF5EB" w14:textId="77777777" w:rsidR="0096148D" w:rsidRPr="00C824D2" w:rsidRDefault="0096148D" w:rsidP="00D453C2">
                            <w:pPr>
                              <w:ind w:left="-567"/>
                              <w:rPr>
                                <w:rFonts w:ascii="Trebuchet MS" w:hAnsi="Trebuchet MS"/>
                                <w:color w:val="FFFFFF"/>
                                <w:sz w:val="20"/>
                                <w:lang w:val="id-ID"/>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3A30A01" id="_x0000_t202" coordsize="21600,21600" o:spt="202" path="m,l,21600r21600,l21600,xe">
                <v:stroke joinstyle="miter"/>
                <v:path gradientshapeok="t" o:connecttype="rect"/>
              </v:shapetype>
              <v:shape id="Text Box 3" o:spid="_x0000_s1026" type="#_x0000_t202" style="position:absolute;left:0;text-align:left;margin-left:-25.85pt;margin-top:7.1pt;width:308.35pt;height:294.25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" filled="f" stroked="f">
                <v:textbox>
                  <w:txbxContent>
                    <w:p w14:paraId="0C08A95F" w14:textId="77777777" w:rsidR="0096148D" w:rsidRPr="003B19CA" w:rsidRDefault="0096148D" w:rsidP="000D256C">
                      <w:pPr>
                        <w:rPr>
                          <w:rFonts w:ascii="Trebuchet MS" w:hAnsi="Trebuchet MS"/>
                          <w:b/>
                          <w:color w:val="FFFFFF"/>
                          <w:sz w:val="20"/>
                          <w:szCs w:val="20"/>
                        </w:rPr>
                      </w:pPr>
                      <w:r>
                        <w:rPr>
                          <w:rFonts w:ascii="Trebuchet MS" w:hAnsi="Trebuchet MS"/>
                          <w:b/>
                          <w:color w:val="FFFFFF"/>
                          <w:sz w:val="20"/>
                          <w:szCs w:val="20"/>
                          <w:lang w:val="id-ID"/>
                        </w:rPr>
                        <w:t>TUGAS AKHIR – KI141502</w:t>
                      </w:r>
                    </w:p>
                    <w:p w14:paraId="43564BC5" w14:textId="77777777" w:rsidR="0096148D" w:rsidRPr="0064297E" w:rsidRDefault="0096148D" w:rsidP="000D256C">
                      <w:pPr>
                        <w:rPr>
                          <w:rFonts w:ascii="Trebuchet MS" w:hAnsi="Trebuchet MS"/>
                          <w:b/>
                          <w:color w:val="FFFFFF"/>
                          <w:sz w:val="20"/>
                          <w:szCs w:val="20"/>
                          <w:lang w:val="id-ID"/>
                        </w:rPr>
                      </w:pPr>
                    </w:p>
                    <w:p w14:paraId="60A5AF7D" w14:textId="77777777" w:rsidR="0096148D" w:rsidRDefault="0096148D" w:rsidP="00DB21F6">
                      <w:pPr>
                        <w:contextualSpacing/>
                        <w:rPr>
                          <w:rFonts w:ascii="Trebuchet MS" w:hAnsi="Trebuchet MS"/>
                          <w:b/>
                          <w:color w:val="FFFFFF"/>
                          <w:sz w:val="26"/>
                          <w:szCs w:val="26"/>
                          <w:lang w:val="id-ID"/>
                        </w:rPr>
                      </w:pPr>
                      <w:r>
                        <w:rPr>
                          <w:rFonts w:ascii="Trebuchet MS" w:hAnsi="Trebuchet MS"/>
                          <w:b/>
                          <w:color w:val="FFFFFF"/>
                          <w:sz w:val="26"/>
                          <w:szCs w:val="26"/>
                        </w:rPr>
                        <w:t>RANCANG BANGUN SISTEM VIRTUALISASI SENSOR UNTUK MANAJEMEN SENSOR TERSEBAR BERBASIS KOMPUTASI AWAN</w:t>
                      </w:r>
                    </w:p>
                    <w:p w14:paraId="4F4A2FF7" w14:textId="77777777" w:rsidR="0096148D" w:rsidRPr="00BF47E6" w:rsidRDefault="0096148D" w:rsidP="00D453C2">
                      <w:pPr>
                        <w:contextualSpacing/>
                        <w:rPr>
                          <w:rFonts w:ascii="Trebuchet MS" w:hAnsi="Trebuchet MS"/>
                          <w:b/>
                          <w:color w:val="FFFFFF"/>
                          <w:sz w:val="32"/>
                          <w:szCs w:val="28"/>
                        </w:rPr>
                      </w:pPr>
                    </w:p>
                    <w:p w14:paraId="6C1F0399" w14:textId="77777777" w:rsidR="0096148D" w:rsidRPr="0020126B" w:rsidRDefault="0096148D" w:rsidP="00D453C2">
                      <w:pPr>
                        <w:rPr>
                          <w:rFonts w:ascii="Trebuchet MS" w:hAnsi="Trebuchet MS"/>
                          <w:b/>
                          <w:color w:val="FFFFFF"/>
                          <w:sz w:val="20"/>
                          <w:szCs w:val="20"/>
                        </w:rPr>
                      </w:pPr>
                      <w:r>
                        <w:rPr>
                          <w:rFonts w:ascii="Trebuchet MS" w:hAnsi="Trebuchet MS"/>
                          <w:b/>
                          <w:color w:val="FFFFFF"/>
                          <w:sz w:val="20"/>
                          <w:szCs w:val="20"/>
                        </w:rPr>
                        <w:t>HADRIAN BAYANULHAQ SIREGAR</w:t>
                      </w:r>
                    </w:p>
                    <w:p w14:paraId="7CDA01DC" w14:textId="77777777" w:rsidR="0096148D" w:rsidRDefault="0096148D" w:rsidP="00D453C2">
                      <w:pPr>
                        <w:rPr>
                          <w:i/>
                        </w:rPr>
                      </w:pPr>
                      <w:r w:rsidRPr="00737F7B">
                        <w:rPr>
                          <w:rFonts w:ascii="Trebuchet MS" w:hAnsi="Trebuchet MS"/>
                          <w:b/>
                          <w:color w:val="FFFFFF"/>
                          <w:sz w:val="20"/>
                          <w:szCs w:val="20"/>
                        </w:rPr>
                        <w:t xml:space="preserve">NRP </w:t>
                      </w:r>
                      <w:r>
                        <w:rPr>
                          <w:rFonts w:ascii="Trebuchet MS" w:hAnsi="Trebuchet MS"/>
                          <w:b/>
                          <w:color w:val="FFFFFF"/>
                          <w:sz w:val="20"/>
                          <w:szCs w:val="20"/>
                        </w:rPr>
                        <w:t>5112100145</w:t>
                      </w:r>
                    </w:p>
                    <w:p w14:paraId="528649BC" w14:textId="77777777" w:rsidR="0096148D" w:rsidRPr="000545FF" w:rsidRDefault="0096148D" w:rsidP="00D453C2">
                      <w:pPr>
                        <w:contextualSpacing/>
                        <w:rPr>
                          <w:rFonts w:ascii="Trebuchet MS" w:hAnsi="Trebuchet MS"/>
                          <w:b/>
                          <w:color w:val="FFFFFF"/>
                          <w:sz w:val="20"/>
                          <w:szCs w:val="20"/>
                        </w:rPr>
                      </w:pPr>
                    </w:p>
                    <w:p w14:paraId="04C79209" w14:textId="77777777" w:rsidR="0096148D" w:rsidRPr="000545FF" w:rsidRDefault="0096148D" w:rsidP="00D453C2">
                      <w:pPr>
                        <w:contextualSpacing/>
                        <w:rPr>
                          <w:rFonts w:ascii="Trebuchet MS" w:hAnsi="Trebuchet MS"/>
                          <w:b/>
                          <w:color w:val="FFFFFF"/>
                          <w:sz w:val="20"/>
                          <w:szCs w:val="20"/>
                        </w:rPr>
                      </w:pPr>
                      <w:r>
                        <w:rPr>
                          <w:rFonts w:ascii="Trebuchet MS" w:hAnsi="Trebuchet MS"/>
                          <w:b/>
                          <w:color w:val="FFFFFF"/>
                          <w:sz w:val="20"/>
                          <w:szCs w:val="20"/>
                        </w:rPr>
                        <w:t>Dosen Pembimbing I</w:t>
                      </w:r>
                    </w:p>
                    <w:p w14:paraId="773A037C" w14:textId="2B346145" w:rsidR="0096148D" w:rsidRPr="00737F7B" w:rsidRDefault="0096148D" w:rsidP="00D453C2">
                      <w:pPr>
                        <w:rPr>
                          <w:rFonts w:ascii="Trebuchet MS" w:hAnsi="Trebuchet MS"/>
                          <w:b/>
                          <w:color w:val="FFFFFF"/>
                          <w:sz w:val="20"/>
                          <w:szCs w:val="20"/>
                          <w:lang w:val="id-ID"/>
                        </w:rPr>
                      </w:pPr>
                      <w:r>
                        <w:rPr>
                          <w:rFonts w:ascii="Trebuchet MS" w:hAnsi="Trebuchet MS"/>
                          <w:b/>
                          <w:color w:val="FFFFFF"/>
                          <w:sz w:val="20"/>
                          <w:szCs w:val="27"/>
                        </w:rPr>
                        <w:t>Waskhito Wibisono, S.Kom., M.Eng,. Ph.D</w:t>
                      </w:r>
                    </w:p>
                    <w:p w14:paraId="07A4B04D" w14:textId="77777777" w:rsidR="0096148D" w:rsidRPr="000545FF" w:rsidRDefault="0096148D" w:rsidP="00D453C2">
                      <w:pPr>
                        <w:contextualSpacing/>
                        <w:rPr>
                          <w:rFonts w:ascii="Trebuchet MS" w:hAnsi="Trebuchet MS"/>
                          <w:b/>
                          <w:color w:val="FFFFFF"/>
                          <w:sz w:val="20"/>
                          <w:szCs w:val="20"/>
                        </w:rPr>
                      </w:pPr>
                    </w:p>
                    <w:p w14:paraId="540C1E03" w14:textId="77777777" w:rsidR="0096148D" w:rsidRPr="000545FF" w:rsidRDefault="0096148D" w:rsidP="00D453C2">
                      <w:pPr>
                        <w:contextualSpacing/>
                        <w:rPr>
                          <w:rFonts w:ascii="Trebuchet MS" w:hAnsi="Trebuchet MS"/>
                          <w:b/>
                          <w:color w:val="FFFFFF"/>
                          <w:sz w:val="20"/>
                          <w:szCs w:val="20"/>
                        </w:rPr>
                      </w:pPr>
                      <w:r>
                        <w:rPr>
                          <w:rFonts w:ascii="Trebuchet MS" w:hAnsi="Trebuchet MS"/>
                          <w:b/>
                          <w:color w:val="FFFFFF"/>
                          <w:sz w:val="20"/>
                          <w:szCs w:val="20"/>
                        </w:rPr>
                        <w:t>Dosen Pembimbing II</w:t>
                      </w:r>
                    </w:p>
                    <w:p w14:paraId="6FE84116" w14:textId="77777777" w:rsidR="0096148D" w:rsidRPr="0020126B" w:rsidRDefault="0096148D" w:rsidP="00D453C2">
                      <w:pPr>
                        <w:contextualSpacing/>
                        <w:rPr>
                          <w:rFonts w:ascii="Trebuchet MS" w:hAnsi="Trebuchet MS"/>
                          <w:b/>
                          <w:color w:val="FFFFFF"/>
                          <w:sz w:val="20"/>
                          <w:szCs w:val="20"/>
                        </w:rPr>
                      </w:pPr>
                      <w:r>
                        <w:rPr>
                          <w:rFonts w:ascii="Trebuchet MS" w:hAnsi="Trebuchet MS"/>
                          <w:b/>
                          <w:color w:val="FFFFFF"/>
                          <w:sz w:val="20"/>
                          <w:szCs w:val="20"/>
                        </w:rPr>
                        <w:t>Royyana Muslim Ijtihadie, S.Kom., M.Kom,. Ph.D</w:t>
                      </w:r>
                    </w:p>
                    <w:p w14:paraId="3C15EDB1" w14:textId="77777777" w:rsidR="0096148D" w:rsidRPr="000545FF" w:rsidRDefault="0096148D" w:rsidP="00D453C2">
                      <w:pPr>
                        <w:contextualSpacing/>
                        <w:rPr>
                          <w:rFonts w:ascii="Trebuchet MS" w:hAnsi="Trebuchet MS"/>
                          <w:b/>
                          <w:color w:val="FFFFFF"/>
                          <w:sz w:val="20"/>
                          <w:szCs w:val="20"/>
                          <w:lang w:val="sv-SE"/>
                        </w:rPr>
                      </w:pPr>
                    </w:p>
                    <w:p w14:paraId="304C6D27" w14:textId="77777777" w:rsidR="0096148D" w:rsidRPr="000545FF" w:rsidRDefault="0096148D" w:rsidP="00D453C2">
                      <w:pPr>
                        <w:contextualSpacing/>
                        <w:rPr>
                          <w:rFonts w:ascii="Trebuchet MS" w:hAnsi="Trebuchet MS"/>
                          <w:b/>
                          <w:color w:val="FFFFFF"/>
                          <w:sz w:val="20"/>
                          <w:szCs w:val="20"/>
                          <w:lang w:val="sv-SE"/>
                        </w:rPr>
                      </w:pPr>
                      <w:r w:rsidRPr="000545FF">
                        <w:rPr>
                          <w:rFonts w:ascii="Trebuchet MS" w:hAnsi="Trebuchet MS"/>
                          <w:b/>
                          <w:color w:val="FFFFFF"/>
                          <w:sz w:val="20"/>
                          <w:szCs w:val="20"/>
                          <w:lang w:val="sv-SE"/>
                        </w:rPr>
                        <w:t>JURUSAN TEKNIK INFORMATIKA</w:t>
                      </w:r>
                    </w:p>
                    <w:p w14:paraId="7F044070" w14:textId="77777777" w:rsidR="0096148D" w:rsidRPr="000545FF" w:rsidRDefault="0096148D" w:rsidP="00D453C2">
                      <w:pPr>
                        <w:contextualSpacing/>
                        <w:rPr>
                          <w:rFonts w:ascii="Trebuchet MS" w:hAnsi="Trebuchet MS"/>
                          <w:b/>
                          <w:color w:val="FFFFFF"/>
                          <w:sz w:val="20"/>
                          <w:szCs w:val="20"/>
                          <w:lang w:val="sv-SE"/>
                        </w:rPr>
                      </w:pPr>
                      <w:r w:rsidRPr="000545FF">
                        <w:rPr>
                          <w:rFonts w:ascii="Trebuchet MS" w:hAnsi="Trebuchet MS"/>
                          <w:b/>
                          <w:color w:val="FFFFFF"/>
                          <w:sz w:val="20"/>
                          <w:szCs w:val="20"/>
                          <w:lang w:val="sv-SE"/>
                        </w:rPr>
                        <w:t>Fakultas Teknologi Informasi</w:t>
                      </w:r>
                    </w:p>
                    <w:p w14:paraId="61290FA2" w14:textId="77777777" w:rsidR="0096148D" w:rsidRPr="000545FF" w:rsidRDefault="0096148D" w:rsidP="00D453C2">
                      <w:pPr>
                        <w:contextualSpacing/>
                        <w:rPr>
                          <w:rFonts w:ascii="Trebuchet MS" w:hAnsi="Trebuchet MS"/>
                          <w:b/>
                          <w:color w:val="FFFFFF"/>
                          <w:sz w:val="20"/>
                          <w:szCs w:val="20"/>
                          <w:lang w:val="sv-SE"/>
                        </w:rPr>
                      </w:pPr>
                      <w:r w:rsidRPr="000545FF">
                        <w:rPr>
                          <w:rFonts w:ascii="Trebuchet MS" w:hAnsi="Trebuchet MS"/>
                          <w:b/>
                          <w:color w:val="FFFFFF"/>
                          <w:sz w:val="20"/>
                          <w:szCs w:val="20"/>
                          <w:lang w:val="sv-SE"/>
                        </w:rPr>
                        <w:t>Institut Teknologi Sepuluh Nopember</w:t>
                      </w:r>
                    </w:p>
                    <w:p w14:paraId="7F4998EF" w14:textId="77777777" w:rsidR="0096148D" w:rsidRPr="00572FA3" w:rsidRDefault="0096148D" w:rsidP="00D453C2">
                      <w:pPr>
                        <w:contextualSpacing/>
                        <w:rPr>
                          <w:rFonts w:ascii="Trebuchet MS" w:hAnsi="Trebuchet MS"/>
                          <w:b/>
                          <w:color w:val="FFFFFF"/>
                          <w:sz w:val="20"/>
                          <w:szCs w:val="20"/>
                        </w:rPr>
                      </w:pPr>
                      <w:r w:rsidRPr="000545FF">
                        <w:rPr>
                          <w:rFonts w:ascii="Trebuchet MS" w:hAnsi="Trebuchet MS"/>
                          <w:b/>
                          <w:color w:val="FFFFFF"/>
                          <w:sz w:val="20"/>
                          <w:szCs w:val="20"/>
                        </w:rPr>
                        <w:t>Sur</w:t>
                      </w:r>
                      <w:r>
                        <w:rPr>
                          <w:rFonts w:ascii="Trebuchet MS" w:hAnsi="Trebuchet MS"/>
                          <w:b/>
                          <w:color w:val="FFFFFF"/>
                          <w:sz w:val="20"/>
                          <w:szCs w:val="20"/>
                        </w:rPr>
                        <w:t>abaya 2016</w:t>
                      </w:r>
                    </w:p>
                    <w:p w14:paraId="457CF5EB" w14:textId="77777777" w:rsidR="0096148D" w:rsidRPr="00C824D2" w:rsidRDefault="0096148D" w:rsidP="00D453C2">
                      <w:pPr>
                        <w:ind w:left="-567"/>
                        <w:rPr>
                          <w:rFonts w:ascii="Trebuchet MS" w:hAnsi="Trebuchet MS"/>
                          <w:color w:val="FFFFFF"/>
                          <w:sz w:val="20"/>
                          <w:lang w:val="id-ID"/>
                        </w:rPr>
                      </w:pPr>
                    </w:p>
                  </w:txbxContent>
                </v:textbox>
              </v:shape>
            </w:pict>
          </mc:Fallback>
        </mc:AlternateContent>
      </w:r>
    </w:p>
    <w:p w14:paraId="7A644445" w14:textId="77777777" w:rsidR="000D256C" w:rsidRPr="00326ED3" w:rsidRDefault="000D256C" w:rsidP="000D256C">
      <w:pPr>
        <w:rPr>
          <w:noProof/>
          <w:lang w:val="id-ID"/>
        </w:rPr>
      </w:pPr>
    </w:p>
    <w:p w14:paraId="739BF709" w14:textId="77777777" w:rsidR="000D256C" w:rsidRPr="00326ED3" w:rsidRDefault="000D256C" w:rsidP="000D256C">
      <w:pPr>
        <w:rPr>
          <w:noProof/>
          <w:lang w:val="id-ID"/>
        </w:rPr>
      </w:pPr>
    </w:p>
    <w:p w14:paraId="41610ABB" w14:textId="77777777" w:rsidR="000D256C" w:rsidRPr="00326ED3" w:rsidRDefault="000D256C" w:rsidP="000D256C">
      <w:pPr>
        <w:rPr>
          <w:noProof/>
          <w:lang w:val="id-ID"/>
        </w:rPr>
      </w:pPr>
    </w:p>
    <w:p w14:paraId="42E58884" w14:textId="77777777" w:rsidR="000D256C" w:rsidRPr="00326ED3" w:rsidRDefault="000D256C" w:rsidP="000D256C">
      <w:pPr>
        <w:rPr>
          <w:noProof/>
          <w:lang w:val="id-ID"/>
        </w:rPr>
      </w:pPr>
    </w:p>
    <w:p w14:paraId="7AB30EF5" w14:textId="77777777" w:rsidR="000D256C" w:rsidRPr="00326ED3" w:rsidRDefault="000D256C" w:rsidP="000D256C">
      <w:pPr>
        <w:rPr>
          <w:noProof/>
          <w:lang w:val="id-ID"/>
        </w:rPr>
      </w:pPr>
    </w:p>
    <w:p w14:paraId="4251D97F" w14:textId="77777777" w:rsidR="000D256C" w:rsidRPr="00326ED3" w:rsidRDefault="000D256C" w:rsidP="000D256C">
      <w:pPr>
        <w:rPr>
          <w:noProof/>
          <w:lang w:val="id-ID"/>
        </w:rPr>
      </w:pPr>
    </w:p>
    <w:p w14:paraId="5911A6CA" w14:textId="77777777" w:rsidR="000D256C" w:rsidRPr="00326ED3" w:rsidRDefault="000D256C" w:rsidP="000D256C">
      <w:pPr>
        <w:rPr>
          <w:noProof/>
          <w:lang w:val="id-ID"/>
        </w:rPr>
      </w:pPr>
    </w:p>
    <w:p w14:paraId="1538826E" w14:textId="77777777" w:rsidR="000D256C" w:rsidRPr="00326ED3" w:rsidRDefault="000D256C" w:rsidP="000D256C">
      <w:pPr>
        <w:rPr>
          <w:noProof/>
          <w:lang w:val="id-ID"/>
        </w:rPr>
      </w:pPr>
    </w:p>
    <w:p w14:paraId="33F070C8" w14:textId="77777777" w:rsidR="000D256C" w:rsidRPr="00326ED3" w:rsidRDefault="000D256C" w:rsidP="000D256C">
      <w:pPr>
        <w:rPr>
          <w:noProof/>
          <w:lang w:val="id-ID"/>
        </w:rPr>
      </w:pPr>
    </w:p>
    <w:p w14:paraId="2A2372B0" w14:textId="77777777" w:rsidR="000D256C" w:rsidRPr="00326ED3" w:rsidRDefault="000D256C" w:rsidP="000D256C">
      <w:pPr>
        <w:rPr>
          <w:noProof/>
          <w:lang w:val="id-ID"/>
        </w:rPr>
      </w:pPr>
    </w:p>
    <w:p w14:paraId="2CF38F19" w14:textId="77777777" w:rsidR="000D256C" w:rsidRPr="00326ED3" w:rsidRDefault="000D256C" w:rsidP="000D256C">
      <w:pPr>
        <w:rPr>
          <w:noProof/>
          <w:lang w:val="id-ID"/>
        </w:rPr>
      </w:pPr>
    </w:p>
    <w:p w14:paraId="16C57EA9" w14:textId="77777777" w:rsidR="000D256C" w:rsidRPr="00326ED3" w:rsidRDefault="000D256C" w:rsidP="000D256C">
      <w:pPr>
        <w:rPr>
          <w:noProof/>
          <w:lang w:val="id-ID"/>
        </w:rPr>
      </w:pPr>
    </w:p>
    <w:p w14:paraId="3198E54C" w14:textId="77777777" w:rsidR="000D256C" w:rsidRPr="00326ED3" w:rsidRDefault="000D256C" w:rsidP="000D256C">
      <w:pPr>
        <w:rPr>
          <w:noProof/>
          <w:lang w:val="id-ID"/>
        </w:rPr>
      </w:pPr>
    </w:p>
    <w:p w14:paraId="51A16E86" w14:textId="77777777" w:rsidR="000D256C" w:rsidRPr="00326ED3" w:rsidRDefault="000D256C" w:rsidP="000D256C">
      <w:pPr>
        <w:rPr>
          <w:noProof/>
          <w:lang w:val="id-ID"/>
        </w:rPr>
      </w:pPr>
    </w:p>
    <w:p w14:paraId="3919E352" w14:textId="77777777" w:rsidR="000D256C" w:rsidRPr="00326ED3" w:rsidRDefault="000D256C" w:rsidP="000D256C">
      <w:pPr>
        <w:rPr>
          <w:b/>
          <w:noProof/>
          <w:lang w:val="id-ID"/>
        </w:rPr>
        <w:sectPr w:rsidR="000D256C" w:rsidRPr="00326ED3" w:rsidSect="00C27014">
          <w:headerReference w:type="even" r:id="rId9"/>
          <w:headerReference w:type="default" r:id="rId10"/>
          <w:footerReference w:type="even" r:id="rId11"/>
          <w:footerReference w:type="default" r:id="rId12"/>
          <w:headerReference w:type="first" r:id="rId13"/>
          <w:footerReference w:type="first" r:id="rId14"/>
          <w:pgSz w:w="8392" w:h="11907" w:code="11"/>
          <w:pgMar w:top="1411" w:right="1138" w:bottom="1411" w:left="1411" w:header="720" w:footer="720" w:gutter="0"/>
          <w:pgNumType w:fmt="lowerRoman" w:start="1"/>
          <w:cols w:space="720"/>
          <w:titlePg/>
          <w:docGrid w:linePitch="326"/>
        </w:sectPr>
      </w:pPr>
    </w:p>
    <w:p w14:paraId="3132960F" w14:textId="77777777" w:rsidR="000D256C" w:rsidRPr="00326ED3" w:rsidRDefault="00506263" w:rsidP="00B47B86">
      <w:pPr>
        <w:spacing w:after="200" w:line="276" w:lineRule="auto"/>
        <w:jc w:val="center"/>
        <w:rPr>
          <w:b/>
          <w:i/>
          <w:noProof/>
          <w:lang w:val="id-ID"/>
        </w:rPr>
      </w:pPr>
      <w:bookmarkStart w:id="0" w:name="_Toc159061081"/>
      <w:bookmarkStart w:id="1" w:name="_Toc159110301"/>
      <w:bookmarkStart w:id="2" w:name="_Toc159110386"/>
      <w:bookmarkStart w:id="3" w:name="_Toc159111127"/>
      <w:r>
        <w:rPr>
          <w:noProof/>
          <w:lang w:val="id-ID" w:eastAsia="id-ID"/>
        </w:rPr>
        <w:lastRenderedPageBreak/>
        <mc:AlternateContent>
          <mc:Choice Requires="wps">
            <w:drawing>
              <wp:anchor distT="0" distB="0" distL="114300" distR="114300" simplePos="0" relativeHeight="251650560" behindDoc="0" locked="0" layoutInCell="1" allowOverlap="1" wp14:anchorId="294CD7EE" wp14:editId="569ABB1A">
                <wp:simplePos x="0" y="0"/>
                <wp:positionH relativeFrom="column">
                  <wp:posOffset>-471170</wp:posOffset>
                </wp:positionH>
                <wp:positionV relativeFrom="paragraph">
                  <wp:posOffset>2452370</wp:posOffset>
                </wp:positionV>
                <wp:extent cx="4243070" cy="3441700"/>
                <wp:effectExtent l="0" t="0" r="0" b="6350"/>
                <wp:wrapNone/>
                <wp:docPr id="450807"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43070" cy="3441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3EB742" w14:textId="77777777" w:rsidR="0096148D" w:rsidRPr="00385A76" w:rsidRDefault="0096148D" w:rsidP="00385A76">
                            <w:pPr>
                              <w:rPr>
                                <w:rFonts w:ascii="Trebuchet MS" w:hAnsi="Trebuchet MS"/>
                                <w:b/>
                                <w:sz w:val="20"/>
                                <w:szCs w:val="20"/>
                              </w:rPr>
                            </w:pPr>
                            <w:r w:rsidRPr="00385A76">
                              <w:rPr>
                                <w:rFonts w:ascii="Trebuchet MS" w:hAnsi="Trebuchet MS"/>
                                <w:b/>
                                <w:sz w:val="20"/>
                                <w:szCs w:val="20"/>
                                <w:lang w:val="id-ID"/>
                              </w:rPr>
                              <w:t>TUGAS AKHIR – KI141502</w:t>
                            </w:r>
                          </w:p>
                          <w:p w14:paraId="2D0916CD" w14:textId="77777777" w:rsidR="0096148D" w:rsidRPr="00385A76" w:rsidRDefault="0096148D" w:rsidP="00385A76">
                            <w:pPr>
                              <w:rPr>
                                <w:rFonts w:ascii="Trebuchet MS" w:hAnsi="Trebuchet MS"/>
                                <w:b/>
                                <w:sz w:val="20"/>
                                <w:szCs w:val="20"/>
                                <w:lang w:val="id-ID"/>
                              </w:rPr>
                            </w:pPr>
                          </w:p>
                          <w:p w14:paraId="50BC7650" w14:textId="77777777" w:rsidR="0096148D" w:rsidRPr="00385A76" w:rsidRDefault="0096148D" w:rsidP="00385A76">
                            <w:pPr>
                              <w:contextualSpacing/>
                              <w:jc w:val="left"/>
                              <w:rPr>
                                <w:rFonts w:ascii="Trebuchet MS" w:hAnsi="Trebuchet MS"/>
                                <w:b/>
                                <w:sz w:val="26"/>
                                <w:szCs w:val="26"/>
                                <w:lang w:val="id-ID"/>
                              </w:rPr>
                            </w:pPr>
                            <w:r w:rsidRPr="00385A76">
                              <w:rPr>
                                <w:rFonts w:ascii="Trebuchet MS" w:hAnsi="Trebuchet MS"/>
                                <w:b/>
                                <w:sz w:val="26"/>
                                <w:szCs w:val="26"/>
                              </w:rPr>
                              <w:t>RANCANG BANGUN SISTEM VIRTUALISASI SENSOR UNTUK MANAJEMEN SENSOR TERSEBAR BERBASIS KOMPUTASI AWAN</w:t>
                            </w:r>
                          </w:p>
                          <w:p w14:paraId="6913AB9C" w14:textId="77777777" w:rsidR="0096148D" w:rsidRPr="00385A76" w:rsidRDefault="0096148D" w:rsidP="00385A76">
                            <w:pPr>
                              <w:contextualSpacing/>
                              <w:rPr>
                                <w:rFonts w:ascii="Trebuchet MS" w:hAnsi="Trebuchet MS"/>
                                <w:b/>
                                <w:sz w:val="32"/>
                                <w:szCs w:val="28"/>
                              </w:rPr>
                            </w:pPr>
                          </w:p>
                          <w:p w14:paraId="32AB63A1" w14:textId="77777777" w:rsidR="0096148D" w:rsidRPr="00385A76" w:rsidRDefault="0096148D" w:rsidP="00385A76">
                            <w:pPr>
                              <w:rPr>
                                <w:rFonts w:ascii="Trebuchet MS" w:hAnsi="Trebuchet MS"/>
                                <w:b/>
                                <w:sz w:val="20"/>
                                <w:szCs w:val="20"/>
                              </w:rPr>
                            </w:pPr>
                            <w:r w:rsidRPr="00385A76">
                              <w:rPr>
                                <w:rFonts w:ascii="Trebuchet MS" w:hAnsi="Trebuchet MS"/>
                                <w:b/>
                                <w:sz w:val="20"/>
                                <w:szCs w:val="20"/>
                              </w:rPr>
                              <w:t>HADRIAN BAYANULHAQ SIREGAR</w:t>
                            </w:r>
                          </w:p>
                          <w:p w14:paraId="7419D6CD" w14:textId="77777777" w:rsidR="0096148D" w:rsidRPr="00385A76" w:rsidRDefault="0096148D" w:rsidP="00385A76">
                            <w:pPr>
                              <w:rPr>
                                <w:i/>
                              </w:rPr>
                            </w:pPr>
                            <w:r w:rsidRPr="00385A76">
                              <w:rPr>
                                <w:rFonts w:ascii="Trebuchet MS" w:hAnsi="Trebuchet MS"/>
                                <w:b/>
                                <w:sz w:val="20"/>
                                <w:szCs w:val="20"/>
                              </w:rPr>
                              <w:t>NRP 5112100145</w:t>
                            </w:r>
                          </w:p>
                          <w:p w14:paraId="1E5262F9" w14:textId="77777777" w:rsidR="0096148D" w:rsidRPr="00385A76" w:rsidRDefault="0096148D" w:rsidP="00385A76">
                            <w:pPr>
                              <w:contextualSpacing/>
                              <w:rPr>
                                <w:rFonts w:ascii="Trebuchet MS" w:hAnsi="Trebuchet MS"/>
                                <w:b/>
                                <w:sz w:val="20"/>
                                <w:szCs w:val="20"/>
                              </w:rPr>
                            </w:pPr>
                          </w:p>
                          <w:p w14:paraId="59AB9E88" w14:textId="77777777" w:rsidR="0096148D" w:rsidRPr="00385A76" w:rsidRDefault="0096148D" w:rsidP="00385A76">
                            <w:pPr>
                              <w:contextualSpacing/>
                              <w:rPr>
                                <w:rFonts w:ascii="Trebuchet MS" w:hAnsi="Trebuchet MS"/>
                                <w:b/>
                                <w:sz w:val="20"/>
                                <w:szCs w:val="20"/>
                              </w:rPr>
                            </w:pPr>
                            <w:r w:rsidRPr="00385A76">
                              <w:rPr>
                                <w:rFonts w:ascii="Trebuchet MS" w:hAnsi="Trebuchet MS"/>
                                <w:b/>
                                <w:sz w:val="20"/>
                                <w:szCs w:val="20"/>
                              </w:rPr>
                              <w:t>Dosen Pembimbing I</w:t>
                            </w:r>
                          </w:p>
                          <w:p w14:paraId="27EDAA77" w14:textId="362001BF" w:rsidR="0096148D" w:rsidRPr="00385A76" w:rsidRDefault="0096148D" w:rsidP="00385A76">
                            <w:pPr>
                              <w:rPr>
                                <w:rFonts w:ascii="Trebuchet MS" w:hAnsi="Trebuchet MS"/>
                                <w:b/>
                                <w:sz w:val="20"/>
                                <w:szCs w:val="20"/>
                                <w:lang w:val="id-ID"/>
                              </w:rPr>
                            </w:pPr>
                            <w:r w:rsidRPr="00385A76">
                              <w:rPr>
                                <w:rFonts w:ascii="Trebuchet MS" w:hAnsi="Trebuchet MS"/>
                                <w:b/>
                                <w:sz w:val="20"/>
                                <w:szCs w:val="27"/>
                              </w:rPr>
                              <w:t>Waskhito</w:t>
                            </w:r>
                            <w:r>
                              <w:rPr>
                                <w:rFonts w:ascii="Trebuchet MS" w:hAnsi="Trebuchet MS"/>
                                <w:b/>
                                <w:sz w:val="20"/>
                                <w:szCs w:val="27"/>
                              </w:rPr>
                              <w:t xml:space="preserve"> Wibisono, S.Kom., M.Eng,. Ph.D</w:t>
                            </w:r>
                          </w:p>
                          <w:p w14:paraId="63B14FA6" w14:textId="77777777" w:rsidR="0096148D" w:rsidRPr="00385A76" w:rsidRDefault="0096148D" w:rsidP="00385A76">
                            <w:pPr>
                              <w:contextualSpacing/>
                              <w:rPr>
                                <w:rFonts w:ascii="Trebuchet MS" w:hAnsi="Trebuchet MS"/>
                                <w:b/>
                                <w:sz w:val="20"/>
                                <w:szCs w:val="20"/>
                              </w:rPr>
                            </w:pPr>
                          </w:p>
                          <w:p w14:paraId="24498AE4" w14:textId="77777777" w:rsidR="0096148D" w:rsidRPr="00385A76" w:rsidRDefault="0096148D" w:rsidP="00385A76">
                            <w:pPr>
                              <w:contextualSpacing/>
                              <w:rPr>
                                <w:rFonts w:ascii="Trebuchet MS" w:hAnsi="Trebuchet MS"/>
                                <w:b/>
                                <w:sz w:val="20"/>
                                <w:szCs w:val="20"/>
                              </w:rPr>
                            </w:pPr>
                            <w:r w:rsidRPr="00385A76">
                              <w:rPr>
                                <w:rFonts w:ascii="Trebuchet MS" w:hAnsi="Trebuchet MS"/>
                                <w:b/>
                                <w:sz w:val="20"/>
                                <w:szCs w:val="20"/>
                              </w:rPr>
                              <w:t>Dosen Pembimbing II</w:t>
                            </w:r>
                          </w:p>
                          <w:p w14:paraId="346222C6" w14:textId="77777777" w:rsidR="0096148D" w:rsidRPr="00385A76" w:rsidRDefault="0096148D" w:rsidP="00385A76">
                            <w:pPr>
                              <w:contextualSpacing/>
                              <w:rPr>
                                <w:rFonts w:ascii="Trebuchet MS" w:hAnsi="Trebuchet MS"/>
                                <w:b/>
                                <w:sz w:val="20"/>
                                <w:szCs w:val="20"/>
                              </w:rPr>
                            </w:pPr>
                            <w:r w:rsidRPr="00385A76">
                              <w:rPr>
                                <w:rFonts w:ascii="Trebuchet MS" w:hAnsi="Trebuchet MS"/>
                                <w:b/>
                                <w:sz w:val="20"/>
                                <w:szCs w:val="20"/>
                              </w:rPr>
                              <w:t>Royyana Muslim Ijtihadie, S.Kom., M.Kom,. Ph.D</w:t>
                            </w:r>
                          </w:p>
                          <w:p w14:paraId="33DCC685" w14:textId="77777777" w:rsidR="0096148D" w:rsidRPr="00385A76" w:rsidRDefault="0096148D" w:rsidP="00385A76">
                            <w:pPr>
                              <w:contextualSpacing/>
                              <w:rPr>
                                <w:rFonts w:ascii="Trebuchet MS" w:hAnsi="Trebuchet MS"/>
                                <w:b/>
                                <w:sz w:val="20"/>
                                <w:szCs w:val="20"/>
                                <w:lang w:val="sv-SE"/>
                              </w:rPr>
                            </w:pPr>
                          </w:p>
                          <w:p w14:paraId="37B8A5D2" w14:textId="77777777" w:rsidR="0096148D" w:rsidRPr="00385A76" w:rsidRDefault="0096148D" w:rsidP="00385A76">
                            <w:pPr>
                              <w:contextualSpacing/>
                              <w:rPr>
                                <w:rFonts w:ascii="Trebuchet MS" w:hAnsi="Trebuchet MS"/>
                                <w:b/>
                                <w:sz w:val="20"/>
                                <w:szCs w:val="20"/>
                                <w:lang w:val="sv-SE"/>
                              </w:rPr>
                            </w:pPr>
                            <w:r w:rsidRPr="00385A76">
                              <w:rPr>
                                <w:rFonts w:ascii="Trebuchet MS" w:hAnsi="Trebuchet MS"/>
                                <w:b/>
                                <w:sz w:val="20"/>
                                <w:szCs w:val="20"/>
                                <w:lang w:val="sv-SE"/>
                              </w:rPr>
                              <w:t>JURUSAN TEKNIK INFORMATIKA</w:t>
                            </w:r>
                          </w:p>
                          <w:p w14:paraId="41BE4A65" w14:textId="77777777" w:rsidR="0096148D" w:rsidRPr="00385A76" w:rsidRDefault="0096148D" w:rsidP="00385A76">
                            <w:pPr>
                              <w:contextualSpacing/>
                              <w:rPr>
                                <w:rFonts w:ascii="Trebuchet MS" w:hAnsi="Trebuchet MS"/>
                                <w:b/>
                                <w:sz w:val="20"/>
                                <w:szCs w:val="20"/>
                                <w:lang w:val="sv-SE"/>
                              </w:rPr>
                            </w:pPr>
                            <w:r w:rsidRPr="00385A76">
                              <w:rPr>
                                <w:rFonts w:ascii="Trebuchet MS" w:hAnsi="Trebuchet MS"/>
                                <w:b/>
                                <w:sz w:val="20"/>
                                <w:szCs w:val="20"/>
                                <w:lang w:val="sv-SE"/>
                              </w:rPr>
                              <w:t>Fakultas Teknologi Informasi</w:t>
                            </w:r>
                          </w:p>
                          <w:p w14:paraId="3C38EE1E" w14:textId="77777777" w:rsidR="0096148D" w:rsidRPr="00385A76" w:rsidRDefault="0096148D" w:rsidP="00385A76">
                            <w:pPr>
                              <w:contextualSpacing/>
                              <w:rPr>
                                <w:rFonts w:ascii="Trebuchet MS" w:hAnsi="Trebuchet MS"/>
                                <w:b/>
                                <w:sz w:val="20"/>
                                <w:szCs w:val="20"/>
                                <w:lang w:val="sv-SE"/>
                              </w:rPr>
                            </w:pPr>
                            <w:r w:rsidRPr="00385A76">
                              <w:rPr>
                                <w:rFonts w:ascii="Trebuchet MS" w:hAnsi="Trebuchet MS"/>
                                <w:b/>
                                <w:sz w:val="20"/>
                                <w:szCs w:val="20"/>
                                <w:lang w:val="sv-SE"/>
                              </w:rPr>
                              <w:t>Institut Teknologi Sepuluh Nopember</w:t>
                            </w:r>
                          </w:p>
                          <w:p w14:paraId="6F13BE2D" w14:textId="77777777" w:rsidR="0096148D" w:rsidRPr="00385A76" w:rsidRDefault="0096148D" w:rsidP="00385A76">
                            <w:pPr>
                              <w:contextualSpacing/>
                              <w:rPr>
                                <w:rFonts w:ascii="Trebuchet MS" w:hAnsi="Trebuchet MS"/>
                                <w:b/>
                                <w:sz w:val="20"/>
                                <w:szCs w:val="20"/>
                              </w:rPr>
                            </w:pPr>
                            <w:r w:rsidRPr="00385A76">
                              <w:rPr>
                                <w:rFonts w:ascii="Trebuchet MS" w:hAnsi="Trebuchet MS"/>
                                <w:b/>
                                <w:sz w:val="20"/>
                                <w:szCs w:val="20"/>
                              </w:rPr>
                              <w:t>Surabaya 2016</w:t>
                            </w:r>
                          </w:p>
                          <w:p w14:paraId="350EA86E" w14:textId="77777777" w:rsidR="0096148D" w:rsidRPr="00385A76" w:rsidRDefault="0096148D" w:rsidP="0020126B"/>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4CD7EE" id="Text Box 4" o:spid="_x0000_s1027" type="#_x0000_t202" style="position:absolute;left:0;text-align:left;margin-left:-37.1pt;margin-top:193.1pt;width:334.1pt;height:271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" filled="f" stroked="f">
                <v:textbox>
                  <w:txbxContent>
                    <w:p w14:paraId="1C3EB742" w14:textId="77777777" w:rsidR="0096148D" w:rsidRPr="00385A76" w:rsidRDefault="0096148D" w:rsidP="00385A76">
                      <w:pPr>
                        <w:rPr>
                          <w:rFonts w:ascii="Trebuchet MS" w:hAnsi="Trebuchet MS"/>
                          <w:b/>
                          <w:sz w:val="20"/>
                          <w:szCs w:val="20"/>
                        </w:rPr>
                      </w:pPr>
                      <w:r w:rsidRPr="00385A76">
                        <w:rPr>
                          <w:rFonts w:ascii="Trebuchet MS" w:hAnsi="Trebuchet MS"/>
                          <w:b/>
                          <w:sz w:val="20"/>
                          <w:szCs w:val="20"/>
                          <w:lang w:val="id-ID"/>
                        </w:rPr>
                        <w:t>TUGAS AKHIR – KI141502</w:t>
                      </w:r>
                    </w:p>
                    <w:p w14:paraId="2D0916CD" w14:textId="77777777" w:rsidR="0096148D" w:rsidRPr="00385A76" w:rsidRDefault="0096148D" w:rsidP="00385A76">
                      <w:pPr>
                        <w:rPr>
                          <w:rFonts w:ascii="Trebuchet MS" w:hAnsi="Trebuchet MS"/>
                          <w:b/>
                          <w:sz w:val="20"/>
                          <w:szCs w:val="20"/>
                          <w:lang w:val="id-ID"/>
                        </w:rPr>
                      </w:pPr>
                    </w:p>
                    <w:p w14:paraId="50BC7650" w14:textId="77777777" w:rsidR="0096148D" w:rsidRPr="00385A76" w:rsidRDefault="0096148D" w:rsidP="00385A76">
                      <w:pPr>
                        <w:contextualSpacing/>
                        <w:jc w:val="left"/>
                        <w:rPr>
                          <w:rFonts w:ascii="Trebuchet MS" w:hAnsi="Trebuchet MS"/>
                          <w:b/>
                          <w:sz w:val="26"/>
                          <w:szCs w:val="26"/>
                          <w:lang w:val="id-ID"/>
                        </w:rPr>
                      </w:pPr>
                      <w:r w:rsidRPr="00385A76">
                        <w:rPr>
                          <w:rFonts w:ascii="Trebuchet MS" w:hAnsi="Trebuchet MS"/>
                          <w:b/>
                          <w:sz w:val="26"/>
                          <w:szCs w:val="26"/>
                        </w:rPr>
                        <w:t>RANCANG BANGUN SISTEM VIRTUALISASI SENSOR UNTUK MANAJEMEN SENSOR TERSEBAR BERBASIS KOMPUTASI AWAN</w:t>
                      </w:r>
                    </w:p>
                    <w:p w14:paraId="6913AB9C" w14:textId="77777777" w:rsidR="0096148D" w:rsidRPr="00385A76" w:rsidRDefault="0096148D" w:rsidP="00385A76">
                      <w:pPr>
                        <w:contextualSpacing/>
                        <w:rPr>
                          <w:rFonts w:ascii="Trebuchet MS" w:hAnsi="Trebuchet MS"/>
                          <w:b/>
                          <w:sz w:val="32"/>
                          <w:szCs w:val="28"/>
                        </w:rPr>
                      </w:pPr>
                    </w:p>
                    <w:p w14:paraId="32AB63A1" w14:textId="77777777" w:rsidR="0096148D" w:rsidRPr="00385A76" w:rsidRDefault="0096148D" w:rsidP="00385A76">
                      <w:pPr>
                        <w:rPr>
                          <w:rFonts w:ascii="Trebuchet MS" w:hAnsi="Trebuchet MS"/>
                          <w:b/>
                          <w:sz w:val="20"/>
                          <w:szCs w:val="20"/>
                        </w:rPr>
                      </w:pPr>
                      <w:r w:rsidRPr="00385A76">
                        <w:rPr>
                          <w:rFonts w:ascii="Trebuchet MS" w:hAnsi="Trebuchet MS"/>
                          <w:b/>
                          <w:sz w:val="20"/>
                          <w:szCs w:val="20"/>
                        </w:rPr>
                        <w:t>HADRIAN BAYANULHAQ SIREGAR</w:t>
                      </w:r>
                    </w:p>
                    <w:p w14:paraId="7419D6CD" w14:textId="77777777" w:rsidR="0096148D" w:rsidRPr="00385A76" w:rsidRDefault="0096148D" w:rsidP="00385A76">
                      <w:pPr>
                        <w:rPr>
                          <w:i/>
                        </w:rPr>
                      </w:pPr>
                      <w:r w:rsidRPr="00385A76">
                        <w:rPr>
                          <w:rFonts w:ascii="Trebuchet MS" w:hAnsi="Trebuchet MS"/>
                          <w:b/>
                          <w:sz w:val="20"/>
                          <w:szCs w:val="20"/>
                        </w:rPr>
                        <w:t>NRP 5112100145</w:t>
                      </w:r>
                    </w:p>
                    <w:p w14:paraId="1E5262F9" w14:textId="77777777" w:rsidR="0096148D" w:rsidRPr="00385A76" w:rsidRDefault="0096148D" w:rsidP="00385A76">
                      <w:pPr>
                        <w:contextualSpacing/>
                        <w:rPr>
                          <w:rFonts w:ascii="Trebuchet MS" w:hAnsi="Trebuchet MS"/>
                          <w:b/>
                          <w:sz w:val="20"/>
                          <w:szCs w:val="20"/>
                        </w:rPr>
                      </w:pPr>
                    </w:p>
                    <w:p w14:paraId="59AB9E88" w14:textId="77777777" w:rsidR="0096148D" w:rsidRPr="00385A76" w:rsidRDefault="0096148D" w:rsidP="00385A76">
                      <w:pPr>
                        <w:contextualSpacing/>
                        <w:rPr>
                          <w:rFonts w:ascii="Trebuchet MS" w:hAnsi="Trebuchet MS"/>
                          <w:b/>
                          <w:sz w:val="20"/>
                          <w:szCs w:val="20"/>
                        </w:rPr>
                      </w:pPr>
                      <w:r w:rsidRPr="00385A76">
                        <w:rPr>
                          <w:rFonts w:ascii="Trebuchet MS" w:hAnsi="Trebuchet MS"/>
                          <w:b/>
                          <w:sz w:val="20"/>
                          <w:szCs w:val="20"/>
                        </w:rPr>
                        <w:t>Dosen Pembimbing I</w:t>
                      </w:r>
                    </w:p>
                    <w:p w14:paraId="27EDAA77" w14:textId="362001BF" w:rsidR="0096148D" w:rsidRPr="00385A76" w:rsidRDefault="0096148D" w:rsidP="00385A76">
                      <w:pPr>
                        <w:rPr>
                          <w:rFonts w:ascii="Trebuchet MS" w:hAnsi="Trebuchet MS"/>
                          <w:b/>
                          <w:sz w:val="20"/>
                          <w:szCs w:val="20"/>
                          <w:lang w:val="id-ID"/>
                        </w:rPr>
                      </w:pPr>
                      <w:r w:rsidRPr="00385A76">
                        <w:rPr>
                          <w:rFonts w:ascii="Trebuchet MS" w:hAnsi="Trebuchet MS"/>
                          <w:b/>
                          <w:sz w:val="20"/>
                          <w:szCs w:val="27"/>
                        </w:rPr>
                        <w:t>Waskhito</w:t>
                      </w:r>
                      <w:r>
                        <w:rPr>
                          <w:rFonts w:ascii="Trebuchet MS" w:hAnsi="Trebuchet MS"/>
                          <w:b/>
                          <w:sz w:val="20"/>
                          <w:szCs w:val="27"/>
                        </w:rPr>
                        <w:t xml:space="preserve"> Wibisono, S.Kom., M.Eng,. Ph.D</w:t>
                      </w:r>
                    </w:p>
                    <w:p w14:paraId="63B14FA6" w14:textId="77777777" w:rsidR="0096148D" w:rsidRPr="00385A76" w:rsidRDefault="0096148D" w:rsidP="00385A76">
                      <w:pPr>
                        <w:contextualSpacing/>
                        <w:rPr>
                          <w:rFonts w:ascii="Trebuchet MS" w:hAnsi="Trebuchet MS"/>
                          <w:b/>
                          <w:sz w:val="20"/>
                          <w:szCs w:val="20"/>
                        </w:rPr>
                      </w:pPr>
                    </w:p>
                    <w:p w14:paraId="24498AE4" w14:textId="77777777" w:rsidR="0096148D" w:rsidRPr="00385A76" w:rsidRDefault="0096148D" w:rsidP="00385A76">
                      <w:pPr>
                        <w:contextualSpacing/>
                        <w:rPr>
                          <w:rFonts w:ascii="Trebuchet MS" w:hAnsi="Trebuchet MS"/>
                          <w:b/>
                          <w:sz w:val="20"/>
                          <w:szCs w:val="20"/>
                        </w:rPr>
                      </w:pPr>
                      <w:r w:rsidRPr="00385A76">
                        <w:rPr>
                          <w:rFonts w:ascii="Trebuchet MS" w:hAnsi="Trebuchet MS"/>
                          <w:b/>
                          <w:sz w:val="20"/>
                          <w:szCs w:val="20"/>
                        </w:rPr>
                        <w:t>Dosen Pembimbing II</w:t>
                      </w:r>
                    </w:p>
                    <w:p w14:paraId="346222C6" w14:textId="77777777" w:rsidR="0096148D" w:rsidRPr="00385A76" w:rsidRDefault="0096148D" w:rsidP="00385A76">
                      <w:pPr>
                        <w:contextualSpacing/>
                        <w:rPr>
                          <w:rFonts w:ascii="Trebuchet MS" w:hAnsi="Trebuchet MS"/>
                          <w:b/>
                          <w:sz w:val="20"/>
                          <w:szCs w:val="20"/>
                        </w:rPr>
                      </w:pPr>
                      <w:r w:rsidRPr="00385A76">
                        <w:rPr>
                          <w:rFonts w:ascii="Trebuchet MS" w:hAnsi="Trebuchet MS"/>
                          <w:b/>
                          <w:sz w:val="20"/>
                          <w:szCs w:val="20"/>
                        </w:rPr>
                        <w:t>Royyana Muslim Ijtihadie, S.Kom., M.Kom,. Ph.D</w:t>
                      </w:r>
                    </w:p>
                    <w:p w14:paraId="33DCC685" w14:textId="77777777" w:rsidR="0096148D" w:rsidRPr="00385A76" w:rsidRDefault="0096148D" w:rsidP="00385A76">
                      <w:pPr>
                        <w:contextualSpacing/>
                        <w:rPr>
                          <w:rFonts w:ascii="Trebuchet MS" w:hAnsi="Trebuchet MS"/>
                          <w:b/>
                          <w:sz w:val="20"/>
                          <w:szCs w:val="20"/>
                          <w:lang w:val="sv-SE"/>
                        </w:rPr>
                      </w:pPr>
                    </w:p>
                    <w:p w14:paraId="37B8A5D2" w14:textId="77777777" w:rsidR="0096148D" w:rsidRPr="00385A76" w:rsidRDefault="0096148D" w:rsidP="00385A76">
                      <w:pPr>
                        <w:contextualSpacing/>
                        <w:rPr>
                          <w:rFonts w:ascii="Trebuchet MS" w:hAnsi="Trebuchet MS"/>
                          <w:b/>
                          <w:sz w:val="20"/>
                          <w:szCs w:val="20"/>
                          <w:lang w:val="sv-SE"/>
                        </w:rPr>
                      </w:pPr>
                      <w:r w:rsidRPr="00385A76">
                        <w:rPr>
                          <w:rFonts w:ascii="Trebuchet MS" w:hAnsi="Trebuchet MS"/>
                          <w:b/>
                          <w:sz w:val="20"/>
                          <w:szCs w:val="20"/>
                          <w:lang w:val="sv-SE"/>
                        </w:rPr>
                        <w:t>JURUSAN TEKNIK INFORMATIKA</w:t>
                      </w:r>
                    </w:p>
                    <w:p w14:paraId="41BE4A65" w14:textId="77777777" w:rsidR="0096148D" w:rsidRPr="00385A76" w:rsidRDefault="0096148D" w:rsidP="00385A76">
                      <w:pPr>
                        <w:contextualSpacing/>
                        <w:rPr>
                          <w:rFonts w:ascii="Trebuchet MS" w:hAnsi="Trebuchet MS"/>
                          <w:b/>
                          <w:sz w:val="20"/>
                          <w:szCs w:val="20"/>
                          <w:lang w:val="sv-SE"/>
                        </w:rPr>
                      </w:pPr>
                      <w:r w:rsidRPr="00385A76">
                        <w:rPr>
                          <w:rFonts w:ascii="Trebuchet MS" w:hAnsi="Trebuchet MS"/>
                          <w:b/>
                          <w:sz w:val="20"/>
                          <w:szCs w:val="20"/>
                          <w:lang w:val="sv-SE"/>
                        </w:rPr>
                        <w:t>Fakultas Teknologi Informasi</w:t>
                      </w:r>
                    </w:p>
                    <w:p w14:paraId="3C38EE1E" w14:textId="77777777" w:rsidR="0096148D" w:rsidRPr="00385A76" w:rsidRDefault="0096148D" w:rsidP="00385A76">
                      <w:pPr>
                        <w:contextualSpacing/>
                        <w:rPr>
                          <w:rFonts w:ascii="Trebuchet MS" w:hAnsi="Trebuchet MS"/>
                          <w:b/>
                          <w:sz w:val="20"/>
                          <w:szCs w:val="20"/>
                          <w:lang w:val="sv-SE"/>
                        </w:rPr>
                      </w:pPr>
                      <w:r w:rsidRPr="00385A76">
                        <w:rPr>
                          <w:rFonts w:ascii="Trebuchet MS" w:hAnsi="Trebuchet MS"/>
                          <w:b/>
                          <w:sz w:val="20"/>
                          <w:szCs w:val="20"/>
                          <w:lang w:val="sv-SE"/>
                        </w:rPr>
                        <w:t>Institut Teknologi Sepuluh Nopember</w:t>
                      </w:r>
                    </w:p>
                    <w:p w14:paraId="6F13BE2D" w14:textId="77777777" w:rsidR="0096148D" w:rsidRPr="00385A76" w:rsidRDefault="0096148D" w:rsidP="00385A76">
                      <w:pPr>
                        <w:contextualSpacing/>
                        <w:rPr>
                          <w:rFonts w:ascii="Trebuchet MS" w:hAnsi="Trebuchet MS"/>
                          <w:b/>
                          <w:sz w:val="20"/>
                          <w:szCs w:val="20"/>
                        </w:rPr>
                      </w:pPr>
                      <w:r w:rsidRPr="00385A76">
                        <w:rPr>
                          <w:rFonts w:ascii="Trebuchet MS" w:hAnsi="Trebuchet MS"/>
                          <w:b/>
                          <w:sz w:val="20"/>
                          <w:szCs w:val="20"/>
                        </w:rPr>
                        <w:t>Surabaya 2016</w:t>
                      </w:r>
                    </w:p>
                    <w:p w14:paraId="350EA86E" w14:textId="77777777" w:rsidR="0096148D" w:rsidRPr="00385A76" w:rsidRDefault="0096148D" w:rsidP="0020126B"/>
                  </w:txbxContent>
                </v:textbox>
              </v:shape>
            </w:pict>
          </mc:Fallback>
        </mc:AlternateContent>
      </w:r>
      <w:r w:rsidR="000D256C" w:rsidRPr="00326ED3">
        <w:rPr>
          <w:noProof/>
          <w:lang w:val="id-ID" w:eastAsia="id-ID"/>
        </w:rPr>
        <w:drawing>
          <wp:anchor distT="0" distB="0" distL="114300" distR="114300" simplePos="0" relativeHeight="251650048" behindDoc="0" locked="0" layoutInCell="1" allowOverlap="1" wp14:anchorId="3EAB324D" wp14:editId="0908A8E5">
            <wp:simplePos x="0" y="0"/>
            <wp:positionH relativeFrom="column">
              <wp:posOffset>-43815</wp:posOffset>
            </wp:positionH>
            <wp:positionV relativeFrom="paragraph">
              <wp:posOffset>-16510</wp:posOffset>
            </wp:positionV>
            <wp:extent cx="1604645" cy="914400"/>
            <wp:effectExtent l="0" t="0" r="0" b="0"/>
            <wp:wrapNone/>
            <wp:docPr id="137"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604645" cy="914400"/>
                    </a:xfrm>
                    <a:prstGeom prst="rect">
                      <a:avLst/>
                    </a:prstGeom>
                    <a:noFill/>
                    <a:ln w="9525">
                      <a:noFill/>
                      <a:miter lim="800000"/>
                      <a:headEnd/>
                      <a:tailEnd/>
                    </a:ln>
                  </pic:spPr>
                </pic:pic>
              </a:graphicData>
            </a:graphic>
          </wp:anchor>
        </w:drawing>
      </w:r>
      <w:r w:rsidR="000D256C" w:rsidRPr="00326ED3">
        <w:rPr>
          <w:noProof/>
          <w:lang w:val="id-ID"/>
        </w:rPr>
        <w:br w:type="page"/>
      </w:r>
      <w:r w:rsidR="000D256C" w:rsidRPr="00326ED3">
        <w:rPr>
          <w:b/>
          <w:i/>
          <w:noProof/>
          <w:lang w:val="id-ID"/>
        </w:rPr>
        <w:lastRenderedPageBreak/>
        <w:t>[Halaman ini sengaja dikosongkan]</w:t>
      </w:r>
    </w:p>
    <w:p w14:paraId="7CB38C0C" w14:textId="77777777" w:rsidR="000D256C" w:rsidRPr="00326ED3" w:rsidRDefault="000D256C" w:rsidP="000D256C">
      <w:pPr>
        <w:spacing w:after="200" w:line="276" w:lineRule="auto"/>
        <w:jc w:val="center"/>
        <w:rPr>
          <w:noProof/>
          <w:lang w:val="id-ID"/>
        </w:rPr>
      </w:pPr>
    </w:p>
    <w:p w14:paraId="0F1096F5" w14:textId="77777777" w:rsidR="000D256C" w:rsidRPr="00326ED3" w:rsidRDefault="000D256C" w:rsidP="000D256C">
      <w:pPr>
        <w:jc w:val="center"/>
        <w:rPr>
          <w:noProof/>
          <w:lang w:val="id-ID"/>
        </w:rPr>
        <w:sectPr w:rsidR="000D256C" w:rsidRPr="00326ED3" w:rsidSect="00C27014">
          <w:headerReference w:type="even" r:id="rId15"/>
          <w:headerReference w:type="default" r:id="rId16"/>
          <w:footerReference w:type="even" r:id="rId17"/>
          <w:footerReference w:type="default" r:id="rId18"/>
          <w:headerReference w:type="first" r:id="rId19"/>
          <w:footerReference w:type="first" r:id="rId20"/>
          <w:pgSz w:w="8392" w:h="11907" w:code="11"/>
          <w:pgMar w:top="1411" w:right="1138" w:bottom="1411" w:left="1411" w:header="720" w:footer="720" w:gutter="0"/>
          <w:pgNumType w:fmt="lowerRoman" w:start="1"/>
          <w:cols w:space="720"/>
          <w:titlePg/>
          <w:docGrid w:linePitch="326"/>
        </w:sectPr>
      </w:pPr>
    </w:p>
    <w:p w14:paraId="0A7BEC61" w14:textId="77777777" w:rsidR="000D256C" w:rsidRPr="00326ED3" w:rsidRDefault="000D256C" w:rsidP="000D256C">
      <w:pPr>
        <w:tabs>
          <w:tab w:val="center" w:pos="4860"/>
        </w:tabs>
        <w:rPr>
          <w:b/>
          <w:noProof/>
          <w:lang w:val="id-ID"/>
        </w:rPr>
      </w:pPr>
      <w:r w:rsidRPr="00326ED3">
        <w:rPr>
          <w:b/>
          <w:noProof/>
          <w:lang w:val="id-ID" w:eastAsia="id-ID"/>
        </w:rPr>
        <w:lastRenderedPageBreak/>
        <w:drawing>
          <wp:anchor distT="0" distB="0" distL="114300" distR="114300" simplePos="0" relativeHeight="251652096" behindDoc="0" locked="0" layoutInCell="1" allowOverlap="1" wp14:anchorId="79DFE148" wp14:editId="2C440181">
            <wp:simplePos x="0" y="0"/>
            <wp:positionH relativeFrom="column">
              <wp:posOffset>-46990</wp:posOffset>
            </wp:positionH>
            <wp:positionV relativeFrom="paragraph">
              <wp:posOffset>-21590</wp:posOffset>
            </wp:positionV>
            <wp:extent cx="1606550" cy="914400"/>
            <wp:effectExtent l="0" t="0" r="0" b="0"/>
            <wp:wrapNone/>
            <wp:docPr id="136"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606550" cy="914400"/>
                    </a:xfrm>
                    <a:prstGeom prst="rect">
                      <a:avLst/>
                    </a:prstGeom>
                    <a:noFill/>
                    <a:ln w="9525">
                      <a:noFill/>
                      <a:miter lim="800000"/>
                      <a:headEnd/>
                      <a:tailEnd/>
                    </a:ln>
                  </pic:spPr>
                </pic:pic>
              </a:graphicData>
            </a:graphic>
          </wp:anchor>
        </w:drawing>
      </w:r>
    </w:p>
    <w:p w14:paraId="4F2801A1" w14:textId="77777777" w:rsidR="000D256C" w:rsidRPr="00326ED3" w:rsidRDefault="00506263" w:rsidP="000D256C">
      <w:pPr>
        <w:jc w:val="center"/>
        <w:rPr>
          <w:b/>
          <w:i/>
          <w:noProof/>
          <w:lang w:val="id-ID"/>
        </w:rPr>
      </w:pPr>
      <w:r>
        <w:rPr>
          <w:b/>
          <w:noProof/>
          <w:lang w:val="id-ID" w:eastAsia="id-ID"/>
        </w:rPr>
        <mc:AlternateContent>
          <mc:Choice Requires="wps">
            <w:drawing>
              <wp:anchor distT="0" distB="0" distL="114300" distR="114300" simplePos="0" relativeHeight="251651584" behindDoc="0" locked="0" layoutInCell="1" allowOverlap="1" wp14:anchorId="513E4196" wp14:editId="47FA8110">
                <wp:simplePos x="0" y="0"/>
                <wp:positionH relativeFrom="column">
                  <wp:posOffset>-452120</wp:posOffset>
                </wp:positionH>
                <wp:positionV relativeFrom="paragraph">
                  <wp:posOffset>2334895</wp:posOffset>
                </wp:positionV>
                <wp:extent cx="4225925" cy="3413125"/>
                <wp:effectExtent l="0" t="0" r="0" b="0"/>
                <wp:wrapNone/>
                <wp:docPr id="450806"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25925" cy="34131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041E45" w14:textId="77777777" w:rsidR="0096148D" w:rsidRPr="003B19CA" w:rsidRDefault="0096148D" w:rsidP="008A394D">
                            <w:pPr>
                              <w:rPr>
                                <w:rFonts w:ascii="Trebuchet MS" w:hAnsi="Trebuchet MS"/>
                                <w:b/>
                                <w:sz w:val="20"/>
                                <w:szCs w:val="20"/>
                              </w:rPr>
                            </w:pPr>
                            <w:r>
                              <w:rPr>
                                <w:rFonts w:ascii="Trebuchet MS" w:hAnsi="Trebuchet MS"/>
                                <w:b/>
                                <w:sz w:val="20"/>
                                <w:szCs w:val="20"/>
                                <w:lang w:val="id-ID"/>
                              </w:rPr>
                              <w:t>UNDERGRADUATE THESES – KI</w:t>
                            </w:r>
                            <w:r>
                              <w:rPr>
                                <w:rFonts w:ascii="Trebuchet MS" w:hAnsi="Trebuchet MS"/>
                                <w:b/>
                                <w:sz w:val="20"/>
                                <w:szCs w:val="20"/>
                              </w:rPr>
                              <w:t>1502</w:t>
                            </w:r>
                          </w:p>
                          <w:p w14:paraId="3609F93C" w14:textId="77777777" w:rsidR="0096148D" w:rsidRPr="00291B21" w:rsidRDefault="0096148D" w:rsidP="008A394D">
                            <w:pPr>
                              <w:rPr>
                                <w:rFonts w:ascii="Trebuchet MS" w:hAnsi="Trebuchet MS"/>
                                <w:b/>
                                <w:sz w:val="20"/>
                                <w:szCs w:val="20"/>
                                <w:lang w:val="id-ID"/>
                              </w:rPr>
                            </w:pPr>
                          </w:p>
                          <w:p w14:paraId="37AB472B" w14:textId="77777777" w:rsidR="0096148D" w:rsidRPr="00291B21" w:rsidRDefault="0096148D" w:rsidP="008A394D">
                            <w:pPr>
                              <w:rPr>
                                <w:rFonts w:ascii="Trebuchet MS" w:hAnsi="Trebuchet MS"/>
                                <w:b/>
                                <w:sz w:val="20"/>
                                <w:szCs w:val="20"/>
                                <w:lang w:val="id-ID"/>
                              </w:rPr>
                            </w:pPr>
                          </w:p>
                          <w:p w14:paraId="40D60454" w14:textId="29E6D751" w:rsidR="0096148D" w:rsidRDefault="0096148D" w:rsidP="00D453C2">
                            <w:pPr>
                              <w:rPr>
                                <w:rFonts w:ascii="Trebuchet MS" w:hAnsi="Trebuchet MS"/>
                                <w:b/>
                                <w:sz w:val="28"/>
                                <w:szCs w:val="28"/>
                              </w:rPr>
                            </w:pPr>
                            <w:r>
                              <w:rPr>
                                <w:rFonts w:ascii="Trebuchet MS" w:hAnsi="Trebuchet MS"/>
                                <w:b/>
                                <w:sz w:val="28"/>
                                <w:szCs w:val="28"/>
                              </w:rPr>
                              <w:t>CLOUD BASED SENSOR VIRTUALIZATION SYSTEM FOR WIRELESS SENSOR MANAGEMENT</w:t>
                            </w:r>
                          </w:p>
                          <w:p w14:paraId="6D70DDD5" w14:textId="77777777" w:rsidR="0096148D" w:rsidRPr="00291B21" w:rsidRDefault="0096148D" w:rsidP="00D453C2">
                            <w:pPr>
                              <w:contextualSpacing/>
                              <w:rPr>
                                <w:rFonts w:ascii="Trebuchet MS" w:hAnsi="Trebuchet MS"/>
                                <w:b/>
                                <w:sz w:val="26"/>
                                <w:szCs w:val="26"/>
                              </w:rPr>
                            </w:pPr>
                          </w:p>
                          <w:p w14:paraId="1DFB33FC" w14:textId="64C6D978" w:rsidR="0096148D" w:rsidRPr="008E5C24" w:rsidRDefault="0096148D" w:rsidP="008E5C24">
                            <w:pPr>
                              <w:rPr>
                                <w:rFonts w:ascii="Trebuchet MS" w:hAnsi="Trebuchet MS"/>
                                <w:b/>
                                <w:sz w:val="20"/>
                                <w:szCs w:val="20"/>
                              </w:rPr>
                            </w:pPr>
                            <w:r>
                              <w:rPr>
                                <w:rFonts w:ascii="Trebuchet MS" w:hAnsi="Trebuchet MS"/>
                                <w:b/>
                                <w:sz w:val="20"/>
                                <w:szCs w:val="20"/>
                              </w:rPr>
                              <w:t>HADRIAN BAYANULHAQ SIREGAR</w:t>
                            </w:r>
                          </w:p>
                          <w:p w14:paraId="49060AE9" w14:textId="5FA00659" w:rsidR="0096148D" w:rsidRPr="00291B21" w:rsidRDefault="0096148D" w:rsidP="008E5C24">
                            <w:pPr>
                              <w:rPr>
                                <w:i/>
                              </w:rPr>
                            </w:pPr>
                            <w:r w:rsidRPr="008E5C24">
                              <w:rPr>
                                <w:rFonts w:ascii="Trebuchet MS" w:hAnsi="Trebuchet MS"/>
                                <w:b/>
                                <w:sz w:val="20"/>
                                <w:szCs w:val="20"/>
                              </w:rPr>
                              <w:t xml:space="preserve">NRP </w:t>
                            </w:r>
                            <w:r>
                              <w:rPr>
                                <w:rFonts w:ascii="Trebuchet MS" w:hAnsi="Trebuchet MS"/>
                                <w:b/>
                                <w:sz w:val="20"/>
                                <w:szCs w:val="20"/>
                              </w:rPr>
                              <w:t>5112100145</w:t>
                            </w:r>
                          </w:p>
                          <w:p w14:paraId="07DD679C" w14:textId="77777777" w:rsidR="0096148D" w:rsidRPr="00291B21" w:rsidRDefault="0096148D" w:rsidP="00291B21">
                            <w:pPr>
                              <w:contextualSpacing/>
                              <w:rPr>
                                <w:rFonts w:ascii="Trebuchet MS" w:hAnsi="Trebuchet MS"/>
                                <w:b/>
                                <w:sz w:val="20"/>
                                <w:szCs w:val="20"/>
                              </w:rPr>
                            </w:pPr>
                          </w:p>
                          <w:p w14:paraId="53DC92C7" w14:textId="77777777" w:rsidR="0096148D" w:rsidRPr="00291B21" w:rsidRDefault="0096148D" w:rsidP="00291B21">
                            <w:pPr>
                              <w:contextualSpacing/>
                              <w:rPr>
                                <w:rFonts w:ascii="Trebuchet MS" w:hAnsi="Trebuchet MS"/>
                                <w:b/>
                                <w:sz w:val="20"/>
                                <w:szCs w:val="20"/>
                              </w:rPr>
                            </w:pPr>
                            <w:r w:rsidRPr="00291B21">
                              <w:rPr>
                                <w:rFonts w:ascii="Trebuchet MS" w:hAnsi="Trebuchet MS"/>
                                <w:b/>
                                <w:sz w:val="20"/>
                                <w:szCs w:val="20"/>
                              </w:rPr>
                              <w:t>Supervisor I</w:t>
                            </w:r>
                          </w:p>
                          <w:p w14:paraId="3B27E172" w14:textId="189C24DE" w:rsidR="0096148D" w:rsidRPr="00385A76" w:rsidRDefault="0096148D" w:rsidP="002009BB">
                            <w:pPr>
                              <w:rPr>
                                <w:rFonts w:ascii="Trebuchet MS" w:hAnsi="Trebuchet MS"/>
                                <w:b/>
                                <w:sz w:val="20"/>
                                <w:szCs w:val="20"/>
                                <w:lang w:val="id-ID"/>
                              </w:rPr>
                            </w:pPr>
                            <w:r w:rsidRPr="00385A76">
                              <w:rPr>
                                <w:rFonts w:ascii="Trebuchet MS" w:hAnsi="Trebuchet MS"/>
                                <w:b/>
                                <w:sz w:val="20"/>
                                <w:szCs w:val="27"/>
                              </w:rPr>
                              <w:t>Waskhito</w:t>
                            </w:r>
                            <w:r>
                              <w:rPr>
                                <w:rFonts w:ascii="Trebuchet MS" w:hAnsi="Trebuchet MS"/>
                                <w:b/>
                                <w:sz w:val="20"/>
                                <w:szCs w:val="27"/>
                              </w:rPr>
                              <w:t xml:space="preserve"> Wibisono, S.Kom., M.Eng,. Ph.D</w:t>
                            </w:r>
                          </w:p>
                          <w:p w14:paraId="6F3DCF10" w14:textId="77777777" w:rsidR="0096148D" w:rsidRPr="00291B21" w:rsidRDefault="0096148D" w:rsidP="00291B21">
                            <w:pPr>
                              <w:contextualSpacing/>
                              <w:rPr>
                                <w:rFonts w:ascii="Trebuchet MS" w:hAnsi="Trebuchet MS"/>
                                <w:b/>
                                <w:sz w:val="20"/>
                                <w:szCs w:val="20"/>
                              </w:rPr>
                            </w:pPr>
                          </w:p>
                          <w:p w14:paraId="313D7C78" w14:textId="77777777" w:rsidR="0096148D" w:rsidRPr="00291B21" w:rsidRDefault="0096148D" w:rsidP="00291B21">
                            <w:pPr>
                              <w:contextualSpacing/>
                              <w:rPr>
                                <w:rFonts w:ascii="Trebuchet MS" w:hAnsi="Trebuchet MS"/>
                                <w:b/>
                                <w:sz w:val="20"/>
                                <w:szCs w:val="20"/>
                              </w:rPr>
                            </w:pPr>
                            <w:r w:rsidRPr="00291B21">
                              <w:rPr>
                                <w:rFonts w:ascii="Trebuchet MS" w:hAnsi="Trebuchet MS"/>
                                <w:b/>
                                <w:sz w:val="20"/>
                                <w:szCs w:val="20"/>
                              </w:rPr>
                              <w:t>Supervisor II</w:t>
                            </w:r>
                          </w:p>
                          <w:p w14:paraId="185FCC6A" w14:textId="56D20799" w:rsidR="0096148D" w:rsidRDefault="0096148D" w:rsidP="00117AAD">
                            <w:pPr>
                              <w:spacing w:line="276" w:lineRule="auto"/>
                              <w:contextualSpacing/>
                              <w:rPr>
                                <w:rFonts w:ascii="Trebuchet MS" w:hAnsi="Trebuchet MS"/>
                                <w:b/>
                                <w:sz w:val="20"/>
                                <w:szCs w:val="20"/>
                              </w:rPr>
                            </w:pPr>
                            <w:r w:rsidRPr="00385A76">
                              <w:rPr>
                                <w:rFonts w:ascii="Trebuchet MS" w:hAnsi="Trebuchet MS"/>
                                <w:b/>
                                <w:sz w:val="20"/>
                                <w:szCs w:val="20"/>
                              </w:rPr>
                              <w:t>Royyana Muslim Ijtihadie, S.Kom., M.Kom,. Ph.D</w:t>
                            </w:r>
                          </w:p>
                          <w:p w14:paraId="527A5F4F" w14:textId="77777777" w:rsidR="0096148D" w:rsidRPr="00291B21" w:rsidRDefault="0096148D" w:rsidP="00117AAD">
                            <w:pPr>
                              <w:spacing w:line="276" w:lineRule="auto"/>
                              <w:contextualSpacing/>
                              <w:rPr>
                                <w:rFonts w:ascii="Trebuchet MS" w:hAnsi="Trebuchet MS"/>
                                <w:b/>
                                <w:sz w:val="20"/>
                                <w:szCs w:val="20"/>
                                <w:lang w:val="sv-SE"/>
                              </w:rPr>
                            </w:pPr>
                          </w:p>
                          <w:p w14:paraId="2E31CF35" w14:textId="77777777" w:rsidR="0096148D" w:rsidRPr="00291B21" w:rsidRDefault="0096148D" w:rsidP="00117AAD">
                            <w:pPr>
                              <w:spacing w:line="276" w:lineRule="auto"/>
                              <w:rPr>
                                <w:rFonts w:ascii="Trebuchet MS" w:hAnsi="Trebuchet MS"/>
                                <w:b/>
                                <w:sz w:val="20"/>
                                <w:szCs w:val="20"/>
                              </w:rPr>
                            </w:pPr>
                            <w:r w:rsidRPr="00291B21">
                              <w:rPr>
                                <w:rFonts w:ascii="Trebuchet MS" w:hAnsi="Trebuchet MS"/>
                                <w:b/>
                                <w:sz w:val="20"/>
                                <w:szCs w:val="20"/>
                              </w:rPr>
                              <w:t>DEPARTMENT OF INFORMATICS</w:t>
                            </w:r>
                          </w:p>
                          <w:p w14:paraId="47E6EFC8" w14:textId="77777777" w:rsidR="0096148D" w:rsidRPr="00291B21" w:rsidRDefault="0096148D" w:rsidP="00117AAD">
                            <w:pPr>
                              <w:spacing w:line="276" w:lineRule="auto"/>
                              <w:rPr>
                                <w:rFonts w:ascii="Trebuchet MS" w:hAnsi="Trebuchet MS"/>
                                <w:b/>
                                <w:sz w:val="20"/>
                                <w:szCs w:val="20"/>
                              </w:rPr>
                            </w:pPr>
                            <w:r w:rsidRPr="00291B21">
                              <w:rPr>
                                <w:rFonts w:ascii="Trebuchet MS" w:hAnsi="Trebuchet MS"/>
                                <w:b/>
                                <w:sz w:val="20"/>
                                <w:szCs w:val="20"/>
                              </w:rPr>
                              <w:t>FACULTY OF INFORMATION TECHNOLOGY</w:t>
                            </w:r>
                          </w:p>
                          <w:p w14:paraId="0189A919" w14:textId="77777777" w:rsidR="0096148D" w:rsidRPr="00291B21" w:rsidRDefault="0096148D" w:rsidP="00117AAD">
                            <w:pPr>
                              <w:spacing w:line="276" w:lineRule="auto"/>
                              <w:rPr>
                                <w:rFonts w:ascii="Trebuchet MS" w:hAnsi="Trebuchet MS"/>
                                <w:b/>
                                <w:sz w:val="20"/>
                                <w:szCs w:val="20"/>
                              </w:rPr>
                            </w:pPr>
                            <w:r w:rsidRPr="00291B21">
                              <w:rPr>
                                <w:rFonts w:ascii="Trebuchet MS" w:hAnsi="Trebuchet MS"/>
                                <w:b/>
                                <w:sz w:val="20"/>
                                <w:szCs w:val="20"/>
                              </w:rPr>
                              <w:t>INSTITUT TEKNOLOGI SEPULUH NOPEMBER</w:t>
                            </w:r>
                          </w:p>
                          <w:p w14:paraId="1928C49B" w14:textId="77777777" w:rsidR="0096148D" w:rsidRPr="00291B21" w:rsidRDefault="0096148D" w:rsidP="00117AAD">
                            <w:pPr>
                              <w:spacing w:line="276" w:lineRule="auto"/>
                              <w:rPr>
                                <w:rFonts w:ascii="Trebuchet MS" w:hAnsi="Trebuchet MS"/>
                                <w:b/>
                                <w:sz w:val="20"/>
                                <w:szCs w:val="20"/>
                              </w:rPr>
                            </w:pPr>
                            <w:r w:rsidRPr="00291B21">
                              <w:rPr>
                                <w:rFonts w:ascii="Trebuchet MS" w:hAnsi="Trebuchet MS"/>
                                <w:b/>
                                <w:sz w:val="20"/>
                                <w:szCs w:val="20"/>
                              </w:rPr>
                              <w:t>SURABAYA</w:t>
                            </w:r>
                            <w:r w:rsidRPr="00291B21">
                              <w:rPr>
                                <w:rFonts w:ascii="Trebuchet MS" w:hAnsi="Trebuchet MS"/>
                                <w:b/>
                                <w:sz w:val="20"/>
                                <w:szCs w:val="20"/>
                                <w:lang w:val="id-ID"/>
                              </w:rPr>
                              <w:t xml:space="preserve"> </w:t>
                            </w:r>
                            <w:r w:rsidRPr="00291B21">
                              <w:rPr>
                                <w:rFonts w:ascii="Trebuchet MS" w:hAnsi="Trebuchet MS"/>
                                <w:b/>
                                <w:sz w:val="20"/>
                                <w:szCs w:val="20"/>
                              </w:rPr>
                              <w:t>2015</w:t>
                            </w:r>
                          </w:p>
                          <w:p w14:paraId="4C0B1B57" w14:textId="77777777" w:rsidR="0096148D" w:rsidRPr="00E10B39" w:rsidRDefault="0096148D" w:rsidP="008A394D">
                            <w:pPr>
                              <w:rPr>
                                <w:rFonts w:ascii="Trebuchet MS" w:hAnsi="Trebuchet MS"/>
                                <w:color w:val="000000" w:themeColor="text1"/>
                                <w:sz w:val="20"/>
                                <w:lang w:val="id-ID"/>
                              </w:rPr>
                            </w:pPr>
                          </w:p>
                          <w:p w14:paraId="6124C450" w14:textId="77777777" w:rsidR="0096148D" w:rsidRPr="00E10B39" w:rsidRDefault="0096148D" w:rsidP="000D256C">
                            <w:pPr>
                              <w:rPr>
                                <w:rFonts w:ascii="Trebuchet MS" w:hAnsi="Trebuchet MS"/>
                                <w:color w:val="000000" w:themeColor="text1"/>
                                <w:sz w:val="20"/>
                                <w:lang w:val="id-ID"/>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13E4196" id="Text Box 5" o:spid="_x0000_s1028" type="#_x0000_t202" style="position:absolute;left:0;text-align:left;margin-left:-35.6pt;margin-top:183.85pt;width:332.75pt;height:268.75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" filled="f" stroked="f">
                <v:textbox>
                  <w:txbxContent>
                    <w:p w14:paraId="21041E45" w14:textId="77777777" w:rsidR="0096148D" w:rsidRPr="003B19CA" w:rsidRDefault="0096148D" w:rsidP="008A394D">
                      <w:pPr>
                        <w:rPr>
                          <w:rFonts w:ascii="Trebuchet MS" w:hAnsi="Trebuchet MS"/>
                          <w:b/>
                          <w:sz w:val="20"/>
                          <w:szCs w:val="20"/>
                        </w:rPr>
                      </w:pPr>
                      <w:r>
                        <w:rPr>
                          <w:rFonts w:ascii="Trebuchet MS" w:hAnsi="Trebuchet MS"/>
                          <w:b/>
                          <w:sz w:val="20"/>
                          <w:szCs w:val="20"/>
                          <w:lang w:val="id-ID"/>
                        </w:rPr>
                        <w:t>UNDERGRADUATE THESES – KI</w:t>
                      </w:r>
                      <w:r>
                        <w:rPr>
                          <w:rFonts w:ascii="Trebuchet MS" w:hAnsi="Trebuchet MS"/>
                          <w:b/>
                          <w:sz w:val="20"/>
                          <w:szCs w:val="20"/>
                        </w:rPr>
                        <w:t>1502</w:t>
                      </w:r>
                    </w:p>
                    <w:p w14:paraId="3609F93C" w14:textId="77777777" w:rsidR="0096148D" w:rsidRPr="00291B21" w:rsidRDefault="0096148D" w:rsidP="008A394D">
                      <w:pPr>
                        <w:rPr>
                          <w:rFonts w:ascii="Trebuchet MS" w:hAnsi="Trebuchet MS"/>
                          <w:b/>
                          <w:sz w:val="20"/>
                          <w:szCs w:val="20"/>
                          <w:lang w:val="id-ID"/>
                        </w:rPr>
                      </w:pPr>
                    </w:p>
                    <w:p w14:paraId="37AB472B" w14:textId="77777777" w:rsidR="0096148D" w:rsidRPr="00291B21" w:rsidRDefault="0096148D" w:rsidP="008A394D">
                      <w:pPr>
                        <w:rPr>
                          <w:rFonts w:ascii="Trebuchet MS" w:hAnsi="Trebuchet MS"/>
                          <w:b/>
                          <w:sz w:val="20"/>
                          <w:szCs w:val="20"/>
                          <w:lang w:val="id-ID"/>
                        </w:rPr>
                      </w:pPr>
                    </w:p>
                    <w:p w14:paraId="40D60454" w14:textId="29E6D751" w:rsidR="0096148D" w:rsidRDefault="0096148D" w:rsidP="00D453C2">
                      <w:pPr>
                        <w:rPr>
                          <w:rFonts w:ascii="Trebuchet MS" w:hAnsi="Trebuchet MS"/>
                          <w:b/>
                          <w:sz w:val="28"/>
                          <w:szCs w:val="28"/>
                        </w:rPr>
                      </w:pPr>
                      <w:r>
                        <w:rPr>
                          <w:rFonts w:ascii="Trebuchet MS" w:hAnsi="Trebuchet MS"/>
                          <w:b/>
                          <w:sz w:val="28"/>
                          <w:szCs w:val="28"/>
                        </w:rPr>
                        <w:t>CLOUD BASED SENSOR VIRTUALIZATION SYSTEM FOR WIRELESS SENSOR MANAGEMENT</w:t>
                      </w:r>
                    </w:p>
                    <w:p w14:paraId="6D70DDD5" w14:textId="77777777" w:rsidR="0096148D" w:rsidRPr="00291B21" w:rsidRDefault="0096148D" w:rsidP="00D453C2">
                      <w:pPr>
                        <w:contextualSpacing/>
                        <w:rPr>
                          <w:rFonts w:ascii="Trebuchet MS" w:hAnsi="Trebuchet MS"/>
                          <w:b/>
                          <w:sz w:val="26"/>
                          <w:szCs w:val="26"/>
                        </w:rPr>
                      </w:pPr>
                    </w:p>
                    <w:p w14:paraId="1DFB33FC" w14:textId="64C6D978" w:rsidR="0096148D" w:rsidRPr="008E5C24" w:rsidRDefault="0096148D" w:rsidP="008E5C24">
                      <w:pPr>
                        <w:rPr>
                          <w:rFonts w:ascii="Trebuchet MS" w:hAnsi="Trebuchet MS"/>
                          <w:b/>
                          <w:sz w:val="20"/>
                          <w:szCs w:val="20"/>
                        </w:rPr>
                      </w:pPr>
                      <w:r>
                        <w:rPr>
                          <w:rFonts w:ascii="Trebuchet MS" w:hAnsi="Trebuchet MS"/>
                          <w:b/>
                          <w:sz w:val="20"/>
                          <w:szCs w:val="20"/>
                        </w:rPr>
                        <w:t>HADRIAN BAYANULHAQ SIREGAR</w:t>
                      </w:r>
                    </w:p>
                    <w:p w14:paraId="49060AE9" w14:textId="5FA00659" w:rsidR="0096148D" w:rsidRPr="00291B21" w:rsidRDefault="0096148D" w:rsidP="008E5C24">
                      <w:pPr>
                        <w:rPr>
                          <w:i/>
                        </w:rPr>
                      </w:pPr>
                      <w:r w:rsidRPr="008E5C24">
                        <w:rPr>
                          <w:rFonts w:ascii="Trebuchet MS" w:hAnsi="Trebuchet MS"/>
                          <w:b/>
                          <w:sz w:val="20"/>
                          <w:szCs w:val="20"/>
                        </w:rPr>
                        <w:t xml:space="preserve">NRP </w:t>
                      </w:r>
                      <w:r>
                        <w:rPr>
                          <w:rFonts w:ascii="Trebuchet MS" w:hAnsi="Trebuchet MS"/>
                          <w:b/>
                          <w:sz w:val="20"/>
                          <w:szCs w:val="20"/>
                        </w:rPr>
                        <w:t>5112100145</w:t>
                      </w:r>
                    </w:p>
                    <w:p w14:paraId="07DD679C" w14:textId="77777777" w:rsidR="0096148D" w:rsidRPr="00291B21" w:rsidRDefault="0096148D" w:rsidP="00291B21">
                      <w:pPr>
                        <w:contextualSpacing/>
                        <w:rPr>
                          <w:rFonts w:ascii="Trebuchet MS" w:hAnsi="Trebuchet MS"/>
                          <w:b/>
                          <w:sz w:val="20"/>
                          <w:szCs w:val="20"/>
                        </w:rPr>
                      </w:pPr>
                    </w:p>
                    <w:p w14:paraId="53DC92C7" w14:textId="77777777" w:rsidR="0096148D" w:rsidRPr="00291B21" w:rsidRDefault="0096148D" w:rsidP="00291B21">
                      <w:pPr>
                        <w:contextualSpacing/>
                        <w:rPr>
                          <w:rFonts w:ascii="Trebuchet MS" w:hAnsi="Trebuchet MS"/>
                          <w:b/>
                          <w:sz w:val="20"/>
                          <w:szCs w:val="20"/>
                        </w:rPr>
                      </w:pPr>
                      <w:r w:rsidRPr="00291B21">
                        <w:rPr>
                          <w:rFonts w:ascii="Trebuchet MS" w:hAnsi="Trebuchet MS"/>
                          <w:b/>
                          <w:sz w:val="20"/>
                          <w:szCs w:val="20"/>
                        </w:rPr>
                        <w:t>Supervisor I</w:t>
                      </w:r>
                    </w:p>
                    <w:p w14:paraId="3B27E172" w14:textId="189C24DE" w:rsidR="0096148D" w:rsidRPr="00385A76" w:rsidRDefault="0096148D" w:rsidP="002009BB">
                      <w:pPr>
                        <w:rPr>
                          <w:rFonts w:ascii="Trebuchet MS" w:hAnsi="Trebuchet MS"/>
                          <w:b/>
                          <w:sz w:val="20"/>
                          <w:szCs w:val="20"/>
                          <w:lang w:val="id-ID"/>
                        </w:rPr>
                      </w:pPr>
                      <w:r w:rsidRPr="00385A76">
                        <w:rPr>
                          <w:rFonts w:ascii="Trebuchet MS" w:hAnsi="Trebuchet MS"/>
                          <w:b/>
                          <w:sz w:val="20"/>
                          <w:szCs w:val="27"/>
                        </w:rPr>
                        <w:t>Waskhito</w:t>
                      </w:r>
                      <w:r>
                        <w:rPr>
                          <w:rFonts w:ascii="Trebuchet MS" w:hAnsi="Trebuchet MS"/>
                          <w:b/>
                          <w:sz w:val="20"/>
                          <w:szCs w:val="27"/>
                        </w:rPr>
                        <w:t xml:space="preserve"> Wibisono, S.Kom., M.Eng,. Ph.D</w:t>
                      </w:r>
                    </w:p>
                    <w:p w14:paraId="6F3DCF10" w14:textId="77777777" w:rsidR="0096148D" w:rsidRPr="00291B21" w:rsidRDefault="0096148D" w:rsidP="00291B21">
                      <w:pPr>
                        <w:contextualSpacing/>
                        <w:rPr>
                          <w:rFonts w:ascii="Trebuchet MS" w:hAnsi="Trebuchet MS"/>
                          <w:b/>
                          <w:sz w:val="20"/>
                          <w:szCs w:val="20"/>
                        </w:rPr>
                      </w:pPr>
                    </w:p>
                    <w:p w14:paraId="313D7C78" w14:textId="77777777" w:rsidR="0096148D" w:rsidRPr="00291B21" w:rsidRDefault="0096148D" w:rsidP="00291B21">
                      <w:pPr>
                        <w:contextualSpacing/>
                        <w:rPr>
                          <w:rFonts w:ascii="Trebuchet MS" w:hAnsi="Trebuchet MS"/>
                          <w:b/>
                          <w:sz w:val="20"/>
                          <w:szCs w:val="20"/>
                        </w:rPr>
                      </w:pPr>
                      <w:r w:rsidRPr="00291B21">
                        <w:rPr>
                          <w:rFonts w:ascii="Trebuchet MS" w:hAnsi="Trebuchet MS"/>
                          <w:b/>
                          <w:sz w:val="20"/>
                          <w:szCs w:val="20"/>
                        </w:rPr>
                        <w:t>Supervisor II</w:t>
                      </w:r>
                    </w:p>
                    <w:p w14:paraId="185FCC6A" w14:textId="56D20799" w:rsidR="0096148D" w:rsidRDefault="0096148D" w:rsidP="00117AAD">
                      <w:pPr>
                        <w:spacing w:line="276" w:lineRule="auto"/>
                        <w:contextualSpacing/>
                        <w:rPr>
                          <w:rFonts w:ascii="Trebuchet MS" w:hAnsi="Trebuchet MS"/>
                          <w:b/>
                          <w:sz w:val="20"/>
                          <w:szCs w:val="20"/>
                        </w:rPr>
                      </w:pPr>
                      <w:r w:rsidRPr="00385A76">
                        <w:rPr>
                          <w:rFonts w:ascii="Trebuchet MS" w:hAnsi="Trebuchet MS"/>
                          <w:b/>
                          <w:sz w:val="20"/>
                          <w:szCs w:val="20"/>
                        </w:rPr>
                        <w:t>Royyana Muslim Ijtihadie, S.Kom., M.Kom,. Ph.D</w:t>
                      </w:r>
                    </w:p>
                    <w:p w14:paraId="527A5F4F" w14:textId="77777777" w:rsidR="0096148D" w:rsidRPr="00291B21" w:rsidRDefault="0096148D" w:rsidP="00117AAD">
                      <w:pPr>
                        <w:spacing w:line="276" w:lineRule="auto"/>
                        <w:contextualSpacing/>
                        <w:rPr>
                          <w:rFonts w:ascii="Trebuchet MS" w:hAnsi="Trebuchet MS"/>
                          <w:b/>
                          <w:sz w:val="20"/>
                          <w:szCs w:val="20"/>
                          <w:lang w:val="sv-SE"/>
                        </w:rPr>
                      </w:pPr>
                    </w:p>
                    <w:p w14:paraId="2E31CF35" w14:textId="77777777" w:rsidR="0096148D" w:rsidRPr="00291B21" w:rsidRDefault="0096148D" w:rsidP="00117AAD">
                      <w:pPr>
                        <w:spacing w:line="276" w:lineRule="auto"/>
                        <w:rPr>
                          <w:rFonts w:ascii="Trebuchet MS" w:hAnsi="Trebuchet MS"/>
                          <w:b/>
                          <w:sz w:val="20"/>
                          <w:szCs w:val="20"/>
                        </w:rPr>
                      </w:pPr>
                      <w:r w:rsidRPr="00291B21">
                        <w:rPr>
                          <w:rFonts w:ascii="Trebuchet MS" w:hAnsi="Trebuchet MS"/>
                          <w:b/>
                          <w:sz w:val="20"/>
                          <w:szCs w:val="20"/>
                        </w:rPr>
                        <w:t>DEPARTMENT OF INFORMATICS</w:t>
                      </w:r>
                    </w:p>
                    <w:p w14:paraId="47E6EFC8" w14:textId="77777777" w:rsidR="0096148D" w:rsidRPr="00291B21" w:rsidRDefault="0096148D" w:rsidP="00117AAD">
                      <w:pPr>
                        <w:spacing w:line="276" w:lineRule="auto"/>
                        <w:rPr>
                          <w:rFonts w:ascii="Trebuchet MS" w:hAnsi="Trebuchet MS"/>
                          <w:b/>
                          <w:sz w:val="20"/>
                          <w:szCs w:val="20"/>
                        </w:rPr>
                      </w:pPr>
                      <w:r w:rsidRPr="00291B21">
                        <w:rPr>
                          <w:rFonts w:ascii="Trebuchet MS" w:hAnsi="Trebuchet MS"/>
                          <w:b/>
                          <w:sz w:val="20"/>
                          <w:szCs w:val="20"/>
                        </w:rPr>
                        <w:t>FACULTY OF INFORMATION TECHNOLOGY</w:t>
                      </w:r>
                    </w:p>
                    <w:p w14:paraId="0189A919" w14:textId="77777777" w:rsidR="0096148D" w:rsidRPr="00291B21" w:rsidRDefault="0096148D" w:rsidP="00117AAD">
                      <w:pPr>
                        <w:spacing w:line="276" w:lineRule="auto"/>
                        <w:rPr>
                          <w:rFonts w:ascii="Trebuchet MS" w:hAnsi="Trebuchet MS"/>
                          <w:b/>
                          <w:sz w:val="20"/>
                          <w:szCs w:val="20"/>
                        </w:rPr>
                      </w:pPr>
                      <w:r w:rsidRPr="00291B21">
                        <w:rPr>
                          <w:rFonts w:ascii="Trebuchet MS" w:hAnsi="Trebuchet MS"/>
                          <w:b/>
                          <w:sz w:val="20"/>
                          <w:szCs w:val="20"/>
                        </w:rPr>
                        <w:t>INSTITUT TEKNOLOGI SEPULUH NOPEMBER</w:t>
                      </w:r>
                    </w:p>
                    <w:p w14:paraId="1928C49B" w14:textId="77777777" w:rsidR="0096148D" w:rsidRPr="00291B21" w:rsidRDefault="0096148D" w:rsidP="00117AAD">
                      <w:pPr>
                        <w:spacing w:line="276" w:lineRule="auto"/>
                        <w:rPr>
                          <w:rFonts w:ascii="Trebuchet MS" w:hAnsi="Trebuchet MS"/>
                          <w:b/>
                          <w:sz w:val="20"/>
                          <w:szCs w:val="20"/>
                        </w:rPr>
                      </w:pPr>
                      <w:r w:rsidRPr="00291B21">
                        <w:rPr>
                          <w:rFonts w:ascii="Trebuchet MS" w:hAnsi="Trebuchet MS"/>
                          <w:b/>
                          <w:sz w:val="20"/>
                          <w:szCs w:val="20"/>
                        </w:rPr>
                        <w:t>SURABAYA</w:t>
                      </w:r>
                      <w:r w:rsidRPr="00291B21">
                        <w:rPr>
                          <w:rFonts w:ascii="Trebuchet MS" w:hAnsi="Trebuchet MS"/>
                          <w:b/>
                          <w:sz w:val="20"/>
                          <w:szCs w:val="20"/>
                          <w:lang w:val="id-ID"/>
                        </w:rPr>
                        <w:t xml:space="preserve"> </w:t>
                      </w:r>
                      <w:r w:rsidRPr="00291B21">
                        <w:rPr>
                          <w:rFonts w:ascii="Trebuchet MS" w:hAnsi="Trebuchet MS"/>
                          <w:b/>
                          <w:sz w:val="20"/>
                          <w:szCs w:val="20"/>
                        </w:rPr>
                        <w:t>2015</w:t>
                      </w:r>
                    </w:p>
                    <w:p w14:paraId="4C0B1B57" w14:textId="77777777" w:rsidR="0096148D" w:rsidRPr="00E10B39" w:rsidRDefault="0096148D" w:rsidP="008A394D">
                      <w:pPr>
                        <w:rPr>
                          <w:rFonts w:ascii="Trebuchet MS" w:hAnsi="Trebuchet MS"/>
                          <w:color w:val="000000" w:themeColor="text1"/>
                          <w:sz w:val="20"/>
                          <w:lang w:val="id-ID"/>
                        </w:rPr>
                      </w:pPr>
                    </w:p>
                    <w:p w14:paraId="6124C450" w14:textId="77777777" w:rsidR="0096148D" w:rsidRPr="00E10B39" w:rsidRDefault="0096148D" w:rsidP="000D256C">
                      <w:pPr>
                        <w:rPr>
                          <w:rFonts w:ascii="Trebuchet MS" w:hAnsi="Trebuchet MS"/>
                          <w:color w:val="000000" w:themeColor="text1"/>
                          <w:sz w:val="20"/>
                          <w:lang w:val="id-ID"/>
                        </w:rPr>
                      </w:pPr>
                    </w:p>
                  </w:txbxContent>
                </v:textbox>
              </v:shape>
            </w:pict>
          </mc:Fallback>
        </mc:AlternateContent>
      </w:r>
      <w:r w:rsidR="000D256C" w:rsidRPr="00326ED3">
        <w:rPr>
          <w:noProof/>
          <w:lang w:val="id-ID"/>
        </w:rPr>
        <w:br w:type="page"/>
      </w:r>
      <w:r w:rsidR="000D256C" w:rsidRPr="00326ED3">
        <w:rPr>
          <w:b/>
          <w:i/>
          <w:noProof/>
          <w:lang w:val="id-ID"/>
        </w:rPr>
        <w:lastRenderedPageBreak/>
        <w:t>[Halaman ini sengaja dikosongkan]</w:t>
      </w:r>
    </w:p>
    <w:p w14:paraId="4CD366C3" w14:textId="77777777" w:rsidR="000D256C" w:rsidRPr="00326ED3" w:rsidRDefault="000D256C" w:rsidP="000D256C">
      <w:pPr>
        <w:jc w:val="center"/>
        <w:rPr>
          <w:noProof/>
          <w:lang w:val="id-ID"/>
        </w:rPr>
        <w:sectPr w:rsidR="000D256C" w:rsidRPr="00326ED3" w:rsidSect="00C27014">
          <w:headerReference w:type="even" r:id="rId21"/>
          <w:headerReference w:type="default" r:id="rId22"/>
          <w:footerReference w:type="even" r:id="rId23"/>
          <w:footerReference w:type="default" r:id="rId24"/>
          <w:headerReference w:type="first" r:id="rId25"/>
          <w:footerReference w:type="first" r:id="rId26"/>
          <w:pgSz w:w="8392" w:h="11907" w:code="11"/>
          <w:pgMar w:top="1411" w:right="1138" w:bottom="1411" w:left="1411" w:header="720" w:footer="720" w:gutter="0"/>
          <w:pgNumType w:fmt="lowerRoman"/>
          <w:cols w:space="720"/>
          <w:titlePg/>
          <w:docGrid w:linePitch="326"/>
        </w:sectPr>
      </w:pPr>
    </w:p>
    <w:p w14:paraId="651A288B" w14:textId="77777777" w:rsidR="000D256C" w:rsidRPr="00326ED3" w:rsidRDefault="000D256C" w:rsidP="00D37FEE">
      <w:pPr>
        <w:pStyle w:val="Heading1"/>
        <w:numPr>
          <w:ilvl w:val="0"/>
          <w:numId w:val="0"/>
        </w:numPr>
        <w:rPr>
          <w:rFonts w:cs="Times New Roman"/>
          <w:noProof/>
          <w:lang w:val="id-ID"/>
        </w:rPr>
      </w:pPr>
      <w:bookmarkStart w:id="4" w:name="_Toc263602508"/>
      <w:bookmarkStart w:id="5" w:name="_Toc297322772"/>
      <w:bookmarkStart w:id="6" w:name="_Toc418441039"/>
      <w:bookmarkStart w:id="7" w:name="_Toc422064221"/>
      <w:bookmarkStart w:id="8" w:name="_Toc451337863"/>
      <w:bookmarkStart w:id="9" w:name="_Toc173589328"/>
      <w:bookmarkEnd w:id="0"/>
      <w:bookmarkEnd w:id="1"/>
      <w:bookmarkEnd w:id="2"/>
      <w:bookmarkEnd w:id="3"/>
      <w:r w:rsidRPr="00326ED3">
        <w:rPr>
          <w:rFonts w:cs="Times New Roman"/>
          <w:noProof/>
          <w:lang w:val="id-ID"/>
        </w:rPr>
        <w:lastRenderedPageBreak/>
        <w:t>LEMBAR PENGESAHAN</w:t>
      </w:r>
      <w:bookmarkEnd w:id="4"/>
      <w:bookmarkEnd w:id="5"/>
      <w:bookmarkEnd w:id="6"/>
      <w:bookmarkEnd w:id="7"/>
      <w:bookmarkEnd w:id="8"/>
    </w:p>
    <w:p w14:paraId="3792574E" w14:textId="77777777" w:rsidR="000D256C" w:rsidRPr="00326ED3" w:rsidRDefault="000D256C" w:rsidP="000D256C">
      <w:pPr>
        <w:jc w:val="center"/>
        <w:rPr>
          <w:b/>
          <w:noProof/>
          <w:lang w:val="id-ID"/>
        </w:rPr>
      </w:pPr>
    </w:p>
    <w:bookmarkEnd w:id="9"/>
    <w:p w14:paraId="042C1A04" w14:textId="2CDA1E1E" w:rsidR="00D453C2" w:rsidRDefault="00E44E8D" w:rsidP="00D453C2">
      <w:pPr>
        <w:jc w:val="center"/>
        <w:rPr>
          <w:b/>
          <w:color w:val="000000"/>
          <w:lang w:val="id-ID"/>
        </w:rPr>
      </w:pPr>
      <w:r>
        <w:rPr>
          <w:b/>
          <w:color w:val="000000"/>
        </w:rPr>
        <w:t>RANCANG BANGUN SISTEM VIRTUALISASI SENSOR UNTUK MANAJEMEN SENSOR TERSEBAR BERBASIS KOMPUTASI AWAN</w:t>
      </w:r>
      <w:r w:rsidR="00D453C2" w:rsidRPr="00737F7B">
        <w:rPr>
          <w:b/>
          <w:color w:val="000000"/>
          <w:lang w:val="id-ID"/>
        </w:rPr>
        <w:t xml:space="preserve"> </w:t>
      </w:r>
    </w:p>
    <w:p w14:paraId="2AEEB44A" w14:textId="77777777" w:rsidR="00D453C2" w:rsidRPr="00326ED3" w:rsidRDefault="00D453C2" w:rsidP="00D453C2">
      <w:pPr>
        <w:jc w:val="center"/>
        <w:rPr>
          <w:b/>
          <w:noProof/>
          <w:lang w:val="id-ID"/>
        </w:rPr>
      </w:pPr>
    </w:p>
    <w:p w14:paraId="22875480" w14:textId="77777777" w:rsidR="00D453C2" w:rsidRPr="00326ED3" w:rsidRDefault="00D453C2" w:rsidP="00D453C2">
      <w:pPr>
        <w:jc w:val="center"/>
        <w:rPr>
          <w:b/>
          <w:noProof/>
          <w:lang w:val="id-ID"/>
        </w:rPr>
      </w:pPr>
      <w:r w:rsidRPr="00326ED3">
        <w:rPr>
          <w:b/>
          <w:noProof/>
          <w:lang w:val="id-ID"/>
        </w:rPr>
        <w:t>TUGAS AKHIR</w:t>
      </w:r>
    </w:p>
    <w:p w14:paraId="3CC16F44" w14:textId="77777777" w:rsidR="00D453C2" w:rsidRPr="00326ED3" w:rsidRDefault="00D453C2" w:rsidP="00D453C2">
      <w:pPr>
        <w:jc w:val="center"/>
        <w:rPr>
          <w:b/>
          <w:noProof/>
          <w:lang w:val="id-ID"/>
        </w:rPr>
      </w:pPr>
    </w:p>
    <w:p w14:paraId="63D66974" w14:textId="77777777" w:rsidR="00D453C2" w:rsidRPr="00326ED3" w:rsidRDefault="00D453C2" w:rsidP="00D453C2">
      <w:pPr>
        <w:jc w:val="center"/>
        <w:rPr>
          <w:noProof/>
          <w:lang w:val="id-ID"/>
        </w:rPr>
      </w:pPr>
      <w:r w:rsidRPr="00326ED3">
        <w:rPr>
          <w:noProof/>
          <w:lang w:val="id-ID"/>
        </w:rPr>
        <w:t xml:space="preserve">Diajukan Untuk Memenuhi Salah Satu Syarat </w:t>
      </w:r>
    </w:p>
    <w:p w14:paraId="33987A9B" w14:textId="77777777" w:rsidR="00D453C2" w:rsidRPr="00326ED3" w:rsidRDefault="00D453C2" w:rsidP="00D453C2">
      <w:pPr>
        <w:jc w:val="center"/>
        <w:rPr>
          <w:noProof/>
          <w:lang w:val="id-ID"/>
        </w:rPr>
      </w:pPr>
      <w:r w:rsidRPr="00326ED3">
        <w:rPr>
          <w:noProof/>
          <w:lang w:val="id-ID"/>
        </w:rPr>
        <w:t>Memperoleh Gelar Sarjana Komputer</w:t>
      </w:r>
    </w:p>
    <w:p w14:paraId="7BA4629F" w14:textId="77777777" w:rsidR="00D453C2" w:rsidRPr="006E0875" w:rsidRDefault="00D453C2" w:rsidP="00D453C2">
      <w:pPr>
        <w:jc w:val="center"/>
        <w:rPr>
          <w:noProof/>
          <w:lang w:val="id-ID"/>
        </w:rPr>
      </w:pPr>
      <w:r w:rsidRPr="006E0875">
        <w:rPr>
          <w:noProof/>
          <w:lang w:val="id-ID"/>
        </w:rPr>
        <w:t xml:space="preserve">pada  </w:t>
      </w:r>
    </w:p>
    <w:p w14:paraId="6C68778D" w14:textId="77777777" w:rsidR="00D453C2" w:rsidRPr="00222592" w:rsidRDefault="00D453C2" w:rsidP="00D453C2">
      <w:pPr>
        <w:jc w:val="center"/>
        <w:rPr>
          <w:noProof/>
        </w:rPr>
      </w:pPr>
      <w:r w:rsidRPr="006E0875">
        <w:rPr>
          <w:noProof/>
          <w:lang w:val="id-ID"/>
        </w:rPr>
        <w:t xml:space="preserve">Bidang Studi </w:t>
      </w:r>
      <w:r w:rsidR="00222592">
        <w:rPr>
          <w:noProof/>
        </w:rPr>
        <w:t>Komputasi Berbasis Jaringan</w:t>
      </w:r>
    </w:p>
    <w:p w14:paraId="7EBF5DEC" w14:textId="77777777" w:rsidR="00D453C2" w:rsidRPr="00326ED3" w:rsidRDefault="00D453C2" w:rsidP="00D453C2">
      <w:pPr>
        <w:jc w:val="center"/>
        <w:rPr>
          <w:noProof/>
          <w:lang w:val="id-ID"/>
        </w:rPr>
      </w:pPr>
      <w:r w:rsidRPr="00326ED3">
        <w:rPr>
          <w:noProof/>
          <w:lang w:val="id-ID"/>
        </w:rPr>
        <w:t xml:space="preserve">Program Studi S-1 Jurusan Teknik Informatika </w:t>
      </w:r>
    </w:p>
    <w:p w14:paraId="0E8310C3" w14:textId="77777777" w:rsidR="00D453C2" w:rsidRPr="00326ED3" w:rsidRDefault="00D453C2" w:rsidP="00D453C2">
      <w:pPr>
        <w:jc w:val="center"/>
        <w:rPr>
          <w:noProof/>
          <w:lang w:val="id-ID"/>
        </w:rPr>
      </w:pPr>
      <w:r w:rsidRPr="00326ED3">
        <w:rPr>
          <w:noProof/>
          <w:lang w:val="id-ID"/>
        </w:rPr>
        <w:t xml:space="preserve">Fakultas Teknologi Informasi </w:t>
      </w:r>
    </w:p>
    <w:p w14:paraId="5526BD37" w14:textId="77777777" w:rsidR="00D453C2" w:rsidRPr="00326ED3" w:rsidRDefault="00D453C2" w:rsidP="00D453C2">
      <w:pPr>
        <w:jc w:val="center"/>
        <w:rPr>
          <w:noProof/>
          <w:lang w:val="id-ID"/>
        </w:rPr>
      </w:pPr>
      <w:r w:rsidRPr="00326ED3">
        <w:rPr>
          <w:noProof/>
          <w:lang w:val="id-ID"/>
        </w:rPr>
        <w:t xml:space="preserve">Institut Teknologi Sepuluh Nopember </w:t>
      </w:r>
    </w:p>
    <w:p w14:paraId="4A35BF8C" w14:textId="77777777" w:rsidR="00D453C2" w:rsidRPr="00326ED3" w:rsidRDefault="00D453C2" w:rsidP="00D453C2">
      <w:pPr>
        <w:jc w:val="center"/>
        <w:rPr>
          <w:noProof/>
          <w:lang w:val="id-ID"/>
        </w:rPr>
      </w:pPr>
    </w:p>
    <w:p w14:paraId="0B022C2A" w14:textId="77777777" w:rsidR="00D453C2" w:rsidRPr="00326ED3" w:rsidRDefault="00D453C2" w:rsidP="00D453C2">
      <w:pPr>
        <w:jc w:val="center"/>
        <w:rPr>
          <w:noProof/>
          <w:lang w:val="id-ID"/>
        </w:rPr>
      </w:pPr>
      <w:r w:rsidRPr="00326ED3">
        <w:rPr>
          <w:noProof/>
          <w:lang w:val="id-ID"/>
        </w:rPr>
        <w:t>Oleh</w:t>
      </w:r>
    </w:p>
    <w:p w14:paraId="6D64F39D" w14:textId="6F6A0C45" w:rsidR="00D453C2" w:rsidRPr="0020126B" w:rsidRDefault="00FA1022" w:rsidP="00D453C2">
      <w:pPr>
        <w:jc w:val="center"/>
        <w:rPr>
          <w:b/>
        </w:rPr>
      </w:pPr>
      <w:r>
        <w:rPr>
          <w:b/>
        </w:rPr>
        <w:t>HADRIAN BAYANULHAQ SIREGAR</w:t>
      </w:r>
    </w:p>
    <w:p w14:paraId="54E2BC41" w14:textId="0649665B" w:rsidR="00D453C2" w:rsidRPr="0020126B" w:rsidRDefault="00222592" w:rsidP="00D453C2">
      <w:pPr>
        <w:jc w:val="center"/>
        <w:rPr>
          <w:b/>
        </w:rPr>
      </w:pPr>
      <w:r>
        <w:rPr>
          <w:b/>
        </w:rPr>
        <w:t xml:space="preserve">NRP : </w:t>
      </w:r>
      <w:r w:rsidR="00D46A11">
        <w:rPr>
          <w:b/>
        </w:rPr>
        <w:t>5112</w:t>
      </w:r>
      <w:r>
        <w:rPr>
          <w:b/>
        </w:rPr>
        <w:t xml:space="preserve"> 100 </w:t>
      </w:r>
      <w:r w:rsidR="00D46A11">
        <w:rPr>
          <w:b/>
        </w:rPr>
        <w:t>145</w:t>
      </w:r>
    </w:p>
    <w:p w14:paraId="195CEAF3" w14:textId="77777777" w:rsidR="00D453C2" w:rsidRPr="00326ED3" w:rsidRDefault="00D453C2" w:rsidP="00D453C2">
      <w:pPr>
        <w:jc w:val="center"/>
        <w:rPr>
          <w:noProof/>
          <w:lang w:val="id-ID"/>
        </w:rPr>
      </w:pPr>
    </w:p>
    <w:p w14:paraId="1CAE1DE2" w14:textId="77777777" w:rsidR="00D453C2" w:rsidRPr="00326ED3" w:rsidRDefault="00D453C2" w:rsidP="00D453C2">
      <w:pPr>
        <w:jc w:val="center"/>
        <w:rPr>
          <w:noProof/>
          <w:lang w:val="id-ID"/>
        </w:rPr>
      </w:pPr>
    </w:p>
    <w:p w14:paraId="5EBD2404" w14:textId="77777777" w:rsidR="00D453C2" w:rsidRPr="00326ED3" w:rsidRDefault="00D453C2" w:rsidP="00D453C2">
      <w:pPr>
        <w:rPr>
          <w:noProof/>
          <w:lang w:val="id-ID"/>
        </w:rPr>
      </w:pPr>
      <w:r w:rsidRPr="00326ED3">
        <w:rPr>
          <w:noProof/>
          <w:lang w:val="id-ID"/>
        </w:rPr>
        <w:t xml:space="preserve">Disetujui oleh </w:t>
      </w:r>
      <w:r>
        <w:rPr>
          <w:noProof/>
          <w:lang w:val="id-ID"/>
        </w:rPr>
        <w:t>Dosen Pembimbing</w:t>
      </w:r>
      <w:r w:rsidRPr="00326ED3">
        <w:rPr>
          <w:noProof/>
          <w:lang w:val="id-ID"/>
        </w:rPr>
        <w:t xml:space="preserve"> Tugas Akhir:</w:t>
      </w:r>
    </w:p>
    <w:p w14:paraId="191BA125" w14:textId="77777777" w:rsidR="00D453C2" w:rsidRPr="00326ED3" w:rsidRDefault="00D453C2" w:rsidP="00D453C2">
      <w:pPr>
        <w:rPr>
          <w:noProof/>
          <w:lang w:val="id-ID"/>
        </w:rPr>
      </w:pPr>
    </w:p>
    <w:p w14:paraId="20EDB25F" w14:textId="5D36B6EF" w:rsidR="0008546D" w:rsidRPr="0008546D" w:rsidRDefault="0008546D" w:rsidP="00222592">
      <w:pPr>
        <w:pStyle w:val="NoSpacing"/>
        <w:numPr>
          <w:ilvl w:val="0"/>
          <w:numId w:val="2"/>
        </w:numPr>
        <w:ind w:left="270"/>
        <w:rPr>
          <w:sz w:val="20"/>
          <w:szCs w:val="20"/>
          <w:lang w:val="id-ID"/>
        </w:rPr>
      </w:pPr>
      <w:r>
        <w:rPr>
          <w:rFonts w:ascii="Times New Roman" w:eastAsia="Times New Roman" w:hAnsi="Times New Roman"/>
          <w:szCs w:val="27"/>
        </w:rPr>
        <w:t>Wa</w:t>
      </w:r>
      <w:r w:rsidR="00770CCF">
        <w:rPr>
          <w:rFonts w:ascii="Times New Roman" w:eastAsia="Times New Roman" w:hAnsi="Times New Roman"/>
          <w:szCs w:val="27"/>
        </w:rPr>
        <w:t>skhito Wibisono, S.Kom,. M.Kom.,</w:t>
      </w:r>
      <w:r>
        <w:rPr>
          <w:rFonts w:ascii="Times New Roman" w:eastAsia="Times New Roman" w:hAnsi="Times New Roman"/>
          <w:szCs w:val="27"/>
        </w:rPr>
        <w:t xml:space="preserve">          …………………</w:t>
      </w:r>
    </w:p>
    <w:p w14:paraId="5401CD4D" w14:textId="65240F37" w:rsidR="00D453C2" w:rsidRPr="00326ED3" w:rsidRDefault="0008546D" w:rsidP="0008546D">
      <w:pPr>
        <w:pStyle w:val="NoSpacing"/>
        <w:ind w:left="270"/>
        <w:rPr>
          <w:sz w:val="20"/>
          <w:szCs w:val="20"/>
          <w:lang w:val="id-ID"/>
        </w:rPr>
      </w:pPr>
      <w:r>
        <w:rPr>
          <w:rFonts w:ascii="Times New Roman" w:eastAsia="Times New Roman" w:hAnsi="Times New Roman"/>
          <w:szCs w:val="27"/>
        </w:rPr>
        <w:t>Ph.D</w:t>
      </w:r>
      <w:r w:rsidR="00D453C2">
        <w:rPr>
          <w:lang w:val="id-ID"/>
        </w:rPr>
        <w:tab/>
      </w:r>
      <w:r w:rsidR="00770CCF">
        <w:rPr>
          <w:lang w:val="id-ID"/>
        </w:rPr>
        <w:t>.</w:t>
      </w:r>
      <w:r w:rsidR="00CE73D0">
        <w:rPr>
          <w:lang w:val="id-ID"/>
        </w:rPr>
        <w:tab/>
      </w:r>
      <w:r>
        <w:rPr>
          <w:lang w:val="id-ID"/>
        </w:rPr>
        <w:tab/>
      </w:r>
      <w:r>
        <w:rPr>
          <w:lang w:val="id-ID"/>
        </w:rPr>
        <w:tab/>
      </w:r>
      <w:r>
        <w:rPr>
          <w:lang w:val="id-ID"/>
        </w:rPr>
        <w:tab/>
      </w:r>
      <w:r>
        <w:rPr>
          <w:lang w:val="id-ID"/>
        </w:rPr>
        <w:tab/>
      </w:r>
      <w:r w:rsidRPr="0008546D">
        <w:rPr>
          <w:rFonts w:ascii="Times New Roman" w:hAnsi="Times New Roman"/>
          <w:lang w:val="id-ID"/>
        </w:rPr>
        <w:t>(Pembimbing 1)</w:t>
      </w:r>
    </w:p>
    <w:p w14:paraId="642DDA0A" w14:textId="4DF4F42D" w:rsidR="00D453C2" w:rsidRPr="00326ED3" w:rsidRDefault="00D453C2" w:rsidP="00D453C2">
      <w:pPr>
        <w:tabs>
          <w:tab w:val="left" w:pos="284"/>
          <w:tab w:val="right" w:pos="5812"/>
        </w:tabs>
        <w:ind w:left="284"/>
        <w:rPr>
          <w:noProof/>
          <w:lang w:val="id-ID"/>
        </w:rPr>
      </w:pPr>
      <w:r w:rsidRPr="00326ED3">
        <w:rPr>
          <w:iCs/>
          <w:noProof/>
          <w:lang w:val="id-ID"/>
        </w:rPr>
        <w:t>NIP:</w:t>
      </w:r>
      <w:r w:rsidRPr="00326ED3">
        <w:rPr>
          <w:noProof/>
          <w:lang w:val="id-ID"/>
        </w:rPr>
        <w:tab/>
      </w:r>
    </w:p>
    <w:p w14:paraId="4E128E05" w14:textId="77777777" w:rsidR="00D453C2" w:rsidRPr="00326ED3" w:rsidRDefault="00D453C2" w:rsidP="00D453C2">
      <w:pPr>
        <w:tabs>
          <w:tab w:val="right" w:pos="5907"/>
        </w:tabs>
        <w:rPr>
          <w:noProof/>
          <w:lang w:val="id-ID"/>
        </w:rPr>
      </w:pPr>
    </w:p>
    <w:p w14:paraId="1714C5D2" w14:textId="0F2C2D57" w:rsidR="00770CCF" w:rsidRPr="00770CCF" w:rsidRDefault="00207626" w:rsidP="00222592">
      <w:pPr>
        <w:pStyle w:val="Title"/>
        <w:numPr>
          <w:ilvl w:val="0"/>
          <w:numId w:val="2"/>
        </w:numPr>
        <w:spacing w:line="100" w:lineRule="atLeast"/>
        <w:ind w:left="270" w:right="12"/>
        <w:jc w:val="both"/>
        <w:rPr>
          <w:rFonts w:eastAsia="Calibri"/>
          <w:b w:val="0"/>
          <w:sz w:val="18"/>
          <w:lang w:val="id-ID"/>
        </w:rPr>
      </w:pPr>
      <w:r>
        <w:rPr>
          <w:b w:val="0"/>
          <w:sz w:val="22"/>
          <w:szCs w:val="22"/>
        </w:rPr>
        <w:t>Royyana M</w:t>
      </w:r>
      <w:r w:rsidR="00770CCF">
        <w:rPr>
          <w:b w:val="0"/>
          <w:sz w:val="22"/>
          <w:szCs w:val="22"/>
        </w:rPr>
        <w:t>uslim Ijtihadie, S.Kom.,</w:t>
      </w:r>
      <w:r w:rsidR="00770CCF">
        <w:rPr>
          <w:b w:val="0"/>
          <w:sz w:val="22"/>
          <w:szCs w:val="22"/>
        </w:rPr>
        <w:tab/>
        <w:t xml:space="preserve">             ..………………</w:t>
      </w:r>
      <w:r w:rsidR="00770CCF">
        <w:rPr>
          <w:b w:val="0"/>
          <w:sz w:val="22"/>
          <w:szCs w:val="22"/>
        </w:rPr>
        <w:tab/>
      </w:r>
    </w:p>
    <w:p w14:paraId="38DF2E3C" w14:textId="1FAF0EC3" w:rsidR="00D453C2" w:rsidRPr="00C824D2" w:rsidRDefault="00770CCF" w:rsidP="00770CCF">
      <w:pPr>
        <w:pStyle w:val="Title"/>
        <w:spacing w:line="100" w:lineRule="atLeast"/>
        <w:ind w:left="270" w:right="12"/>
        <w:jc w:val="both"/>
        <w:rPr>
          <w:rFonts w:eastAsia="Calibri"/>
          <w:b w:val="0"/>
          <w:sz w:val="18"/>
          <w:lang w:val="id-ID"/>
        </w:rPr>
      </w:pPr>
      <w:r>
        <w:rPr>
          <w:b w:val="0"/>
          <w:sz w:val="22"/>
          <w:szCs w:val="22"/>
        </w:rPr>
        <w:t>M.Kom., Ph.D.</w:t>
      </w:r>
      <w:r w:rsidR="00D453C2">
        <w:rPr>
          <w:rFonts w:eastAsia="Calibri"/>
          <w:b w:val="0"/>
          <w:sz w:val="22"/>
          <w:szCs w:val="22"/>
          <w:lang w:val="id-ID"/>
        </w:rPr>
        <w:tab/>
      </w:r>
      <w:r>
        <w:rPr>
          <w:rFonts w:eastAsia="Calibri"/>
          <w:b w:val="0"/>
          <w:sz w:val="22"/>
          <w:szCs w:val="22"/>
          <w:lang w:val="id-ID"/>
        </w:rPr>
        <w:tab/>
      </w:r>
      <w:r>
        <w:rPr>
          <w:rFonts w:eastAsia="Calibri"/>
          <w:b w:val="0"/>
          <w:sz w:val="22"/>
          <w:szCs w:val="22"/>
          <w:lang w:val="id-ID"/>
        </w:rPr>
        <w:tab/>
      </w:r>
      <w:r>
        <w:rPr>
          <w:rFonts w:eastAsia="Calibri"/>
          <w:b w:val="0"/>
          <w:sz w:val="22"/>
          <w:szCs w:val="22"/>
          <w:lang w:val="id-ID"/>
        </w:rPr>
        <w:tab/>
        <w:t>(Pembimbing 2)</w:t>
      </w:r>
      <w:r w:rsidR="00D46A11">
        <w:rPr>
          <w:rFonts w:eastAsia="Calibri"/>
          <w:b w:val="0"/>
          <w:sz w:val="22"/>
          <w:szCs w:val="22"/>
          <w:lang w:val="id-ID"/>
        </w:rPr>
        <w:tab/>
      </w:r>
    </w:p>
    <w:p w14:paraId="64FD7429" w14:textId="4D5A63AF" w:rsidR="00D453C2" w:rsidRPr="00326ED3" w:rsidRDefault="00D453C2" w:rsidP="00D453C2">
      <w:pPr>
        <w:tabs>
          <w:tab w:val="left" w:pos="284"/>
          <w:tab w:val="right" w:pos="5812"/>
        </w:tabs>
        <w:ind w:left="284"/>
        <w:rPr>
          <w:noProof/>
          <w:lang w:val="id-ID"/>
        </w:rPr>
      </w:pPr>
      <w:r w:rsidRPr="00326ED3">
        <w:rPr>
          <w:iCs/>
          <w:noProof/>
          <w:lang w:val="id-ID"/>
        </w:rPr>
        <w:t>NIP:</w:t>
      </w:r>
      <w:r w:rsidRPr="00326ED3">
        <w:rPr>
          <w:noProof/>
          <w:lang w:val="id-ID"/>
        </w:rPr>
        <w:tab/>
        <w:t xml:space="preserve"> </w:t>
      </w:r>
    </w:p>
    <w:p w14:paraId="6A5E23DB" w14:textId="77777777" w:rsidR="00D453C2" w:rsidRPr="00326ED3" w:rsidRDefault="00D453C2" w:rsidP="00D453C2">
      <w:pPr>
        <w:rPr>
          <w:noProof/>
          <w:lang w:val="id-ID"/>
        </w:rPr>
      </w:pPr>
    </w:p>
    <w:p w14:paraId="38927608" w14:textId="77777777" w:rsidR="00D453C2" w:rsidRPr="006E0875" w:rsidRDefault="00D453C2" w:rsidP="00D453C2">
      <w:pPr>
        <w:jc w:val="center"/>
        <w:rPr>
          <w:b/>
          <w:noProof/>
          <w:lang w:val="id-ID"/>
        </w:rPr>
      </w:pPr>
      <w:r w:rsidRPr="006E0875">
        <w:rPr>
          <w:b/>
          <w:noProof/>
          <w:lang w:val="id-ID"/>
        </w:rPr>
        <w:t>SURABAYA</w:t>
      </w:r>
    </w:p>
    <w:p w14:paraId="65C6D2D7" w14:textId="108A1960" w:rsidR="000D256C" w:rsidRPr="006E0875" w:rsidRDefault="00F01E5D" w:rsidP="00D453C2">
      <w:pPr>
        <w:jc w:val="center"/>
        <w:rPr>
          <w:b/>
          <w:noProof/>
          <w:lang w:val="id-ID"/>
        </w:rPr>
      </w:pPr>
      <w:r>
        <w:rPr>
          <w:b/>
          <w:noProof/>
        </w:rPr>
        <w:t>JUNI, 2016</w:t>
      </w:r>
    </w:p>
    <w:p w14:paraId="17937C51" w14:textId="77777777" w:rsidR="000D256C" w:rsidRPr="00326ED3" w:rsidRDefault="000D256C" w:rsidP="000D256C">
      <w:pPr>
        <w:jc w:val="center"/>
        <w:rPr>
          <w:b/>
          <w:i/>
          <w:noProof/>
          <w:lang w:val="id-ID"/>
        </w:rPr>
        <w:sectPr w:rsidR="000D256C" w:rsidRPr="00326ED3" w:rsidSect="00C27014">
          <w:headerReference w:type="even" r:id="rId27"/>
          <w:headerReference w:type="default" r:id="rId28"/>
          <w:footerReference w:type="even" r:id="rId29"/>
          <w:headerReference w:type="first" r:id="rId30"/>
          <w:pgSz w:w="8392" w:h="11907" w:code="11"/>
          <w:pgMar w:top="1411" w:right="1138" w:bottom="1411" w:left="1411" w:header="720" w:footer="720" w:gutter="0"/>
          <w:pgNumType w:fmt="lowerRoman"/>
          <w:cols w:space="720"/>
          <w:titlePg/>
          <w:docGrid w:linePitch="360"/>
        </w:sectPr>
      </w:pPr>
      <w:r w:rsidRPr="00326ED3">
        <w:rPr>
          <w:b/>
          <w:i/>
          <w:noProof/>
          <w:lang w:val="id-ID"/>
        </w:rPr>
        <w:br w:type="page"/>
      </w:r>
      <w:r w:rsidRPr="00326ED3">
        <w:rPr>
          <w:b/>
          <w:i/>
          <w:noProof/>
          <w:lang w:val="id-ID"/>
        </w:rPr>
        <w:lastRenderedPageBreak/>
        <w:t>[Halaman ini sengaja dikosongkan]</w:t>
      </w:r>
    </w:p>
    <w:p w14:paraId="1014ECB8" w14:textId="7AA99F17" w:rsidR="00230EBC" w:rsidRDefault="00AE554D" w:rsidP="00C45B8C">
      <w:pPr>
        <w:suppressAutoHyphens/>
        <w:jc w:val="center"/>
        <w:rPr>
          <w:b/>
          <w:color w:val="000000"/>
          <w:lang w:val="id-ID"/>
        </w:rPr>
      </w:pPr>
      <w:r>
        <w:rPr>
          <w:b/>
          <w:color w:val="000000"/>
        </w:rPr>
        <w:lastRenderedPageBreak/>
        <w:t>RANCANG BANGUN SISTEM VIRTUALISASI SENSOR UNTUK MANAJEMEN SENSOR TERSEBAR BERBASIS KOMPUTASI AWAN</w:t>
      </w:r>
    </w:p>
    <w:p w14:paraId="0DCA18A7" w14:textId="77777777" w:rsidR="00D453C2" w:rsidRDefault="00D453C2" w:rsidP="00C45B8C">
      <w:pPr>
        <w:suppressAutoHyphens/>
        <w:jc w:val="center"/>
        <w:rPr>
          <w:b/>
          <w:noProof/>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4" w:type="dxa"/>
          <w:right w:w="14" w:type="dxa"/>
        </w:tblCellMar>
        <w:tblLook w:val="04A0" w:firstRow="1" w:lastRow="0" w:firstColumn="1" w:lastColumn="0" w:noHBand="0" w:noVBand="1"/>
      </w:tblPr>
      <w:tblGrid>
        <w:gridCol w:w="2198"/>
        <w:gridCol w:w="147"/>
        <w:gridCol w:w="3498"/>
      </w:tblGrid>
      <w:tr w:rsidR="00230EBC" w:rsidRPr="00413439" w14:paraId="03A9E59C" w14:textId="77777777" w:rsidTr="00176A53">
        <w:tc>
          <w:tcPr>
            <w:tcW w:w="2207" w:type="dxa"/>
          </w:tcPr>
          <w:p w14:paraId="1D206EED" w14:textId="77777777" w:rsidR="00230EBC" w:rsidRPr="00413439" w:rsidRDefault="00230EBC" w:rsidP="00230EBC">
            <w:pPr>
              <w:jc w:val="left"/>
              <w:rPr>
                <w:b/>
                <w:bCs/>
                <w:iCs/>
                <w:lang w:val="id-ID"/>
              </w:rPr>
            </w:pPr>
            <w:r w:rsidRPr="00413439">
              <w:rPr>
                <w:b/>
                <w:noProof/>
                <w:lang w:val="id-ID"/>
              </w:rPr>
              <w:t>Nama Mahasiswa</w:t>
            </w:r>
          </w:p>
        </w:tc>
        <w:tc>
          <w:tcPr>
            <w:tcW w:w="147" w:type="dxa"/>
          </w:tcPr>
          <w:p w14:paraId="004C2CAE" w14:textId="77777777" w:rsidR="00230EBC" w:rsidRPr="00413439" w:rsidRDefault="00230EBC" w:rsidP="00230EBC">
            <w:pPr>
              <w:jc w:val="left"/>
              <w:rPr>
                <w:b/>
                <w:bCs/>
                <w:iCs/>
              </w:rPr>
            </w:pPr>
            <w:r w:rsidRPr="00413439">
              <w:rPr>
                <w:b/>
                <w:bCs/>
                <w:iCs/>
              </w:rPr>
              <w:t>:</w:t>
            </w:r>
          </w:p>
        </w:tc>
        <w:tc>
          <w:tcPr>
            <w:tcW w:w="3514" w:type="dxa"/>
          </w:tcPr>
          <w:p w14:paraId="055AB3A1" w14:textId="0956BAC5" w:rsidR="00230EBC" w:rsidRPr="003451B1" w:rsidRDefault="00AE554D" w:rsidP="00230EBC">
            <w:pPr>
              <w:jc w:val="left"/>
              <w:rPr>
                <w:b/>
                <w:bCs/>
                <w:iCs/>
              </w:rPr>
            </w:pPr>
            <w:r>
              <w:rPr>
                <w:b/>
                <w:noProof/>
              </w:rPr>
              <w:t>HADRIAN BAYANULHAQ SIREGAR</w:t>
            </w:r>
          </w:p>
        </w:tc>
      </w:tr>
      <w:tr w:rsidR="00230EBC" w:rsidRPr="00413439" w14:paraId="654F4BBA" w14:textId="77777777" w:rsidTr="00176A53">
        <w:tc>
          <w:tcPr>
            <w:tcW w:w="2207" w:type="dxa"/>
          </w:tcPr>
          <w:p w14:paraId="27DA4369" w14:textId="77777777" w:rsidR="00230EBC" w:rsidRPr="00413439" w:rsidRDefault="00230EBC" w:rsidP="00230EBC">
            <w:pPr>
              <w:jc w:val="left"/>
              <w:rPr>
                <w:b/>
                <w:bCs/>
                <w:iCs/>
                <w:lang w:val="id-ID"/>
              </w:rPr>
            </w:pPr>
            <w:r w:rsidRPr="00413439">
              <w:rPr>
                <w:b/>
                <w:noProof/>
                <w:lang w:val="id-ID"/>
              </w:rPr>
              <w:t>NRP</w:t>
            </w:r>
          </w:p>
        </w:tc>
        <w:tc>
          <w:tcPr>
            <w:tcW w:w="147" w:type="dxa"/>
          </w:tcPr>
          <w:p w14:paraId="7B58ED79" w14:textId="77777777" w:rsidR="00230EBC" w:rsidRPr="00413439" w:rsidRDefault="00230EBC" w:rsidP="00230EBC">
            <w:pPr>
              <w:jc w:val="left"/>
              <w:rPr>
                <w:b/>
                <w:bCs/>
                <w:iCs/>
              </w:rPr>
            </w:pPr>
            <w:r w:rsidRPr="00413439">
              <w:rPr>
                <w:b/>
                <w:bCs/>
                <w:iCs/>
              </w:rPr>
              <w:t>:</w:t>
            </w:r>
          </w:p>
        </w:tc>
        <w:tc>
          <w:tcPr>
            <w:tcW w:w="3514" w:type="dxa"/>
          </w:tcPr>
          <w:p w14:paraId="1D9B2E63" w14:textId="5FF1DA6B" w:rsidR="00230EBC" w:rsidRPr="00230DD7" w:rsidRDefault="00AE554D" w:rsidP="00230EBC">
            <w:pPr>
              <w:jc w:val="left"/>
              <w:rPr>
                <w:b/>
                <w:bCs/>
                <w:iCs/>
              </w:rPr>
            </w:pPr>
            <w:r>
              <w:rPr>
                <w:b/>
                <w:noProof/>
                <w:lang w:val="id-ID"/>
              </w:rPr>
              <w:t>5112100145</w:t>
            </w:r>
          </w:p>
        </w:tc>
      </w:tr>
      <w:tr w:rsidR="00230EBC" w:rsidRPr="00413439" w14:paraId="36378978" w14:textId="77777777" w:rsidTr="00176A53">
        <w:tc>
          <w:tcPr>
            <w:tcW w:w="2207" w:type="dxa"/>
          </w:tcPr>
          <w:p w14:paraId="2E190E84" w14:textId="77777777" w:rsidR="00230EBC" w:rsidRPr="00413439" w:rsidRDefault="00230EBC" w:rsidP="00230EBC">
            <w:pPr>
              <w:jc w:val="left"/>
              <w:rPr>
                <w:b/>
                <w:bCs/>
                <w:iCs/>
                <w:lang w:val="id-ID"/>
              </w:rPr>
            </w:pPr>
            <w:r w:rsidRPr="00413439">
              <w:rPr>
                <w:b/>
                <w:noProof/>
                <w:lang w:val="id-ID"/>
              </w:rPr>
              <w:t>Jurusan</w:t>
            </w:r>
          </w:p>
        </w:tc>
        <w:tc>
          <w:tcPr>
            <w:tcW w:w="147" w:type="dxa"/>
          </w:tcPr>
          <w:p w14:paraId="124E9FAB" w14:textId="77777777" w:rsidR="00230EBC" w:rsidRPr="00413439" w:rsidRDefault="00230EBC" w:rsidP="00230EBC">
            <w:pPr>
              <w:jc w:val="left"/>
              <w:rPr>
                <w:b/>
                <w:bCs/>
                <w:iCs/>
              </w:rPr>
            </w:pPr>
            <w:r w:rsidRPr="00413439">
              <w:rPr>
                <w:b/>
                <w:bCs/>
                <w:iCs/>
              </w:rPr>
              <w:t>:</w:t>
            </w:r>
          </w:p>
        </w:tc>
        <w:tc>
          <w:tcPr>
            <w:tcW w:w="3514" w:type="dxa"/>
          </w:tcPr>
          <w:p w14:paraId="6D50220F" w14:textId="77777777" w:rsidR="00230EBC" w:rsidRPr="00413439" w:rsidRDefault="00230EBC" w:rsidP="00230EBC">
            <w:pPr>
              <w:jc w:val="left"/>
              <w:rPr>
                <w:b/>
                <w:bCs/>
                <w:iCs/>
                <w:lang w:val="id-ID"/>
              </w:rPr>
            </w:pPr>
            <w:r w:rsidRPr="00413439">
              <w:rPr>
                <w:b/>
                <w:noProof/>
                <w:lang w:val="id-ID"/>
              </w:rPr>
              <w:t>Teknik Informatika FTIF-ITS</w:t>
            </w:r>
          </w:p>
        </w:tc>
      </w:tr>
      <w:tr w:rsidR="00230EBC" w:rsidRPr="00413439" w14:paraId="5E818989" w14:textId="77777777" w:rsidTr="00176A53">
        <w:tc>
          <w:tcPr>
            <w:tcW w:w="2207" w:type="dxa"/>
          </w:tcPr>
          <w:p w14:paraId="0BA1895A" w14:textId="77777777" w:rsidR="00230EBC" w:rsidRPr="00413439" w:rsidRDefault="00230EBC" w:rsidP="00230EBC">
            <w:pPr>
              <w:jc w:val="left"/>
              <w:rPr>
                <w:b/>
                <w:bCs/>
                <w:iCs/>
                <w:lang w:val="id-ID"/>
              </w:rPr>
            </w:pPr>
            <w:r w:rsidRPr="00413439">
              <w:rPr>
                <w:b/>
                <w:noProof/>
                <w:lang w:val="id-ID"/>
              </w:rPr>
              <w:t>Dosen Pembimbing 1</w:t>
            </w:r>
          </w:p>
        </w:tc>
        <w:tc>
          <w:tcPr>
            <w:tcW w:w="147" w:type="dxa"/>
          </w:tcPr>
          <w:p w14:paraId="4F1F037B" w14:textId="77777777" w:rsidR="00230EBC" w:rsidRPr="00413439" w:rsidRDefault="00230EBC" w:rsidP="00230EBC">
            <w:pPr>
              <w:jc w:val="left"/>
              <w:rPr>
                <w:b/>
                <w:bCs/>
                <w:iCs/>
              </w:rPr>
            </w:pPr>
            <w:r w:rsidRPr="00413439">
              <w:rPr>
                <w:b/>
                <w:bCs/>
                <w:iCs/>
              </w:rPr>
              <w:t>:</w:t>
            </w:r>
          </w:p>
        </w:tc>
        <w:tc>
          <w:tcPr>
            <w:tcW w:w="3514" w:type="dxa"/>
          </w:tcPr>
          <w:p w14:paraId="47A0B4EF" w14:textId="3CDA2777" w:rsidR="00230EBC" w:rsidRDefault="00AE554D" w:rsidP="00230EBC">
            <w:pPr>
              <w:jc w:val="left"/>
              <w:rPr>
                <w:b/>
              </w:rPr>
            </w:pPr>
            <w:r>
              <w:rPr>
                <w:b/>
              </w:rPr>
              <w:t>Waskhito Wibisono, S.Kom., M.Eng.,</w:t>
            </w:r>
          </w:p>
          <w:p w14:paraId="73D571F4" w14:textId="64D36DE6" w:rsidR="00AE554D" w:rsidRPr="003451B1" w:rsidRDefault="00AE554D" w:rsidP="00230EBC">
            <w:pPr>
              <w:jc w:val="left"/>
              <w:rPr>
                <w:b/>
                <w:bCs/>
                <w:iCs/>
              </w:rPr>
            </w:pPr>
            <w:r>
              <w:rPr>
                <w:b/>
                <w:bCs/>
                <w:iCs/>
              </w:rPr>
              <w:t>Ph.D.</w:t>
            </w:r>
          </w:p>
        </w:tc>
      </w:tr>
      <w:tr w:rsidR="00230EBC" w:rsidRPr="00413439" w14:paraId="5164171E" w14:textId="77777777" w:rsidTr="00176A53">
        <w:trPr>
          <w:trHeight w:val="557"/>
        </w:trPr>
        <w:tc>
          <w:tcPr>
            <w:tcW w:w="2207" w:type="dxa"/>
          </w:tcPr>
          <w:p w14:paraId="2A863C31" w14:textId="7B4A19F9" w:rsidR="00230EBC" w:rsidRPr="00413439" w:rsidRDefault="00230EBC" w:rsidP="00230EBC">
            <w:pPr>
              <w:jc w:val="left"/>
              <w:rPr>
                <w:b/>
                <w:bCs/>
                <w:iCs/>
                <w:lang w:val="id-ID"/>
              </w:rPr>
            </w:pPr>
            <w:r w:rsidRPr="00413439">
              <w:rPr>
                <w:b/>
                <w:noProof/>
                <w:lang w:val="id-ID"/>
              </w:rPr>
              <w:t>Dosen Pembimbing 2</w:t>
            </w:r>
          </w:p>
        </w:tc>
        <w:tc>
          <w:tcPr>
            <w:tcW w:w="147" w:type="dxa"/>
          </w:tcPr>
          <w:p w14:paraId="7ABFDB18" w14:textId="77777777" w:rsidR="00230EBC" w:rsidRPr="00413439" w:rsidRDefault="00230EBC" w:rsidP="00230EBC">
            <w:pPr>
              <w:jc w:val="left"/>
              <w:rPr>
                <w:b/>
                <w:bCs/>
                <w:iCs/>
              </w:rPr>
            </w:pPr>
            <w:r w:rsidRPr="00413439">
              <w:rPr>
                <w:b/>
                <w:bCs/>
                <w:iCs/>
              </w:rPr>
              <w:t>:</w:t>
            </w:r>
          </w:p>
        </w:tc>
        <w:tc>
          <w:tcPr>
            <w:tcW w:w="3514" w:type="dxa"/>
          </w:tcPr>
          <w:p w14:paraId="2D4529DF" w14:textId="1A388369" w:rsidR="00230EBC" w:rsidRPr="003451B1" w:rsidRDefault="00AE554D" w:rsidP="00230EBC">
            <w:pPr>
              <w:jc w:val="left"/>
              <w:rPr>
                <w:b/>
                <w:bCs/>
                <w:iCs/>
                <w:lang w:val="id-ID"/>
              </w:rPr>
            </w:pPr>
            <w:r>
              <w:rPr>
                <w:b/>
              </w:rPr>
              <w:t>Royyana Muslim Ijtihadie, S.Kom., M.Kom., Ph.D.</w:t>
            </w:r>
          </w:p>
        </w:tc>
      </w:tr>
    </w:tbl>
    <w:p w14:paraId="07D7C234" w14:textId="77777777" w:rsidR="00751C27" w:rsidRDefault="00751C27" w:rsidP="00751C27">
      <w:pPr>
        <w:jc w:val="center"/>
        <w:rPr>
          <w:b/>
          <w:bCs/>
          <w:iCs/>
          <w:szCs w:val="28"/>
          <w:lang w:val="id-ID"/>
        </w:rPr>
      </w:pPr>
    </w:p>
    <w:p w14:paraId="7B41F25E" w14:textId="77777777" w:rsidR="00D453C2" w:rsidRPr="00C824D2" w:rsidRDefault="00D453C2" w:rsidP="00751C27">
      <w:pPr>
        <w:jc w:val="center"/>
        <w:rPr>
          <w:b/>
          <w:bCs/>
          <w:iCs/>
          <w:szCs w:val="28"/>
          <w:lang w:val="id-ID"/>
        </w:rPr>
      </w:pPr>
    </w:p>
    <w:p w14:paraId="2BFC0A2B" w14:textId="77777777" w:rsidR="000D256C" w:rsidRDefault="000D256C" w:rsidP="000D256C">
      <w:pPr>
        <w:pStyle w:val="Heading1"/>
        <w:numPr>
          <w:ilvl w:val="0"/>
          <w:numId w:val="0"/>
        </w:numPr>
        <w:spacing w:before="0" w:after="0"/>
        <w:rPr>
          <w:rFonts w:cs="Times New Roman"/>
          <w:i/>
          <w:noProof/>
          <w:sz w:val="22"/>
          <w:szCs w:val="22"/>
          <w:lang w:val="id-ID"/>
        </w:rPr>
      </w:pPr>
      <w:bookmarkStart w:id="10" w:name="_Toc157329910"/>
      <w:bookmarkStart w:id="11" w:name="_Toc166166740"/>
      <w:bookmarkStart w:id="12" w:name="_Toc201483399"/>
      <w:bookmarkStart w:id="13" w:name="_Toc201678686"/>
      <w:bookmarkStart w:id="14" w:name="_Toc202014712"/>
      <w:bookmarkStart w:id="15" w:name="_Toc202027157"/>
      <w:bookmarkStart w:id="16" w:name="_Toc202027260"/>
      <w:bookmarkStart w:id="17" w:name="_Toc202027501"/>
      <w:bookmarkStart w:id="18" w:name="_Toc205366635"/>
      <w:bookmarkStart w:id="19" w:name="_Toc263602509"/>
      <w:bookmarkStart w:id="20" w:name="_Toc297322773"/>
      <w:bookmarkStart w:id="21" w:name="_Toc418441040"/>
      <w:bookmarkStart w:id="22" w:name="_Toc422064222"/>
      <w:bookmarkStart w:id="23" w:name="_Toc451337864"/>
      <w:r w:rsidRPr="009A4477">
        <w:rPr>
          <w:rFonts w:cs="Times New Roman"/>
          <w:i/>
          <w:noProof/>
          <w:sz w:val="22"/>
          <w:szCs w:val="22"/>
          <w:lang w:val="id-ID"/>
        </w:rPr>
        <w:t>Abstrak</w:t>
      </w:r>
      <w:bookmarkEnd w:id="10"/>
      <w:bookmarkEnd w:id="11"/>
      <w:bookmarkEnd w:id="12"/>
      <w:bookmarkEnd w:id="13"/>
      <w:bookmarkEnd w:id="14"/>
      <w:bookmarkEnd w:id="15"/>
      <w:bookmarkEnd w:id="16"/>
      <w:bookmarkEnd w:id="17"/>
      <w:bookmarkEnd w:id="18"/>
      <w:bookmarkEnd w:id="19"/>
      <w:bookmarkEnd w:id="20"/>
      <w:bookmarkEnd w:id="21"/>
      <w:bookmarkEnd w:id="22"/>
      <w:bookmarkEnd w:id="23"/>
    </w:p>
    <w:p w14:paraId="7F1EDD92" w14:textId="77777777" w:rsidR="00D453C2" w:rsidRPr="00D453C2" w:rsidRDefault="00D453C2" w:rsidP="00D453C2">
      <w:pPr>
        <w:rPr>
          <w:lang w:val="id-ID" w:eastAsia="en-US"/>
        </w:rPr>
      </w:pPr>
    </w:p>
    <w:p w14:paraId="5DBA4B5E" w14:textId="77777777" w:rsidR="00DC603F" w:rsidRDefault="00DC603F" w:rsidP="000D256C">
      <w:pPr>
        <w:jc w:val="center"/>
        <w:rPr>
          <w:b/>
        </w:rPr>
      </w:pPr>
    </w:p>
    <w:p w14:paraId="4EEA49D0" w14:textId="77777777" w:rsidR="00DC603F" w:rsidRDefault="00DC603F" w:rsidP="000D256C">
      <w:pPr>
        <w:jc w:val="center"/>
        <w:rPr>
          <w:b/>
        </w:rPr>
      </w:pPr>
    </w:p>
    <w:p w14:paraId="0D1E8349" w14:textId="77777777" w:rsidR="00DC603F" w:rsidRDefault="00DC603F" w:rsidP="000D256C">
      <w:pPr>
        <w:jc w:val="center"/>
        <w:rPr>
          <w:b/>
        </w:rPr>
      </w:pPr>
    </w:p>
    <w:p w14:paraId="669F4F60" w14:textId="77777777" w:rsidR="00DC603F" w:rsidRDefault="00DC603F" w:rsidP="000D256C">
      <w:pPr>
        <w:jc w:val="center"/>
        <w:rPr>
          <w:b/>
        </w:rPr>
      </w:pPr>
    </w:p>
    <w:p w14:paraId="08B4F723" w14:textId="77777777" w:rsidR="00DC603F" w:rsidRDefault="00DC603F" w:rsidP="000D256C">
      <w:pPr>
        <w:jc w:val="center"/>
        <w:rPr>
          <w:b/>
        </w:rPr>
      </w:pPr>
    </w:p>
    <w:p w14:paraId="2179A45A" w14:textId="77777777" w:rsidR="00DC603F" w:rsidRDefault="00DC603F" w:rsidP="000D256C">
      <w:pPr>
        <w:jc w:val="center"/>
        <w:rPr>
          <w:b/>
        </w:rPr>
      </w:pPr>
    </w:p>
    <w:p w14:paraId="52A2D1BB" w14:textId="77777777" w:rsidR="00DC603F" w:rsidRDefault="00DC603F" w:rsidP="000D256C">
      <w:pPr>
        <w:jc w:val="center"/>
        <w:rPr>
          <w:b/>
        </w:rPr>
      </w:pPr>
    </w:p>
    <w:p w14:paraId="4B54E63F" w14:textId="77777777" w:rsidR="00DC603F" w:rsidRDefault="00DC603F" w:rsidP="000D256C">
      <w:pPr>
        <w:jc w:val="center"/>
        <w:rPr>
          <w:b/>
        </w:rPr>
      </w:pPr>
    </w:p>
    <w:p w14:paraId="1311EDA2" w14:textId="77777777" w:rsidR="00DC603F" w:rsidRDefault="00DC603F" w:rsidP="000D256C">
      <w:pPr>
        <w:jc w:val="center"/>
        <w:rPr>
          <w:b/>
        </w:rPr>
      </w:pPr>
    </w:p>
    <w:p w14:paraId="31D62529" w14:textId="77777777" w:rsidR="00DC603F" w:rsidRDefault="00DC603F" w:rsidP="000D256C">
      <w:pPr>
        <w:jc w:val="center"/>
        <w:rPr>
          <w:b/>
        </w:rPr>
      </w:pPr>
    </w:p>
    <w:p w14:paraId="7F5C7068" w14:textId="77777777" w:rsidR="00DC603F" w:rsidRDefault="00DC603F" w:rsidP="000D256C">
      <w:pPr>
        <w:jc w:val="center"/>
        <w:rPr>
          <w:b/>
        </w:rPr>
      </w:pPr>
    </w:p>
    <w:p w14:paraId="18512FCF" w14:textId="77777777" w:rsidR="00DC603F" w:rsidRDefault="00DC603F" w:rsidP="000D256C">
      <w:pPr>
        <w:jc w:val="center"/>
        <w:rPr>
          <w:b/>
        </w:rPr>
      </w:pPr>
    </w:p>
    <w:p w14:paraId="7DA3CC92" w14:textId="77777777" w:rsidR="00DC603F" w:rsidRDefault="00DC603F" w:rsidP="000D256C">
      <w:pPr>
        <w:jc w:val="center"/>
        <w:rPr>
          <w:b/>
        </w:rPr>
      </w:pPr>
    </w:p>
    <w:p w14:paraId="0FEBFBF9" w14:textId="77777777" w:rsidR="00DC603F" w:rsidRDefault="00DC603F" w:rsidP="000D256C">
      <w:pPr>
        <w:jc w:val="center"/>
        <w:rPr>
          <w:b/>
        </w:rPr>
      </w:pPr>
    </w:p>
    <w:p w14:paraId="6B2E278B" w14:textId="77777777" w:rsidR="00DC603F" w:rsidRDefault="00DC603F" w:rsidP="000D256C">
      <w:pPr>
        <w:jc w:val="center"/>
        <w:rPr>
          <w:b/>
        </w:rPr>
      </w:pPr>
    </w:p>
    <w:p w14:paraId="64AFE027" w14:textId="77777777" w:rsidR="00DC603F" w:rsidRDefault="00DC603F" w:rsidP="000D256C">
      <w:pPr>
        <w:jc w:val="center"/>
        <w:rPr>
          <w:b/>
        </w:rPr>
      </w:pPr>
    </w:p>
    <w:p w14:paraId="4A371E4C" w14:textId="77777777" w:rsidR="00DC603F" w:rsidRDefault="00DC603F" w:rsidP="000D256C">
      <w:pPr>
        <w:jc w:val="center"/>
        <w:rPr>
          <w:b/>
        </w:rPr>
      </w:pPr>
    </w:p>
    <w:p w14:paraId="3F921330" w14:textId="77777777" w:rsidR="00DC603F" w:rsidRDefault="00DC603F" w:rsidP="000D256C">
      <w:pPr>
        <w:jc w:val="center"/>
        <w:rPr>
          <w:b/>
        </w:rPr>
      </w:pPr>
    </w:p>
    <w:p w14:paraId="61F70083" w14:textId="77777777" w:rsidR="00DC603F" w:rsidRDefault="00DC603F" w:rsidP="000D256C">
      <w:pPr>
        <w:jc w:val="center"/>
        <w:rPr>
          <w:b/>
        </w:rPr>
      </w:pPr>
    </w:p>
    <w:p w14:paraId="5BDB86E4" w14:textId="77777777" w:rsidR="00DC603F" w:rsidRDefault="00DC603F" w:rsidP="000D256C">
      <w:pPr>
        <w:jc w:val="center"/>
        <w:rPr>
          <w:b/>
        </w:rPr>
      </w:pPr>
    </w:p>
    <w:p w14:paraId="0FD2C8D9" w14:textId="77777777" w:rsidR="00DC603F" w:rsidRDefault="00DC603F" w:rsidP="000D256C">
      <w:pPr>
        <w:jc w:val="center"/>
        <w:rPr>
          <w:b/>
        </w:rPr>
      </w:pPr>
    </w:p>
    <w:p w14:paraId="50184D9E" w14:textId="7EF78D21" w:rsidR="000D256C" w:rsidRPr="00D1085C" w:rsidRDefault="001F4D05" w:rsidP="000D256C">
      <w:pPr>
        <w:jc w:val="center"/>
        <w:rPr>
          <w:b/>
          <w:lang w:val="id-ID"/>
        </w:rPr>
      </w:pPr>
      <w:r>
        <w:rPr>
          <w:b/>
        </w:rPr>
        <w:lastRenderedPageBreak/>
        <w:t>SENSOR VIRTUALIZATION FOR CLOUD BASED SENSOR MANAGEMENT SYSTEM</w:t>
      </w:r>
    </w:p>
    <w:p w14:paraId="4F6698AA" w14:textId="77777777" w:rsidR="007B3C39" w:rsidRPr="00D1085C" w:rsidRDefault="007B3C39" w:rsidP="000D256C">
      <w:pPr>
        <w:jc w:val="center"/>
        <w:rPr>
          <w:b/>
        </w:rPr>
      </w:pPr>
    </w:p>
    <w:tbl>
      <w:tblPr>
        <w:tblStyle w:val="TableGrid"/>
        <w:tblW w:w="58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4" w:type="dxa"/>
          <w:right w:w="14" w:type="dxa"/>
        </w:tblCellMar>
        <w:tblLook w:val="04A0" w:firstRow="1" w:lastRow="0" w:firstColumn="1" w:lastColumn="0" w:noHBand="0" w:noVBand="1"/>
      </w:tblPr>
      <w:tblGrid>
        <w:gridCol w:w="2094"/>
        <w:gridCol w:w="142"/>
        <w:gridCol w:w="3590"/>
      </w:tblGrid>
      <w:tr w:rsidR="001F45BB" w:rsidRPr="00D1085C" w14:paraId="7F8DCDCA" w14:textId="77777777" w:rsidTr="001F45BB">
        <w:tc>
          <w:tcPr>
            <w:tcW w:w="2094" w:type="dxa"/>
          </w:tcPr>
          <w:p w14:paraId="2DFB8BAC" w14:textId="77777777" w:rsidR="001F45BB" w:rsidRPr="00D1085C" w:rsidRDefault="001F45BB" w:rsidP="00D453C2">
            <w:pPr>
              <w:jc w:val="left"/>
              <w:rPr>
                <w:b/>
                <w:bCs/>
                <w:iCs/>
                <w:lang w:val="id-ID"/>
              </w:rPr>
            </w:pPr>
            <w:r w:rsidRPr="00D1085C">
              <w:rPr>
                <w:b/>
                <w:noProof/>
                <w:lang w:val="id-ID"/>
              </w:rPr>
              <w:t>Student’s Name</w:t>
            </w:r>
          </w:p>
        </w:tc>
        <w:tc>
          <w:tcPr>
            <w:tcW w:w="142" w:type="dxa"/>
          </w:tcPr>
          <w:p w14:paraId="262A1E20" w14:textId="77777777" w:rsidR="001F45BB" w:rsidRPr="00D1085C" w:rsidRDefault="001F45BB" w:rsidP="00D453C2">
            <w:pPr>
              <w:jc w:val="left"/>
              <w:rPr>
                <w:b/>
                <w:bCs/>
                <w:iCs/>
              </w:rPr>
            </w:pPr>
            <w:r w:rsidRPr="00D1085C">
              <w:rPr>
                <w:b/>
                <w:bCs/>
                <w:iCs/>
              </w:rPr>
              <w:t>:</w:t>
            </w:r>
          </w:p>
        </w:tc>
        <w:tc>
          <w:tcPr>
            <w:tcW w:w="3590" w:type="dxa"/>
          </w:tcPr>
          <w:p w14:paraId="38D286E5" w14:textId="2349FD50" w:rsidR="001F45BB" w:rsidRPr="00D1085C" w:rsidRDefault="001F45BB" w:rsidP="001F45BB">
            <w:pPr>
              <w:ind w:right="128"/>
              <w:jc w:val="left"/>
              <w:rPr>
                <w:b/>
                <w:bCs/>
                <w:iCs/>
              </w:rPr>
            </w:pPr>
            <w:r>
              <w:rPr>
                <w:b/>
                <w:noProof/>
              </w:rPr>
              <w:t>HADRIAN BAYANULHAQ SIREGAR</w:t>
            </w:r>
          </w:p>
        </w:tc>
      </w:tr>
      <w:tr w:rsidR="001F45BB" w:rsidRPr="00D1085C" w14:paraId="583964C0" w14:textId="77777777" w:rsidTr="001F45BB">
        <w:tc>
          <w:tcPr>
            <w:tcW w:w="2094" w:type="dxa"/>
          </w:tcPr>
          <w:p w14:paraId="7E1CACF9" w14:textId="77777777" w:rsidR="001F45BB" w:rsidRPr="00D1085C" w:rsidRDefault="001F45BB" w:rsidP="00D453C2">
            <w:pPr>
              <w:jc w:val="left"/>
              <w:rPr>
                <w:b/>
                <w:bCs/>
                <w:iCs/>
                <w:lang w:val="id-ID"/>
              </w:rPr>
            </w:pPr>
            <w:r w:rsidRPr="00D1085C">
              <w:rPr>
                <w:b/>
                <w:noProof/>
                <w:lang w:val="id-ID"/>
              </w:rPr>
              <w:t>Student’s ID</w:t>
            </w:r>
          </w:p>
        </w:tc>
        <w:tc>
          <w:tcPr>
            <w:tcW w:w="142" w:type="dxa"/>
          </w:tcPr>
          <w:p w14:paraId="2D24D08F" w14:textId="77777777" w:rsidR="001F45BB" w:rsidRPr="00D1085C" w:rsidRDefault="001F45BB" w:rsidP="00D453C2">
            <w:pPr>
              <w:jc w:val="left"/>
              <w:rPr>
                <w:b/>
                <w:bCs/>
                <w:iCs/>
              </w:rPr>
            </w:pPr>
            <w:r w:rsidRPr="00D1085C">
              <w:rPr>
                <w:b/>
                <w:bCs/>
                <w:iCs/>
              </w:rPr>
              <w:t>:</w:t>
            </w:r>
          </w:p>
        </w:tc>
        <w:tc>
          <w:tcPr>
            <w:tcW w:w="3590" w:type="dxa"/>
          </w:tcPr>
          <w:p w14:paraId="7861BA6A" w14:textId="37A3B794" w:rsidR="001F45BB" w:rsidRPr="00D1085C" w:rsidRDefault="001F45BB" w:rsidP="00D453C2">
            <w:pPr>
              <w:jc w:val="left"/>
              <w:rPr>
                <w:b/>
                <w:bCs/>
                <w:iCs/>
              </w:rPr>
            </w:pPr>
            <w:r>
              <w:rPr>
                <w:b/>
                <w:noProof/>
                <w:lang w:val="id-ID"/>
              </w:rPr>
              <w:t>5112100145</w:t>
            </w:r>
          </w:p>
        </w:tc>
      </w:tr>
      <w:tr w:rsidR="001F45BB" w:rsidRPr="00D1085C" w14:paraId="49B74018" w14:textId="77777777" w:rsidTr="001F45BB">
        <w:tc>
          <w:tcPr>
            <w:tcW w:w="2094" w:type="dxa"/>
          </w:tcPr>
          <w:p w14:paraId="2CDAF77D" w14:textId="77777777" w:rsidR="001F45BB" w:rsidRPr="00D1085C" w:rsidRDefault="001F45BB" w:rsidP="00D453C2">
            <w:pPr>
              <w:jc w:val="left"/>
              <w:rPr>
                <w:b/>
                <w:bCs/>
                <w:iCs/>
                <w:lang w:val="id-ID"/>
              </w:rPr>
            </w:pPr>
            <w:r w:rsidRPr="00D1085C">
              <w:rPr>
                <w:b/>
                <w:noProof/>
                <w:lang w:val="id-ID"/>
              </w:rPr>
              <w:t>Department</w:t>
            </w:r>
          </w:p>
        </w:tc>
        <w:tc>
          <w:tcPr>
            <w:tcW w:w="142" w:type="dxa"/>
          </w:tcPr>
          <w:p w14:paraId="675532CD" w14:textId="77777777" w:rsidR="001F45BB" w:rsidRPr="00D1085C" w:rsidRDefault="001F45BB" w:rsidP="00D453C2">
            <w:pPr>
              <w:jc w:val="left"/>
              <w:rPr>
                <w:b/>
                <w:bCs/>
                <w:iCs/>
              </w:rPr>
            </w:pPr>
            <w:r w:rsidRPr="00D1085C">
              <w:rPr>
                <w:b/>
                <w:bCs/>
                <w:iCs/>
              </w:rPr>
              <w:t>:</w:t>
            </w:r>
          </w:p>
        </w:tc>
        <w:tc>
          <w:tcPr>
            <w:tcW w:w="3590" w:type="dxa"/>
          </w:tcPr>
          <w:p w14:paraId="4A8ACBBF" w14:textId="77777777" w:rsidR="001F45BB" w:rsidRPr="00D1085C" w:rsidRDefault="001F45BB" w:rsidP="00D453C2">
            <w:pPr>
              <w:jc w:val="left"/>
              <w:rPr>
                <w:b/>
                <w:bCs/>
                <w:iCs/>
                <w:lang w:val="id-ID"/>
              </w:rPr>
            </w:pPr>
            <w:r w:rsidRPr="00D1085C">
              <w:rPr>
                <w:b/>
                <w:noProof/>
                <w:lang w:val="id-ID"/>
              </w:rPr>
              <w:t>Teknik Informatika FTIF-ITS</w:t>
            </w:r>
          </w:p>
        </w:tc>
      </w:tr>
      <w:tr w:rsidR="001F45BB" w:rsidRPr="00D1085C" w14:paraId="52C0E1CB" w14:textId="77777777" w:rsidTr="001F45BB">
        <w:tc>
          <w:tcPr>
            <w:tcW w:w="2094" w:type="dxa"/>
          </w:tcPr>
          <w:p w14:paraId="1622AD2A" w14:textId="77777777" w:rsidR="001F45BB" w:rsidRPr="00D1085C" w:rsidRDefault="001F45BB" w:rsidP="00D453C2">
            <w:pPr>
              <w:jc w:val="left"/>
              <w:rPr>
                <w:b/>
                <w:bCs/>
                <w:iCs/>
                <w:lang w:val="id-ID"/>
              </w:rPr>
            </w:pPr>
            <w:r w:rsidRPr="00D1085C">
              <w:rPr>
                <w:b/>
                <w:noProof/>
                <w:lang w:val="id-ID"/>
              </w:rPr>
              <w:t>First Advisor</w:t>
            </w:r>
          </w:p>
        </w:tc>
        <w:tc>
          <w:tcPr>
            <w:tcW w:w="142" w:type="dxa"/>
          </w:tcPr>
          <w:p w14:paraId="4B59F2EF" w14:textId="77777777" w:rsidR="001F45BB" w:rsidRPr="00D1085C" w:rsidRDefault="001F45BB" w:rsidP="00D453C2">
            <w:pPr>
              <w:jc w:val="left"/>
              <w:rPr>
                <w:b/>
                <w:bCs/>
                <w:iCs/>
              </w:rPr>
            </w:pPr>
            <w:r w:rsidRPr="00D1085C">
              <w:rPr>
                <w:b/>
                <w:bCs/>
                <w:iCs/>
              </w:rPr>
              <w:t>:</w:t>
            </w:r>
          </w:p>
        </w:tc>
        <w:tc>
          <w:tcPr>
            <w:tcW w:w="3590" w:type="dxa"/>
          </w:tcPr>
          <w:p w14:paraId="54C98A06" w14:textId="6629910A" w:rsidR="001F45BB" w:rsidRPr="00D1085C" w:rsidRDefault="00121B83" w:rsidP="00121B83">
            <w:pPr>
              <w:jc w:val="left"/>
              <w:rPr>
                <w:b/>
                <w:bCs/>
                <w:iCs/>
              </w:rPr>
            </w:pPr>
            <w:r>
              <w:rPr>
                <w:b/>
              </w:rPr>
              <w:t>Waskhito Wibisono, S.Kom., M.Eng., Ph.D.</w:t>
            </w:r>
          </w:p>
        </w:tc>
      </w:tr>
      <w:tr w:rsidR="001F45BB" w:rsidRPr="00D1085C" w14:paraId="71FA51AC" w14:textId="77777777" w:rsidTr="001F45BB">
        <w:trPr>
          <w:trHeight w:val="557"/>
        </w:trPr>
        <w:tc>
          <w:tcPr>
            <w:tcW w:w="2094" w:type="dxa"/>
          </w:tcPr>
          <w:p w14:paraId="4CA30BE0" w14:textId="77777777" w:rsidR="001F45BB" w:rsidRPr="00D1085C" w:rsidRDefault="001F45BB" w:rsidP="00D453C2">
            <w:pPr>
              <w:jc w:val="left"/>
              <w:rPr>
                <w:b/>
                <w:bCs/>
                <w:iCs/>
                <w:lang w:val="id-ID"/>
              </w:rPr>
            </w:pPr>
            <w:r w:rsidRPr="00D1085C">
              <w:rPr>
                <w:b/>
                <w:noProof/>
                <w:lang w:val="id-ID"/>
              </w:rPr>
              <w:t>Second Advisor</w:t>
            </w:r>
          </w:p>
        </w:tc>
        <w:tc>
          <w:tcPr>
            <w:tcW w:w="142" w:type="dxa"/>
          </w:tcPr>
          <w:p w14:paraId="260B7621" w14:textId="77777777" w:rsidR="001F45BB" w:rsidRPr="00D1085C" w:rsidRDefault="001F45BB" w:rsidP="00D453C2">
            <w:pPr>
              <w:jc w:val="left"/>
              <w:rPr>
                <w:b/>
                <w:bCs/>
                <w:iCs/>
              </w:rPr>
            </w:pPr>
            <w:r w:rsidRPr="00D1085C">
              <w:rPr>
                <w:b/>
                <w:bCs/>
                <w:iCs/>
              </w:rPr>
              <w:t>:</w:t>
            </w:r>
          </w:p>
        </w:tc>
        <w:tc>
          <w:tcPr>
            <w:tcW w:w="3590" w:type="dxa"/>
          </w:tcPr>
          <w:p w14:paraId="20BF9D17" w14:textId="3F3B89C9" w:rsidR="001F45BB" w:rsidRPr="00D1085C" w:rsidRDefault="000A1D1A" w:rsidP="00D453C2">
            <w:pPr>
              <w:jc w:val="left"/>
              <w:rPr>
                <w:b/>
                <w:bCs/>
                <w:iCs/>
                <w:lang w:val="id-ID"/>
              </w:rPr>
            </w:pPr>
            <w:r>
              <w:rPr>
                <w:b/>
              </w:rPr>
              <w:t>Royyana Muslim Ijtihadie, S.Kom., M.Kom., Ph.D.</w:t>
            </w:r>
          </w:p>
        </w:tc>
      </w:tr>
    </w:tbl>
    <w:p w14:paraId="2B1C16EA" w14:textId="77777777" w:rsidR="00D453C2" w:rsidRPr="00D1085C" w:rsidRDefault="00D453C2" w:rsidP="00D453C2">
      <w:pPr>
        <w:rPr>
          <w:noProof/>
          <w:lang w:val="id-ID"/>
        </w:rPr>
      </w:pPr>
      <w:bookmarkStart w:id="24" w:name="_Toc263602510"/>
      <w:bookmarkStart w:id="25" w:name="_Toc297322774"/>
    </w:p>
    <w:p w14:paraId="6FA7EA58" w14:textId="77777777" w:rsidR="00D453C2" w:rsidRPr="00D1085C" w:rsidRDefault="00D453C2" w:rsidP="00D453C2">
      <w:pPr>
        <w:rPr>
          <w:i/>
          <w:noProof/>
          <w:lang w:val="id-ID"/>
        </w:rPr>
      </w:pPr>
    </w:p>
    <w:p w14:paraId="17D61BEC" w14:textId="77777777" w:rsidR="00521F7A" w:rsidRPr="00D1085C" w:rsidRDefault="00521F7A" w:rsidP="00521F7A">
      <w:pPr>
        <w:pStyle w:val="Heading1"/>
        <w:numPr>
          <w:ilvl w:val="0"/>
          <w:numId w:val="0"/>
        </w:numPr>
        <w:spacing w:before="0" w:after="0"/>
        <w:rPr>
          <w:rFonts w:cs="Times New Roman"/>
          <w:noProof/>
          <w:sz w:val="22"/>
          <w:szCs w:val="22"/>
          <w:lang w:val="id-ID"/>
        </w:rPr>
      </w:pPr>
      <w:bookmarkStart w:id="26" w:name="_Toc418441041"/>
      <w:bookmarkStart w:id="27" w:name="_Toc422064223"/>
      <w:bookmarkStart w:id="28" w:name="_Toc451337865"/>
      <w:r w:rsidRPr="00D1085C">
        <w:rPr>
          <w:rFonts w:cs="Times New Roman"/>
          <w:i/>
          <w:noProof/>
          <w:sz w:val="22"/>
          <w:szCs w:val="22"/>
          <w:lang w:val="id-ID"/>
        </w:rPr>
        <w:t>Abstract</w:t>
      </w:r>
      <w:bookmarkEnd w:id="24"/>
      <w:bookmarkEnd w:id="25"/>
      <w:bookmarkEnd w:id="26"/>
      <w:bookmarkEnd w:id="27"/>
      <w:bookmarkEnd w:id="28"/>
    </w:p>
    <w:p w14:paraId="0BF9DA38" w14:textId="77777777" w:rsidR="00521F7A" w:rsidRPr="00D1085C" w:rsidRDefault="00521F7A" w:rsidP="000D256C">
      <w:pPr>
        <w:rPr>
          <w:noProof/>
          <w:lang w:val="id-ID" w:eastAsia="en-US"/>
        </w:rPr>
      </w:pPr>
    </w:p>
    <w:p w14:paraId="6AF7C129" w14:textId="77777777" w:rsidR="00117412" w:rsidRPr="00013C4D" w:rsidRDefault="00117412" w:rsidP="00013C4D">
      <w:pPr>
        <w:rPr>
          <w:b/>
          <w:i/>
          <w:noProof/>
          <w:color w:val="FF0000"/>
          <w:lang w:eastAsia="en-US"/>
        </w:rPr>
      </w:pPr>
      <w:bookmarkStart w:id="29" w:name="_Toc201483401"/>
      <w:bookmarkStart w:id="30" w:name="_Toc201678688"/>
      <w:bookmarkStart w:id="31" w:name="_Toc202014714"/>
      <w:bookmarkStart w:id="32" w:name="_Toc202027159"/>
      <w:bookmarkStart w:id="33" w:name="_Toc202027262"/>
      <w:bookmarkStart w:id="34" w:name="_Toc202027503"/>
      <w:bookmarkStart w:id="35" w:name="_Toc205366637"/>
    </w:p>
    <w:p w14:paraId="3DBA3210" w14:textId="77777777" w:rsidR="00117412" w:rsidRPr="00117412" w:rsidRDefault="00117412" w:rsidP="00117412">
      <w:pPr>
        <w:rPr>
          <w:lang w:val="id-ID" w:eastAsia="en-US"/>
        </w:rPr>
      </w:pPr>
    </w:p>
    <w:p w14:paraId="2B1F6682" w14:textId="77777777" w:rsidR="00117412" w:rsidRPr="00117412" w:rsidRDefault="00117412" w:rsidP="00117412">
      <w:pPr>
        <w:rPr>
          <w:lang w:val="id-ID" w:eastAsia="en-US"/>
        </w:rPr>
      </w:pPr>
    </w:p>
    <w:p w14:paraId="6EAC42C5" w14:textId="77777777" w:rsidR="00117412" w:rsidRPr="00117412" w:rsidRDefault="00117412" w:rsidP="00117412">
      <w:pPr>
        <w:rPr>
          <w:lang w:val="id-ID" w:eastAsia="en-US"/>
        </w:rPr>
      </w:pPr>
    </w:p>
    <w:p w14:paraId="618A6C96" w14:textId="77777777" w:rsidR="00117412" w:rsidRPr="00117412" w:rsidRDefault="00117412" w:rsidP="00117412">
      <w:pPr>
        <w:rPr>
          <w:lang w:val="id-ID" w:eastAsia="en-US"/>
        </w:rPr>
      </w:pPr>
    </w:p>
    <w:p w14:paraId="16749B6C" w14:textId="77777777" w:rsidR="00117412" w:rsidRPr="00117412" w:rsidRDefault="00117412" w:rsidP="00117412">
      <w:pPr>
        <w:rPr>
          <w:lang w:val="id-ID" w:eastAsia="en-US"/>
        </w:rPr>
      </w:pPr>
    </w:p>
    <w:p w14:paraId="127B4B6A" w14:textId="77777777" w:rsidR="00117412" w:rsidRPr="00117412" w:rsidRDefault="00117412" w:rsidP="00117412">
      <w:pPr>
        <w:rPr>
          <w:lang w:val="id-ID" w:eastAsia="en-US"/>
        </w:rPr>
      </w:pPr>
    </w:p>
    <w:p w14:paraId="1F08D86F" w14:textId="77777777" w:rsidR="00117412" w:rsidRPr="00117412" w:rsidRDefault="00117412" w:rsidP="00117412">
      <w:pPr>
        <w:rPr>
          <w:lang w:val="id-ID" w:eastAsia="en-US"/>
        </w:rPr>
      </w:pPr>
    </w:p>
    <w:p w14:paraId="3163D345" w14:textId="77777777" w:rsidR="00117412" w:rsidRPr="00117412" w:rsidRDefault="00117412" w:rsidP="00117412">
      <w:pPr>
        <w:rPr>
          <w:lang w:val="id-ID" w:eastAsia="en-US"/>
        </w:rPr>
      </w:pPr>
    </w:p>
    <w:p w14:paraId="5DACD9B4" w14:textId="77777777" w:rsidR="00117412" w:rsidRPr="00117412" w:rsidRDefault="00117412" w:rsidP="00117412">
      <w:pPr>
        <w:rPr>
          <w:lang w:val="id-ID" w:eastAsia="en-US"/>
        </w:rPr>
      </w:pPr>
    </w:p>
    <w:p w14:paraId="4B28ADD9" w14:textId="77777777" w:rsidR="00117412" w:rsidRPr="00117412" w:rsidRDefault="00117412" w:rsidP="00117412">
      <w:pPr>
        <w:rPr>
          <w:lang w:val="id-ID" w:eastAsia="en-US"/>
        </w:rPr>
      </w:pPr>
    </w:p>
    <w:p w14:paraId="72A24767" w14:textId="77777777" w:rsidR="00117412" w:rsidRPr="00117412" w:rsidRDefault="00117412" w:rsidP="00117412">
      <w:pPr>
        <w:rPr>
          <w:lang w:val="id-ID" w:eastAsia="en-US"/>
        </w:rPr>
      </w:pPr>
    </w:p>
    <w:p w14:paraId="569A37FF" w14:textId="77777777" w:rsidR="00117412" w:rsidRPr="00117412" w:rsidRDefault="00117412" w:rsidP="00117412">
      <w:pPr>
        <w:rPr>
          <w:lang w:val="id-ID" w:eastAsia="en-US"/>
        </w:rPr>
      </w:pPr>
    </w:p>
    <w:p w14:paraId="75631BF5" w14:textId="77777777" w:rsidR="00117412" w:rsidRPr="00117412" w:rsidRDefault="00117412" w:rsidP="00117412">
      <w:pPr>
        <w:rPr>
          <w:lang w:val="id-ID" w:eastAsia="en-US"/>
        </w:rPr>
      </w:pPr>
    </w:p>
    <w:p w14:paraId="76347C8A" w14:textId="77777777" w:rsidR="00117412" w:rsidRPr="00117412" w:rsidRDefault="00117412" w:rsidP="00117412">
      <w:pPr>
        <w:rPr>
          <w:lang w:val="id-ID" w:eastAsia="en-US"/>
        </w:rPr>
      </w:pPr>
    </w:p>
    <w:p w14:paraId="569AA1C2" w14:textId="77777777" w:rsidR="00117412" w:rsidRPr="00117412" w:rsidRDefault="00117412" w:rsidP="00117412">
      <w:pPr>
        <w:rPr>
          <w:lang w:val="id-ID" w:eastAsia="en-US"/>
        </w:rPr>
      </w:pPr>
    </w:p>
    <w:p w14:paraId="053C7169" w14:textId="77777777" w:rsidR="00117412" w:rsidRPr="00117412" w:rsidRDefault="00117412" w:rsidP="00117412">
      <w:pPr>
        <w:rPr>
          <w:lang w:val="id-ID" w:eastAsia="en-US"/>
        </w:rPr>
      </w:pPr>
    </w:p>
    <w:p w14:paraId="7AD78C21" w14:textId="77777777" w:rsidR="00117412" w:rsidRDefault="00117412" w:rsidP="00117412">
      <w:pPr>
        <w:rPr>
          <w:lang w:val="id-ID" w:eastAsia="en-US"/>
        </w:rPr>
      </w:pPr>
    </w:p>
    <w:p w14:paraId="3A27B6AA" w14:textId="77777777" w:rsidR="00117412" w:rsidRDefault="00117412" w:rsidP="00117412">
      <w:pPr>
        <w:jc w:val="center"/>
        <w:rPr>
          <w:lang w:eastAsia="en-US"/>
        </w:rPr>
      </w:pPr>
    </w:p>
    <w:p w14:paraId="20976828" w14:textId="77777777" w:rsidR="00117412" w:rsidRDefault="00117412" w:rsidP="00117412">
      <w:pPr>
        <w:jc w:val="center"/>
        <w:rPr>
          <w:lang w:eastAsia="en-US"/>
        </w:rPr>
      </w:pPr>
    </w:p>
    <w:p w14:paraId="6B839C8C" w14:textId="77777777" w:rsidR="00117412" w:rsidRPr="00117412" w:rsidRDefault="00117412" w:rsidP="00117412">
      <w:pPr>
        <w:jc w:val="center"/>
        <w:rPr>
          <w:lang w:eastAsia="en-US"/>
        </w:rPr>
      </w:pPr>
    </w:p>
    <w:p w14:paraId="331994C8" w14:textId="77777777" w:rsidR="00117412" w:rsidRDefault="00117412" w:rsidP="00117412">
      <w:pPr>
        <w:rPr>
          <w:lang w:val="id-ID" w:eastAsia="en-US"/>
        </w:rPr>
      </w:pPr>
    </w:p>
    <w:p w14:paraId="776D821D" w14:textId="77777777" w:rsidR="00440E16" w:rsidRPr="00117412" w:rsidRDefault="00440E16" w:rsidP="00117412">
      <w:pPr>
        <w:rPr>
          <w:lang w:val="id-ID" w:eastAsia="en-US"/>
        </w:rPr>
        <w:sectPr w:rsidR="00440E16" w:rsidRPr="00117412" w:rsidSect="00C27014">
          <w:headerReference w:type="even" r:id="rId31"/>
          <w:footerReference w:type="even" r:id="rId32"/>
          <w:headerReference w:type="first" r:id="rId33"/>
          <w:pgSz w:w="8392" w:h="11907" w:code="11"/>
          <w:pgMar w:top="1411" w:right="1138" w:bottom="1411" w:left="1411" w:header="720" w:footer="720" w:gutter="0"/>
          <w:pgNumType w:fmt="lowerRoman"/>
          <w:cols w:space="720"/>
          <w:titlePg/>
          <w:docGrid w:linePitch="360"/>
        </w:sectPr>
      </w:pPr>
    </w:p>
    <w:p w14:paraId="3F257AFC" w14:textId="77777777" w:rsidR="000D256C" w:rsidRPr="009333B1" w:rsidRDefault="000D256C" w:rsidP="000D256C">
      <w:pPr>
        <w:pStyle w:val="Heading1"/>
        <w:numPr>
          <w:ilvl w:val="0"/>
          <w:numId w:val="0"/>
        </w:numPr>
        <w:spacing w:before="0" w:after="0" w:line="360" w:lineRule="auto"/>
        <w:rPr>
          <w:rFonts w:cs="Times New Roman"/>
          <w:noProof/>
          <w:szCs w:val="24"/>
          <w:lang w:val="id-ID"/>
        </w:rPr>
      </w:pPr>
      <w:bookmarkStart w:id="36" w:name="_Toc263602511"/>
      <w:bookmarkStart w:id="37" w:name="_Toc297322775"/>
      <w:bookmarkStart w:id="38" w:name="_Toc418441042"/>
      <w:bookmarkStart w:id="39" w:name="_Toc422064224"/>
      <w:bookmarkStart w:id="40" w:name="_Toc451337866"/>
      <w:bookmarkEnd w:id="29"/>
      <w:bookmarkEnd w:id="30"/>
      <w:bookmarkEnd w:id="31"/>
      <w:bookmarkEnd w:id="32"/>
      <w:bookmarkEnd w:id="33"/>
      <w:bookmarkEnd w:id="34"/>
      <w:bookmarkEnd w:id="35"/>
      <w:r w:rsidRPr="009333B1">
        <w:rPr>
          <w:rFonts w:cs="Times New Roman"/>
          <w:noProof/>
          <w:szCs w:val="24"/>
          <w:lang w:val="id-ID"/>
        </w:rPr>
        <w:lastRenderedPageBreak/>
        <w:t>KATA PENGANTAR</w:t>
      </w:r>
      <w:bookmarkEnd w:id="36"/>
      <w:bookmarkEnd w:id="37"/>
      <w:bookmarkEnd w:id="38"/>
      <w:bookmarkEnd w:id="39"/>
      <w:bookmarkEnd w:id="40"/>
    </w:p>
    <w:p w14:paraId="1BEBF77B" w14:textId="77777777" w:rsidR="000D256C" w:rsidRPr="00326ED3" w:rsidRDefault="000D256C" w:rsidP="000D256C">
      <w:pPr>
        <w:jc w:val="center"/>
        <w:rPr>
          <w:noProof/>
          <w:color w:val="FF0000"/>
          <w:lang w:val="id-ID"/>
        </w:rPr>
      </w:pPr>
      <w:r w:rsidRPr="00326ED3">
        <w:rPr>
          <w:noProof/>
          <w:color w:val="FF0000"/>
          <w:lang w:val="id-ID" w:eastAsia="id-ID"/>
        </w:rPr>
        <w:drawing>
          <wp:inline distT="0" distB="0" distL="0" distR="0" wp14:anchorId="73F1BF4C" wp14:editId="70361C6D">
            <wp:extent cx="1674495" cy="344170"/>
            <wp:effectExtent l="19050" t="0" r="1905"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srcRect/>
                    <a:stretch>
                      <a:fillRect/>
                    </a:stretch>
                  </pic:blipFill>
                  <pic:spPr bwMode="auto">
                    <a:xfrm>
                      <a:off x="0" y="0"/>
                      <a:ext cx="1674495" cy="344170"/>
                    </a:xfrm>
                    <a:prstGeom prst="rect">
                      <a:avLst/>
                    </a:prstGeom>
                    <a:noFill/>
                    <a:ln w="9525">
                      <a:noFill/>
                      <a:miter lim="800000"/>
                      <a:headEnd/>
                      <a:tailEnd/>
                    </a:ln>
                  </pic:spPr>
                </pic:pic>
              </a:graphicData>
            </a:graphic>
          </wp:inline>
        </w:drawing>
      </w:r>
    </w:p>
    <w:p w14:paraId="4681ECAB" w14:textId="77777777" w:rsidR="006E377D" w:rsidRDefault="006E377D" w:rsidP="00C9049E">
      <w:pPr>
        <w:jc w:val="left"/>
        <w:rPr>
          <w:noProof/>
        </w:rPr>
      </w:pPr>
      <w:bookmarkStart w:id="41" w:name="_Toc263602512"/>
      <w:bookmarkStart w:id="42" w:name="_Toc297322776"/>
    </w:p>
    <w:p w14:paraId="016144CD" w14:textId="77777777" w:rsidR="006E377D" w:rsidRDefault="006E377D" w:rsidP="006E377D"/>
    <w:p w14:paraId="0B991670" w14:textId="256E80D1" w:rsidR="006E377D" w:rsidRPr="0086503C" w:rsidRDefault="006E377D" w:rsidP="00AE558C">
      <w:pPr>
        <w:suppressAutoHyphens/>
        <w:ind w:firstLine="720"/>
        <w:rPr>
          <w:color w:val="000000"/>
          <w:lang w:val="id-ID"/>
        </w:rPr>
      </w:pPr>
      <w:r w:rsidRPr="0013344B">
        <w:rPr>
          <w:noProof/>
          <w:lang w:val="id-ID"/>
        </w:rPr>
        <w:t>Alhamdulillahirabbil’alam</w:t>
      </w:r>
      <w:r>
        <w:rPr>
          <w:noProof/>
          <w:lang w:val="id-ID"/>
        </w:rPr>
        <w:t>in, segala puji bagi Allah SWT,</w:t>
      </w:r>
      <w:r>
        <w:rPr>
          <w:noProof/>
        </w:rPr>
        <w:t xml:space="preserve"> </w:t>
      </w:r>
      <w:r w:rsidRPr="0013344B">
        <w:rPr>
          <w:noProof/>
          <w:lang w:val="id-ID"/>
        </w:rPr>
        <w:t xml:space="preserve">yang telah melimpahkan rahmat dan hidayah-Nya sehingga penulis </w:t>
      </w:r>
      <w:r>
        <w:rPr>
          <w:noProof/>
          <w:lang w:val="id-ID"/>
        </w:rPr>
        <w:t>dapat</w:t>
      </w:r>
      <w:r w:rsidRPr="0013344B">
        <w:rPr>
          <w:noProof/>
          <w:lang w:val="id-ID"/>
        </w:rPr>
        <w:t xml:space="preserve"> menyelesaikan </w:t>
      </w:r>
      <w:r>
        <w:rPr>
          <w:noProof/>
          <w:lang w:val="id-ID"/>
        </w:rPr>
        <w:t>Tugas Akhir</w:t>
      </w:r>
      <w:r w:rsidRPr="0013344B">
        <w:rPr>
          <w:noProof/>
          <w:lang w:val="id-ID"/>
        </w:rPr>
        <w:t xml:space="preserve"> yang berjudul </w:t>
      </w:r>
      <w:r>
        <w:rPr>
          <w:b/>
          <w:i/>
          <w:noProof/>
        </w:rPr>
        <w:t>“</w:t>
      </w:r>
      <w:r w:rsidR="009D6830">
        <w:rPr>
          <w:b/>
          <w:color w:val="000000"/>
        </w:rPr>
        <w:t>RANCANG BANGUN SISTEM VIRTUALISASI SENSOR UNTUK MANAJEMEN SENSOR TERSEBAR BERBASIS KOMPUTASI AWAN</w:t>
      </w:r>
      <w:r>
        <w:rPr>
          <w:b/>
          <w:i/>
          <w:noProof/>
        </w:rPr>
        <w:t>”</w:t>
      </w:r>
      <w:r>
        <w:rPr>
          <w:b/>
          <w:noProof/>
        </w:rPr>
        <w:t xml:space="preserve">.  </w:t>
      </w:r>
    </w:p>
    <w:p w14:paraId="0AFE6F61" w14:textId="48E728E2" w:rsidR="006E377D" w:rsidRDefault="006E377D" w:rsidP="00AE558C">
      <w:pPr>
        <w:ind w:firstLine="720"/>
        <w:rPr>
          <w:noProof/>
        </w:rPr>
      </w:pPr>
      <w:r>
        <w:rPr>
          <w:noProof/>
        </w:rPr>
        <w:t xml:space="preserve">Pengerjaan Tugas Akhir ini merupakan salah satu dari sekian banyak kesempatan yang saya dapatkan, untuk mendapatkan ilmu dan pengalaman berharga selama saya berada di kampus Teknik Informatika ITS ini.  </w:t>
      </w:r>
    </w:p>
    <w:p w14:paraId="5E038D0D" w14:textId="77777777" w:rsidR="006E377D" w:rsidRDefault="006E377D" w:rsidP="005C65D1">
      <w:pPr>
        <w:ind w:firstLine="720"/>
        <w:rPr>
          <w:noProof/>
        </w:rPr>
      </w:pPr>
      <w:r>
        <w:rPr>
          <w:noProof/>
        </w:rPr>
        <w:t>Selesainya Tugas Akhir ini tidak lepas dari bantuan dan dukungan beberapa pihak. Sehingga pada kesempatan ini penulis mengucapkan syukur dan terima kasih kepada:</w:t>
      </w:r>
    </w:p>
    <w:p w14:paraId="494725BE" w14:textId="77777777" w:rsidR="006E377D" w:rsidRPr="00F401AD" w:rsidRDefault="006E377D" w:rsidP="00DE5D01">
      <w:pPr>
        <w:pStyle w:val="ListParagraph"/>
        <w:numPr>
          <w:ilvl w:val="0"/>
          <w:numId w:val="8"/>
        </w:numPr>
        <w:ind w:left="360"/>
        <w:rPr>
          <w:noProof/>
        </w:rPr>
      </w:pPr>
      <w:r w:rsidRPr="00F401AD">
        <w:rPr>
          <w:noProof/>
        </w:rPr>
        <w:t>Allah SWT dan Nabi Muhammad SAW</w:t>
      </w:r>
      <w:r>
        <w:rPr>
          <w:noProof/>
        </w:rPr>
        <w:t>.</w:t>
      </w:r>
    </w:p>
    <w:p w14:paraId="497FCF7A" w14:textId="77777777" w:rsidR="006E377D" w:rsidRPr="00F401AD" w:rsidRDefault="006E377D" w:rsidP="00DE5D01">
      <w:pPr>
        <w:pStyle w:val="ListParagraph"/>
        <w:numPr>
          <w:ilvl w:val="0"/>
          <w:numId w:val="8"/>
        </w:numPr>
        <w:ind w:left="360"/>
        <w:rPr>
          <w:noProof/>
        </w:rPr>
      </w:pPr>
      <w:r>
        <w:rPr>
          <w:noProof/>
        </w:rPr>
        <w:t>Ibu, Ibu, Ibu, Ayah dan Adik yang selalu memberikan do’a, dukungan, serta motivasi, sehingga penulis selalu termotivasi untuk menyelesaikan Tugas Akhir.</w:t>
      </w:r>
    </w:p>
    <w:p w14:paraId="474752E9" w14:textId="174D0CB3" w:rsidR="006E377D" w:rsidRPr="00F401AD" w:rsidRDefault="006E377D" w:rsidP="00DE5D01">
      <w:pPr>
        <w:pStyle w:val="ListParagraph"/>
        <w:numPr>
          <w:ilvl w:val="0"/>
          <w:numId w:val="8"/>
        </w:numPr>
        <w:ind w:left="360"/>
        <w:rPr>
          <w:noProof/>
        </w:rPr>
      </w:pPr>
      <w:r>
        <w:rPr>
          <w:noProof/>
        </w:rPr>
        <w:t xml:space="preserve">Bapak </w:t>
      </w:r>
      <w:r w:rsidR="0003201C">
        <w:rPr>
          <w:noProof/>
        </w:rPr>
        <w:t>Waskhito Wibisono, S.Kom., M.Eng., Ph.D</w:t>
      </w:r>
      <w:r>
        <w:rPr>
          <w:szCs w:val="27"/>
        </w:rPr>
        <w:t xml:space="preserve"> selaku pembimbing I yang selalu menyemangati dan memotivasi dengan ilmu-ilmu yang diluar dugaan saya</w:t>
      </w:r>
      <w:r w:rsidRPr="00F401AD">
        <w:rPr>
          <w:szCs w:val="27"/>
        </w:rPr>
        <w:t>.</w:t>
      </w:r>
    </w:p>
    <w:p w14:paraId="16449B73" w14:textId="7B40D7EC" w:rsidR="006E377D" w:rsidRPr="00F401AD" w:rsidRDefault="001B7FF4" w:rsidP="00DE5D01">
      <w:pPr>
        <w:pStyle w:val="ListParagraph"/>
        <w:numPr>
          <w:ilvl w:val="0"/>
          <w:numId w:val="8"/>
        </w:numPr>
        <w:ind w:left="360"/>
        <w:rPr>
          <w:noProof/>
        </w:rPr>
      </w:pPr>
      <w:r>
        <w:rPr>
          <w:szCs w:val="27"/>
        </w:rPr>
        <w:t>Bapak Royyana Muslim Ijtihadie, S.Kom., M.Kom., Ph.D selaku</w:t>
      </w:r>
      <w:r w:rsidR="006E377D">
        <w:t xml:space="preserve"> pembimbing II yang telah mengoreksi buku ini dengan cermat</w:t>
      </w:r>
      <w:r w:rsidR="006E377D" w:rsidRPr="00F401AD">
        <w:rPr>
          <w:szCs w:val="27"/>
        </w:rPr>
        <w:t>.</w:t>
      </w:r>
    </w:p>
    <w:p w14:paraId="610C4658" w14:textId="016DA19D" w:rsidR="006E377D" w:rsidRPr="006E377D" w:rsidRDefault="00A73E56" w:rsidP="00DE5D01">
      <w:pPr>
        <w:pStyle w:val="ListParagraph"/>
        <w:numPr>
          <w:ilvl w:val="0"/>
          <w:numId w:val="8"/>
        </w:numPr>
        <w:ind w:left="360"/>
        <w:rPr>
          <w:b/>
          <w:noProof/>
        </w:rPr>
      </w:pPr>
      <w:r>
        <w:rPr>
          <w:noProof/>
        </w:rPr>
        <w:t>Bapak, Ibu dosen Jurusan Teknik Informatika ITS yang telah banyak memberikan ilmu dan bimbingan yang tak ternilai harganya bagi penulis.</w:t>
      </w:r>
    </w:p>
    <w:p w14:paraId="2EF38752" w14:textId="0DDA7BD0" w:rsidR="006E377D" w:rsidRPr="006E377D" w:rsidRDefault="006E377D" w:rsidP="00DE5D01">
      <w:pPr>
        <w:pStyle w:val="ListParagraph"/>
        <w:numPr>
          <w:ilvl w:val="0"/>
          <w:numId w:val="8"/>
        </w:numPr>
        <w:ind w:left="360"/>
        <w:rPr>
          <w:b/>
          <w:noProof/>
        </w:rPr>
      </w:pPr>
      <w:r>
        <w:rPr>
          <w:noProof/>
        </w:rPr>
        <w:t xml:space="preserve">Teman – Teman </w:t>
      </w:r>
      <w:r w:rsidR="004B7810">
        <w:rPr>
          <w:noProof/>
        </w:rPr>
        <w:t>Datangaja.com</w:t>
      </w:r>
      <w:r>
        <w:rPr>
          <w:noProof/>
        </w:rPr>
        <w:t xml:space="preserve"> yang telah mengisi waktu-waktu penulis </w:t>
      </w:r>
      <w:r w:rsidR="004B7810">
        <w:rPr>
          <w:noProof/>
        </w:rPr>
        <w:t xml:space="preserve">dengan tantangan, pengalaman, dan kesempatan bergabung dan merasakan atmosfir menantang dalam sebuah </w:t>
      </w:r>
      <w:r w:rsidR="004B7810">
        <w:rPr>
          <w:i/>
          <w:noProof/>
        </w:rPr>
        <w:t>startup</w:t>
      </w:r>
      <w:r>
        <w:rPr>
          <w:noProof/>
        </w:rPr>
        <w:t>.</w:t>
      </w:r>
    </w:p>
    <w:p w14:paraId="0BD210C6" w14:textId="5FB796C7" w:rsidR="006E377D" w:rsidRPr="006E377D" w:rsidRDefault="004B7810" w:rsidP="00DE5D01">
      <w:pPr>
        <w:pStyle w:val="ListParagraph"/>
        <w:numPr>
          <w:ilvl w:val="0"/>
          <w:numId w:val="8"/>
        </w:numPr>
        <w:ind w:left="360"/>
        <w:rPr>
          <w:b/>
          <w:noProof/>
        </w:rPr>
      </w:pPr>
      <w:r>
        <w:rPr>
          <w:noProof/>
        </w:rPr>
        <w:lastRenderedPageBreak/>
        <w:t>Teman – teman angkatan 2012</w:t>
      </w:r>
      <w:r w:rsidR="006E377D">
        <w:rPr>
          <w:noProof/>
        </w:rPr>
        <w:t>, tanpa mereka, saya tidak akan merasakan apa itu yang dinamakan “Angkatan”.</w:t>
      </w:r>
    </w:p>
    <w:p w14:paraId="14DA249E" w14:textId="01EAAD65" w:rsidR="007A5450" w:rsidRPr="007A5450" w:rsidRDefault="006E377D" w:rsidP="00DE5D01">
      <w:pPr>
        <w:pStyle w:val="ListParagraph"/>
        <w:numPr>
          <w:ilvl w:val="0"/>
          <w:numId w:val="8"/>
        </w:numPr>
        <w:ind w:left="360"/>
        <w:rPr>
          <w:b/>
          <w:noProof/>
        </w:rPr>
      </w:pPr>
      <w:r>
        <w:rPr>
          <w:noProof/>
        </w:rPr>
        <w:t xml:space="preserve">Teman – teman Laboratorium </w:t>
      </w:r>
      <w:r w:rsidR="0071511B">
        <w:rPr>
          <w:noProof/>
        </w:rPr>
        <w:t>Dasar Terapan Komputasi</w:t>
      </w:r>
      <w:r w:rsidR="009C3235">
        <w:rPr>
          <w:noProof/>
        </w:rPr>
        <w:t xml:space="preserve">, </w:t>
      </w:r>
      <w:r>
        <w:rPr>
          <w:noProof/>
        </w:rPr>
        <w:t xml:space="preserve">yang </w:t>
      </w:r>
      <w:r w:rsidR="007A5450">
        <w:rPr>
          <w:noProof/>
        </w:rPr>
        <w:t>telah mengajari saya banyak sekali hal secara tidak langsung.</w:t>
      </w:r>
    </w:p>
    <w:p w14:paraId="291FFD47" w14:textId="77777777" w:rsidR="006E377D" w:rsidRDefault="006E377D" w:rsidP="006E377D">
      <w:pPr>
        <w:pStyle w:val="ListParagraph"/>
        <w:ind w:left="0"/>
        <w:rPr>
          <w:noProof/>
        </w:rPr>
      </w:pPr>
    </w:p>
    <w:p w14:paraId="4B444B6F" w14:textId="77777777" w:rsidR="006E377D" w:rsidRPr="00F401AD" w:rsidRDefault="006E377D" w:rsidP="006E377D">
      <w:pPr>
        <w:pStyle w:val="ListParagraph"/>
        <w:ind w:left="0"/>
      </w:pPr>
      <w:r w:rsidRPr="00F401AD">
        <w:t>Penulis menyadari bahwa Tugas Akhir ini masih memiliki banyak kekurangan. Sehingga dengan kerendahan hati, penulis mengharapkan kritik dan saran dari pembaca untuk perbaikan ke depannya.</w:t>
      </w:r>
    </w:p>
    <w:p w14:paraId="160EB579" w14:textId="77777777" w:rsidR="006E377D" w:rsidRPr="00792B68" w:rsidRDefault="006E377D" w:rsidP="006E377D">
      <w:pPr>
        <w:pStyle w:val="ListParagraph"/>
        <w:ind w:left="0"/>
      </w:pPr>
    </w:p>
    <w:p w14:paraId="4D5495C2" w14:textId="698DAE57" w:rsidR="006E377D" w:rsidRDefault="006E377D" w:rsidP="006E377D">
      <w:pPr>
        <w:ind w:firstLine="720"/>
        <w:jc w:val="right"/>
      </w:pPr>
      <w:r>
        <w:t xml:space="preserve">Surabaya, </w:t>
      </w:r>
      <w:r w:rsidR="00FE55ED">
        <w:t>Mei 2016</w:t>
      </w:r>
    </w:p>
    <w:p w14:paraId="41021329" w14:textId="77777777" w:rsidR="006E377D" w:rsidRDefault="006E377D" w:rsidP="006E377D">
      <w:pPr>
        <w:jc w:val="center"/>
      </w:pPr>
    </w:p>
    <w:p w14:paraId="07A5E404" w14:textId="77777777" w:rsidR="006E377D" w:rsidRDefault="006E377D" w:rsidP="006E377D"/>
    <w:p w14:paraId="022911F3" w14:textId="77777777" w:rsidR="003A6079" w:rsidRPr="006E377D" w:rsidRDefault="003A6079" w:rsidP="006E377D">
      <w:pPr>
        <w:sectPr w:rsidR="003A6079" w:rsidRPr="006E377D" w:rsidSect="006E377D">
          <w:headerReference w:type="even" r:id="rId35"/>
          <w:headerReference w:type="default" r:id="rId36"/>
          <w:footerReference w:type="even" r:id="rId37"/>
          <w:headerReference w:type="first" r:id="rId38"/>
          <w:pgSz w:w="8392" w:h="11907" w:code="11"/>
          <w:pgMar w:top="1411" w:right="1138" w:bottom="1411" w:left="1260" w:header="720" w:footer="720" w:gutter="0"/>
          <w:pgNumType w:fmt="lowerRoman" w:start="11"/>
          <w:cols w:space="720"/>
          <w:titlePg/>
          <w:docGrid w:linePitch="360"/>
        </w:sectPr>
      </w:pPr>
    </w:p>
    <w:p w14:paraId="3B403EB3" w14:textId="2B75AC75" w:rsidR="000D256C" w:rsidRDefault="000D256C" w:rsidP="00AA5F7C">
      <w:pPr>
        <w:pStyle w:val="Heading1"/>
        <w:numPr>
          <w:ilvl w:val="0"/>
          <w:numId w:val="0"/>
        </w:numPr>
        <w:spacing w:before="0" w:after="0"/>
        <w:rPr>
          <w:rFonts w:cs="Times New Roman"/>
          <w:noProof/>
          <w:szCs w:val="24"/>
          <w:lang w:val="id-ID"/>
        </w:rPr>
      </w:pPr>
      <w:bookmarkStart w:id="43" w:name="_Toc418441043"/>
      <w:bookmarkStart w:id="44" w:name="_Toc422064225"/>
      <w:bookmarkStart w:id="45" w:name="_Toc451337867"/>
      <w:r w:rsidRPr="00326ED3">
        <w:rPr>
          <w:rFonts w:cs="Times New Roman"/>
          <w:noProof/>
          <w:szCs w:val="24"/>
          <w:lang w:val="id-ID"/>
        </w:rPr>
        <w:lastRenderedPageBreak/>
        <w:t>DAFTAR ISI</w:t>
      </w:r>
      <w:bookmarkEnd w:id="41"/>
      <w:bookmarkEnd w:id="42"/>
      <w:bookmarkEnd w:id="43"/>
      <w:bookmarkEnd w:id="44"/>
      <w:bookmarkEnd w:id="45"/>
    </w:p>
    <w:p w14:paraId="29FA3800" w14:textId="5E9A9960" w:rsidR="00A96F4A" w:rsidRPr="00A96F4A" w:rsidRDefault="00A96F4A" w:rsidP="00A96F4A">
      <w:pPr>
        <w:rPr>
          <w:lang w:val="id-ID" w:eastAsia="en-US"/>
        </w:rPr>
      </w:pPr>
    </w:p>
    <w:p w14:paraId="2AB22994" w14:textId="77777777" w:rsidR="007566A5" w:rsidRDefault="007566A5" w:rsidP="007566A5">
      <w:pPr>
        <w:pStyle w:val="Normal1"/>
        <w:rPr>
          <w:lang w:val="id-ID"/>
        </w:rPr>
      </w:pPr>
    </w:p>
    <w:p w14:paraId="190C58F6" w14:textId="7EE96B83" w:rsidR="005777C8" w:rsidRPr="004968E9" w:rsidRDefault="005777C8" w:rsidP="004968E9">
      <w:pPr>
        <w:pStyle w:val="TOC1"/>
        <w:rPr>
          <w:rFonts w:asciiTheme="minorHAnsi" w:eastAsiaTheme="minorEastAsia" w:hAnsiTheme="minorHAnsi" w:cstheme="minorBidi"/>
          <w:lang w:eastAsia="id-ID"/>
        </w:rPr>
      </w:pPr>
      <w:r>
        <w:rPr>
          <w:lang w:val="en-US"/>
        </w:rPr>
        <w:fldChar w:fldCharType="begin"/>
      </w:r>
      <w:r>
        <w:rPr>
          <w:lang w:val="en-US"/>
        </w:rPr>
        <w:instrText xml:space="preserve"> TOC \o "1-3" \h \z \u </w:instrText>
      </w:r>
      <w:r>
        <w:rPr>
          <w:lang w:val="en-US"/>
        </w:rPr>
        <w:fldChar w:fldCharType="separate"/>
      </w:r>
      <w:hyperlink w:anchor="_Toc451337864" w:history="1">
        <w:r w:rsidRPr="004968E9">
          <w:rPr>
            <w:rStyle w:val="Hyperlink"/>
          </w:rPr>
          <w:t>Abstrak</w:t>
        </w:r>
        <w:r w:rsidRPr="004968E9">
          <w:rPr>
            <w:webHidden/>
          </w:rPr>
          <w:tab/>
        </w:r>
        <w:r w:rsidRPr="004968E9">
          <w:rPr>
            <w:webHidden/>
          </w:rPr>
          <w:fldChar w:fldCharType="begin"/>
        </w:r>
        <w:r w:rsidRPr="004968E9">
          <w:rPr>
            <w:webHidden/>
          </w:rPr>
          <w:instrText xml:space="preserve"> PAGEREF _Toc451337864 \h </w:instrText>
        </w:r>
        <w:r w:rsidRPr="004968E9">
          <w:rPr>
            <w:webHidden/>
          </w:rPr>
        </w:r>
        <w:r w:rsidRPr="004968E9">
          <w:rPr>
            <w:webHidden/>
          </w:rPr>
          <w:fldChar w:fldCharType="separate"/>
        </w:r>
        <w:r w:rsidR="00A92C41">
          <w:rPr>
            <w:webHidden/>
          </w:rPr>
          <w:t>vii</w:t>
        </w:r>
        <w:r w:rsidRPr="004968E9">
          <w:rPr>
            <w:webHidden/>
          </w:rPr>
          <w:fldChar w:fldCharType="end"/>
        </w:r>
      </w:hyperlink>
    </w:p>
    <w:p w14:paraId="09BD8B65" w14:textId="1E1E2740" w:rsidR="005777C8" w:rsidRDefault="0096148D" w:rsidP="004968E9">
      <w:pPr>
        <w:pStyle w:val="TOC1"/>
        <w:rPr>
          <w:rFonts w:asciiTheme="minorHAnsi" w:eastAsiaTheme="minorEastAsia" w:hAnsiTheme="minorHAnsi" w:cstheme="minorBidi"/>
          <w:lang w:eastAsia="id-ID"/>
        </w:rPr>
      </w:pPr>
      <w:hyperlink w:anchor="_Toc451337865" w:history="1">
        <w:r w:rsidR="005777C8" w:rsidRPr="00056E40">
          <w:rPr>
            <w:rStyle w:val="Hyperlink"/>
            <w:i/>
          </w:rPr>
          <w:t>Abstract</w:t>
        </w:r>
        <w:r w:rsidR="005777C8">
          <w:rPr>
            <w:webHidden/>
          </w:rPr>
          <w:tab/>
        </w:r>
        <w:r w:rsidR="005777C8">
          <w:rPr>
            <w:webHidden/>
          </w:rPr>
          <w:fldChar w:fldCharType="begin"/>
        </w:r>
        <w:r w:rsidR="005777C8">
          <w:rPr>
            <w:webHidden/>
          </w:rPr>
          <w:instrText xml:space="preserve"> PAGEREF _Toc451337865 \h </w:instrText>
        </w:r>
        <w:r w:rsidR="005777C8">
          <w:rPr>
            <w:webHidden/>
          </w:rPr>
        </w:r>
        <w:r w:rsidR="005777C8">
          <w:rPr>
            <w:webHidden/>
          </w:rPr>
          <w:fldChar w:fldCharType="separate"/>
        </w:r>
        <w:r w:rsidR="00A92C41">
          <w:rPr>
            <w:webHidden/>
          </w:rPr>
          <w:t>viii</w:t>
        </w:r>
        <w:r w:rsidR="005777C8">
          <w:rPr>
            <w:webHidden/>
          </w:rPr>
          <w:fldChar w:fldCharType="end"/>
        </w:r>
      </w:hyperlink>
    </w:p>
    <w:p w14:paraId="479953BE" w14:textId="46B1A455" w:rsidR="005777C8" w:rsidRDefault="0096148D" w:rsidP="004968E9">
      <w:pPr>
        <w:pStyle w:val="TOC1"/>
        <w:rPr>
          <w:rFonts w:asciiTheme="minorHAnsi" w:eastAsiaTheme="minorEastAsia" w:hAnsiTheme="minorHAnsi" w:cstheme="minorBidi"/>
          <w:lang w:eastAsia="id-ID"/>
        </w:rPr>
      </w:pPr>
      <w:hyperlink w:anchor="_Toc451337866" w:history="1">
        <w:r w:rsidR="005777C8" w:rsidRPr="00056E40">
          <w:rPr>
            <w:rStyle w:val="Hyperlink"/>
          </w:rPr>
          <w:t>KATA PENGANTAR</w:t>
        </w:r>
        <w:r w:rsidR="005777C8">
          <w:rPr>
            <w:webHidden/>
          </w:rPr>
          <w:tab/>
        </w:r>
        <w:r w:rsidR="005777C8">
          <w:rPr>
            <w:webHidden/>
          </w:rPr>
          <w:fldChar w:fldCharType="begin"/>
        </w:r>
        <w:r w:rsidR="005777C8">
          <w:rPr>
            <w:webHidden/>
          </w:rPr>
          <w:instrText xml:space="preserve"> PAGEREF _Toc451337866 \h </w:instrText>
        </w:r>
        <w:r w:rsidR="005777C8">
          <w:rPr>
            <w:webHidden/>
          </w:rPr>
        </w:r>
        <w:r w:rsidR="005777C8">
          <w:rPr>
            <w:webHidden/>
          </w:rPr>
          <w:fldChar w:fldCharType="separate"/>
        </w:r>
        <w:r w:rsidR="00A92C41">
          <w:rPr>
            <w:webHidden/>
          </w:rPr>
          <w:t>xi</w:t>
        </w:r>
        <w:r w:rsidR="005777C8">
          <w:rPr>
            <w:webHidden/>
          </w:rPr>
          <w:fldChar w:fldCharType="end"/>
        </w:r>
      </w:hyperlink>
    </w:p>
    <w:p w14:paraId="602E86C0" w14:textId="426E1037" w:rsidR="005777C8" w:rsidRDefault="0096148D" w:rsidP="004968E9">
      <w:pPr>
        <w:pStyle w:val="TOC1"/>
        <w:rPr>
          <w:rFonts w:asciiTheme="minorHAnsi" w:eastAsiaTheme="minorEastAsia" w:hAnsiTheme="minorHAnsi" w:cstheme="minorBidi"/>
          <w:lang w:eastAsia="id-ID"/>
        </w:rPr>
      </w:pPr>
      <w:hyperlink w:anchor="_Toc451337867" w:history="1">
        <w:r w:rsidR="005777C8" w:rsidRPr="00056E40">
          <w:rPr>
            <w:rStyle w:val="Hyperlink"/>
          </w:rPr>
          <w:t>DAFTAR ISI</w:t>
        </w:r>
        <w:r w:rsidR="005777C8">
          <w:rPr>
            <w:webHidden/>
          </w:rPr>
          <w:tab/>
        </w:r>
        <w:r w:rsidR="005777C8">
          <w:rPr>
            <w:webHidden/>
          </w:rPr>
          <w:fldChar w:fldCharType="begin"/>
        </w:r>
        <w:r w:rsidR="005777C8">
          <w:rPr>
            <w:webHidden/>
          </w:rPr>
          <w:instrText xml:space="preserve"> PAGEREF _Toc451337867 \h </w:instrText>
        </w:r>
        <w:r w:rsidR="005777C8">
          <w:rPr>
            <w:webHidden/>
          </w:rPr>
        </w:r>
        <w:r w:rsidR="005777C8">
          <w:rPr>
            <w:webHidden/>
          </w:rPr>
          <w:fldChar w:fldCharType="separate"/>
        </w:r>
        <w:r w:rsidR="00A92C41">
          <w:rPr>
            <w:webHidden/>
          </w:rPr>
          <w:t>xiii</w:t>
        </w:r>
        <w:r w:rsidR="005777C8">
          <w:rPr>
            <w:webHidden/>
          </w:rPr>
          <w:fldChar w:fldCharType="end"/>
        </w:r>
      </w:hyperlink>
    </w:p>
    <w:p w14:paraId="73F44EB6" w14:textId="6DBC51FC" w:rsidR="005777C8" w:rsidRDefault="0096148D" w:rsidP="004968E9">
      <w:pPr>
        <w:pStyle w:val="TOC1"/>
        <w:rPr>
          <w:rFonts w:asciiTheme="minorHAnsi" w:eastAsiaTheme="minorEastAsia" w:hAnsiTheme="minorHAnsi" w:cstheme="minorBidi"/>
          <w:lang w:eastAsia="id-ID"/>
        </w:rPr>
      </w:pPr>
      <w:hyperlink w:anchor="_Toc451337868" w:history="1">
        <w:r w:rsidR="005777C8" w:rsidRPr="00056E40">
          <w:rPr>
            <w:rStyle w:val="Hyperlink"/>
          </w:rPr>
          <w:t>DAFTAR GAMBAR</w:t>
        </w:r>
        <w:r w:rsidR="005777C8">
          <w:rPr>
            <w:webHidden/>
          </w:rPr>
          <w:tab/>
        </w:r>
        <w:r w:rsidR="005777C8">
          <w:rPr>
            <w:webHidden/>
          </w:rPr>
          <w:fldChar w:fldCharType="begin"/>
        </w:r>
        <w:r w:rsidR="005777C8">
          <w:rPr>
            <w:webHidden/>
          </w:rPr>
          <w:instrText xml:space="preserve"> PAGEREF _Toc451337868 \h </w:instrText>
        </w:r>
        <w:r w:rsidR="005777C8">
          <w:rPr>
            <w:webHidden/>
          </w:rPr>
        </w:r>
        <w:r w:rsidR="005777C8">
          <w:rPr>
            <w:webHidden/>
          </w:rPr>
          <w:fldChar w:fldCharType="separate"/>
        </w:r>
        <w:r w:rsidR="00A92C41">
          <w:rPr>
            <w:webHidden/>
          </w:rPr>
          <w:t>xv</w:t>
        </w:r>
        <w:r w:rsidR="005777C8">
          <w:rPr>
            <w:webHidden/>
          </w:rPr>
          <w:fldChar w:fldCharType="end"/>
        </w:r>
      </w:hyperlink>
    </w:p>
    <w:p w14:paraId="7E7C8995" w14:textId="226F075E" w:rsidR="005777C8" w:rsidRDefault="0096148D" w:rsidP="004968E9">
      <w:pPr>
        <w:pStyle w:val="TOC1"/>
        <w:rPr>
          <w:rFonts w:asciiTheme="minorHAnsi" w:eastAsiaTheme="minorEastAsia" w:hAnsiTheme="minorHAnsi" w:cstheme="minorBidi"/>
          <w:lang w:eastAsia="id-ID"/>
        </w:rPr>
      </w:pPr>
      <w:hyperlink w:anchor="_Toc451337869" w:history="1">
        <w:r w:rsidR="005777C8" w:rsidRPr="00056E40">
          <w:rPr>
            <w:rStyle w:val="Hyperlink"/>
          </w:rPr>
          <w:t>DAFTAR TABEL</w:t>
        </w:r>
        <w:r w:rsidR="005777C8">
          <w:rPr>
            <w:webHidden/>
          </w:rPr>
          <w:tab/>
        </w:r>
        <w:r w:rsidR="005777C8">
          <w:rPr>
            <w:webHidden/>
          </w:rPr>
          <w:fldChar w:fldCharType="begin"/>
        </w:r>
        <w:r w:rsidR="005777C8">
          <w:rPr>
            <w:webHidden/>
          </w:rPr>
          <w:instrText xml:space="preserve"> PAGEREF _Toc451337869 \h </w:instrText>
        </w:r>
        <w:r w:rsidR="005777C8">
          <w:rPr>
            <w:webHidden/>
          </w:rPr>
        </w:r>
        <w:r w:rsidR="005777C8">
          <w:rPr>
            <w:webHidden/>
          </w:rPr>
          <w:fldChar w:fldCharType="separate"/>
        </w:r>
        <w:r w:rsidR="00A92C41">
          <w:rPr>
            <w:webHidden/>
          </w:rPr>
          <w:t>xxi</w:t>
        </w:r>
        <w:r w:rsidR="005777C8">
          <w:rPr>
            <w:webHidden/>
          </w:rPr>
          <w:fldChar w:fldCharType="end"/>
        </w:r>
      </w:hyperlink>
    </w:p>
    <w:p w14:paraId="0AB727DF" w14:textId="2B0FAD24" w:rsidR="005777C8" w:rsidRDefault="0096148D" w:rsidP="004968E9">
      <w:pPr>
        <w:pStyle w:val="TOC1"/>
        <w:rPr>
          <w:rFonts w:asciiTheme="minorHAnsi" w:eastAsiaTheme="minorEastAsia" w:hAnsiTheme="minorHAnsi" w:cstheme="minorBidi"/>
          <w:lang w:eastAsia="id-ID"/>
        </w:rPr>
      </w:pPr>
      <w:hyperlink w:anchor="_Toc451337870" w:history="1">
        <w:r w:rsidR="005777C8" w:rsidRPr="00056E40">
          <w:rPr>
            <w:rStyle w:val="Hyperlink"/>
          </w:rPr>
          <w:t>BAB I PENDAHULUAN</w:t>
        </w:r>
        <w:r w:rsidR="005777C8">
          <w:rPr>
            <w:webHidden/>
          </w:rPr>
          <w:tab/>
        </w:r>
        <w:r w:rsidR="005777C8">
          <w:rPr>
            <w:webHidden/>
          </w:rPr>
          <w:fldChar w:fldCharType="begin"/>
        </w:r>
        <w:r w:rsidR="005777C8">
          <w:rPr>
            <w:webHidden/>
          </w:rPr>
          <w:instrText xml:space="preserve"> PAGEREF _Toc451337870 \h </w:instrText>
        </w:r>
        <w:r w:rsidR="005777C8">
          <w:rPr>
            <w:webHidden/>
          </w:rPr>
        </w:r>
        <w:r w:rsidR="005777C8">
          <w:rPr>
            <w:webHidden/>
          </w:rPr>
          <w:fldChar w:fldCharType="separate"/>
        </w:r>
        <w:r w:rsidR="00A92C41">
          <w:rPr>
            <w:webHidden/>
          </w:rPr>
          <w:t>1</w:t>
        </w:r>
        <w:r w:rsidR="005777C8">
          <w:rPr>
            <w:webHidden/>
          </w:rPr>
          <w:fldChar w:fldCharType="end"/>
        </w:r>
      </w:hyperlink>
    </w:p>
    <w:p w14:paraId="2F814A8A" w14:textId="1671D912" w:rsidR="005777C8" w:rsidRDefault="0096148D">
      <w:pPr>
        <w:pStyle w:val="TOC2"/>
        <w:rPr>
          <w:rFonts w:asciiTheme="minorHAnsi" w:eastAsiaTheme="minorEastAsia" w:hAnsiTheme="minorHAnsi" w:cstheme="minorBidi"/>
          <w:noProof/>
          <w:lang w:val="id-ID" w:eastAsia="id-ID"/>
        </w:rPr>
      </w:pPr>
      <w:hyperlink w:anchor="_Toc451337871" w:history="1">
        <w:r w:rsidR="005777C8" w:rsidRPr="00056E40">
          <w:rPr>
            <w:rStyle w:val="Hyperlink"/>
            <w:noProof/>
            <w:snapToGrid w:val="0"/>
            <w:w w:val="0"/>
            <w:lang w:val="id-ID"/>
          </w:rPr>
          <w:t>1.1</w:t>
        </w:r>
        <w:r w:rsidR="005777C8">
          <w:rPr>
            <w:rFonts w:asciiTheme="minorHAnsi" w:eastAsiaTheme="minorEastAsia" w:hAnsiTheme="minorHAnsi" w:cstheme="minorBidi"/>
            <w:noProof/>
            <w:lang w:val="id-ID" w:eastAsia="id-ID"/>
          </w:rPr>
          <w:tab/>
        </w:r>
        <w:r w:rsidR="005777C8" w:rsidRPr="00056E40">
          <w:rPr>
            <w:rStyle w:val="Hyperlink"/>
            <w:noProof/>
            <w:lang w:val="id-ID"/>
          </w:rPr>
          <w:t>Latar Belakang</w:t>
        </w:r>
        <w:r w:rsidR="005777C8">
          <w:rPr>
            <w:noProof/>
            <w:webHidden/>
          </w:rPr>
          <w:tab/>
        </w:r>
        <w:r w:rsidR="005777C8">
          <w:rPr>
            <w:noProof/>
            <w:webHidden/>
          </w:rPr>
          <w:fldChar w:fldCharType="begin"/>
        </w:r>
        <w:r w:rsidR="005777C8">
          <w:rPr>
            <w:noProof/>
            <w:webHidden/>
          </w:rPr>
          <w:instrText xml:space="preserve"> PAGEREF _Toc451337871 \h </w:instrText>
        </w:r>
        <w:r w:rsidR="005777C8">
          <w:rPr>
            <w:noProof/>
            <w:webHidden/>
          </w:rPr>
        </w:r>
        <w:r w:rsidR="005777C8">
          <w:rPr>
            <w:noProof/>
            <w:webHidden/>
          </w:rPr>
          <w:fldChar w:fldCharType="separate"/>
        </w:r>
        <w:r w:rsidR="00A92C41">
          <w:rPr>
            <w:noProof/>
            <w:webHidden/>
          </w:rPr>
          <w:t>1</w:t>
        </w:r>
        <w:r w:rsidR="005777C8">
          <w:rPr>
            <w:noProof/>
            <w:webHidden/>
          </w:rPr>
          <w:fldChar w:fldCharType="end"/>
        </w:r>
      </w:hyperlink>
    </w:p>
    <w:p w14:paraId="0E155046" w14:textId="4C8FD80E" w:rsidR="005777C8" w:rsidRDefault="0096148D">
      <w:pPr>
        <w:pStyle w:val="TOC2"/>
        <w:rPr>
          <w:rFonts w:asciiTheme="minorHAnsi" w:eastAsiaTheme="minorEastAsia" w:hAnsiTheme="minorHAnsi" w:cstheme="minorBidi"/>
          <w:noProof/>
          <w:lang w:val="id-ID" w:eastAsia="id-ID"/>
        </w:rPr>
      </w:pPr>
      <w:hyperlink w:anchor="_Toc451337872" w:history="1">
        <w:r w:rsidR="005777C8" w:rsidRPr="00056E40">
          <w:rPr>
            <w:rStyle w:val="Hyperlink"/>
            <w:noProof/>
            <w:snapToGrid w:val="0"/>
            <w:w w:val="0"/>
          </w:rPr>
          <w:t>1.2</w:t>
        </w:r>
        <w:r w:rsidR="005777C8">
          <w:rPr>
            <w:rFonts w:asciiTheme="minorHAnsi" w:eastAsiaTheme="minorEastAsia" w:hAnsiTheme="minorHAnsi" w:cstheme="minorBidi"/>
            <w:noProof/>
            <w:lang w:val="id-ID" w:eastAsia="id-ID"/>
          </w:rPr>
          <w:tab/>
        </w:r>
        <w:r w:rsidR="005777C8" w:rsidRPr="00056E40">
          <w:rPr>
            <w:rStyle w:val="Hyperlink"/>
            <w:noProof/>
            <w:lang w:val="id-ID"/>
          </w:rPr>
          <w:t>Rumusan Masalah</w:t>
        </w:r>
        <w:r w:rsidR="005777C8">
          <w:rPr>
            <w:noProof/>
            <w:webHidden/>
          </w:rPr>
          <w:tab/>
        </w:r>
        <w:r w:rsidR="005777C8">
          <w:rPr>
            <w:noProof/>
            <w:webHidden/>
          </w:rPr>
          <w:fldChar w:fldCharType="begin"/>
        </w:r>
        <w:r w:rsidR="005777C8">
          <w:rPr>
            <w:noProof/>
            <w:webHidden/>
          </w:rPr>
          <w:instrText xml:space="preserve"> PAGEREF _Toc451337872 \h </w:instrText>
        </w:r>
        <w:r w:rsidR="005777C8">
          <w:rPr>
            <w:noProof/>
            <w:webHidden/>
          </w:rPr>
        </w:r>
        <w:r w:rsidR="005777C8">
          <w:rPr>
            <w:noProof/>
            <w:webHidden/>
          </w:rPr>
          <w:fldChar w:fldCharType="separate"/>
        </w:r>
        <w:r w:rsidR="00A92C41">
          <w:rPr>
            <w:noProof/>
            <w:webHidden/>
          </w:rPr>
          <w:t>3</w:t>
        </w:r>
        <w:r w:rsidR="005777C8">
          <w:rPr>
            <w:noProof/>
            <w:webHidden/>
          </w:rPr>
          <w:fldChar w:fldCharType="end"/>
        </w:r>
      </w:hyperlink>
    </w:p>
    <w:p w14:paraId="62B5537C" w14:textId="207F85ED" w:rsidR="005777C8" w:rsidRDefault="0096148D">
      <w:pPr>
        <w:pStyle w:val="TOC2"/>
        <w:rPr>
          <w:rFonts w:asciiTheme="minorHAnsi" w:eastAsiaTheme="minorEastAsia" w:hAnsiTheme="minorHAnsi" w:cstheme="minorBidi"/>
          <w:noProof/>
          <w:lang w:val="id-ID" w:eastAsia="id-ID"/>
        </w:rPr>
      </w:pPr>
      <w:hyperlink w:anchor="_Toc451337873" w:history="1">
        <w:r w:rsidR="005777C8" w:rsidRPr="00056E40">
          <w:rPr>
            <w:rStyle w:val="Hyperlink"/>
            <w:noProof/>
            <w:snapToGrid w:val="0"/>
            <w:w w:val="0"/>
            <w:lang w:val="id-ID"/>
          </w:rPr>
          <w:t>1.3</w:t>
        </w:r>
        <w:r w:rsidR="005777C8">
          <w:rPr>
            <w:rFonts w:asciiTheme="minorHAnsi" w:eastAsiaTheme="minorEastAsia" w:hAnsiTheme="minorHAnsi" w:cstheme="minorBidi"/>
            <w:noProof/>
            <w:lang w:val="id-ID" w:eastAsia="id-ID"/>
          </w:rPr>
          <w:tab/>
        </w:r>
        <w:r w:rsidR="005777C8" w:rsidRPr="00056E40">
          <w:rPr>
            <w:rStyle w:val="Hyperlink"/>
            <w:noProof/>
            <w:lang w:val="id-ID"/>
          </w:rPr>
          <w:t>Batasan Masalah</w:t>
        </w:r>
        <w:r w:rsidR="005777C8">
          <w:rPr>
            <w:noProof/>
            <w:webHidden/>
          </w:rPr>
          <w:tab/>
        </w:r>
        <w:r w:rsidR="005777C8">
          <w:rPr>
            <w:noProof/>
            <w:webHidden/>
          </w:rPr>
          <w:fldChar w:fldCharType="begin"/>
        </w:r>
        <w:r w:rsidR="005777C8">
          <w:rPr>
            <w:noProof/>
            <w:webHidden/>
          </w:rPr>
          <w:instrText xml:space="preserve"> PAGEREF _Toc451337873 \h </w:instrText>
        </w:r>
        <w:r w:rsidR="005777C8">
          <w:rPr>
            <w:noProof/>
            <w:webHidden/>
          </w:rPr>
        </w:r>
        <w:r w:rsidR="005777C8">
          <w:rPr>
            <w:noProof/>
            <w:webHidden/>
          </w:rPr>
          <w:fldChar w:fldCharType="separate"/>
        </w:r>
        <w:r w:rsidR="00A92C41">
          <w:rPr>
            <w:noProof/>
            <w:webHidden/>
          </w:rPr>
          <w:t>3</w:t>
        </w:r>
        <w:r w:rsidR="005777C8">
          <w:rPr>
            <w:noProof/>
            <w:webHidden/>
          </w:rPr>
          <w:fldChar w:fldCharType="end"/>
        </w:r>
      </w:hyperlink>
    </w:p>
    <w:p w14:paraId="6150B5E1" w14:textId="0912B637" w:rsidR="005777C8" w:rsidRDefault="0096148D">
      <w:pPr>
        <w:pStyle w:val="TOC2"/>
        <w:rPr>
          <w:rFonts w:asciiTheme="minorHAnsi" w:eastAsiaTheme="minorEastAsia" w:hAnsiTheme="minorHAnsi" w:cstheme="minorBidi"/>
          <w:noProof/>
          <w:lang w:val="id-ID" w:eastAsia="id-ID"/>
        </w:rPr>
      </w:pPr>
      <w:hyperlink w:anchor="_Toc451337874" w:history="1">
        <w:r w:rsidR="005777C8" w:rsidRPr="00056E40">
          <w:rPr>
            <w:rStyle w:val="Hyperlink"/>
            <w:noProof/>
            <w:snapToGrid w:val="0"/>
            <w:w w:val="0"/>
          </w:rPr>
          <w:t>1.4</w:t>
        </w:r>
        <w:r w:rsidR="005777C8">
          <w:rPr>
            <w:rFonts w:asciiTheme="minorHAnsi" w:eastAsiaTheme="minorEastAsia" w:hAnsiTheme="minorHAnsi" w:cstheme="minorBidi"/>
            <w:noProof/>
            <w:lang w:val="id-ID" w:eastAsia="id-ID"/>
          </w:rPr>
          <w:tab/>
        </w:r>
        <w:r w:rsidR="005777C8" w:rsidRPr="00056E40">
          <w:rPr>
            <w:rStyle w:val="Hyperlink"/>
            <w:noProof/>
            <w:lang w:val="id-ID"/>
          </w:rPr>
          <w:t>Tujuan</w:t>
        </w:r>
        <w:r w:rsidR="005777C8">
          <w:rPr>
            <w:noProof/>
            <w:webHidden/>
          </w:rPr>
          <w:tab/>
        </w:r>
        <w:r w:rsidR="005777C8">
          <w:rPr>
            <w:noProof/>
            <w:webHidden/>
          </w:rPr>
          <w:fldChar w:fldCharType="begin"/>
        </w:r>
        <w:r w:rsidR="005777C8">
          <w:rPr>
            <w:noProof/>
            <w:webHidden/>
          </w:rPr>
          <w:instrText xml:space="preserve"> PAGEREF _Toc451337874 \h </w:instrText>
        </w:r>
        <w:r w:rsidR="005777C8">
          <w:rPr>
            <w:noProof/>
            <w:webHidden/>
          </w:rPr>
        </w:r>
        <w:r w:rsidR="005777C8">
          <w:rPr>
            <w:noProof/>
            <w:webHidden/>
          </w:rPr>
          <w:fldChar w:fldCharType="separate"/>
        </w:r>
        <w:r w:rsidR="00A92C41">
          <w:rPr>
            <w:noProof/>
            <w:webHidden/>
          </w:rPr>
          <w:t>4</w:t>
        </w:r>
        <w:r w:rsidR="005777C8">
          <w:rPr>
            <w:noProof/>
            <w:webHidden/>
          </w:rPr>
          <w:fldChar w:fldCharType="end"/>
        </w:r>
      </w:hyperlink>
    </w:p>
    <w:p w14:paraId="705E5FE9" w14:textId="475B0F81" w:rsidR="005777C8" w:rsidRDefault="0096148D">
      <w:pPr>
        <w:pStyle w:val="TOC2"/>
        <w:rPr>
          <w:rFonts w:asciiTheme="minorHAnsi" w:eastAsiaTheme="minorEastAsia" w:hAnsiTheme="minorHAnsi" w:cstheme="minorBidi"/>
          <w:noProof/>
          <w:lang w:val="id-ID" w:eastAsia="id-ID"/>
        </w:rPr>
      </w:pPr>
      <w:hyperlink w:anchor="_Toc451337875" w:history="1">
        <w:r w:rsidR="005777C8" w:rsidRPr="00056E40">
          <w:rPr>
            <w:rStyle w:val="Hyperlink"/>
            <w:noProof/>
            <w:snapToGrid w:val="0"/>
            <w:w w:val="0"/>
            <w:lang w:val="id-ID"/>
          </w:rPr>
          <w:t>1.5</w:t>
        </w:r>
        <w:r w:rsidR="005777C8">
          <w:rPr>
            <w:rFonts w:asciiTheme="minorHAnsi" w:eastAsiaTheme="minorEastAsia" w:hAnsiTheme="minorHAnsi" w:cstheme="minorBidi"/>
            <w:noProof/>
            <w:lang w:val="id-ID" w:eastAsia="id-ID"/>
          </w:rPr>
          <w:tab/>
        </w:r>
        <w:r w:rsidR="005777C8" w:rsidRPr="00056E40">
          <w:rPr>
            <w:rStyle w:val="Hyperlink"/>
            <w:noProof/>
            <w:lang w:val="id-ID"/>
          </w:rPr>
          <w:t>Manfaat</w:t>
        </w:r>
        <w:r w:rsidR="005777C8">
          <w:rPr>
            <w:noProof/>
            <w:webHidden/>
          </w:rPr>
          <w:tab/>
        </w:r>
        <w:r w:rsidR="005777C8">
          <w:rPr>
            <w:noProof/>
            <w:webHidden/>
          </w:rPr>
          <w:fldChar w:fldCharType="begin"/>
        </w:r>
        <w:r w:rsidR="005777C8">
          <w:rPr>
            <w:noProof/>
            <w:webHidden/>
          </w:rPr>
          <w:instrText xml:space="preserve"> PAGEREF _Toc451337875 \h </w:instrText>
        </w:r>
        <w:r w:rsidR="005777C8">
          <w:rPr>
            <w:noProof/>
            <w:webHidden/>
          </w:rPr>
        </w:r>
        <w:r w:rsidR="005777C8">
          <w:rPr>
            <w:noProof/>
            <w:webHidden/>
          </w:rPr>
          <w:fldChar w:fldCharType="separate"/>
        </w:r>
        <w:r w:rsidR="00A92C41">
          <w:rPr>
            <w:noProof/>
            <w:webHidden/>
          </w:rPr>
          <w:t>4</w:t>
        </w:r>
        <w:r w:rsidR="005777C8">
          <w:rPr>
            <w:noProof/>
            <w:webHidden/>
          </w:rPr>
          <w:fldChar w:fldCharType="end"/>
        </w:r>
      </w:hyperlink>
    </w:p>
    <w:p w14:paraId="6F92726A" w14:textId="2DCB4D3D" w:rsidR="005777C8" w:rsidRDefault="0096148D">
      <w:pPr>
        <w:pStyle w:val="TOC2"/>
        <w:rPr>
          <w:rFonts w:asciiTheme="minorHAnsi" w:eastAsiaTheme="minorEastAsia" w:hAnsiTheme="minorHAnsi" w:cstheme="minorBidi"/>
          <w:noProof/>
          <w:lang w:val="id-ID" w:eastAsia="id-ID"/>
        </w:rPr>
      </w:pPr>
      <w:hyperlink w:anchor="_Toc451337876" w:history="1">
        <w:r w:rsidR="005777C8" w:rsidRPr="00056E40">
          <w:rPr>
            <w:rStyle w:val="Hyperlink"/>
            <w:noProof/>
            <w:snapToGrid w:val="0"/>
            <w:w w:val="0"/>
            <w:lang w:val="id-ID"/>
          </w:rPr>
          <w:t>1.6</w:t>
        </w:r>
        <w:r w:rsidR="005777C8">
          <w:rPr>
            <w:rFonts w:asciiTheme="minorHAnsi" w:eastAsiaTheme="minorEastAsia" w:hAnsiTheme="minorHAnsi" w:cstheme="minorBidi"/>
            <w:noProof/>
            <w:lang w:val="id-ID" w:eastAsia="id-ID"/>
          </w:rPr>
          <w:tab/>
        </w:r>
        <w:r w:rsidR="005777C8" w:rsidRPr="00056E40">
          <w:rPr>
            <w:rStyle w:val="Hyperlink"/>
            <w:noProof/>
            <w:lang w:val="id-ID"/>
          </w:rPr>
          <w:t>Metodologi</w:t>
        </w:r>
        <w:r w:rsidR="005777C8">
          <w:rPr>
            <w:noProof/>
            <w:webHidden/>
          </w:rPr>
          <w:tab/>
        </w:r>
        <w:r w:rsidR="005777C8">
          <w:rPr>
            <w:noProof/>
            <w:webHidden/>
          </w:rPr>
          <w:fldChar w:fldCharType="begin"/>
        </w:r>
        <w:r w:rsidR="005777C8">
          <w:rPr>
            <w:noProof/>
            <w:webHidden/>
          </w:rPr>
          <w:instrText xml:space="preserve"> PAGEREF _Toc451337876 \h </w:instrText>
        </w:r>
        <w:r w:rsidR="005777C8">
          <w:rPr>
            <w:noProof/>
            <w:webHidden/>
          </w:rPr>
        </w:r>
        <w:r w:rsidR="005777C8">
          <w:rPr>
            <w:noProof/>
            <w:webHidden/>
          </w:rPr>
          <w:fldChar w:fldCharType="separate"/>
        </w:r>
        <w:r w:rsidR="00A92C41">
          <w:rPr>
            <w:noProof/>
            <w:webHidden/>
          </w:rPr>
          <w:t>4</w:t>
        </w:r>
        <w:r w:rsidR="005777C8">
          <w:rPr>
            <w:noProof/>
            <w:webHidden/>
          </w:rPr>
          <w:fldChar w:fldCharType="end"/>
        </w:r>
      </w:hyperlink>
    </w:p>
    <w:p w14:paraId="603C479D" w14:textId="311A7C02" w:rsidR="005777C8" w:rsidRDefault="0096148D">
      <w:pPr>
        <w:pStyle w:val="TOC2"/>
        <w:rPr>
          <w:rFonts w:asciiTheme="minorHAnsi" w:eastAsiaTheme="minorEastAsia" w:hAnsiTheme="minorHAnsi" w:cstheme="minorBidi"/>
          <w:noProof/>
          <w:lang w:val="id-ID" w:eastAsia="id-ID"/>
        </w:rPr>
      </w:pPr>
      <w:hyperlink w:anchor="_Toc451337877" w:history="1">
        <w:r w:rsidR="005777C8" w:rsidRPr="00056E40">
          <w:rPr>
            <w:rStyle w:val="Hyperlink"/>
            <w:noProof/>
            <w:snapToGrid w:val="0"/>
            <w:w w:val="0"/>
          </w:rPr>
          <w:t>1.7</w:t>
        </w:r>
        <w:r w:rsidR="005777C8">
          <w:rPr>
            <w:rFonts w:asciiTheme="minorHAnsi" w:eastAsiaTheme="minorEastAsia" w:hAnsiTheme="minorHAnsi" w:cstheme="minorBidi"/>
            <w:noProof/>
            <w:lang w:val="id-ID" w:eastAsia="id-ID"/>
          </w:rPr>
          <w:tab/>
        </w:r>
        <w:r w:rsidR="005777C8" w:rsidRPr="00056E40">
          <w:rPr>
            <w:rStyle w:val="Hyperlink"/>
            <w:noProof/>
          </w:rPr>
          <w:t>Sistematika Penulisan Laporan Tugas Akhir</w:t>
        </w:r>
        <w:r w:rsidR="005777C8">
          <w:rPr>
            <w:noProof/>
            <w:webHidden/>
          </w:rPr>
          <w:tab/>
        </w:r>
        <w:r w:rsidR="005777C8">
          <w:rPr>
            <w:noProof/>
            <w:webHidden/>
          </w:rPr>
          <w:fldChar w:fldCharType="begin"/>
        </w:r>
        <w:r w:rsidR="005777C8">
          <w:rPr>
            <w:noProof/>
            <w:webHidden/>
          </w:rPr>
          <w:instrText xml:space="preserve"> PAGEREF _Toc451337877 \h </w:instrText>
        </w:r>
        <w:r w:rsidR="005777C8">
          <w:rPr>
            <w:noProof/>
            <w:webHidden/>
          </w:rPr>
        </w:r>
        <w:r w:rsidR="005777C8">
          <w:rPr>
            <w:noProof/>
            <w:webHidden/>
          </w:rPr>
          <w:fldChar w:fldCharType="separate"/>
        </w:r>
        <w:r w:rsidR="00A92C41">
          <w:rPr>
            <w:noProof/>
            <w:webHidden/>
          </w:rPr>
          <w:t>6</w:t>
        </w:r>
        <w:r w:rsidR="005777C8">
          <w:rPr>
            <w:noProof/>
            <w:webHidden/>
          </w:rPr>
          <w:fldChar w:fldCharType="end"/>
        </w:r>
      </w:hyperlink>
    </w:p>
    <w:p w14:paraId="03943CAA" w14:textId="7DE56462" w:rsidR="005777C8" w:rsidRDefault="0096148D" w:rsidP="004968E9">
      <w:pPr>
        <w:pStyle w:val="TOC1"/>
        <w:rPr>
          <w:rFonts w:asciiTheme="minorHAnsi" w:eastAsiaTheme="minorEastAsia" w:hAnsiTheme="minorHAnsi" w:cstheme="minorBidi"/>
          <w:lang w:eastAsia="id-ID"/>
        </w:rPr>
      </w:pPr>
      <w:hyperlink w:anchor="_Toc451337878" w:history="1">
        <w:r w:rsidR="005777C8" w:rsidRPr="00056E40">
          <w:rPr>
            <w:rStyle w:val="Hyperlink"/>
          </w:rPr>
          <w:t>BAB II TINJAUAN PUSTAKA</w:t>
        </w:r>
        <w:r w:rsidR="005777C8">
          <w:rPr>
            <w:webHidden/>
          </w:rPr>
          <w:tab/>
        </w:r>
        <w:r w:rsidR="005777C8">
          <w:rPr>
            <w:webHidden/>
          </w:rPr>
          <w:fldChar w:fldCharType="begin"/>
        </w:r>
        <w:r w:rsidR="005777C8">
          <w:rPr>
            <w:webHidden/>
          </w:rPr>
          <w:instrText xml:space="preserve"> PAGEREF _Toc451337878 \h </w:instrText>
        </w:r>
        <w:r w:rsidR="005777C8">
          <w:rPr>
            <w:webHidden/>
          </w:rPr>
        </w:r>
        <w:r w:rsidR="005777C8">
          <w:rPr>
            <w:webHidden/>
          </w:rPr>
          <w:fldChar w:fldCharType="separate"/>
        </w:r>
        <w:r w:rsidR="00A92C41">
          <w:rPr>
            <w:webHidden/>
          </w:rPr>
          <w:t>9</w:t>
        </w:r>
        <w:r w:rsidR="005777C8">
          <w:rPr>
            <w:webHidden/>
          </w:rPr>
          <w:fldChar w:fldCharType="end"/>
        </w:r>
      </w:hyperlink>
    </w:p>
    <w:p w14:paraId="68E7E513" w14:textId="6176F852" w:rsidR="005777C8" w:rsidRDefault="0096148D">
      <w:pPr>
        <w:pStyle w:val="TOC2"/>
        <w:rPr>
          <w:rFonts w:asciiTheme="minorHAnsi" w:eastAsiaTheme="minorEastAsia" w:hAnsiTheme="minorHAnsi" w:cstheme="minorBidi"/>
          <w:noProof/>
          <w:lang w:val="id-ID" w:eastAsia="id-ID"/>
        </w:rPr>
      </w:pPr>
      <w:hyperlink w:anchor="_Toc451337879" w:history="1">
        <w:r w:rsidR="005777C8" w:rsidRPr="00056E40">
          <w:rPr>
            <w:rStyle w:val="Hyperlink"/>
            <w:noProof/>
          </w:rPr>
          <w:t>2.1</w:t>
        </w:r>
        <w:r w:rsidR="005777C8">
          <w:rPr>
            <w:rFonts w:asciiTheme="minorHAnsi" w:eastAsiaTheme="minorEastAsia" w:hAnsiTheme="minorHAnsi" w:cstheme="minorBidi"/>
            <w:noProof/>
            <w:lang w:val="id-ID" w:eastAsia="id-ID"/>
          </w:rPr>
          <w:tab/>
        </w:r>
        <w:r w:rsidR="005777C8" w:rsidRPr="00056E40">
          <w:rPr>
            <w:rStyle w:val="Hyperlink"/>
            <w:noProof/>
          </w:rPr>
          <w:t>Mikrokontroler Arduino Uno</w:t>
        </w:r>
        <w:r w:rsidR="005777C8">
          <w:rPr>
            <w:noProof/>
            <w:webHidden/>
          </w:rPr>
          <w:tab/>
        </w:r>
        <w:r w:rsidR="005777C8">
          <w:rPr>
            <w:noProof/>
            <w:webHidden/>
          </w:rPr>
          <w:fldChar w:fldCharType="begin"/>
        </w:r>
        <w:r w:rsidR="005777C8">
          <w:rPr>
            <w:noProof/>
            <w:webHidden/>
          </w:rPr>
          <w:instrText xml:space="preserve"> PAGEREF _Toc451337879 \h </w:instrText>
        </w:r>
        <w:r w:rsidR="005777C8">
          <w:rPr>
            <w:noProof/>
            <w:webHidden/>
          </w:rPr>
        </w:r>
        <w:r w:rsidR="005777C8">
          <w:rPr>
            <w:noProof/>
            <w:webHidden/>
          </w:rPr>
          <w:fldChar w:fldCharType="separate"/>
        </w:r>
        <w:r w:rsidR="00A92C41">
          <w:rPr>
            <w:noProof/>
            <w:webHidden/>
          </w:rPr>
          <w:t>9</w:t>
        </w:r>
        <w:r w:rsidR="005777C8">
          <w:rPr>
            <w:noProof/>
            <w:webHidden/>
          </w:rPr>
          <w:fldChar w:fldCharType="end"/>
        </w:r>
      </w:hyperlink>
    </w:p>
    <w:p w14:paraId="234C0742" w14:textId="14D0A072" w:rsidR="005777C8" w:rsidRDefault="0096148D">
      <w:pPr>
        <w:pStyle w:val="TOC2"/>
        <w:rPr>
          <w:rFonts w:asciiTheme="minorHAnsi" w:eastAsiaTheme="minorEastAsia" w:hAnsiTheme="minorHAnsi" w:cstheme="minorBidi"/>
          <w:noProof/>
          <w:lang w:val="id-ID" w:eastAsia="id-ID"/>
        </w:rPr>
      </w:pPr>
      <w:hyperlink w:anchor="_Toc451337880" w:history="1">
        <w:r w:rsidR="005777C8" w:rsidRPr="00056E40">
          <w:rPr>
            <w:rStyle w:val="Hyperlink"/>
            <w:noProof/>
          </w:rPr>
          <w:t>2.2</w:t>
        </w:r>
        <w:r w:rsidR="005777C8">
          <w:rPr>
            <w:rFonts w:asciiTheme="minorHAnsi" w:eastAsiaTheme="minorEastAsia" w:hAnsiTheme="minorHAnsi" w:cstheme="minorBidi"/>
            <w:noProof/>
            <w:lang w:val="id-ID" w:eastAsia="id-ID"/>
          </w:rPr>
          <w:tab/>
        </w:r>
        <w:r w:rsidR="005777C8" w:rsidRPr="00056E40">
          <w:rPr>
            <w:rStyle w:val="Hyperlink"/>
            <w:noProof/>
          </w:rPr>
          <w:t>Komputasi Awan</w:t>
        </w:r>
        <w:r w:rsidR="005777C8">
          <w:rPr>
            <w:noProof/>
            <w:webHidden/>
          </w:rPr>
          <w:tab/>
        </w:r>
        <w:r w:rsidR="005777C8">
          <w:rPr>
            <w:noProof/>
            <w:webHidden/>
          </w:rPr>
          <w:fldChar w:fldCharType="begin"/>
        </w:r>
        <w:r w:rsidR="005777C8">
          <w:rPr>
            <w:noProof/>
            <w:webHidden/>
          </w:rPr>
          <w:instrText xml:space="preserve"> PAGEREF _Toc451337880 \h </w:instrText>
        </w:r>
        <w:r w:rsidR="005777C8">
          <w:rPr>
            <w:noProof/>
            <w:webHidden/>
          </w:rPr>
        </w:r>
        <w:r w:rsidR="005777C8">
          <w:rPr>
            <w:noProof/>
            <w:webHidden/>
          </w:rPr>
          <w:fldChar w:fldCharType="separate"/>
        </w:r>
        <w:r w:rsidR="00A92C41">
          <w:rPr>
            <w:noProof/>
            <w:webHidden/>
          </w:rPr>
          <w:t>10</w:t>
        </w:r>
        <w:r w:rsidR="005777C8">
          <w:rPr>
            <w:noProof/>
            <w:webHidden/>
          </w:rPr>
          <w:fldChar w:fldCharType="end"/>
        </w:r>
      </w:hyperlink>
    </w:p>
    <w:p w14:paraId="36BF4465" w14:textId="1D87710C" w:rsidR="005777C8" w:rsidRDefault="0096148D">
      <w:pPr>
        <w:pStyle w:val="TOC2"/>
        <w:rPr>
          <w:rFonts w:asciiTheme="minorHAnsi" w:eastAsiaTheme="minorEastAsia" w:hAnsiTheme="minorHAnsi" w:cstheme="minorBidi"/>
          <w:noProof/>
          <w:lang w:val="id-ID" w:eastAsia="id-ID"/>
        </w:rPr>
      </w:pPr>
      <w:hyperlink w:anchor="_Toc451337881" w:history="1">
        <w:r w:rsidR="005777C8" w:rsidRPr="00056E40">
          <w:rPr>
            <w:rStyle w:val="Hyperlink"/>
            <w:noProof/>
          </w:rPr>
          <w:t>2.3</w:t>
        </w:r>
        <w:r w:rsidR="005777C8">
          <w:rPr>
            <w:rFonts w:asciiTheme="minorHAnsi" w:eastAsiaTheme="minorEastAsia" w:hAnsiTheme="minorHAnsi" w:cstheme="minorBidi"/>
            <w:noProof/>
            <w:lang w:val="id-ID" w:eastAsia="id-ID"/>
          </w:rPr>
          <w:tab/>
        </w:r>
        <w:r w:rsidR="005777C8" w:rsidRPr="00056E40">
          <w:rPr>
            <w:rStyle w:val="Hyperlink"/>
            <w:noProof/>
          </w:rPr>
          <w:t>Visualisasi Data</w:t>
        </w:r>
        <w:r w:rsidR="005777C8">
          <w:rPr>
            <w:noProof/>
            <w:webHidden/>
          </w:rPr>
          <w:tab/>
        </w:r>
        <w:r w:rsidR="005777C8">
          <w:rPr>
            <w:noProof/>
            <w:webHidden/>
          </w:rPr>
          <w:fldChar w:fldCharType="begin"/>
        </w:r>
        <w:r w:rsidR="005777C8">
          <w:rPr>
            <w:noProof/>
            <w:webHidden/>
          </w:rPr>
          <w:instrText xml:space="preserve"> PAGEREF _Toc451337881 \h </w:instrText>
        </w:r>
        <w:r w:rsidR="005777C8">
          <w:rPr>
            <w:noProof/>
            <w:webHidden/>
          </w:rPr>
        </w:r>
        <w:r w:rsidR="005777C8">
          <w:rPr>
            <w:noProof/>
            <w:webHidden/>
          </w:rPr>
          <w:fldChar w:fldCharType="separate"/>
        </w:r>
        <w:r w:rsidR="00A92C41">
          <w:rPr>
            <w:noProof/>
            <w:webHidden/>
          </w:rPr>
          <w:t>11</w:t>
        </w:r>
        <w:r w:rsidR="005777C8">
          <w:rPr>
            <w:noProof/>
            <w:webHidden/>
          </w:rPr>
          <w:fldChar w:fldCharType="end"/>
        </w:r>
      </w:hyperlink>
    </w:p>
    <w:p w14:paraId="62AFB33A" w14:textId="15688463" w:rsidR="005777C8" w:rsidRDefault="0096148D">
      <w:pPr>
        <w:pStyle w:val="TOC2"/>
        <w:rPr>
          <w:rFonts w:asciiTheme="minorHAnsi" w:eastAsiaTheme="minorEastAsia" w:hAnsiTheme="minorHAnsi" w:cstheme="minorBidi"/>
          <w:noProof/>
          <w:lang w:val="id-ID" w:eastAsia="id-ID"/>
        </w:rPr>
      </w:pPr>
      <w:hyperlink w:anchor="_Toc451337882" w:history="1">
        <w:r w:rsidR="005777C8" w:rsidRPr="00056E40">
          <w:rPr>
            <w:rStyle w:val="Hyperlink"/>
            <w:noProof/>
          </w:rPr>
          <w:t>2.4</w:t>
        </w:r>
        <w:r w:rsidR="005777C8">
          <w:rPr>
            <w:rFonts w:asciiTheme="minorHAnsi" w:eastAsiaTheme="minorEastAsia" w:hAnsiTheme="minorHAnsi" w:cstheme="minorBidi"/>
            <w:noProof/>
            <w:lang w:val="id-ID" w:eastAsia="id-ID"/>
          </w:rPr>
          <w:tab/>
        </w:r>
        <w:r w:rsidR="005777C8" w:rsidRPr="00056E40">
          <w:rPr>
            <w:rStyle w:val="Hyperlink"/>
            <w:noProof/>
          </w:rPr>
          <w:t>Multitenancy</w:t>
        </w:r>
        <w:r w:rsidR="005777C8">
          <w:rPr>
            <w:noProof/>
            <w:webHidden/>
          </w:rPr>
          <w:tab/>
        </w:r>
        <w:r w:rsidR="005777C8">
          <w:rPr>
            <w:noProof/>
            <w:webHidden/>
          </w:rPr>
          <w:fldChar w:fldCharType="begin"/>
        </w:r>
        <w:r w:rsidR="005777C8">
          <w:rPr>
            <w:noProof/>
            <w:webHidden/>
          </w:rPr>
          <w:instrText xml:space="preserve"> PAGEREF _Toc451337882 \h </w:instrText>
        </w:r>
        <w:r w:rsidR="005777C8">
          <w:rPr>
            <w:noProof/>
            <w:webHidden/>
          </w:rPr>
        </w:r>
        <w:r w:rsidR="005777C8">
          <w:rPr>
            <w:noProof/>
            <w:webHidden/>
          </w:rPr>
          <w:fldChar w:fldCharType="separate"/>
        </w:r>
        <w:r w:rsidR="00A92C41">
          <w:rPr>
            <w:noProof/>
            <w:webHidden/>
          </w:rPr>
          <w:t>11</w:t>
        </w:r>
        <w:r w:rsidR="005777C8">
          <w:rPr>
            <w:noProof/>
            <w:webHidden/>
          </w:rPr>
          <w:fldChar w:fldCharType="end"/>
        </w:r>
      </w:hyperlink>
    </w:p>
    <w:p w14:paraId="097B9E6D" w14:textId="02118608" w:rsidR="005777C8" w:rsidRDefault="0096148D">
      <w:pPr>
        <w:pStyle w:val="TOC2"/>
        <w:rPr>
          <w:rFonts w:asciiTheme="minorHAnsi" w:eastAsiaTheme="minorEastAsia" w:hAnsiTheme="minorHAnsi" w:cstheme="minorBidi"/>
          <w:noProof/>
          <w:lang w:val="id-ID" w:eastAsia="id-ID"/>
        </w:rPr>
      </w:pPr>
      <w:hyperlink w:anchor="_Toc451337883" w:history="1">
        <w:r w:rsidR="005777C8" w:rsidRPr="00056E40">
          <w:rPr>
            <w:rStyle w:val="Hyperlink"/>
            <w:noProof/>
          </w:rPr>
          <w:t>2.5</w:t>
        </w:r>
        <w:r w:rsidR="005777C8">
          <w:rPr>
            <w:rFonts w:asciiTheme="minorHAnsi" w:eastAsiaTheme="minorEastAsia" w:hAnsiTheme="minorHAnsi" w:cstheme="minorBidi"/>
            <w:noProof/>
            <w:lang w:val="id-ID" w:eastAsia="id-ID"/>
          </w:rPr>
          <w:tab/>
        </w:r>
        <w:r w:rsidR="005777C8" w:rsidRPr="00056E40">
          <w:rPr>
            <w:rStyle w:val="Hyperlink"/>
            <w:noProof/>
          </w:rPr>
          <w:t>JSON</w:t>
        </w:r>
        <w:r w:rsidR="005777C8">
          <w:rPr>
            <w:noProof/>
            <w:webHidden/>
          </w:rPr>
          <w:tab/>
        </w:r>
        <w:r w:rsidR="005777C8">
          <w:rPr>
            <w:noProof/>
            <w:webHidden/>
          </w:rPr>
          <w:fldChar w:fldCharType="begin"/>
        </w:r>
        <w:r w:rsidR="005777C8">
          <w:rPr>
            <w:noProof/>
            <w:webHidden/>
          </w:rPr>
          <w:instrText xml:space="preserve"> PAGEREF _Toc451337883 \h </w:instrText>
        </w:r>
        <w:r w:rsidR="005777C8">
          <w:rPr>
            <w:noProof/>
            <w:webHidden/>
          </w:rPr>
        </w:r>
        <w:r w:rsidR="005777C8">
          <w:rPr>
            <w:noProof/>
            <w:webHidden/>
          </w:rPr>
          <w:fldChar w:fldCharType="separate"/>
        </w:r>
        <w:r w:rsidR="00A92C41">
          <w:rPr>
            <w:noProof/>
            <w:webHidden/>
          </w:rPr>
          <w:t>12</w:t>
        </w:r>
        <w:r w:rsidR="005777C8">
          <w:rPr>
            <w:noProof/>
            <w:webHidden/>
          </w:rPr>
          <w:fldChar w:fldCharType="end"/>
        </w:r>
      </w:hyperlink>
    </w:p>
    <w:p w14:paraId="667973B8" w14:textId="0AF06EC7" w:rsidR="005777C8" w:rsidRDefault="0096148D">
      <w:pPr>
        <w:pStyle w:val="TOC2"/>
        <w:rPr>
          <w:rFonts w:asciiTheme="minorHAnsi" w:eastAsiaTheme="minorEastAsia" w:hAnsiTheme="minorHAnsi" w:cstheme="minorBidi"/>
          <w:noProof/>
          <w:lang w:val="id-ID" w:eastAsia="id-ID"/>
        </w:rPr>
      </w:pPr>
      <w:hyperlink w:anchor="_Toc451337884" w:history="1">
        <w:r w:rsidR="005777C8" w:rsidRPr="00056E40">
          <w:rPr>
            <w:rStyle w:val="Hyperlink"/>
            <w:noProof/>
          </w:rPr>
          <w:t>2.6</w:t>
        </w:r>
        <w:r w:rsidR="005777C8">
          <w:rPr>
            <w:rFonts w:asciiTheme="minorHAnsi" w:eastAsiaTheme="minorEastAsia" w:hAnsiTheme="minorHAnsi" w:cstheme="minorBidi"/>
            <w:noProof/>
            <w:lang w:val="id-ID" w:eastAsia="id-ID"/>
          </w:rPr>
          <w:tab/>
        </w:r>
        <w:r w:rsidR="005777C8" w:rsidRPr="00056E40">
          <w:rPr>
            <w:rStyle w:val="Hyperlink"/>
            <w:noProof/>
          </w:rPr>
          <w:t>PHP</w:t>
        </w:r>
        <w:r w:rsidR="005777C8">
          <w:rPr>
            <w:noProof/>
            <w:webHidden/>
          </w:rPr>
          <w:tab/>
        </w:r>
        <w:r w:rsidR="005777C8">
          <w:rPr>
            <w:noProof/>
            <w:webHidden/>
          </w:rPr>
          <w:fldChar w:fldCharType="begin"/>
        </w:r>
        <w:r w:rsidR="005777C8">
          <w:rPr>
            <w:noProof/>
            <w:webHidden/>
          </w:rPr>
          <w:instrText xml:space="preserve"> PAGEREF _Toc451337884 \h </w:instrText>
        </w:r>
        <w:r w:rsidR="005777C8">
          <w:rPr>
            <w:noProof/>
            <w:webHidden/>
          </w:rPr>
        </w:r>
        <w:r w:rsidR="005777C8">
          <w:rPr>
            <w:noProof/>
            <w:webHidden/>
          </w:rPr>
          <w:fldChar w:fldCharType="separate"/>
        </w:r>
        <w:r w:rsidR="00A92C41">
          <w:rPr>
            <w:noProof/>
            <w:webHidden/>
          </w:rPr>
          <w:t>14</w:t>
        </w:r>
        <w:r w:rsidR="005777C8">
          <w:rPr>
            <w:noProof/>
            <w:webHidden/>
          </w:rPr>
          <w:fldChar w:fldCharType="end"/>
        </w:r>
      </w:hyperlink>
    </w:p>
    <w:p w14:paraId="5C59358E" w14:textId="72C18CF6" w:rsidR="005777C8" w:rsidRDefault="0096148D">
      <w:pPr>
        <w:pStyle w:val="TOC2"/>
        <w:rPr>
          <w:rFonts w:asciiTheme="minorHAnsi" w:eastAsiaTheme="minorEastAsia" w:hAnsiTheme="minorHAnsi" w:cstheme="minorBidi"/>
          <w:noProof/>
          <w:lang w:val="id-ID" w:eastAsia="id-ID"/>
        </w:rPr>
      </w:pPr>
      <w:hyperlink w:anchor="_Toc451337885" w:history="1">
        <w:r w:rsidR="005777C8" w:rsidRPr="00056E40">
          <w:rPr>
            <w:rStyle w:val="Hyperlink"/>
            <w:noProof/>
          </w:rPr>
          <w:t>2.7</w:t>
        </w:r>
        <w:r w:rsidR="005777C8">
          <w:rPr>
            <w:rFonts w:asciiTheme="minorHAnsi" w:eastAsiaTheme="minorEastAsia" w:hAnsiTheme="minorHAnsi" w:cstheme="minorBidi"/>
            <w:noProof/>
            <w:lang w:val="id-ID" w:eastAsia="id-ID"/>
          </w:rPr>
          <w:tab/>
        </w:r>
        <w:r w:rsidR="005777C8" w:rsidRPr="00056E40">
          <w:rPr>
            <w:rStyle w:val="Hyperlink"/>
            <w:noProof/>
          </w:rPr>
          <w:t>Codeigniter</w:t>
        </w:r>
        <w:r w:rsidR="005777C8">
          <w:rPr>
            <w:noProof/>
            <w:webHidden/>
          </w:rPr>
          <w:tab/>
        </w:r>
        <w:r w:rsidR="005777C8">
          <w:rPr>
            <w:noProof/>
            <w:webHidden/>
          </w:rPr>
          <w:fldChar w:fldCharType="begin"/>
        </w:r>
        <w:r w:rsidR="005777C8">
          <w:rPr>
            <w:noProof/>
            <w:webHidden/>
          </w:rPr>
          <w:instrText xml:space="preserve"> PAGEREF _Toc451337885 \h </w:instrText>
        </w:r>
        <w:r w:rsidR="005777C8">
          <w:rPr>
            <w:noProof/>
            <w:webHidden/>
          </w:rPr>
        </w:r>
        <w:r w:rsidR="005777C8">
          <w:rPr>
            <w:noProof/>
            <w:webHidden/>
          </w:rPr>
          <w:fldChar w:fldCharType="separate"/>
        </w:r>
        <w:r w:rsidR="00A92C41">
          <w:rPr>
            <w:noProof/>
            <w:webHidden/>
          </w:rPr>
          <w:t>14</w:t>
        </w:r>
        <w:r w:rsidR="005777C8">
          <w:rPr>
            <w:noProof/>
            <w:webHidden/>
          </w:rPr>
          <w:fldChar w:fldCharType="end"/>
        </w:r>
      </w:hyperlink>
    </w:p>
    <w:p w14:paraId="65686F03" w14:textId="52EE43FA" w:rsidR="005777C8" w:rsidRDefault="0096148D">
      <w:pPr>
        <w:pStyle w:val="TOC2"/>
        <w:rPr>
          <w:rFonts w:asciiTheme="minorHAnsi" w:eastAsiaTheme="minorEastAsia" w:hAnsiTheme="minorHAnsi" w:cstheme="minorBidi"/>
          <w:noProof/>
          <w:lang w:val="id-ID" w:eastAsia="id-ID"/>
        </w:rPr>
      </w:pPr>
      <w:hyperlink w:anchor="_Toc451337886" w:history="1">
        <w:r w:rsidR="005777C8" w:rsidRPr="00056E40">
          <w:rPr>
            <w:rStyle w:val="Hyperlink"/>
            <w:noProof/>
          </w:rPr>
          <w:t>2.8</w:t>
        </w:r>
        <w:r w:rsidR="005777C8">
          <w:rPr>
            <w:rFonts w:asciiTheme="minorHAnsi" w:eastAsiaTheme="minorEastAsia" w:hAnsiTheme="minorHAnsi" w:cstheme="minorBidi"/>
            <w:noProof/>
            <w:lang w:val="id-ID" w:eastAsia="id-ID"/>
          </w:rPr>
          <w:tab/>
        </w:r>
        <w:r w:rsidR="005777C8" w:rsidRPr="00056E40">
          <w:rPr>
            <w:rStyle w:val="Hyperlink"/>
            <w:noProof/>
          </w:rPr>
          <w:t>MySQL</w:t>
        </w:r>
        <w:r w:rsidR="005777C8">
          <w:rPr>
            <w:noProof/>
            <w:webHidden/>
          </w:rPr>
          <w:tab/>
        </w:r>
        <w:r w:rsidR="005777C8">
          <w:rPr>
            <w:noProof/>
            <w:webHidden/>
          </w:rPr>
          <w:fldChar w:fldCharType="begin"/>
        </w:r>
        <w:r w:rsidR="005777C8">
          <w:rPr>
            <w:noProof/>
            <w:webHidden/>
          </w:rPr>
          <w:instrText xml:space="preserve"> PAGEREF _Toc451337886 \h </w:instrText>
        </w:r>
        <w:r w:rsidR="005777C8">
          <w:rPr>
            <w:noProof/>
            <w:webHidden/>
          </w:rPr>
        </w:r>
        <w:r w:rsidR="005777C8">
          <w:rPr>
            <w:noProof/>
            <w:webHidden/>
          </w:rPr>
          <w:fldChar w:fldCharType="separate"/>
        </w:r>
        <w:r w:rsidR="00A92C41">
          <w:rPr>
            <w:noProof/>
            <w:webHidden/>
          </w:rPr>
          <w:t>15</w:t>
        </w:r>
        <w:r w:rsidR="005777C8">
          <w:rPr>
            <w:noProof/>
            <w:webHidden/>
          </w:rPr>
          <w:fldChar w:fldCharType="end"/>
        </w:r>
      </w:hyperlink>
    </w:p>
    <w:p w14:paraId="7277AB8A" w14:textId="79380923" w:rsidR="005777C8" w:rsidRDefault="0096148D" w:rsidP="004968E9">
      <w:pPr>
        <w:pStyle w:val="TOC1"/>
        <w:rPr>
          <w:rFonts w:asciiTheme="minorHAnsi" w:eastAsiaTheme="minorEastAsia" w:hAnsiTheme="minorHAnsi" w:cstheme="minorBidi"/>
          <w:lang w:eastAsia="id-ID"/>
        </w:rPr>
      </w:pPr>
      <w:hyperlink w:anchor="_Toc451337888" w:history="1">
        <w:r w:rsidR="005777C8" w:rsidRPr="00056E40">
          <w:rPr>
            <w:rStyle w:val="Hyperlink"/>
          </w:rPr>
          <w:t>BAB III PERANCANGAN PERANGKAT LUNAK</w:t>
        </w:r>
        <w:r w:rsidR="005777C8">
          <w:rPr>
            <w:webHidden/>
          </w:rPr>
          <w:tab/>
        </w:r>
        <w:r w:rsidR="005777C8">
          <w:rPr>
            <w:webHidden/>
          </w:rPr>
          <w:fldChar w:fldCharType="begin"/>
        </w:r>
        <w:r w:rsidR="005777C8">
          <w:rPr>
            <w:webHidden/>
          </w:rPr>
          <w:instrText xml:space="preserve"> PAGEREF _Toc451337888 \h </w:instrText>
        </w:r>
        <w:r w:rsidR="005777C8">
          <w:rPr>
            <w:webHidden/>
          </w:rPr>
        </w:r>
        <w:r w:rsidR="005777C8">
          <w:rPr>
            <w:webHidden/>
          </w:rPr>
          <w:fldChar w:fldCharType="separate"/>
        </w:r>
        <w:r w:rsidR="00A92C41">
          <w:rPr>
            <w:webHidden/>
          </w:rPr>
          <w:t>15</w:t>
        </w:r>
        <w:r w:rsidR="005777C8">
          <w:rPr>
            <w:webHidden/>
          </w:rPr>
          <w:fldChar w:fldCharType="end"/>
        </w:r>
      </w:hyperlink>
    </w:p>
    <w:p w14:paraId="73FCCB16" w14:textId="66ABD715" w:rsidR="005777C8" w:rsidRDefault="0096148D">
      <w:pPr>
        <w:pStyle w:val="TOC2"/>
        <w:rPr>
          <w:rFonts w:asciiTheme="minorHAnsi" w:eastAsiaTheme="minorEastAsia" w:hAnsiTheme="minorHAnsi" w:cstheme="minorBidi"/>
          <w:noProof/>
          <w:lang w:val="id-ID" w:eastAsia="id-ID"/>
        </w:rPr>
      </w:pPr>
      <w:hyperlink w:anchor="_Toc451337889" w:history="1">
        <w:r w:rsidR="005777C8" w:rsidRPr="00056E40">
          <w:rPr>
            <w:rStyle w:val="Hyperlink"/>
            <w:noProof/>
          </w:rPr>
          <w:t>3.1  Deskripsi Umum Sistem</w:t>
        </w:r>
        <w:r w:rsidR="005777C8">
          <w:rPr>
            <w:noProof/>
            <w:webHidden/>
          </w:rPr>
          <w:tab/>
        </w:r>
        <w:r w:rsidR="005777C8">
          <w:rPr>
            <w:noProof/>
            <w:webHidden/>
          </w:rPr>
          <w:fldChar w:fldCharType="begin"/>
        </w:r>
        <w:r w:rsidR="005777C8">
          <w:rPr>
            <w:noProof/>
            <w:webHidden/>
          </w:rPr>
          <w:instrText xml:space="preserve"> PAGEREF _Toc451337889 \h </w:instrText>
        </w:r>
        <w:r w:rsidR="005777C8">
          <w:rPr>
            <w:noProof/>
            <w:webHidden/>
          </w:rPr>
        </w:r>
        <w:r w:rsidR="005777C8">
          <w:rPr>
            <w:noProof/>
            <w:webHidden/>
          </w:rPr>
          <w:fldChar w:fldCharType="separate"/>
        </w:r>
        <w:r w:rsidR="00A92C41">
          <w:rPr>
            <w:noProof/>
            <w:webHidden/>
          </w:rPr>
          <w:t>17</w:t>
        </w:r>
        <w:r w:rsidR="005777C8">
          <w:rPr>
            <w:noProof/>
            <w:webHidden/>
          </w:rPr>
          <w:fldChar w:fldCharType="end"/>
        </w:r>
      </w:hyperlink>
    </w:p>
    <w:p w14:paraId="4407F1DE" w14:textId="358BA6F4" w:rsidR="005777C8" w:rsidRDefault="0096148D">
      <w:pPr>
        <w:pStyle w:val="TOC2"/>
        <w:rPr>
          <w:rFonts w:asciiTheme="minorHAnsi" w:eastAsiaTheme="minorEastAsia" w:hAnsiTheme="minorHAnsi" w:cstheme="minorBidi"/>
          <w:noProof/>
          <w:lang w:val="id-ID" w:eastAsia="id-ID"/>
        </w:rPr>
      </w:pPr>
      <w:hyperlink w:anchor="_Toc451337890" w:history="1">
        <w:r w:rsidR="005777C8" w:rsidRPr="00056E40">
          <w:rPr>
            <w:rStyle w:val="Hyperlink"/>
            <w:noProof/>
          </w:rPr>
          <w:t>3.2  Arsitektur Umum Sistem</w:t>
        </w:r>
        <w:r w:rsidR="005777C8">
          <w:rPr>
            <w:noProof/>
            <w:webHidden/>
          </w:rPr>
          <w:tab/>
        </w:r>
        <w:r w:rsidR="005777C8">
          <w:rPr>
            <w:noProof/>
            <w:webHidden/>
          </w:rPr>
          <w:fldChar w:fldCharType="begin"/>
        </w:r>
        <w:r w:rsidR="005777C8">
          <w:rPr>
            <w:noProof/>
            <w:webHidden/>
          </w:rPr>
          <w:instrText xml:space="preserve"> PAGEREF _Toc451337890 \h </w:instrText>
        </w:r>
        <w:r w:rsidR="005777C8">
          <w:rPr>
            <w:noProof/>
            <w:webHidden/>
          </w:rPr>
        </w:r>
        <w:r w:rsidR="005777C8">
          <w:rPr>
            <w:noProof/>
            <w:webHidden/>
          </w:rPr>
          <w:fldChar w:fldCharType="separate"/>
        </w:r>
        <w:r w:rsidR="00A92C41">
          <w:rPr>
            <w:noProof/>
            <w:webHidden/>
          </w:rPr>
          <w:t>18</w:t>
        </w:r>
        <w:r w:rsidR="005777C8">
          <w:rPr>
            <w:noProof/>
            <w:webHidden/>
          </w:rPr>
          <w:fldChar w:fldCharType="end"/>
        </w:r>
      </w:hyperlink>
    </w:p>
    <w:p w14:paraId="7FD6BA9F" w14:textId="4ED16610" w:rsidR="005777C8" w:rsidRDefault="0096148D">
      <w:pPr>
        <w:pStyle w:val="TOC2"/>
        <w:rPr>
          <w:rFonts w:asciiTheme="minorHAnsi" w:eastAsiaTheme="minorEastAsia" w:hAnsiTheme="minorHAnsi" w:cstheme="minorBidi"/>
          <w:noProof/>
          <w:lang w:val="id-ID" w:eastAsia="id-ID"/>
        </w:rPr>
      </w:pPr>
      <w:hyperlink w:anchor="_Toc451337891" w:history="1">
        <w:r w:rsidR="005777C8" w:rsidRPr="00056E40">
          <w:rPr>
            <w:rStyle w:val="Hyperlink"/>
            <w:noProof/>
          </w:rPr>
          <w:t>3.3</w:t>
        </w:r>
        <w:r w:rsidR="005777C8">
          <w:rPr>
            <w:rFonts w:asciiTheme="minorHAnsi" w:eastAsiaTheme="minorEastAsia" w:hAnsiTheme="minorHAnsi" w:cstheme="minorBidi"/>
            <w:noProof/>
            <w:lang w:val="id-ID" w:eastAsia="id-ID"/>
          </w:rPr>
          <w:tab/>
        </w:r>
        <w:r w:rsidR="005777C8" w:rsidRPr="00056E40">
          <w:rPr>
            <w:rStyle w:val="Hyperlink"/>
            <w:noProof/>
          </w:rPr>
          <w:t>Perancangan Diagram Kasus Penggunaan</w:t>
        </w:r>
        <w:r w:rsidR="005777C8">
          <w:rPr>
            <w:noProof/>
            <w:webHidden/>
          </w:rPr>
          <w:tab/>
        </w:r>
        <w:r w:rsidR="005777C8">
          <w:rPr>
            <w:noProof/>
            <w:webHidden/>
          </w:rPr>
          <w:fldChar w:fldCharType="begin"/>
        </w:r>
        <w:r w:rsidR="005777C8">
          <w:rPr>
            <w:noProof/>
            <w:webHidden/>
          </w:rPr>
          <w:instrText xml:space="preserve"> PAGEREF _Toc451337891 \h </w:instrText>
        </w:r>
        <w:r w:rsidR="005777C8">
          <w:rPr>
            <w:noProof/>
            <w:webHidden/>
          </w:rPr>
        </w:r>
        <w:r w:rsidR="005777C8">
          <w:rPr>
            <w:noProof/>
            <w:webHidden/>
          </w:rPr>
          <w:fldChar w:fldCharType="separate"/>
        </w:r>
        <w:r w:rsidR="00A92C41">
          <w:rPr>
            <w:noProof/>
            <w:webHidden/>
          </w:rPr>
          <w:t>20</w:t>
        </w:r>
        <w:r w:rsidR="005777C8">
          <w:rPr>
            <w:noProof/>
            <w:webHidden/>
          </w:rPr>
          <w:fldChar w:fldCharType="end"/>
        </w:r>
      </w:hyperlink>
    </w:p>
    <w:p w14:paraId="6BC251F5" w14:textId="49E8B882" w:rsidR="005777C8" w:rsidRDefault="0096148D">
      <w:pPr>
        <w:pStyle w:val="TOC2"/>
        <w:rPr>
          <w:rFonts w:asciiTheme="minorHAnsi" w:eastAsiaTheme="minorEastAsia" w:hAnsiTheme="minorHAnsi" w:cstheme="minorBidi"/>
          <w:noProof/>
          <w:lang w:val="id-ID" w:eastAsia="id-ID"/>
        </w:rPr>
      </w:pPr>
      <w:hyperlink w:anchor="_Toc451337892" w:history="1">
        <w:r w:rsidR="005777C8" w:rsidRPr="00056E40">
          <w:rPr>
            <w:rStyle w:val="Hyperlink"/>
            <w:noProof/>
          </w:rPr>
          <w:t>3.4</w:t>
        </w:r>
        <w:r w:rsidR="005777C8">
          <w:rPr>
            <w:rFonts w:asciiTheme="minorHAnsi" w:eastAsiaTheme="minorEastAsia" w:hAnsiTheme="minorHAnsi" w:cstheme="minorBidi"/>
            <w:noProof/>
            <w:lang w:val="id-ID" w:eastAsia="id-ID"/>
          </w:rPr>
          <w:tab/>
        </w:r>
        <w:r w:rsidR="005777C8" w:rsidRPr="00056E40">
          <w:rPr>
            <w:rStyle w:val="Hyperlink"/>
            <w:noProof/>
          </w:rPr>
          <w:t>Perancangan Basis Data</w:t>
        </w:r>
        <w:r w:rsidR="005777C8">
          <w:rPr>
            <w:noProof/>
            <w:webHidden/>
          </w:rPr>
          <w:tab/>
        </w:r>
        <w:r w:rsidR="005777C8">
          <w:rPr>
            <w:noProof/>
            <w:webHidden/>
          </w:rPr>
          <w:fldChar w:fldCharType="begin"/>
        </w:r>
        <w:r w:rsidR="005777C8">
          <w:rPr>
            <w:noProof/>
            <w:webHidden/>
          </w:rPr>
          <w:instrText xml:space="preserve"> PAGEREF _Toc451337892 \h </w:instrText>
        </w:r>
        <w:r w:rsidR="005777C8">
          <w:rPr>
            <w:noProof/>
            <w:webHidden/>
          </w:rPr>
        </w:r>
        <w:r w:rsidR="005777C8">
          <w:rPr>
            <w:noProof/>
            <w:webHidden/>
          </w:rPr>
          <w:fldChar w:fldCharType="separate"/>
        </w:r>
        <w:r w:rsidR="00A92C41">
          <w:rPr>
            <w:noProof/>
            <w:webHidden/>
          </w:rPr>
          <w:t>22</w:t>
        </w:r>
        <w:r w:rsidR="005777C8">
          <w:rPr>
            <w:noProof/>
            <w:webHidden/>
          </w:rPr>
          <w:fldChar w:fldCharType="end"/>
        </w:r>
      </w:hyperlink>
    </w:p>
    <w:p w14:paraId="18CF08EF" w14:textId="64135ECB" w:rsidR="005777C8" w:rsidRDefault="0096148D">
      <w:pPr>
        <w:pStyle w:val="TOC3"/>
        <w:rPr>
          <w:rFonts w:asciiTheme="minorHAnsi" w:eastAsiaTheme="minorEastAsia" w:hAnsiTheme="minorHAnsi" w:cstheme="minorBidi"/>
          <w:noProof/>
          <w:lang w:val="id-ID" w:eastAsia="id-ID"/>
        </w:rPr>
      </w:pPr>
      <w:hyperlink w:anchor="_Toc451337893" w:history="1">
        <w:r w:rsidR="005777C8" w:rsidRPr="00056E40">
          <w:rPr>
            <w:rStyle w:val="Hyperlink"/>
            <w:noProof/>
          </w:rPr>
          <w:t>3.4.1 Tabel Sensor</w:t>
        </w:r>
        <w:r w:rsidR="005777C8">
          <w:rPr>
            <w:noProof/>
            <w:webHidden/>
          </w:rPr>
          <w:tab/>
        </w:r>
        <w:r w:rsidR="005777C8">
          <w:rPr>
            <w:noProof/>
            <w:webHidden/>
          </w:rPr>
          <w:fldChar w:fldCharType="begin"/>
        </w:r>
        <w:r w:rsidR="005777C8">
          <w:rPr>
            <w:noProof/>
            <w:webHidden/>
          </w:rPr>
          <w:instrText xml:space="preserve"> PAGEREF _Toc451337893 \h </w:instrText>
        </w:r>
        <w:r w:rsidR="005777C8">
          <w:rPr>
            <w:noProof/>
            <w:webHidden/>
          </w:rPr>
        </w:r>
        <w:r w:rsidR="005777C8">
          <w:rPr>
            <w:noProof/>
            <w:webHidden/>
          </w:rPr>
          <w:fldChar w:fldCharType="separate"/>
        </w:r>
        <w:r w:rsidR="00A92C41">
          <w:rPr>
            <w:noProof/>
            <w:webHidden/>
          </w:rPr>
          <w:t>22</w:t>
        </w:r>
        <w:r w:rsidR="005777C8">
          <w:rPr>
            <w:noProof/>
            <w:webHidden/>
          </w:rPr>
          <w:fldChar w:fldCharType="end"/>
        </w:r>
      </w:hyperlink>
    </w:p>
    <w:p w14:paraId="59968613" w14:textId="67BFAAA5" w:rsidR="005777C8" w:rsidRDefault="0096148D">
      <w:pPr>
        <w:pStyle w:val="TOC3"/>
        <w:rPr>
          <w:rFonts w:asciiTheme="minorHAnsi" w:eastAsiaTheme="minorEastAsia" w:hAnsiTheme="minorHAnsi" w:cstheme="minorBidi"/>
          <w:noProof/>
          <w:lang w:val="id-ID" w:eastAsia="id-ID"/>
        </w:rPr>
      </w:pPr>
      <w:hyperlink w:anchor="_Toc451337894" w:history="1">
        <w:r w:rsidR="005777C8" w:rsidRPr="00056E40">
          <w:rPr>
            <w:rStyle w:val="Hyperlink"/>
            <w:noProof/>
          </w:rPr>
          <w:t>3.4.2</w:t>
        </w:r>
        <w:r w:rsidR="005777C8">
          <w:rPr>
            <w:rFonts w:asciiTheme="minorHAnsi" w:eastAsiaTheme="minorEastAsia" w:hAnsiTheme="minorHAnsi" w:cstheme="minorBidi"/>
            <w:noProof/>
            <w:lang w:val="id-ID" w:eastAsia="id-ID"/>
          </w:rPr>
          <w:tab/>
        </w:r>
        <w:r w:rsidR="005777C8" w:rsidRPr="00056E40">
          <w:rPr>
            <w:rStyle w:val="Hyperlink"/>
            <w:noProof/>
          </w:rPr>
          <w:t xml:space="preserve">Tabel </w:t>
        </w:r>
        <w:r w:rsidR="005777C8" w:rsidRPr="00056E40">
          <w:rPr>
            <w:rStyle w:val="Hyperlink"/>
            <w:i/>
            <w:noProof/>
          </w:rPr>
          <w:t>Sensor Data</w:t>
        </w:r>
        <w:r w:rsidR="005777C8">
          <w:rPr>
            <w:noProof/>
            <w:webHidden/>
          </w:rPr>
          <w:tab/>
        </w:r>
        <w:r w:rsidR="005777C8">
          <w:rPr>
            <w:noProof/>
            <w:webHidden/>
          </w:rPr>
          <w:fldChar w:fldCharType="begin"/>
        </w:r>
        <w:r w:rsidR="005777C8">
          <w:rPr>
            <w:noProof/>
            <w:webHidden/>
          </w:rPr>
          <w:instrText xml:space="preserve"> PAGEREF _Toc451337894 \h </w:instrText>
        </w:r>
        <w:r w:rsidR="005777C8">
          <w:rPr>
            <w:noProof/>
            <w:webHidden/>
          </w:rPr>
        </w:r>
        <w:r w:rsidR="005777C8">
          <w:rPr>
            <w:noProof/>
            <w:webHidden/>
          </w:rPr>
          <w:fldChar w:fldCharType="separate"/>
        </w:r>
        <w:r w:rsidR="00A92C41">
          <w:rPr>
            <w:noProof/>
            <w:webHidden/>
          </w:rPr>
          <w:t>23</w:t>
        </w:r>
        <w:r w:rsidR="005777C8">
          <w:rPr>
            <w:noProof/>
            <w:webHidden/>
          </w:rPr>
          <w:fldChar w:fldCharType="end"/>
        </w:r>
      </w:hyperlink>
    </w:p>
    <w:p w14:paraId="7EA26B27" w14:textId="5AD7C657" w:rsidR="005777C8" w:rsidRDefault="0096148D">
      <w:pPr>
        <w:pStyle w:val="TOC3"/>
        <w:rPr>
          <w:rFonts w:asciiTheme="minorHAnsi" w:eastAsiaTheme="minorEastAsia" w:hAnsiTheme="minorHAnsi" w:cstheme="minorBidi"/>
          <w:noProof/>
          <w:lang w:val="id-ID" w:eastAsia="id-ID"/>
        </w:rPr>
      </w:pPr>
      <w:hyperlink w:anchor="_Toc451337895" w:history="1">
        <w:r w:rsidR="005777C8" w:rsidRPr="00056E40">
          <w:rPr>
            <w:rStyle w:val="Hyperlink"/>
            <w:noProof/>
          </w:rPr>
          <w:t>3.4.3</w:t>
        </w:r>
        <w:r w:rsidR="005777C8">
          <w:rPr>
            <w:rFonts w:asciiTheme="minorHAnsi" w:eastAsiaTheme="minorEastAsia" w:hAnsiTheme="minorHAnsi" w:cstheme="minorBidi"/>
            <w:noProof/>
            <w:lang w:val="id-ID" w:eastAsia="id-ID"/>
          </w:rPr>
          <w:tab/>
        </w:r>
        <w:r w:rsidR="005777C8" w:rsidRPr="00056E40">
          <w:rPr>
            <w:rStyle w:val="Hyperlink"/>
            <w:noProof/>
          </w:rPr>
          <w:t xml:space="preserve">Tabel </w:t>
        </w:r>
        <w:r w:rsidR="005777C8" w:rsidRPr="00056E40">
          <w:rPr>
            <w:rStyle w:val="Hyperlink"/>
            <w:i/>
            <w:noProof/>
          </w:rPr>
          <w:t>users</w:t>
        </w:r>
        <w:r w:rsidR="005777C8">
          <w:rPr>
            <w:noProof/>
            <w:webHidden/>
          </w:rPr>
          <w:tab/>
        </w:r>
        <w:r w:rsidR="005777C8">
          <w:rPr>
            <w:noProof/>
            <w:webHidden/>
          </w:rPr>
          <w:fldChar w:fldCharType="begin"/>
        </w:r>
        <w:r w:rsidR="005777C8">
          <w:rPr>
            <w:noProof/>
            <w:webHidden/>
          </w:rPr>
          <w:instrText xml:space="preserve"> PAGEREF _Toc451337895 \h </w:instrText>
        </w:r>
        <w:r w:rsidR="005777C8">
          <w:rPr>
            <w:noProof/>
            <w:webHidden/>
          </w:rPr>
        </w:r>
        <w:r w:rsidR="005777C8">
          <w:rPr>
            <w:noProof/>
            <w:webHidden/>
          </w:rPr>
          <w:fldChar w:fldCharType="separate"/>
        </w:r>
        <w:r w:rsidR="00A92C41">
          <w:rPr>
            <w:noProof/>
            <w:webHidden/>
          </w:rPr>
          <w:t>23</w:t>
        </w:r>
        <w:r w:rsidR="005777C8">
          <w:rPr>
            <w:noProof/>
            <w:webHidden/>
          </w:rPr>
          <w:fldChar w:fldCharType="end"/>
        </w:r>
      </w:hyperlink>
    </w:p>
    <w:p w14:paraId="37F5B8B8" w14:textId="2756C280" w:rsidR="005777C8" w:rsidRDefault="0096148D">
      <w:pPr>
        <w:pStyle w:val="TOC3"/>
        <w:rPr>
          <w:rFonts w:asciiTheme="minorHAnsi" w:eastAsiaTheme="minorEastAsia" w:hAnsiTheme="minorHAnsi" w:cstheme="minorBidi"/>
          <w:noProof/>
          <w:lang w:val="id-ID" w:eastAsia="id-ID"/>
        </w:rPr>
      </w:pPr>
      <w:hyperlink w:anchor="_Toc451337896" w:history="1">
        <w:r w:rsidR="005777C8" w:rsidRPr="00056E40">
          <w:rPr>
            <w:rStyle w:val="Hyperlink"/>
            <w:noProof/>
          </w:rPr>
          <w:t>3.4.4</w:t>
        </w:r>
        <w:r w:rsidR="005777C8">
          <w:rPr>
            <w:rFonts w:asciiTheme="minorHAnsi" w:eastAsiaTheme="minorEastAsia" w:hAnsiTheme="minorHAnsi" w:cstheme="minorBidi"/>
            <w:noProof/>
            <w:lang w:val="id-ID" w:eastAsia="id-ID"/>
          </w:rPr>
          <w:tab/>
        </w:r>
        <w:r w:rsidR="005777C8" w:rsidRPr="00056E40">
          <w:rPr>
            <w:rStyle w:val="Hyperlink"/>
            <w:noProof/>
          </w:rPr>
          <w:t xml:space="preserve">Tabel </w:t>
        </w:r>
        <w:r w:rsidR="005777C8" w:rsidRPr="00056E40">
          <w:rPr>
            <w:rStyle w:val="Hyperlink"/>
            <w:i/>
            <w:noProof/>
          </w:rPr>
          <w:t>Sensor Collab</w:t>
        </w:r>
        <w:r w:rsidR="005777C8">
          <w:rPr>
            <w:noProof/>
            <w:webHidden/>
          </w:rPr>
          <w:tab/>
        </w:r>
        <w:r w:rsidR="005777C8">
          <w:rPr>
            <w:noProof/>
            <w:webHidden/>
          </w:rPr>
          <w:fldChar w:fldCharType="begin"/>
        </w:r>
        <w:r w:rsidR="005777C8">
          <w:rPr>
            <w:noProof/>
            <w:webHidden/>
          </w:rPr>
          <w:instrText xml:space="preserve"> PAGEREF _Toc451337896 \h </w:instrText>
        </w:r>
        <w:r w:rsidR="005777C8">
          <w:rPr>
            <w:noProof/>
            <w:webHidden/>
          </w:rPr>
        </w:r>
        <w:r w:rsidR="005777C8">
          <w:rPr>
            <w:noProof/>
            <w:webHidden/>
          </w:rPr>
          <w:fldChar w:fldCharType="separate"/>
        </w:r>
        <w:r w:rsidR="00A92C41">
          <w:rPr>
            <w:noProof/>
            <w:webHidden/>
          </w:rPr>
          <w:t>24</w:t>
        </w:r>
        <w:r w:rsidR="005777C8">
          <w:rPr>
            <w:noProof/>
            <w:webHidden/>
          </w:rPr>
          <w:fldChar w:fldCharType="end"/>
        </w:r>
      </w:hyperlink>
    </w:p>
    <w:p w14:paraId="68BC46EE" w14:textId="61B2FE67" w:rsidR="005777C8" w:rsidRDefault="0096148D">
      <w:pPr>
        <w:pStyle w:val="TOC3"/>
        <w:rPr>
          <w:rFonts w:asciiTheme="minorHAnsi" w:eastAsiaTheme="minorEastAsia" w:hAnsiTheme="minorHAnsi" w:cstheme="minorBidi"/>
          <w:noProof/>
          <w:lang w:val="id-ID" w:eastAsia="id-ID"/>
        </w:rPr>
      </w:pPr>
      <w:hyperlink w:anchor="_Toc451337897" w:history="1">
        <w:r w:rsidR="005777C8" w:rsidRPr="00056E40">
          <w:rPr>
            <w:rStyle w:val="Hyperlink"/>
            <w:noProof/>
          </w:rPr>
          <w:t xml:space="preserve">3.3.5 Tabel </w:t>
        </w:r>
        <w:r w:rsidR="005777C8" w:rsidRPr="00056E40">
          <w:rPr>
            <w:rStyle w:val="Hyperlink"/>
            <w:i/>
            <w:noProof/>
          </w:rPr>
          <w:t>Sensor Collab Data</w:t>
        </w:r>
        <w:r w:rsidR="005777C8">
          <w:rPr>
            <w:noProof/>
            <w:webHidden/>
          </w:rPr>
          <w:tab/>
        </w:r>
        <w:r w:rsidR="005777C8">
          <w:rPr>
            <w:noProof/>
            <w:webHidden/>
          </w:rPr>
          <w:fldChar w:fldCharType="begin"/>
        </w:r>
        <w:r w:rsidR="005777C8">
          <w:rPr>
            <w:noProof/>
            <w:webHidden/>
          </w:rPr>
          <w:instrText xml:space="preserve"> PAGEREF _Toc451337897 \h </w:instrText>
        </w:r>
        <w:r w:rsidR="005777C8">
          <w:rPr>
            <w:noProof/>
            <w:webHidden/>
          </w:rPr>
        </w:r>
        <w:r w:rsidR="005777C8">
          <w:rPr>
            <w:noProof/>
            <w:webHidden/>
          </w:rPr>
          <w:fldChar w:fldCharType="separate"/>
        </w:r>
        <w:r w:rsidR="00A92C41">
          <w:rPr>
            <w:noProof/>
            <w:webHidden/>
          </w:rPr>
          <w:t>25</w:t>
        </w:r>
        <w:r w:rsidR="005777C8">
          <w:rPr>
            <w:noProof/>
            <w:webHidden/>
          </w:rPr>
          <w:fldChar w:fldCharType="end"/>
        </w:r>
      </w:hyperlink>
    </w:p>
    <w:p w14:paraId="19F9FB5E" w14:textId="051D1ED3" w:rsidR="005777C8" w:rsidRDefault="0096148D">
      <w:pPr>
        <w:pStyle w:val="TOC3"/>
        <w:rPr>
          <w:rFonts w:asciiTheme="minorHAnsi" w:eastAsiaTheme="minorEastAsia" w:hAnsiTheme="minorHAnsi" w:cstheme="minorBidi"/>
          <w:noProof/>
          <w:lang w:val="id-ID" w:eastAsia="id-ID"/>
        </w:rPr>
      </w:pPr>
      <w:hyperlink w:anchor="_Toc451337898" w:history="1">
        <w:r w:rsidR="005777C8" w:rsidRPr="00056E40">
          <w:rPr>
            <w:rStyle w:val="Hyperlink"/>
            <w:noProof/>
          </w:rPr>
          <w:t xml:space="preserve">3.3.6 Tabel </w:t>
        </w:r>
        <w:r w:rsidR="005777C8" w:rsidRPr="00056E40">
          <w:rPr>
            <w:rStyle w:val="Hyperlink"/>
            <w:i/>
            <w:noProof/>
          </w:rPr>
          <w:t>Sensor Rules</w:t>
        </w:r>
        <w:r w:rsidR="005777C8">
          <w:rPr>
            <w:noProof/>
            <w:webHidden/>
          </w:rPr>
          <w:tab/>
        </w:r>
        <w:r w:rsidR="005777C8">
          <w:rPr>
            <w:noProof/>
            <w:webHidden/>
          </w:rPr>
          <w:fldChar w:fldCharType="begin"/>
        </w:r>
        <w:r w:rsidR="005777C8">
          <w:rPr>
            <w:noProof/>
            <w:webHidden/>
          </w:rPr>
          <w:instrText xml:space="preserve"> PAGEREF _Toc451337898 \h </w:instrText>
        </w:r>
        <w:r w:rsidR="005777C8">
          <w:rPr>
            <w:noProof/>
            <w:webHidden/>
          </w:rPr>
        </w:r>
        <w:r w:rsidR="005777C8">
          <w:rPr>
            <w:noProof/>
            <w:webHidden/>
          </w:rPr>
          <w:fldChar w:fldCharType="separate"/>
        </w:r>
        <w:r w:rsidR="00A92C41">
          <w:rPr>
            <w:noProof/>
            <w:webHidden/>
          </w:rPr>
          <w:t>25</w:t>
        </w:r>
        <w:r w:rsidR="005777C8">
          <w:rPr>
            <w:noProof/>
            <w:webHidden/>
          </w:rPr>
          <w:fldChar w:fldCharType="end"/>
        </w:r>
      </w:hyperlink>
    </w:p>
    <w:p w14:paraId="262D15FF" w14:textId="7257674C" w:rsidR="005777C8" w:rsidRDefault="0096148D">
      <w:pPr>
        <w:pStyle w:val="TOC2"/>
        <w:rPr>
          <w:rFonts w:asciiTheme="minorHAnsi" w:eastAsiaTheme="minorEastAsia" w:hAnsiTheme="minorHAnsi" w:cstheme="minorBidi"/>
          <w:noProof/>
          <w:lang w:val="id-ID" w:eastAsia="id-ID"/>
        </w:rPr>
      </w:pPr>
      <w:hyperlink w:anchor="_Toc451337899" w:history="1">
        <w:r w:rsidR="005777C8" w:rsidRPr="00056E40">
          <w:rPr>
            <w:rStyle w:val="Hyperlink"/>
            <w:noProof/>
          </w:rPr>
          <w:t xml:space="preserve">3.5 Prancangan </w:t>
        </w:r>
        <w:r w:rsidR="005777C8" w:rsidRPr="00056E40">
          <w:rPr>
            <w:rStyle w:val="Hyperlink"/>
            <w:i/>
            <w:noProof/>
          </w:rPr>
          <w:t>Web Service</w:t>
        </w:r>
        <w:r w:rsidR="005777C8">
          <w:rPr>
            <w:noProof/>
            <w:webHidden/>
          </w:rPr>
          <w:tab/>
        </w:r>
        <w:r w:rsidR="005777C8">
          <w:rPr>
            <w:noProof/>
            <w:webHidden/>
          </w:rPr>
          <w:fldChar w:fldCharType="begin"/>
        </w:r>
        <w:r w:rsidR="005777C8">
          <w:rPr>
            <w:noProof/>
            <w:webHidden/>
          </w:rPr>
          <w:instrText xml:space="preserve"> PAGEREF _Toc451337899 \h </w:instrText>
        </w:r>
        <w:r w:rsidR="005777C8">
          <w:rPr>
            <w:noProof/>
            <w:webHidden/>
          </w:rPr>
        </w:r>
        <w:r w:rsidR="005777C8">
          <w:rPr>
            <w:noProof/>
            <w:webHidden/>
          </w:rPr>
          <w:fldChar w:fldCharType="separate"/>
        </w:r>
        <w:r w:rsidR="00A92C41">
          <w:rPr>
            <w:noProof/>
            <w:webHidden/>
          </w:rPr>
          <w:t>26</w:t>
        </w:r>
        <w:r w:rsidR="005777C8">
          <w:rPr>
            <w:noProof/>
            <w:webHidden/>
          </w:rPr>
          <w:fldChar w:fldCharType="end"/>
        </w:r>
      </w:hyperlink>
    </w:p>
    <w:p w14:paraId="2AB1B11A" w14:textId="366AEA12" w:rsidR="005777C8" w:rsidRDefault="0096148D">
      <w:pPr>
        <w:pStyle w:val="TOC2"/>
        <w:rPr>
          <w:rFonts w:asciiTheme="minorHAnsi" w:eastAsiaTheme="minorEastAsia" w:hAnsiTheme="minorHAnsi" w:cstheme="minorBidi"/>
          <w:noProof/>
          <w:lang w:val="id-ID" w:eastAsia="id-ID"/>
        </w:rPr>
      </w:pPr>
      <w:hyperlink w:anchor="_Toc451337900" w:history="1">
        <w:r w:rsidR="005777C8" w:rsidRPr="00056E40">
          <w:rPr>
            <w:rStyle w:val="Hyperlink"/>
            <w:noProof/>
          </w:rPr>
          <w:t>3.6 Perancangan Antarmuka Sistem</w:t>
        </w:r>
        <w:r w:rsidR="005777C8">
          <w:rPr>
            <w:noProof/>
            <w:webHidden/>
          </w:rPr>
          <w:tab/>
        </w:r>
        <w:r w:rsidR="005777C8">
          <w:rPr>
            <w:noProof/>
            <w:webHidden/>
          </w:rPr>
          <w:fldChar w:fldCharType="begin"/>
        </w:r>
        <w:r w:rsidR="005777C8">
          <w:rPr>
            <w:noProof/>
            <w:webHidden/>
          </w:rPr>
          <w:instrText xml:space="preserve"> PAGEREF _Toc451337900 \h </w:instrText>
        </w:r>
        <w:r w:rsidR="005777C8">
          <w:rPr>
            <w:noProof/>
            <w:webHidden/>
          </w:rPr>
        </w:r>
        <w:r w:rsidR="005777C8">
          <w:rPr>
            <w:noProof/>
            <w:webHidden/>
          </w:rPr>
          <w:fldChar w:fldCharType="separate"/>
        </w:r>
        <w:r w:rsidR="00A92C41">
          <w:rPr>
            <w:noProof/>
            <w:webHidden/>
          </w:rPr>
          <w:t>26</w:t>
        </w:r>
        <w:r w:rsidR="005777C8">
          <w:rPr>
            <w:noProof/>
            <w:webHidden/>
          </w:rPr>
          <w:fldChar w:fldCharType="end"/>
        </w:r>
      </w:hyperlink>
    </w:p>
    <w:p w14:paraId="7DE407A3" w14:textId="7DAD0BDD" w:rsidR="005777C8" w:rsidRDefault="0096148D" w:rsidP="004968E9">
      <w:pPr>
        <w:pStyle w:val="TOC1"/>
        <w:rPr>
          <w:rFonts w:asciiTheme="minorHAnsi" w:eastAsiaTheme="minorEastAsia" w:hAnsiTheme="minorHAnsi" w:cstheme="minorBidi"/>
          <w:lang w:eastAsia="id-ID"/>
        </w:rPr>
      </w:pPr>
      <w:hyperlink w:anchor="_Toc451337901" w:history="1">
        <w:r w:rsidR="005777C8" w:rsidRPr="00056E40">
          <w:rPr>
            <w:rStyle w:val="Hyperlink"/>
          </w:rPr>
          <w:t>BAB IV IMPLEMENTASI</w:t>
        </w:r>
        <w:r w:rsidR="005777C8">
          <w:rPr>
            <w:webHidden/>
          </w:rPr>
          <w:tab/>
        </w:r>
        <w:r w:rsidR="005777C8">
          <w:rPr>
            <w:webHidden/>
          </w:rPr>
          <w:fldChar w:fldCharType="begin"/>
        </w:r>
        <w:r w:rsidR="005777C8">
          <w:rPr>
            <w:webHidden/>
          </w:rPr>
          <w:instrText xml:space="preserve"> PAGEREF _Toc451337901 \h </w:instrText>
        </w:r>
        <w:r w:rsidR="005777C8">
          <w:rPr>
            <w:webHidden/>
          </w:rPr>
        </w:r>
        <w:r w:rsidR="005777C8">
          <w:rPr>
            <w:webHidden/>
          </w:rPr>
          <w:fldChar w:fldCharType="separate"/>
        </w:r>
        <w:r w:rsidR="00A92C41">
          <w:rPr>
            <w:webHidden/>
          </w:rPr>
          <w:t>33</w:t>
        </w:r>
        <w:r w:rsidR="005777C8">
          <w:rPr>
            <w:webHidden/>
          </w:rPr>
          <w:fldChar w:fldCharType="end"/>
        </w:r>
      </w:hyperlink>
    </w:p>
    <w:p w14:paraId="3005E636" w14:textId="75290366" w:rsidR="005777C8" w:rsidRDefault="0096148D">
      <w:pPr>
        <w:pStyle w:val="TOC2"/>
        <w:rPr>
          <w:rFonts w:asciiTheme="minorHAnsi" w:eastAsiaTheme="minorEastAsia" w:hAnsiTheme="minorHAnsi" w:cstheme="minorBidi"/>
          <w:noProof/>
          <w:lang w:val="id-ID" w:eastAsia="id-ID"/>
        </w:rPr>
      </w:pPr>
      <w:hyperlink w:anchor="_Toc451337902" w:history="1">
        <w:r w:rsidR="005777C8" w:rsidRPr="00056E40">
          <w:rPr>
            <w:rStyle w:val="Hyperlink"/>
            <w:noProof/>
            <w:lang w:eastAsia="en-US"/>
          </w:rPr>
          <w:t>4.1  Lingkungan Implementasi</w:t>
        </w:r>
        <w:r w:rsidR="005777C8">
          <w:rPr>
            <w:noProof/>
            <w:webHidden/>
          </w:rPr>
          <w:tab/>
        </w:r>
        <w:r w:rsidR="005777C8">
          <w:rPr>
            <w:noProof/>
            <w:webHidden/>
          </w:rPr>
          <w:fldChar w:fldCharType="begin"/>
        </w:r>
        <w:r w:rsidR="005777C8">
          <w:rPr>
            <w:noProof/>
            <w:webHidden/>
          </w:rPr>
          <w:instrText xml:space="preserve"> PAGEREF _Toc451337902 \h </w:instrText>
        </w:r>
        <w:r w:rsidR="005777C8">
          <w:rPr>
            <w:noProof/>
            <w:webHidden/>
          </w:rPr>
        </w:r>
        <w:r w:rsidR="005777C8">
          <w:rPr>
            <w:noProof/>
            <w:webHidden/>
          </w:rPr>
          <w:fldChar w:fldCharType="separate"/>
        </w:r>
        <w:r w:rsidR="00A92C41">
          <w:rPr>
            <w:noProof/>
            <w:webHidden/>
          </w:rPr>
          <w:t>33</w:t>
        </w:r>
        <w:r w:rsidR="005777C8">
          <w:rPr>
            <w:noProof/>
            <w:webHidden/>
          </w:rPr>
          <w:fldChar w:fldCharType="end"/>
        </w:r>
      </w:hyperlink>
    </w:p>
    <w:p w14:paraId="6D5D71F7" w14:textId="28EE121B" w:rsidR="005777C8" w:rsidRDefault="0096148D">
      <w:pPr>
        <w:pStyle w:val="TOC3"/>
        <w:rPr>
          <w:rFonts w:asciiTheme="minorHAnsi" w:eastAsiaTheme="minorEastAsia" w:hAnsiTheme="minorHAnsi" w:cstheme="minorBidi"/>
          <w:noProof/>
          <w:lang w:val="id-ID" w:eastAsia="id-ID"/>
        </w:rPr>
      </w:pPr>
      <w:hyperlink w:anchor="_Toc451337903" w:history="1">
        <w:r w:rsidR="005777C8" w:rsidRPr="00056E40">
          <w:rPr>
            <w:rStyle w:val="Hyperlink"/>
            <w:noProof/>
          </w:rPr>
          <w:t>4.1.1</w:t>
        </w:r>
        <w:r w:rsidR="005777C8">
          <w:rPr>
            <w:rFonts w:asciiTheme="minorHAnsi" w:eastAsiaTheme="minorEastAsia" w:hAnsiTheme="minorHAnsi" w:cstheme="minorBidi"/>
            <w:noProof/>
            <w:lang w:val="id-ID" w:eastAsia="id-ID"/>
          </w:rPr>
          <w:tab/>
        </w:r>
        <w:r w:rsidR="005777C8" w:rsidRPr="00056E40">
          <w:rPr>
            <w:rStyle w:val="Hyperlink"/>
            <w:noProof/>
          </w:rPr>
          <w:t>Lingkungan Implementasi  Perangkat Keras</w:t>
        </w:r>
        <w:r w:rsidR="005777C8">
          <w:rPr>
            <w:noProof/>
            <w:webHidden/>
          </w:rPr>
          <w:tab/>
        </w:r>
        <w:r w:rsidR="005777C8">
          <w:rPr>
            <w:noProof/>
            <w:webHidden/>
          </w:rPr>
          <w:fldChar w:fldCharType="begin"/>
        </w:r>
        <w:r w:rsidR="005777C8">
          <w:rPr>
            <w:noProof/>
            <w:webHidden/>
          </w:rPr>
          <w:instrText xml:space="preserve"> PAGEREF _Toc451337903 \h </w:instrText>
        </w:r>
        <w:r w:rsidR="005777C8">
          <w:rPr>
            <w:noProof/>
            <w:webHidden/>
          </w:rPr>
        </w:r>
        <w:r w:rsidR="005777C8">
          <w:rPr>
            <w:noProof/>
            <w:webHidden/>
          </w:rPr>
          <w:fldChar w:fldCharType="separate"/>
        </w:r>
        <w:r w:rsidR="00A92C41">
          <w:rPr>
            <w:noProof/>
            <w:webHidden/>
          </w:rPr>
          <w:t>33</w:t>
        </w:r>
        <w:r w:rsidR="005777C8">
          <w:rPr>
            <w:noProof/>
            <w:webHidden/>
          </w:rPr>
          <w:fldChar w:fldCharType="end"/>
        </w:r>
      </w:hyperlink>
    </w:p>
    <w:p w14:paraId="34EA1475" w14:textId="41ABDC75" w:rsidR="005777C8" w:rsidRDefault="0096148D">
      <w:pPr>
        <w:pStyle w:val="TOC3"/>
        <w:rPr>
          <w:rFonts w:asciiTheme="minorHAnsi" w:eastAsiaTheme="minorEastAsia" w:hAnsiTheme="minorHAnsi" w:cstheme="minorBidi"/>
          <w:noProof/>
          <w:lang w:val="id-ID" w:eastAsia="id-ID"/>
        </w:rPr>
      </w:pPr>
      <w:hyperlink w:anchor="_Toc451337904" w:history="1">
        <w:r w:rsidR="005777C8" w:rsidRPr="00056E40">
          <w:rPr>
            <w:rStyle w:val="Hyperlink"/>
            <w:noProof/>
          </w:rPr>
          <w:t>4.1.2</w:t>
        </w:r>
        <w:r w:rsidR="005777C8">
          <w:rPr>
            <w:rFonts w:asciiTheme="minorHAnsi" w:eastAsiaTheme="minorEastAsia" w:hAnsiTheme="minorHAnsi" w:cstheme="minorBidi"/>
            <w:noProof/>
            <w:lang w:val="id-ID" w:eastAsia="id-ID"/>
          </w:rPr>
          <w:tab/>
        </w:r>
        <w:r w:rsidR="005777C8" w:rsidRPr="00056E40">
          <w:rPr>
            <w:rStyle w:val="Hyperlink"/>
            <w:noProof/>
          </w:rPr>
          <w:t>Lingkungan Implementasi Perangkat Lunak</w:t>
        </w:r>
        <w:r w:rsidR="005777C8">
          <w:rPr>
            <w:noProof/>
            <w:webHidden/>
          </w:rPr>
          <w:tab/>
        </w:r>
        <w:r w:rsidR="005777C8">
          <w:rPr>
            <w:noProof/>
            <w:webHidden/>
          </w:rPr>
          <w:fldChar w:fldCharType="begin"/>
        </w:r>
        <w:r w:rsidR="005777C8">
          <w:rPr>
            <w:noProof/>
            <w:webHidden/>
          </w:rPr>
          <w:instrText xml:space="preserve"> PAGEREF _Toc451337904 \h </w:instrText>
        </w:r>
        <w:r w:rsidR="005777C8">
          <w:rPr>
            <w:noProof/>
            <w:webHidden/>
          </w:rPr>
        </w:r>
        <w:r w:rsidR="005777C8">
          <w:rPr>
            <w:noProof/>
            <w:webHidden/>
          </w:rPr>
          <w:fldChar w:fldCharType="separate"/>
        </w:r>
        <w:r w:rsidR="00A92C41">
          <w:rPr>
            <w:noProof/>
            <w:webHidden/>
          </w:rPr>
          <w:t>34</w:t>
        </w:r>
        <w:r w:rsidR="005777C8">
          <w:rPr>
            <w:noProof/>
            <w:webHidden/>
          </w:rPr>
          <w:fldChar w:fldCharType="end"/>
        </w:r>
      </w:hyperlink>
    </w:p>
    <w:p w14:paraId="131F8C92" w14:textId="0D75B2DC" w:rsidR="005777C8" w:rsidRDefault="0096148D">
      <w:pPr>
        <w:pStyle w:val="TOC2"/>
        <w:rPr>
          <w:rFonts w:asciiTheme="minorHAnsi" w:eastAsiaTheme="minorEastAsia" w:hAnsiTheme="minorHAnsi" w:cstheme="minorBidi"/>
          <w:noProof/>
          <w:lang w:val="id-ID" w:eastAsia="id-ID"/>
        </w:rPr>
      </w:pPr>
      <w:hyperlink w:anchor="_Toc451337905" w:history="1">
        <w:r w:rsidR="005777C8" w:rsidRPr="00056E40">
          <w:rPr>
            <w:rStyle w:val="Hyperlink"/>
            <w:noProof/>
            <w:lang w:eastAsia="en-US"/>
          </w:rPr>
          <w:t>4.2  Implementasi Perangkat Lunak</w:t>
        </w:r>
        <w:r w:rsidR="005777C8">
          <w:rPr>
            <w:noProof/>
            <w:webHidden/>
          </w:rPr>
          <w:tab/>
        </w:r>
        <w:r w:rsidR="005777C8">
          <w:rPr>
            <w:noProof/>
            <w:webHidden/>
          </w:rPr>
          <w:fldChar w:fldCharType="begin"/>
        </w:r>
        <w:r w:rsidR="005777C8">
          <w:rPr>
            <w:noProof/>
            <w:webHidden/>
          </w:rPr>
          <w:instrText xml:space="preserve"> PAGEREF _Toc451337905 \h </w:instrText>
        </w:r>
        <w:r w:rsidR="005777C8">
          <w:rPr>
            <w:noProof/>
            <w:webHidden/>
          </w:rPr>
        </w:r>
        <w:r w:rsidR="005777C8">
          <w:rPr>
            <w:noProof/>
            <w:webHidden/>
          </w:rPr>
          <w:fldChar w:fldCharType="separate"/>
        </w:r>
        <w:r w:rsidR="00A92C41">
          <w:rPr>
            <w:noProof/>
            <w:webHidden/>
          </w:rPr>
          <w:t>34</w:t>
        </w:r>
        <w:r w:rsidR="005777C8">
          <w:rPr>
            <w:noProof/>
            <w:webHidden/>
          </w:rPr>
          <w:fldChar w:fldCharType="end"/>
        </w:r>
      </w:hyperlink>
    </w:p>
    <w:p w14:paraId="3C607C21" w14:textId="05FEFAB2" w:rsidR="005777C8" w:rsidRDefault="0096148D">
      <w:pPr>
        <w:pStyle w:val="TOC3"/>
        <w:rPr>
          <w:rFonts w:asciiTheme="minorHAnsi" w:eastAsiaTheme="minorEastAsia" w:hAnsiTheme="minorHAnsi" w:cstheme="minorBidi"/>
          <w:noProof/>
          <w:lang w:val="id-ID" w:eastAsia="id-ID"/>
        </w:rPr>
      </w:pPr>
      <w:hyperlink w:anchor="_Toc451337906" w:history="1">
        <w:r w:rsidR="005777C8" w:rsidRPr="00056E40">
          <w:rPr>
            <w:rStyle w:val="Hyperlink"/>
            <w:noProof/>
          </w:rPr>
          <w:t xml:space="preserve">4.2.1  Implementasi </w:t>
        </w:r>
        <w:r w:rsidR="005777C8" w:rsidRPr="00056E40">
          <w:rPr>
            <w:rStyle w:val="Hyperlink"/>
            <w:i/>
            <w:noProof/>
          </w:rPr>
          <w:t>Layer Sensor-Centric</w:t>
        </w:r>
        <w:r w:rsidR="005777C8">
          <w:rPr>
            <w:noProof/>
            <w:webHidden/>
          </w:rPr>
          <w:tab/>
        </w:r>
        <w:r w:rsidR="005777C8">
          <w:rPr>
            <w:noProof/>
            <w:webHidden/>
          </w:rPr>
          <w:fldChar w:fldCharType="begin"/>
        </w:r>
        <w:r w:rsidR="005777C8">
          <w:rPr>
            <w:noProof/>
            <w:webHidden/>
          </w:rPr>
          <w:instrText xml:space="preserve"> PAGEREF _Toc451337906 \h </w:instrText>
        </w:r>
        <w:r w:rsidR="005777C8">
          <w:rPr>
            <w:noProof/>
            <w:webHidden/>
          </w:rPr>
        </w:r>
        <w:r w:rsidR="005777C8">
          <w:rPr>
            <w:noProof/>
            <w:webHidden/>
          </w:rPr>
          <w:fldChar w:fldCharType="separate"/>
        </w:r>
        <w:r w:rsidR="00A92C41">
          <w:rPr>
            <w:noProof/>
            <w:webHidden/>
          </w:rPr>
          <w:t>35</w:t>
        </w:r>
        <w:r w:rsidR="005777C8">
          <w:rPr>
            <w:noProof/>
            <w:webHidden/>
          </w:rPr>
          <w:fldChar w:fldCharType="end"/>
        </w:r>
      </w:hyperlink>
    </w:p>
    <w:p w14:paraId="5C86D594" w14:textId="4B27D7F5" w:rsidR="005777C8" w:rsidRDefault="0096148D">
      <w:pPr>
        <w:pStyle w:val="TOC3"/>
        <w:rPr>
          <w:rFonts w:asciiTheme="minorHAnsi" w:eastAsiaTheme="minorEastAsia" w:hAnsiTheme="minorHAnsi" w:cstheme="minorBidi"/>
          <w:noProof/>
          <w:lang w:val="id-ID" w:eastAsia="id-ID"/>
        </w:rPr>
      </w:pPr>
      <w:hyperlink w:anchor="_Toc451337907" w:history="1">
        <w:r w:rsidR="005777C8" w:rsidRPr="00056E40">
          <w:rPr>
            <w:rStyle w:val="Hyperlink"/>
            <w:noProof/>
          </w:rPr>
          <w:t xml:space="preserve">4.2.2 Implementasi </w:t>
        </w:r>
        <w:r w:rsidR="005777C8" w:rsidRPr="00056E40">
          <w:rPr>
            <w:rStyle w:val="Hyperlink"/>
            <w:i/>
            <w:noProof/>
          </w:rPr>
          <w:t>Layer Middleware</w:t>
        </w:r>
        <w:r w:rsidR="005777C8">
          <w:rPr>
            <w:noProof/>
            <w:webHidden/>
          </w:rPr>
          <w:tab/>
        </w:r>
        <w:r w:rsidR="005777C8">
          <w:rPr>
            <w:noProof/>
            <w:webHidden/>
          </w:rPr>
          <w:fldChar w:fldCharType="begin"/>
        </w:r>
        <w:r w:rsidR="005777C8">
          <w:rPr>
            <w:noProof/>
            <w:webHidden/>
          </w:rPr>
          <w:instrText xml:space="preserve"> PAGEREF _Toc451337907 \h </w:instrText>
        </w:r>
        <w:r w:rsidR="005777C8">
          <w:rPr>
            <w:noProof/>
            <w:webHidden/>
          </w:rPr>
        </w:r>
        <w:r w:rsidR="005777C8">
          <w:rPr>
            <w:noProof/>
            <w:webHidden/>
          </w:rPr>
          <w:fldChar w:fldCharType="separate"/>
        </w:r>
        <w:r w:rsidR="00A92C41">
          <w:rPr>
            <w:noProof/>
            <w:webHidden/>
          </w:rPr>
          <w:t>38</w:t>
        </w:r>
        <w:r w:rsidR="005777C8">
          <w:rPr>
            <w:noProof/>
            <w:webHidden/>
          </w:rPr>
          <w:fldChar w:fldCharType="end"/>
        </w:r>
      </w:hyperlink>
    </w:p>
    <w:p w14:paraId="3BBC7591" w14:textId="2ABFA418" w:rsidR="005777C8" w:rsidRDefault="0096148D">
      <w:pPr>
        <w:pStyle w:val="TOC3"/>
        <w:rPr>
          <w:rFonts w:asciiTheme="minorHAnsi" w:eastAsiaTheme="minorEastAsia" w:hAnsiTheme="minorHAnsi" w:cstheme="minorBidi"/>
          <w:noProof/>
          <w:lang w:val="id-ID" w:eastAsia="id-ID"/>
        </w:rPr>
      </w:pPr>
      <w:hyperlink w:anchor="_Toc451337908" w:history="1">
        <w:r w:rsidR="005777C8" w:rsidRPr="00056E40">
          <w:rPr>
            <w:rStyle w:val="Hyperlink"/>
            <w:noProof/>
          </w:rPr>
          <w:t xml:space="preserve">4.2.2  Implementasi </w:t>
        </w:r>
        <w:r w:rsidR="005777C8" w:rsidRPr="00056E40">
          <w:rPr>
            <w:rStyle w:val="Hyperlink"/>
            <w:i/>
            <w:noProof/>
          </w:rPr>
          <w:t>Layer Client-centric</w:t>
        </w:r>
        <w:r w:rsidR="005777C8">
          <w:rPr>
            <w:noProof/>
            <w:webHidden/>
          </w:rPr>
          <w:tab/>
        </w:r>
        <w:r w:rsidR="005777C8">
          <w:rPr>
            <w:noProof/>
            <w:webHidden/>
          </w:rPr>
          <w:fldChar w:fldCharType="begin"/>
        </w:r>
        <w:r w:rsidR="005777C8">
          <w:rPr>
            <w:noProof/>
            <w:webHidden/>
          </w:rPr>
          <w:instrText xml:space="preserve"> PAGEREF _Toc451337908 \h </w:instrText>
        </w:r>
        <w:r w:rsidR="005777C8">
          <w:rPr>
            <w:noProof/>
            <w:webHidden/>
          </w:rPr>
        </w:r>
        <w:r w:rsidR="005777C8">
          <w:rPr>
            <w:noProof/>
            <w:webHidden/>
          </w:rPr>
          <w:fldChar w:fldCharType="separate"/>
        </w:r>
        <w:r w:rsidR="00A92C41">
          <w:rPr>
            <w:noProof/>
            <w:webHidden/>
          </w:rPr>
          <w:t>44</w:t>
        </w:r>
        <w:r w:rsidR="005777C8">
          <w:rPr>
            <w:noProof/>
            <w:webHidden/>
          </w:rPr>
          <w:fldChar w:fldCharType="end"/>
        </w:r>
      </w:hyperlink>
    </w:p>
    <w:p w14:paraId="47F71D9B" w14:textId="461295F8" w:rsidR="005777C8" w:rsidRDefault="0096148D">
      <w:pPr>
        <w:pStyle w:val="TOC2"/>
        <w:rPr>
          <w:rFonts w:asciiTheme="minorHAnsi" w:eastAsiaTheme="minorEastAsia" w:hAnsiTheme="minorHAnsi" w:cstheme="minorBidi"/>
          <w:noProof/>
          <w:lang w:val="id-ID" w:eastAsia="id-ID"/>
        </w:rPr>
      </w:pPr>
      <w:hyperlink w:anchor="_Toc451337909" w:history="1">
        <w:r w:rsidR="005777C8" w:rsidRPr="00056E40">
          <w:rPr>
            <w:rStyle w:val="Hyperlink"/>
            <w:noProof/>
          </w:rPr>
          <w:t>4.3 Implementasi Antarmuka Perangkat Lunak</w:t>
        </w:r>
        <w:r w:rsidR="005777C8">
          <w:rPr>
            <w:noProof/>
            <w:webHidden/>
          </w:rPr>
          <w:tab/>
        </w:r>
        <w:r w:rsidR="005777C8">
          <w:rPr>
            <w:noProof/>
            <w:webHidden/>
          </w:rPr>
          <w:fldChar w:fldCharType="begin"/>
        </w:r>
        <w:r w:rsidR="005777C8">
          <w:rPr>
            <w:noProof/>
            <w:webHidden/>
          </w:rPr>
          <w:instrText xml:space="preserve"> PAGEREF _Toc451337909 \h </w:instrText>
        </w:r>
        <w:r w:rsidR="005777C8">
          <w:rPr>
            <w:noProof/>
            <w:webHidden/>
          </w:rPr>
        </w:r>
        <w:r w:rsidR="005777C8">
          <w:rPr>
            <w:noProof/>
            <w:webHidden/>
          </w:rPr>
          <w:fldChar w:fldCharType="separate"/>
        </w:r>
        <w:r w:rsidR="00A92C41">
          <w:rPr>
            <w:noProof/>
            <w:webHidden/>
          </w:rPr>
          <w:t>46</w:t>
        </w:r>
        <w:r w:rsidR="005777C8">
          <w:rPr>
            <w:noProof/>
            <w:webHidden/>
          </w:rPr>
          <w:fldChar w:fldCharType="end"/>
        </w:r>
      </w:hyperlink>
    </w:p>
    <w:p w14:paraId="6E37ACA8" w14:textId="534B5521" w:rsidR="005777C8" w:rsidRDefault="0096148D" w:rsidP="004968E9">
      <w:pPr>
        <w:pStyle w:val="TOC1"/>
        <w:rPr>
          <w:rFonts w:asciiTheme="minorHAnsi" w:eastAsiaTheme="minorEastAsia" w:hAnsiTheme="minorHAnsi" w:cstheme="minorBidi"/>
          <w:lang w:eastAsia="id-ID"/>
        </w:rPr>
      </w:pPr>
      <w:hyperlink w:anchor="_Toc451337910" w:history="1">
        <w:r w:rsidR="005777C8" w:rsidRPr="00056E40">
          <w:rPr>
            <w:rStyle w:val="Hyperlink"/>
          </w:rPr>
          <w:t>BAB V UJI COBA DAN EVALUASI</w:t>
        </w:r>
        <w:r w:rsidR="005777C8">
          <w:rPr>
            <w:webHidden/>
          </w:rPr>
          <w:tab/>
        </w:r>
        <w:r w:rsidR="005777C8">
          <w:rPr>
            <w:webHidden/>
          </w:rPr>
          <w:fldChar w:fldCharType="begin"/>
        </w:r>
        <w:r w:rsidR="005777C8">
          <w:rPr>
            <w:webHidden/>
          </w:rPr>
          <w:instrText xml:space="preserve"> PAGEREF _Toc451337910 \h </w:instrText>
        </w:r>
        <w:r w:rsidR="005777C8">
          <w:rPr>
            <w:webHidden/>
          </w:rPr>
        </w:r>
        <w:r w:rsidR="005777C8">
          <w:rPr>
            <w:webHidden/>
          </w:rPr>
          <w:fldChar w:fldCharType="separate"/>
        </w:r>
        <w:r w:rsidR="00A92C41">
          <w:rPr>
            <w:webHidden/>
          </w:rPr>
          <w:t>51</w:t>
        </w:r>
        <w:r w:rsidR="005777C8">
          <w:rPr>
            <w:webHidden/>
          </w:rPr>
          <w:fldChar w:fldCharType="end"/>
        </w:r>
      </w:hyperlink>
    </w:p>
    <w:p w14:paraId="68E791B4" w14:textId="053E8096" w:rsidR="005777C8" w:rsidRDefault="0096148D">
      <w:pPr>
        <w:pStyle w:val="TOC2"/>
        <w:rPr>
          <w:rFonts w:asciiTheme="minorHAnsi" w:eastAsiaTheme="minorEastAsia" w:hAnsiTheme="minorHAnsi" w:cstheme="minorBidi"/>
          <w:noProof/>
          <w:lang w:val="id-ID" w:eastAsia="id-ID"/>
        </w:rPr>
      </w:pPr>
      <w:hyperlink w:anchor="_Toc451337911" w:history="1">
        <w:r w:rsidR="005777C8" w:rsidRPr="00056E40">
          <w:rPr>
            <w:rStyle w:val="Hyperlink"/>
            <w:noProof/>
          </w:rPr>
          <w:t>5.1  Lingkungan Uji Coba</w:t>
        </w:r>
        <w:r w:rsidR="005777C8">
          <w:rPr>
            <w:noProof/>
            <w:webHidden/>
          </w:rPr>
          <w:tab/>
        </w:r>
        <w:r w:rsidR="005777C8">
          <w:rPr>
            <w:noProof/>
            <w:webHidden/>
          </w:rPr>
          <w:fldChar w:fldCharType="begin"/>
        </w:r>
        <w:r w:rsidR="005777C8">
          <w:rPr>
            <w:noProof/>
            <w:webHidden/>
          </w:rPr>
          <w:instrText xml:space="preserve"> PAGEREF _Toc451337911 \h </w:instrText>
        </w:r>
        <w:r w:rsidR="005777C8">
          <w:rPr>
            <w:noProof/>
            <w:webHidden/>
          </w:rPr>
        </w:r>
        <w:r w:rsidR="005777C8">
          <w:rPr>
            <w:noProof/>
            <w:webHidden/>
          </w:rPr>
          <w:fldChar w:fldCharType="separate"/>
        </w:r>
        <w:r w:rsidR="00A92C41">
          <w:rPr>
            <w:noProof/>
            <w:webHidden/>
          </w:rPr>
          <w:t>51</w:t>
        </w:r>
        <w:r w:rsidR="005777C8">
          <w:rPr>
            <w:noProof/>
            <w:webHidden/>
          </w:rPr>
          <w:fldChar w:fldCharType="end"/>
        </w:r>
      </w:hyperlink>
    </w:p>
    <w:p w14:paraId="16CD9D28" w14:textId="71EF1820" w:rsidR="005777C8" w:rsidRDefault="0096148D">
      <w:pPr>
        <w:pStyle w:val="TOC2"/>
        <w:rPr>
          <w:rFonts w:asciiTheme="minorHAnsi" w:eastAsiaTheme="minorEastAsia" w:hAnsiTheme="minorHAnsi" w:cstheme="minorBidi"/>
          <w:noProof/>
          <w:lang w:val="id-ID" w:eastAsia="id-ID"/>
        </w:rPr>
      </w:pPr>
      <w:hyperlink w:anchor="_Toc451337912" w:history="1">
        <w:r w:rsidR="005777C8" w:rsidRPr="00056E40">
          <w:rPr>
            <w:rStyle w:val="Hyperlink"/>
            <w:noProof/>
          </w:rPr>
          <w:t>5.2 Skenario Uji Coba</w:t>
        </w:r>
        <w:r w:rsidR="005777C8">
          <w:rPr>
            <w:noProof/>
            <w:webHidden/>
          </w:rPr>
          <w:tab/>
        </w:r>
        <w:r w:rsidR="005777C8">
          <w:rPr>
            <w:noProof/>
            <w:webHidden/>
          </w:rPr>
          <w:fldChar w:fldCharType="begin"/>
        </w:r>
        <w:r w:rsidR="005777C8">
          <w:rPr>
            <w:noProof/>
            <w:webHidden/>
          </w:rPr>
          <w:instrText xml:space="preserve"> PAGEREF _Toc451337912 \h </w:instrText>
        </w:r>
        <w:r w:rsidR="005777C8">
          <w:rPr>
            <w:noProof/>
            <w:webHidden/>
          </w:rPr>
        </w:r>
        <w:r w:rsidR="005777C8">
          <w:rPr>
            <w:noProof/>
            <w:webHidden/>
          </w:rPr>
          <w:fldChar w:fldCharType="separate"/>
        </w:r>
        <w:r w:rsidR="00A92C41">
          <w:rPr>
            <w:noProof/>
            <w:webHidden/>
          </w:rPr>
          <w:t>52</w:t>
        </w:r>
        <w:r w:rsidR="005777C8">
          <w:rPr>
            <w:noProof/>
            <w:webHidden/>
          </w:rPr>
          <w:fldChar w:fldCharType="end"/>
        </w:r>
      </w:hyperlink>
    </w:p>
    <w:p w14:paraId="6912B72F" w14:textId="74F53C3E" w:rsidR="005777C8" w:rsidRDefault="0096148D">
      <w:pPr>
        <w:pStyle w:val="TOC3"/>
        <w:rPr>
          <w:rFonts w:asciiTheme="minorHAnsi" w:eastAsiaTheme="minorEastAsia" w:hAnsiTheme="minorHAnsi" w:cstheme="minorBidi"/>
          <w:noProof/>
          <w:lang w:val="id-ID" w:eastAsia="id-ID"/>
        </w:rPr>
      </w:pPr>
      <w:hyperlink w:anchor="_Toc451337913" w:history="1">
        <w:r w:rsidR="005777C8" w:rsidRPr="00056E40">
          <w:rPr>
            <w:rStyle w:val="Hyperlink"/>
            <w:noProof/>
          </w:rPr>
          <w:t>5.2.1 Uji Coba Fungsionalitas</w:t>
        </w:r>
        <w:r w:rsidR="005777C8">
          <w:rPr>
            <w:noProof/>
            <w:webHidden/>
          </w:rPr>
          <w:tab/>
        </w:r>
        <w:r w:rsidR="005777C8">
          <w:rPr>
            <w:noProof/>
            <w:webHidden/>
          </w:rPr>
          <w:fldChar w:fldCharType="begin"/>
        </w:r>
        <w:r w:rsidR="005777C8">
          <w:rPr>
            <w:noProof/>
            <w:webHidden/>
          </w:rPr>
          <w:instrText xml:space="preserve"> PAGEREF _Toc451337913 \h </w:instrText>
        </w:r>
        <w:r w:rsidR="005777C8">
          <w:rPr>
            <w:noProof/>
            <w:webHidden/>
          </w:rPr>
        </w:r>
        <w:r w:rsidR="005777C8">
          <w:rPr>
            <w:noProof/>
            <w:webHidden/>
          </w:rPr>
          <w:fldChar w:fldCharType="separate"/>
        </w:r>
        <w:r w:rsidR="00A92C41">
          <w:rPr>
            <w:noProof/>
            <w:webHidden/>
          </w:rPr>
          <w:t>52</w:t>
        </w:r>
        <w:r w:rsidR="005777C8">
          <w:rPr>
            <w:noProof/>
            <w:webHidden/>
          </w:rPr>
          <w:fldChar w:fldCharType="end"/>
        </w:r>
      </w:hyperlink>
    </w:p>
    <w:p w14:paraId="0E0A73FF" w14:textId="6840A1DD" w:rsidR="005777C8" w:rsidRDefault="0096148D">
      <w:pPr>
        <w:pStyle w:val="TOC3"/>
        <w:rPr>
          <w:rFonts w:asciiTheme="minorHAnsi" w:eastAsiaTheme="minorEastAsia" w:hAnsiTheme="minorHAnsi" w:cstheme="minorBidi"/>
          <w:noProof/>
          <w:lang w:val="id-ID" w:eastAsia="id-ID"/>
        </w:rPr>
      </w:pPr>
      <w:hyperlink w:anchor="_Toc451337914" w:history="1">
        <w:r w:rsidR="005777C8" w:rsidRPr="00056E40">
          <w:rPr>
            <w:rStyle w:val="Hyperlink"/>
            <w:noProof/>
          </w:rPr>
          <w:t>5.2.2</w:t>
        </w:r>
        <w:r w:rsidR="005777C8">
          <w:rPr>
            <w:rFonts w:asciiTheme="minorHAnsi" w:eastAsiaTheme="minorEastAsia" w:hAnsiTheme="minorHAnsi" w:cstheme="minorBidi"/>
            <w:noProof/>
            <w:lang w:val="id-ID" w:eastAsia="id-ID"/>
          </w:rPr>
          <w:tab/>
        </w:r>
        <w:r w:rsidR="005777C8" w:rsidRPr="00056E40">
          <w:rPr>
            <w:rStyle w:val="Hyperlink"/>
            <w:noProof/>
          </w:rPr>
          <w:t>Uji Coba Performa</w:t>
        </w:r>
        <w:r w:rsidR="005777C8">
          <w:rPr>
            <w:noProof/>
            <w:webHidden/>
          </w:rPr>
          <w:tab/>
        </w:r>
        <w:r w:rsidR="005777C8">
          <w:rPr>
            <w:noProof/>
            <w:webHidden/>
          </w:rPr>
          <w:fldChar w:fldCharType="begin"/>
        </w:r>
        <w:r w:rsidR="005777C8">
          <w:rPr>
            <w:noProof/>
            <w:webHidden/>
          </w:rPr>
          <w:instrText xml:space="preserve"> PAGEREF _Toc451337914 \h </w:instrText>
        </w:r>
        <w:r w:rsidR="005777C8">
          <w:rPr>
            <w:noProof/>
            <w:webHidden/>
          </w:rPr>
        </w:r>
        <w:r w:rsidR="005777C8">
          <w:rPr>
            <w:noProof/>
            <w:webHidden/>
          </w:rPr>
          <w:fldChar w:fldCharType="separate"/>
        </w:r>
        <w:r w:rsidR="00A92C41">
          <w:rPr>
            <w:noProof/>
            <w:webHidden/>
          </w:rPr>
          <w:t>74</w:t>
        </w:r>
        <w:r w:rsidR="005777C8">
          <w:rPr>
            <w:noProof/>
            <w:webHidden/>
          </w:rPr>
          <w:fldChar w:fldCharType="end"/>
        </w:r>
      </w:hyperlink>
    </w:p>
    <w:p w14:paraId="4210C305" w14:textId="03EFDC16" w:rsidR="005777C8" w:rsidRDefault="0096148D">
      <w:pPr>
        <w:pStyle w:val="TOC2"/>
        <w:rPr>
          <w:rFonts w:asciiTheme="minorHAnsi" w:eastAsiaTheme="minorEastAsia" w:hAnsiTheme="minorHAnsi" w:cstheme="minorBidi"/>
          <w:noProof/>
          <w:lang w:val="id-ID" w:eastAsia="id-ID"/>
        </w:rPr>
      </w:pPr>
      <w:hyperlink w:anchor="_Toc451337915" w:history="1">
        <w:r w:rsidR="005777C8" w:rsidRPr="00056E40">
          <w:rPr>
            <w:rStyle w:val="Hyperlink"/>
            <w:noProof/>
          </w:rPr>
          <w:t>5.3 Evaluasi Hasil Uji Coba</w:t>
        </w:r>
        <w:r w:rsidR="005777C8">
          <w:rPr>
            <w:noProof/>
            <w:webHidden/>
          </w:rPr>
          <w:tab/>
        </w:r>
        <w:r w:rsidR="005777C8">
          <w:rPr>
            <w:noProof/>
            <w:webHidden/>
          </w:rPr>
          <w:fldChar w:fldCharType="begin"/>
        </w:r>
        <w:r w:rsidR="005777C8">
          <w:rPr>
            <w:noProof/>
            <w:webHidden/>
          </w:rPr>
          <w:instrText xml:space="preserve"> PAGEREF _Toc451337915 \h </w:instrText>
        </w:r>
        <w:r w:rsidR="005777C8">
          <w:rPr>
            <w:noProof/>
            <w:webHidden/>
          </w:rPr>
        </w:r>
        <w:r w:rsidR="005777C8">
          <w:rPr>
            <w:noProof/>
            <w:webHidden/>
          </w:rPr>
          <w:fldChar w:fldCharType="separate"/>
        </w:r>
        <w:r w:rsidR="00A92C41">
          <w:rPr>
            <w:noProof/>
            <w:webHidden/>
          </w:rPr>
          <w:t>85</w:t>
        </w:r>
        <w:r w:rsidR="005777C8">
          <w:rPr>
            <w:noProof/>
            <w:webHidden/>
          </w:rPr>
          <w:fldChar w:fldCharType="end"/>
        </w:r>
      </w:hyperlink>
    </w:p>
    <w:p w14:paraId="1816784D" w14:textId="2076ED0B" w:rsidR="005777C8" w:rsidRDefault="0096148D">
      <w:pPr>
        <w:pStyle w:val="TOC3"/>
        <w:rPr>
          <w:rFonts w:asciiTheme="minorHAnsi" w:eastAsiaTheme="minorEastAsia" w:hAnsiTheme="minorHAnsi" w:cstheme="minorBidi"/>
          <w:noProof/>
          <w:lang w:val="id-ID" w:eastAsia="id-ID"/>
        </w:rPr>
      </w:pPr>
      <w:hyperlink w:anchor="_Toc451337916" w:history="1">
        <w:r w:rsidR="005777C8" w:rsidRPr="00056E40">
          <w:rPr>
            <w:rStyle w:val="Hyperlink"/>
            <w:noProof/>
          </w:rPr>
          <w:t>5.3.1 Evaluasi Hasil Uji Coba Performa</w:t>
        </w:r>
        <w:r w:rsidR="005777C8">
          <w:rPr>
            <w:noProof/>
            <w:webHidden/>
          </w:rPr>
          <w:tab/>
        </w:r>
        <w:r w:rsidR="005777C8">
          <w:rPr>
            <w:noProof/>
            <w:webHidden/>
          </w:rPr>
          <w:fldChar w:fldCharType="begin"/>
        </w:r>
        <w:r w:rsidR="005777C8">
          <w:rPr>
            <w:noProof/>
            <w:webHidden/>
          </w:rPr>
          <w:instrText xml:space="preserve"> PAGEREF _Toc451337916 \h </w:instrText>
        </w:r>
        <w:r w:rsidR="005777C8">
          <w:rPr>
            <w:noProof/>
            <w:webHidden/>
          </w:rPr>
        </w:r>
        <w:r w:rsidR="005777C8">
          <w:rPr>
            <w:noProof/>
            <w:webHidden/>
          </w:rPr>
          <w:fldChar w:fldCharType="separate"/>
        </w:r>
        <w:r w:rsidR="00A92C41">
          <w:rPr>
            <w:noProof/>
            <w:webHidden/>
          </w:rPr>
          <w:t>85</w:t>
        </w:r>
        <w:r w:rsidR="005777C8">
          <w:rPr>
            <w:noProof/>
            <w:webHidden/>
          </w:rPr>
          <w:fldChar w:fldCharType="end"/>
        </w:r>
      </w:hyperlink>
    </w:p>
    <w:p w14:paraId="3111E183" w14:textId="3187B3BA" w:rsidR="005777C8" w:rsidRDefault="0096148D" w:rsidP="004968E9">
      <w:pPr>
        <w:pStyle w:val="TOC1"/>
        <w:rPr>
          <w:rFonts w:asciiTheme="minorHAnsi" w:eastAsiaTheme="minorEastAsia" w:hAnsiTheme="minorHAnsi" w:cstheme="minorBidi"/>
          <w:lang w:eastAsia="id-ID"/>
        </w:rPr>
      </w:pPr>
      <w:hyperlink w:anchor="_Toc451337917" w:history="1">
        <w:r w:rsidR="005777C8" w:rsidRPr="00056E40">
          <w:rPr>
            <w:rStyle w:val="Hyperlink"/>
          </w:rPr>
          <w:t>BAB VI KESIMPULAN DAN SARAN</w:t>
        </w:r>
        <w:r w:rsidR="005777C8">
          <w:rPr>
            <w:webHidden/>
          </w:rPr>
          <w:tab/>
        </w:r>
        <w:r w:rsidR="005777C8">
          <w:rPr>
            <w:webHidden/>
          </w:rPr>
          <w:fldChar w:fldCharType="begin"/>
        </w:r>
        <w:r w:rsidR="005777C8">
          <w:rPr>
            <w:webHidden/>
          </w:rPr>
          <w:instrText xml:space="preserve"> PAGEREF _Toc451337917 \h </w:instrText>
        </w:r>
        <w:r w:rsidR="005777C8">
          <w:rPr>
            <w:webHidden/>
          </w:rPr>
        </w:r>
        <w:r w:rsidR="005777C8">
          <w:rPr>
            <w:webHidden/>
          </w:rPr>
          <w:fldChar w:fldCharType="separate"/>
        </w:r>
        <w:r w:rsidR="00A92C41">
          <w:rPr>
            <w:webHidden/>
          </w:rPr>
          <w:t>91</w:t>
        </w:r>
        <w:r w:rsidR="005777C8">
          <w:rPr>
            <w:webHidden/>
          </w:rPr>
          <w:fldChar w:fldCharType="end"/>
        </w:r>
      </w:hyperlink>
    </w:p>
    <w:p w14:paraId="160539A1" w14:textId="251E81A9" w:rsidR="005777C8" w:rsidRDefault="0096148D">
      <w:pPr>
        <w:pStyle w:val="TOC2"/>
        <w:rPr>
          <w:rFonts w:asciiTheme="minorHAnsi" w:eastAsiaTheme="minorEastAsia" w:hAnsiTheme="minorHAnsi" w:cstheme="minorBidi"/>
          <w:noProof/>
          <w:lang w:val="id-ID" w:eastAsia="id-ID"/>
        </w:rPr>
      </w:pPr>
      <w:hyperlink w:anchor="_Toc451337918" w:history="1">
        <w:r w:rsidR="005777C8" w:rsidRPr="00056E40">
          <w:rPr>
            <w:rStyle w:val="Hyperlink"/>
            <w:noProof/>
            <w:lang w:eastAsia="en-US"/>
          </w:rPr>
          <w:t>6.1</w:t>
        </w:r>
        <w:r w:rsidR="005777C8">
          <w:rPr>
            <w:rFonts w:asciiTheme="minorHAnsi" w:eastAsiaTheme="minorEastAsia" w:hAnsiTheme="minorHAnsi" w:cstheme="minorBidi"/>
            <w:noProof/>
            <w:lang w:val="id-ID" w:eastAsia="id-ID"/>
          </w:rPr>
          <w:tab/>
        </w:r>
        <w:r w:rsidR="005777C8" w:rsidRPr="00056E40">
          <w:rPr>
            <w:rStyle w:val="Hyperlink"/>
            <w:noProof/>
            <w:lang w:eastAsia="en-US"/>
          </w:rPr>
          <w:t>Kesimpulan</w:t>
        </w:r>
        <w:r w:rsidR="005777C8">
          <w:rPr>
            <w:noProof/>
            <w:webHidden/>
          </w:rPr>
          <w:tab/>
        </w:r>
        <w:r w:rsidR="005777C8">
          <w:rPr>
            <w:noProof/>
            <w:webHidden/>
          </w:rPr>
          <w:fldChar w:fldCharType="begin"/>
        </w:r>
        <w:r w:rsidR="005777C8">
          <w:rPr>
            <w:noProof/>
            <w:webHidden/>
          </w:rPr>
          <w:instrText xml:space="preserve"> PAGEREF _Toc451337918 \h </w:instrText>
        </w:r>
        <w:r w:rsidR="005777C8">
          <w:rPr>
            <w:noProof/>
            <w:webHidden/>
          </w:rPr>
        </w:r>
        <w:r w:rsidR="005777C8">
          <w:rPr>
            <w:noProof/>
            <w:webHidden/>
          </w:rPr>
          <w:fldChar w:fldCharType="separate"/>
        </w:r>
        <w:r w:rsidR="00A92C41">
          <w:rPr>
            <w:noProof/>
            <w:webHidden/>
          </w:rPr>
          <w:t>91</w:t>
        </w:r>
        <w:r w:rsidR="005777C8">
          <w:rPr>
            <w:noProof/>
            <w:webHidden/>
          </w:rPr>
          <w:fldChar w:fldCharType="end"/>
        </w:r>
      </w:hyperlink>
    </w:p>
    <w:p w14:paraId="6180A390" w14:textId="0B3178B7" w:rsidR="005777C8" w:rsidRDefault="0096148D">
      <w:pPr>
        <w:pStyle w:val="TOC2"/>
        <w:rPr>
          <w:rFonts w:asciiTheme="minorHAnsi" w:eastAsiaTheme="minorEastAsia" w:hAnsiTheme="minorHAnsi" w:cstheme="minorBidi"/>
          <w:noProof/>
          <w:lang w:val="id-ID" w:eastAsia="id-ID"/>
        </w:rPr>
      </w:pPr>
      <w:hyperlink w:anchor="_Toc451337919" w:history="1">
        <w:r w:rsidR="005777C8" w:rsidRPr="00056E40">
          <w:rPr>
            <w:rStyle w:val="Hyperlink"/>
            <w:noProof/>
          </w:rPr>
          <w:t>6.2</w:t>
        </w:r>
        <w:r w:rsidR="005777C8">
          <w:rPr>
            <w:rFonts w:asciiTheme="minorHAnsi" w:eastAsiaTheme="minorEastAsia" w:hAnsiTheme="minorHAnsi" w:cstheme="minorBidi"/>
            <w:noProof/>
            <w:lang w:val="id-ID" w:eastAsia="id-ID"/>
          </w:rPr>
          <w:tab/>
        </w:r>
        <w:r w:rsidR="005777C8" w:rsidRPr="00056E40">
          <w:rPr>
            <w:rStyle w:val="Hyperlink"/>
            <w:noProof/>
          </w:rPr>
          <w:t>Saran</w:t>
        </w:r>
        <w:r w:rsidR="005777C8">
          <w:rPr>
            <w:noProof/>
            <w:webHidden/>
          </w:rPr>
          <w:tab/>
        </w:r>
        <w:r w:rsidR="005777C8">
          <w:rPr>
            <w:noProof/>
            <w:webHidden/>
          </w:rPr>
          <w:fldChar w:fldCharType="begin"/>
        </w:r>
        <w:r w:rsidR="005777C8">
          <w:rPr>
            <w:noProof/>
            <w:webHidden/>
          </w:rPr>
          <w:instrText xml:space="preserve"> PAGEREF _Toc451337919 \h </w:instrText>
        </w:r>
        <w:r w:rsidR="005777C8">
          <w:rPr>
            <w:noProof/>
            <w:webHidden/>
          </w:rPr>
        </w:r>
        <w:r w:rsidR="005777C8">
          <w:rPr>
            <w:noProof/>
            <w:webHidden/>
          </w:rPr>
          <w:fldChar w:fldCharType="separate"/>
        </w:r>
        <w:r w:rsidR="00A92C41">
          <w:rPr>
            <w:noProof/>
            <w:webHidden/>
          </w:rPr>
          <w:t>92</w:t>
        </w:r>
        <w:r w:rsidR="005777C8">
          <w:rPr>
            <w:noProof/>
            <w:webHidden/>
          </w:rPr>
          <w:fldChar w:fldCharType="end"/>
        </w:r>
      </w:hyperlink>
    </w:p>
    <w:p w14:paraId="1F0FAF7E" w14:textId="44D3C36B" w:rsidR="005777C8" w:rsidRDefault="0096148D" w:rsidP="004968E9">
      <w:pPr>
        <w:pStyle w:val="TOC1"/>
        <w:rPr>
          <w:rFonts w:asciiTheme="minorHAnsi" w:eastAsiaTheme="minorEastAsia" w:hAnsiTheme="minorHAnsi" w:cstheme="minorBidi"/>
          <w:lang w:eastAsia="id-ID"/>
        </w:rPr>
      </w:pPr>
      <w:hyperlink w:anchor="_Toc451337920" w:history="1">
        <w:r w:rsidR="005777C8" w:rsidRPr="00056E40">
          <w:rPr>
            <w:rStyle w:val="Hyperlink"/>
          </w:rPr>
          <w:t>DAFTAR PUSTAKA</w:t>
        </w:r>
        <w:r w:rsidR="005777C8">
          <w:rPr>
            <w:webHidden/>
          </w:rPr>
          <w:tab/>
        </w:r>
        <w:r w:rsidR="005777C8">
          <w:rPr>
            <w:webHidden/>
          </w:rPr>
          <w:fldChar w:fldCharType="begin"/>
        </w:r>
        <w:r w:rsidR="005777C8">
          <w:rPr>
            <w:webHidden/>
          </w:rPr>
          <w:instrText xml:space="preserve"> PAGEREF _Toc451337920 \h </w:instrText>
        </w:r>
        <w:r w:rsidR="005777C8">
          <w:rPr>
            <w:webHidden/>
          </w:rPr>
        </w:r>
        <w:r w:rsidR="005777C8">
          <w:rPr>
            <w:webHidden/>
          </w:rPr>
          <w:fldChar w:fldCharType="separate"/>
        </w:r>
        <w:r w:rsidR="00A92C41">
          <w:rPr>
            <w:webHidden/>
          </w:rPr>
          <w:t>93</w:t>
        </w:r>
        <w:r w:rsidR="005777C8">
          <w:rPr>
            <w:webHidden/>
          </w:rPr>
          <w:fldChar w:fldCharType="end"/>
        </w:r>
      </w:hyperlink>
    </w:p>
    <w:p w14:paraId="35364B62" w14:textId="493F8AFD" w:rsidR="006579E3" w:rsidRDefault="005777C8" w:rsidP="00C94972">
      <w:pPr>
        <w:pStyle w:val="Normal1"/>
      </w:pPr>
      <w:r>
        <w:rPr>
          <w:szCs w:val="22"/>
          <w:lang w:val="en-US" w:eastAsia="ja-JP"/>
        </w:rPr>
        <w:fldChar w:fldCharType="end"/>
      </w:r>
    </w:p>
    <w:p w14:paraId="7B937FAF" w14:textId="77777777" w:rsidR="006579E3" w:rsidRPr="006579E3" w:rsidRDefault="006579E3" w:rsidP="006579E3">
      <w:pPr>
        <w:rPr>
          <w:lang w:val="en-AU" w:eastAsia="en-US"/>
        </w:rPr>
      </w:pPr>
    </w:p>
    <w:p w14:paraId="766F5BAD" w14:textId="77777777" w:rsidR="006579E3" w:rsidRPr="006579E3" w:rsidRDefault="006579E3" w:rsidP="006579E3">
      <w:pPr>
        <w:rPr>
          <w:lang w:val="en-AU" w:eastAsia="en-US"/>
        </w:rPr>
      </w:pPr>
    </w:p>
    <w:p w14:paraId="25C3F44A" w14:textId="118AB729" w:rsidR="006579E3" w:rsidRDefault="006579E3" w:rsidP="006579E3">
      <w:pPr>
        <w:rPr>
          <w:lang w:val="en-AU" w:eastAsia="en-US"/>
        </w:rPr>
      </w:pPr>
    </w:p>
    <w:p w14:paraId="799D2945" w14:textId="77777777" w:rsidR="006579E3" w:rsidRPr="006579E3" w:rsidRDefault="006579E3" w:rsidP="006579E3">
      <w:pPr>
        <w:rPr>
          <w:lang w:val="en-AU" w:eastAsia="en-US"/>
        </w:rPr>
      </w:pPr>
    </w:p>
    <w:p w14:paraId="11A14F07" w14:textId="621FCE9E" w:rsidR="006579E3" w:rsidRDefault="006579E3" w:rsidP="006579E3">
      <w:pPr>
        <w:tabs>
          <w:tab w:val="left" w:pos="4264"/>
        </w:tabs>
        <w:rPr>
          <w:lang w:val="en-AU" w:eastAsia="en-US"/>
        </w:rPr>
      </w:pPr>
      <w:r>
        <w:rPr>
          <w:lang w:val="en-AU" w:eastAsia="en-US"/>
        </w:rPr>
        <w:tab/>
      </w:r>
    </w:p>
    <w:p w14:paraId="239498BD" w14:textId="621FCE9E" w:rsidR="003A6079" w:rsidRPr="006579E3" w:rsidRDefault="006579E3" w:rsidP="006579E3">
      <w:pPr>
        <w:tabs>
          <w:tab w:val="left" w:pos="4264"/>
        </w:tabs>
        <w:rPr>
          <w:lang w:val="en-AU" w:eastAsia="en-US"/>
        </w:rPr>
        <w:sectPr w:rsidR="003A6079" w:rsidRPr="006579E3" w:rsidSect="00DA2163">
          <w:pgSz w:w="8392" w:h="11907" w:code="11"/>
          <w:pgMar w:top="1411" w:right="1138" w:bottom="1411" w:left="1411" w:header="720" w:footer="720" w:gutter="0"/>
          <w:pgNumType w:fmt="lowerRoman"/>
          <w:cols w:space="720"/>
          <w:docGrid w:linePitch="360"/>
        </w:sectPr>
      </w:pPr>
      <w:r>
        <w:rPr>
          <w:lang w:val="en-AU" w:eastAsia="en-US"/>
        </w:rPr>
        <w:tab/>
      </w:r>
    </w:p>
    <w:p w14:paraId="7EF6C8D0" w14:textId="77777777" w:rsidR="007566A5" w:rsidRDefault="000D256C" w:rsidP="00AA19DA">
      <w:pPr>
        <w:pStyle w:val="Heading1"/>
        <w:numPr>
          <w:ilvl w:val="0"/>
          <w:numId w:val="0"/>
        </w:numPr>
        <w:rPr>
          <w:rFonts w:cs="Times New Roman"/>
          <w:noProof/>
          <w:szCs w:val="24"/>
          <w:lang w:val="id-ID"/>
        </w:rPr>
      </w:pPr>
      <w:bookmarkStart w:id="46" w:name="_Toc263602513"/>
      <w:bookmarkStart w:id="47" w:name="_Toc297322777"/>
      <w:bookmarkStart w:id="48" w:name="_Toc418441044"/>
      <w:bookmarkStart w:id="49" w:name="_Toc422064226"/>
      <w:bookmarkStart w:id="50" w:name="_Toc451337868"/>
      <w:r w:rsidRPr="00326ED3">
        <w:rPr>
          <w:rFonts w:cs="Times New Roman"/>
          <w:noProof/>
          <w:szCs w:val="24"/>
          <w:lang w:val="id-ID"/>
        </w:rPr>
        <w:lastRenderedPageBreak/>
        <w:t>DAFTAR GAMBAR</w:t>
      </w:r>
      <w:bookmarkEnd w:id="46"/>
      <w:bookmarkEnd w:id="47"/>
      <w:bookmarkEnd w:id="48"/>
      <w:bookmarkEnd w:id="49"/>
      <w:bookmarkEnd w:id="50"/>
    </w:p>
    <w:p w14:paraId="28B202C9" w14:textId="1B1FDBCB" w:rsidR="00550CB2" w:rsidRDefault="00DC3733">
      <w:pPr>
        <w:pStyle w:val="TableofFigures"/>
        <w:tabs>
          <w:tab w:val="right" w:leader="dot" w:pos="5833"/>
        </w:tabs>
        <w:rPr>
          <w:rFonts w:asciiTheme="minorHAnsi" w:eastAsiaTheme="minorEastAsia" w:hAnsiTheme="minorHAnsi" w:cstheme="minorBidi"/>
          <w:noProof/>
          <w:lang w:val="id-ID" w:eastAsia="id-ID"/>
        </w:rPr>
      </w:pPr>
      <w:r>
        <w:rPr>
          <w:b/>
          <w:i/>
          <w:noProof/>
          <w:lang w:val="id-ID"/>
        </w:rPr>
        <w:fldChar w:fldCharType="begin"/>
      </w:r>
      <w:r>
        <w:rPr>
          <w:b/>
          <w:i/>
          <w:noProof/>
          <w:lang w:val="id-ID"/>
        </w:rPr>
        <w:instrText xml:space="preserve"> TOC \h \z \c "Gambar" </w:instrText>
      </w:r>
      <w:r>
        <w:rPr>
          <w:b/>
          <w:i/>
          <w:noProof/>
          <w:lang w:val="id-ID"/>
        </w:rPr>
        <w:fldChar w:fldCharType="separate"/>
      </w:r>
      <w:hyperlink r:id="rId39" w:anchor="_Toc451817143" w:history="1">
        <w:r w:rsidR="00B37917">
          <w:rPr>
            <w:rStyle w:val="Hyperlink"/>
            <w:noProof/>
          </w:rPr>
          <w:t>Gambar 2</w:t>
        </w:r>
        <w:r w:rsidR="00550CB2" w:rsidRPr="002A4BF4">
          <w:rPr>
            <w:rStyle w:val="Hyperlink"/>
            <w:noProof/>
          </w:rPr>
          <w:t>.1</w:t>
        </w:r>
        <w:r w:rsidR="00550CB2">
          <w:rPr>
            <w:noProof/>
            <w:webHidden/>
          </w:rPr>
          <w:tab/>
        </w:r>
        <w:r w:rsidR="00550CB2">
          <w:rPr>
            <w:noProof/>
            <w:webHidden/>
          </w:rPr>
          <w:fldChar w:fldCharType="begin"/>
        </w:r>
        <w:r w:rsidR="00550CB2">
          <w:rPr>
            <w:noProof/>
            <w:webHidden/>
          </w:rPr>
          <w:instrText xml:space="preserve"> PAGEREF _Toc451817143 \h </w:instrText>
        </w:r>
        <w:r w:rsidR="00550CB2">
          <w:rPr>
            <w:noProof/>
            <w:webHidden/>
          </w:rPr>
        </w:r>
        <w:r w:rsidR="00550CB2">
          <w:rPr>
            <w:noProof/>
            <w:webHidden/>
          </w:rPr>
          <w:fldChar w:fldCharType="separate"/>
        </w:r>
        <w:r w:rsidR="00A92C41">
          <w:rPr>
            <w:noProof/>
            <w:webHidden/>
          </w:rPr>
          <w:t>11</w:t>
        </w:r>
        <w:r w:rsidR="00550CB2">
          <w:rPr>
            <w:noProof/>
            <w:webHidden/>
          </w:rPr>
          <w:fldChar w:fldCharType="end"/>
        </w:r>
      </w:hyperlink>
    </w:p>
    <w:p w14:paraId="5021AA77" w14:textId="18A0B4A3" w:rsidR="00550CB2" w:rsidRDefault="0096148D">
      <w:pPr>
        <w:pStyle w:val="TableofFigures"/>
        <w:tabs>
          <w:tab w:val="right" w:leader="dot" w:pos="5833"/>
        </w:tabs>
        <w:rPr>
          <w:rFonts w:asciiTheme="minorHAnsi" w:eastAsiaTheme="minorEastAsia" w:hAnsiTheme="minorHAnsi" w:cstheme="minorBidi"/>
          <w:noProof/>
          <w:lang w:val="id-ID" w:eastAsia="id-ID"/>
        </w:rPr>
      </w:pPr>
      <w:hyperlink r:id="rId40" w:anchor="_Toc451817144" w:history="1">
        <w:r w:rsidR="00B37917">
          <w:rPr>
            <w:rStyle w:val="Hyperlink"/>
            <w:noProof/>
          </w:rPr>
          <w:t>Gambar 2</w:t>
        </w:r>
        <w:r w:rsidR="00550CB2" w:rsidRPr="002A4BF4">
          <w:rPr>
            <w:rStyle w:val="Hyperlink"/>
            <w:noProof/>
          </w:rPr>
          <w:t xml:space="preserve">.2 Diagram Arsitektur </w:t>
        </w:r>
        <w:r w:rsidR="00550CB2" w:rsidRPr="002A4BF4">
          <w:rPr>
            <w:rStyle w:val="Hyperlink"/>
            <w:i/>
            <w:noProof/>
          </w:rPr>
          <w:t>Multitenant</w:t>
        </w:r>
        <w:r w:rsidR="00550CB2">
          <w:rPr>
            <w:noProof/>
            <w:webHidden/>
          </w:rPr>
          <w:tab/>
        </w:r>
        <w:r w:rsidR="00550CB2">
          <w:rPr>
            <w:noProof/>
            <w:webHidden/>
          </w:rPr>
          <w:fldChar w:fldCharType="begin"/>
        </w:r>
        <w:r w:rsidR="00550CB2">
          <w:rPr>
            <w:noProof/>
            <w:webHidden/>
          </w:rPr>
          <w:instrText xml:space="preserve"> PAGEREF _Toc451817144 \h </w:instrText>
        </w:r>
        <w:r w:rsidR="00550CB2">
          <w:rPr>
            <w:noProof/>
            <w:webHidden/>
          </w:rPr>
        </w:r>
        <w:r w:rsidR="00550CB2">
          <w:rPr>
            <w:noProof/>
            <w:webHidden/>
          </w:rPr>
          <w:fldChar w:fldCharType="separate"/>
        </w:r>
        <w:r w:rsidR="00A92C41">
          <w:rPr>
            <w:noProof/>
            <w:webHidden/>
          </w:rPr>
          <w:t>12</w:t>
        </w:r>
        <w:r w:rsidR="00550CB2">
          <w:rPr>
            <w:noProof/>
            <w:webHidden/>
          </w:rPr>
          <w:fldChar w:fldCharType="end"/>
        </w:r>
      </w:hyperlink>
    </w:p>
    <w:p w14:paraId="36958214" w14:textId="4313395A" w:rsidR="00550CB2" w:rsidRDefault="0096148D">
      <w:pPr>
        <w:pStyle w:val="TableofFigures"/>
        <w:tabs>
          <w:tab w:val="right" w:leader="dot" w:pos="5833"/>
        </w:tabs>
        <w:rPr>
          <w:rFonts w:asciiTheme="minorHAnsi" w:eastAsiaTheme="minorEastAsia" w:hAnsiTheme="minorHAnsi" w:cstheme="minorBidi"/>
          <w:noProof/>
          <w:lang w:val="id-ID" w:eastAsia="id-ID"/>
        </w:rPr>
      </w:pPr>
      <w:hyperlink r:id="rId41" w:anchor="_Toc451817145" w:history="1">
        <w:r w:rsidR="00B37917">
          <w:rPr>
            <w:rStyle w:val="Hyperlink"/>
            <w:noProof/>
          </w:rPr>
          <w:t>Gambar 2</w:t>
        </w:r>
        <w:r w:rsidR="00550CB2" w:rsidRPr="002A4BF4">
          <w:rPr>
            <w:rStyle w:val="Hyperlink"/>
            <w:noProof/>
          </w:rPr>
          <w:t>.3 Contoh notasi JSON</w:t>
        </w:r>
        <w:r w:rsidR="00550CB2">
          <w:rPr>
            <w:noProof/>
            <w:webHidden/>
          </w:rPr>
          <w:tab/>
        </w:r>
        <w:r w:rsidR="00550CB2">
          <w:rPr>
            <w:noProof/>
            <w:webHidden/>
          </w:rPr>
          <w:fldChar w:fldCharType="begin"/>
        </w:r>
        <w:r w:rsidR="00550CB2">
          <w:rPr>
            <w:noProof/>
            <w:webHidden/>
          </w:rPr>
          <w:instrText xml:space="preserve"> PAGEREF _Toc451817145 \h </w:instrText>
        </w:r>
        <w:r w:rsidR="00550CB2">
          <w:rPr>
            <w:noProof/>
            <w:webHidden/>
          </w:rPr>
        </w:r>
        <w:r w:rsidR="00550CB2">
          <w:rPr>
            <w:noProof/>
            <w:webHidden/>
          </w:rPr>
          <w:fldChar w:fldCharType="separate"/>
        </w:r>
        <w:r w:rsidR="00A92C41">
          <w:rPr>
            <w:noProof/>
            <w:webHidden/>
          </w:rPr>
          <w:t>13</w:t>
        </w:r>
        <w:r w:rsidR="00550CB2">
          <w:rPr>
            <w:noProof/>
            <w:webHidden/>
          </w:rPr>
          <w:fldChar w:fldCharType="end"/>
        </w:r>
      </w:hyperlink>
    </w:p>
    <w:p w14:paraId="20AC13DB" w14:textId="3BE03842" w:rsidR="00550CB2" w:rsidRDefault="0096148D">
      <w:pPr>
        <w:pStyle w:val="TableofFigures"/>
        <w:tabs>
          <w:tab w:val="right" w:leader="dot" w:pos="5833"/>
        </w:tabs>
        <w:rPr>
          <w:rFonts w:asciiTheme="minorHAnsi" w:eastAsiaTheme="minorEastAsia" w:hAnsiTheme="minorHAnsi" w:cstheme="minorBidi"/>
          <w:noProof/>
          <w:lang w:val="id-ID" w:eastAsia="id-ID"/>
        </w:rPr>
      </w:pPr>
      <w:hyperlink r:id="rId42" w:anchor="_Toc451817146" w:history="1">
        <w:r w:rsidR="00550CB2" w:rsidRPr="002A4BF4">
          <w:rPr>
            <w:rStyle w:val="Hyperlink"/>
            <w:noProof/>
          </w:rPr>
          <w:t xml:space="preserve">Gambar 3.1 Rancangan antarmuka halaman </w:t>
        </w:r>
        <w:r w:rsidR="00550CB2" w:rsidRPr="002A4BF4">
          <w:rPr>
            <w:rStyle w:val="Hyperlink"/>
            <w:i/>
            <w:noProof/>
          </w:rPr>
          <w:t>login</w:t>
        </w:r>
        <w:r w:rsidR="00550CB2">
          <w:rPr>
            <w:noProof/>
            <w:webHidden/>
          </w:rPr>
          <w:tab/>
        </w:r>
        <w:r w:rsidR="00550CB2">
          <w:rPr>
            <w:noProof/>
            <w:webHidden/>
          </w:rPr>
          <w:fldChar w:fldCharType="begin"/>
        </w:r>
        <w:r w:rsidR="00550CB2">
          <w:rPr>
            <w:noProof/>
            <w:webHidden/>
          </w:rPr>
          <w:instrText xml:space="preserve"> PAGEREF _Toc451817146 \h </w:instrText>
        </w:r>
        <w:r w:rsidR="00550CB2">
          <w:rPr>
            <w:noProof/>
            <w:webHidden/>
          </w:rPr>
        </w:r>
        <w:r w:rsidR="00550CB2">
          <w:rPr>
            <w:noProof/>
            <w:webHidden/>
          </w:rPr>
          <w:fldChar w:fldCharType="separate"/>
        </w:r>
        <w:r w:rsidR="00A92C41">
          <w:rPr>
            <w:noProof/>
            <w:webHidden/>
          </w:rPr>
          <w:t>27</w:t>
        </w:r>
        <w:r w:rsidR="00550CB2">
          <w:rPr>
            <w:noProof/>
            <w:webHidden/>
          </w:rPr>
          <w:fldChar w:fldCharType="end"/>
        </w:r>
      </w:hyperlink>
    </w:p>
    <w:p w14:paraId="04828331" w14:textId="23826B66" w:rsidR="00550CB2" w:rsidRDefault="0096148D">
      <w:pPr>
        <w:pStyle w:val="TableofFigures"/>
        <w:tabs>
          <w:tab w:val="right" w:leader="dot" w:pos="5833"/>
        </w:tabs>
        <w:rPr>
          <w:rFonts w:asciiTheme="minorHAnsi" w:eastAsiaTheme="minorEastAsia" w:hAnsiTheme="minorHAnsi" w:cstheme="minorBidi"/>
          <w:noProof/>
          <w:lang w:val="id-ID" w:eastAsia="id-ID"/>
        </w:rPr>
      </w:pPr>
      <w:hyperlink r:id="rId43" w:anchor="_Toc451817147" w:history="1">
        <w:r w:rsidR="00550CB2" w:rsidRPr="002A4BF4">
          <w:rPr>
            <w:rStyle w:val="Hyperlink"/>
            <w:noProof/>
          </w:rPr>
          <w:t xml:space="preserve">Gambar 3.2 Rancangan antarmuka halaman </w:t>
        </w:r>
        <w:r w:rsidR="00550CB2" w:rsidRPr="002A4BF4">
          <w:rPr>
            <w:rStyle w:val="Hyperlink"/>
            <w:i/>
            <w:noProof/>
          </w:rPr>
          <w:t>dashboard</w:t>
        </w:r>
        <w:r w:rsidR="00550CB2">
          <w:rPr>
            <w:noProof/>
            <w:webHidden/>
          </w:rPr>
          <w:tab/>
        </w:r>
        <w:r w:rsidR="00550CB2">
          <w:rPr>
            <w:noProof/>
            <w:webHidden/>
          </w:rPr>
          <w:fldChar w:fldCharType="begin"/>
        </w:r>
        <w:r w:rsidR="00550CB2">
          <w:rPr>
            <w:noProof/>
            <w:webHidden/>
          </w:rPr>
          <w:instrText xml:space="preserve"> PAGEREF _Toc451817147 \h </w:instrText>
        </w:r>
        <w:r w:rsidR="00550CB2">
          <w:rPr>
            <w:noProof/>
            <w:webHidden/>
          </w:rPr>
        </w:r>
        <w:r w:rsidR="00550CB2">
          <w:rPr>
            <w:noProof/>
            <w:webHidden/>
          </w:rPr>
          <w:fldChar w:fldCharType="separate"/>
        </w:r>
        <w:r w:rsidR="00A92C41">
          <w:rPr>
            <w:noProof/>
            <w:webHidden/>
          </w:rPr>
          <w:t>28</w:t>
        </w:r>
        <w:r w:rsidR="00550CB2">
          <w:rPr>
            <w:noProof/>
            <w:webHidden/>
          </w:rPr>
          <w:fldChar w:fldCharType="end"/>
        </w:r>
      </w:hyperlink>
    </w:p>
    <w:p w14:paraId="1DEF9EFB" w14:textId="1C54F3DB" w:rsidR="00550CB2" w:rsidRDefault="0096148D">
      <w:pPr>
        <w:pStyle w:val="TableofFigures"/>
        <w:tabs>
          <w:tab w:val="right" w:leader="dot" w:pos="5833"/>
        </w:tabs>
        <w:rPr>
          <w:rFonts w:asciiTheme="minorHAnsi" w:eastAsiaTheme="minorEastAsia" w:hAnsiTheme="minorHAnsi" w:cstheme="minorBidi"/>
          <w:noProof/>
          <w:lang w:val="id-ID" w:eastAsia="id-ID"/>
        </w:rPr>
      </w:pPr>
      <w:hyperlink r:id="rId44" w:anchor="_Toc451817148" w:history="1">
        <w:r w:rsidR="00550CB2" w:rsidRPr="002A4BF4">
          <w:rPr>
            <w:rStyle w:val="Hyperlink"/>
            <w:noProof/>
          </w:rPr>
          <w:t xml:space="preserve">Gambar 3.3 Rancangan antarmuka halaman </w:t>
        </w:r>
        <w:r w:rsidR="00550CB2" w:rsidRPr="002A4BF4">
          <w:rPr>
            <w:rStyle w:val="Hyperlink"/>
            <w:i/>
            <w:noProof/>
          </w:rPr>
          <w:t>Create New Sensor</w:t>
        </w:r>
        <w:r w:rsidR="00550CB2">
          <w:rPr>
            <w:noProof/>
            <w:webHidden/>
          </w:rPr>
          <w:tab/>
        </w:r>
        <w:r w:rsidR="00550CB2">
          <w:rPr>
            <w:noProof/>
            <w:webHidden/>
          </w:rPr>
          <w:fldChar w:fldCharType="begin"/>
        </w:r>
        <w:r w:rsidR="00550CB2">
          <w:rPr>
            <w:noProof/>
            <w:webHidden/>
          </w:rPr>
          <w:instrText xml:space="preserve"> PAGEREF _Toc451817148 \h </w:instrText>
        </w:r>
        <w:r w:rsidR="00550CB2">
          <w:rPr>
            <w:noProof/>
            <w:webHidden/>
          </w:rPr>
        </w:r>
        <w:r w:rsidR="00550CB2">
          <w:rPr>
            <w:noProof/>
            <w:webHidden/>
          </w:rPr>
          <w:fldChar w:fldCharType="separate"/>
        </w:r>
        <w:r w:rsidR="00A92C41">
          <w:rPr>
            <w:noProof/>
            <w:webHidden/>
          </w:rPr>
          <w:t>29</w:t>
        </w:r>
        <w:r w:rsidR="00550CB2">
          <w:rPr>
            <w:noProof/>
            <w:webHidden/>
          </w:rPr>
          <w:fldChar w:fldCharType="end"/>
        </w:r>
      </w:hyperlink>
    </w:p>
    <w:p w14:paraId="0CB2D529" w14:textId="006C3B91" w:rsidR="00550CB2" w:rsidRDefault="0096148D">
      <w:pPr>
        <w:pStyle w:val="TableofFigures"/>
        <w:tabs>
          <w:tab w:val="right" w:leader="dot" w:pos="5833"/>
        </w:tabs>
        <w:rPr>
          <w:rFonts w:asciiTheme="minorHAnsi" w:eastAsiaTheme="minorEastAsia" w:hAnsiTheme="minorHAnsi" w:cstheme="minorBidi"/>
          <w:noProof/>
          <w:lang w:val="id-ID" w:eastAsia="id-ID"/>
        </w:rPr>
      </w:pPr>
      <w:hyperlink r:id="rId45" w:anchor="_Toc451817149" w:history="1">
        <w:r w:rsidR="00550CB2" w:rsidRPr="002A4BF4">
          <w:rPr>
            <w:rStyle w:val="Hyperlink"/>
            <w:noProof/>
          </w:rPr>
          <w:t xml:space="preserve">Gambar 3.4 Rancangan antarmuka halaman </w:t>
        </w:r>
        <w:r w:rsidR="00550CB2" w:rsidRPr="002A4BF4">
          <w:rPr>
            <w:rStyle w:val="Hyperlink"/>
            <w:i/>
            <w:noProof/>
          </w:rPr>
          <w:t>New Collaborative Sensor</w:t>
        </w:r>
        <w:r w:rsidR="00550CB2">
          <w:rPr>
            <w:noProof/>
            <w:webHidden/>
          </w:rPr>
          <w:tab/>
        </w:r>
        <w:r w:rsidR="00550CB2">
          <w:rPr>
            <w:noProof/>
            <w:webHidden/>
          </w:rPr>
          <w:fldChar w:fldCharType="begin"/>
        </w:r>
        <w:r w:rsidR="00550CB2">
          <w:rPr>
            <w:noProof/>
            <w:webHidden/>
          </w:rPr>
          <w:instrText xml:space="preserve"> PAGEREF _Toc451817149 \h </w:instrText>
        </w:r>
        <w:r w:rsidR="00550CB2">
          <w:rPr>
            <w:noProof/>
            <w:webHidden/>
          </w:rPr>
        </w:r>
        <w:r w:rsidR="00550CB2">
          <w:rPr>
            <w:noProof/>
            <w:webHidden/>
          </w:rPr>
          <w:fldChar w:fldCharType="separate"/>
        </w:r>
        <w:r w:rsidR="00A92C41">
          <w:rPr>
            <w:noProof/>
            <w:webHidden/>
          </w:rPr>
          <w:t>30</w:t>
        </w:r>
        <w:r w:rsidR="00550CB2">
          <w:rPr>
            <w:noProof/>
            <w:webHidden/>
          </w:rPr>
          <w:fldChar w:fldCharType="end"/>
        </w:r>
      </w:hyperlink>
    </w:p>
    <w:p w14:paraId="43A82E6E" w14:textId="51C5E89E" w:rsidR="00550CB2" w:rsidRDefault="0096148D">
      <w:pPr>
        <w:pStyle w:val="TableofFigures"/>
        <w:tabs>
          <w:tab w:val="right" w:leader="dot" w:pos="5833"/>
        </w:tabs>
        <w:rPr>
          <w:rFonts w:asciiTheme="minorHAnsi" w:eastAsiaTheme="minorEastAsia" w:hAnsiTheme="minorHAnsi" w:cstheme="minorBidi"/>
          <w:noProof/>
          <w:lang w:val="id-ID" w:eastAsia="id-ID"/>
        </w:rPr>
      </w:pPr>
      <w:hyperlink r:id="rId46" w:anchor="_Toc451817150" w:history="1">
        <w:r w:rsidR="00550CB2" w:rsidRPr="002A4BF4">
          <w:rPr>
            <w:rStyle w:val="Hyperlink"/>
            <w:noProof/>
          </w:rPr>
          <w:t xml:space="preserve">Gambar 3.5 Rancangan antarmuka halaman </w:t>
        </w:r>
        <w:r w:rsidR="00550CB2" w:rsidRPr="002A4BF4">
          <w:rPr>
            <w:rStyle w:val="Hyperlink"/>
            <w:i/>
            <w:noProof/>
          </w:rPr>
          <w:t>View Sensor</w:t>
        </w:r>
        <w:r w:rsidR="00550CB2">
          <w:rPr>
            <w:noProof/>
            <w:webHidden/>
          </w:rPr>
          <w:tab/>
        </w:r>
        <w:r w:rsidR="00550CB2">
          <w:rPr>
            <w:noProof/>
            <w:webHidden/>
          </w:rPr>
          <w:fldChar w:fldCharType="begin"/>
        </w:r>
        <w:r w:rsidR="00550CB2">
          <w:rPr>
            <w:noProof/>
            <w:webHidden/>
          </w:rPr>
          <w:instrText xml:space="preserve"> PAGEREF _Toc451817150 \h </w:instrText>
        </w:r>
        <w:r w:rsidR="00550CB2">
          <w:rPr>
            <w:noProof/>
            <w:webHidden/>
          </w:rPr>
        </w:r>
        <w:r w:rsidR="00550CB2">
          <w:rPr>
            <w:noProof/>
            <w:webHidden/>
          </w:rPr>
          <w:fldChar w:fldCharType="separate"/>
        </w:r>
        <w:r w:rsidR="00A92C41">
          <w:rPr>
            <w:noProof/>
            <w:webHidden/>
          </w:rPr>
          <w:t>31</w:t>
        </w:r>
        <w:r w:rsidR="00550CB2">
          <w:rPr>
            <w:noProof/>
            <w:webHidden/>
          </w:rPr>
          <w:fldChar w:fldCharType="end"/>
        </w:r>
      </w:hyperlink>
    </w:p>
    <w:p w14:paraId="260A1611" w14:textId="4B07B4BB" w:rsidR="00550CB2" w:rsidRDefault="0096148D">
      <w:pPr>
        <w:pStyle w:val="TableofFigures"/>
        <w:tabs>
          <w:tab w:val="right" w:leader="dot" w:pos="5833"/>
        </w:tabs>
        <w:rPr>
          <w:rFonts w:asciiTheme="minorHAnsi" w:eastAsiaTheme="minorEastAsia" w:hAnsiTheme="minorHAnsi" w:cstheme="minorBidi"/>
          <w:noProof/>
          <w:lang w:val="id-ID" w:eastAsia="id-ID"/>
        </w:rPr>
      </w:pPr>
      <w:hyperlink r:id="rId47" w:anchor="_Toc451817151" w:history="1">
        <w:r w:rsidR="00550CB2" w:rsidRPr="002A4BF4">
          <w:rPr>
            <w:rStyle w:val="Hyperlink"/>
            <w:noProof/>
          </w:rPr>
          <w:t xml:space="preserve">Gambar 3.6 Rancangan antarmuka halaman </w:t>
        </w:r>
        <w:r w:rsidR="00550CB2" w:rsidRPr="002A4BF4">
          <w:rPr>
            <w:rStyle w:val="Hyperlink"/>
            <w:i/>
            <w:noProof/>
          </w:rPr>
          <w:t>Analyze</w:t>
        </w:r>
        <w:r w:rsidR="00550CB2">
          <w:rPr>
            <w:noProof/>
            <w:webHidden/>
          </w:rPr>
          <w:tab/>
        </w:r>
        <w:r w:rsidR="00550CB2">
          <w:rPr>
            <w:noProof/>
            <w:webHidden/>
          </w:rPr>
          <w:fldChar w:fldCharType="begin"/>
        </w:r>
        <w:r w:rsidR="00550CB2">
          <w:rPr>
            <w:noProof/>
            <w:webHidden/>
          </w:rPr>
          <w:instrText xml:space="preserve"> PAGEREF _Toc451817151 \h </w:instrText>
        </w:r>
        <w:r w:rsidR="00550CB2">
          <w:rPr>
            <w:noProof/>
            <w:webHidden/>
          </w:rPr>
        </w:r>
        <w:r w:rsidR="00550CB2">
          <w:rPr>
            <w:noProof/>
            <w:webHidden/>
          </w:rPr>
          <w:fldChar w:fldCharType="separate"/>
        </w:r>
        <w:r w:rsidR="00A92C41">
          <w:rPr>
            <w:noProof/>
            <w:webHidden/>
          </w:rPr>
          <w:t>32</w:t>
        </w:r>
        <w:r w:rsidR="00550CB2">
          <w:rPr>
            <w:noProof/>
            <w:webHidden/>
          </w:rPr>
          <w:fldChar w:fldCharType="end"/>
        </w:r>
      </w:hyperlink>
    </w:p>
    <w:p w14:paraId="6BFD576D" w14:textId="6E501D22" w:rsidR="00550CB2" w:rsidRDefault="0096148D">
      <w:pPr>
        <w:pStyle w:val="TableofFigures"/>
        <w:tabs>
          <w:tab w:val="right" w:leader="dot" w:pos="5833"/>
        </w:tabs>
        <w:rPr>
          <w:rFonts w:asciiTheme="minorHAnsi" w:eastAsiaTheme="minorEastAsia" w:hAnsiTheme="minorHAnsi" w:cstheme="minorBidi"/>
          <w:noProof/>
          <w:lang w:val="id-ID" w:eastAsia="id-ID"/>
        </w:rPr>
      </w:pPr>
      <w:hyperlink w:anchor="_Toc451817152" w:history="1">
        <w:r w:rsidR="00550CB2" w:rsidRPr="002A4BF4">
          <w:rPr>
            <w:rStyle w:val="Hyperlink"/>
            <w:noProof/>
          </w:rPr>
          <w:t xml:space="preserve">Gambar 4.1 Implementasi fungsi </w:t>
        </w:r>
        <w:r w:rsidR="00550CB2" w:rsidRPr="002A4BF4">
          <w:rPr>
            <w:rStyle w:val="Hyperlink"/>
            <w:i/>
            <w:noProof/>
          </w:rPr>
          <w:t>RetrieveData</w:t>
        </w:r>
        <w:r w:rsidR="00550CB2">
          <w:rPr>
            <w:noProof/>
            <w:webHidden/>
          </w:rPr>
          <w:tab/>
        </w:r>
        <w:r w:rsidR="00550CB2">
          <w:rPr>
            <w:noProof/>
            <w:webHidden/>
          </w:rPr>
          <w:fldChar w:fldCharType="begin"/>
        </w:r>
        <w:r w:rsidR="00550CB2">
          <w:rPr>
            <w:noProof/>
            <w:webHidden/>
          </w:rPr>
          <w:instrText xml:space="preserve"> PAGEREF _Toc451817152 \h </w:instrText>
        </w:r>
        <w:r w:rsidR="00550CB2">
          <w:rPr>
            <w:noProof/>
            <w:webHidden/>
          </w:rPr>
        </w:r>
        <w:r w:rsidR="00550CB2">
          <w:rPr>
            <w:noProof/>
            <w:webHidden/>
          </w:rPr>
          <w:fldChar w:fldCharType="separate"/>
        </w:r>
        <w:r w:rsidR="00A92C41">
          <w:rPr>
            <w:noProof/>
            <w:webHidden/>
          </w:rPr>
          <w:t>35</w:t>
        </w:r>
        <w:r w:rsidR="00550CB2">
          <w:rPr>
            <w:noProof/>
            <w:webHidden/>
          </w:rPr>
          <w:fldChar w:fldCharType="end"/>
        </w:r>
      </w:hyperlink>
    </w:p>
    <w:p w14:paraId="710FD4D9" w14:textId="0607A817" w:rsidR="00550CB2" w:rsidRDefault="0096148D">
      <w:pPr>
        <w:pStyle w:val="TableofFigures"/>
        <w:tabs>
          <w:tab w:val="right" w:leader="dot" w:pos="5833"/>
        </w:tabs>
        <w:rPr>
          <w:rFonts w:asciiTheme="minorHAnsi" w:eastAsiaTheme="minorEastAsia" w:hAnsiTheme="minorHAnsi" w:cstheme="minorBidi"/>
          <w:noProof/>
          <w:lang w:val="id-ID" w:eastAsia="id-ID"/>
        </w:rPr>
      </w:pPr>
      <w:hyperlink w:anchor="_Toc451817153" w:history="1">
        <w:r w:rsidR="00550CB2" w:rsidRPr="002A4BF4">
          <w:rPr>
            <w:rStyle w:val="Hyperlink"/>
            <w:noProof/>
          </w:rPr>
          <w:t xml:space="preserve">Gambar 4.2  Implementasi fungsi </w:t>
        </w:r>
        <w:r w:rsidR="00550CB2" w:rsidRPr="002A4BF4">
          <w:rPr>
            <w:rStyle w:val="Hyperlink"/>
            <w:i/>
            <w:noProof/>
          </w:rPr>
          <w:t>checkSensorKey</w:t>
        </w:r>
        <w:r w:rsidR="00550CB2">
          <w:rPr>
            <w:noProof/>
            <w:webHidden/>
          </w:rPr>
          <w:tab/>
        </w:r>
        <w:r w:rsidR="00550CB2">
          <w:rPr>
            <w:noProof/>
            <w:webHidden/>
          </w:rPr>
          <w:fldChar w:fldCharType="begin"/>
        </w:r>
        <w:r w:rsidR="00550CB2">
          <w:rPr>
            <w:noProof/>
            <w:webHidden/>
          </w:rPr>
          <w:instrText xml:space="preserve"> PAGEREF _Toc451817153 \h </w:instrText>
        </w:r>
        <w:r w:rsidR="00550CB2">
          <w:rPr>
            <w:noProof/>
            <w:webHidden/>
          </w:rPr>
        </w:r>
        <w:r w:rsidR="00550CB2">
          <w:rPr>
            <w:noProof/>
            <w:webHidden/>
          </w:rPr>
          <w:fldChar w:fldCharType="separate"/>
        </w:r>
        <w:r w:rsidR="00A92C41">
          <w:rPr>
            <w:noProof/>
            <w:webHidden/>
          </w:rPr>
          <w:t>36</w:t>
        </w:r>
        <w:r w:rsidR="00550CB2">
          <w:rPr>
            <w:noProof/>
            <w:webHidden/>
          </w:rPr>
          <w:fldChar w:fldCharType="end"/>
        </w:r>
      </w:hyperlink>
    </w:p>
    <w:p w14:paraId="07658A89" w14:textId="1330D7EC" w:rsidR="00550CB2" w:rsidRDefault="0096148D">
      <w:pPr>
        <w:pStyle w:val="TableofFigures"/>
        <w:tabs>
          <w:tab w:val="right" w:leader="dot" w:pos="5833"/>
        </w:tabs>
        <w:rPr>
          <w:rFonts w:asciiTheme="minorHAnsi" w:eastAsiaTheme="minorEastAsia" w:hAnsiTheme="minorHAnsi" w:cstheme="minorBidi"/>
          <w:noProof/>
          <w:lang w:val="id-ID" w:eastAsia="id-ID"/>
        </w:rPr>
      </w:pPr>
      <w:hyperlink w:anchor="_Toc451817154" w:history="1">
        <w:r w:rsidR="00550CB2" w:rsidRPr="002A4BF4">
          <w:rPr>
            <w:rStyle w:val="Hyperlink"/>
            <w:noProof/>
          </w:rPr>
          <w:t>Gambar 4.3</w:t>
        </w:r>
        <w:r w:rsidR="00A30868" w:rsidRPr="00A30868">
          <w:t xml:space="preserve"> </w:t>
        </w:r>
        <w:r w:rsidR="00A30868">
          <w:t xml:space="preserve">Implementasi fungsi </w:t>
        </w:r>
        <w:r w:rsidR="00A30868">
          <w:rPr>
            <w:i/>
          </w:rPr>
          <w:t>checkCollab</w:t>
        </w:r>
        <w:r w:rsidR="00A30868">
          <w:rPr>
            <w:noProof/>
            <w:webHidden/>
          </w:rPr>
          <w:t xml:space="preserve"> ...........................</w:t>
        </w:r>
        <w:r w:rsidR="00550CB2">
          <w:rPr>
            <w:noProof/>
            <w:webHidden/>
          </w:rPr>
          <w:fldChar w:fldCharType="begin"/>
        </w:r>
        <w:r w:rsidR="00550CB2">
          <w:rPr>
            <w:noProof/>
            <w:webHidden/>
          </w:rPr>
          <w:instrText xml:space="preserve"> PAGEREF _Toc451817154 \h </w:instrText>
        </w:r>
        <w:r w:rsidR="00550CB2">
          <w:rPr>
            <w:noProof/>
            <w:webHidden/>
          </w:rPr>
        </w:r>
        <w:r w:rsidR="00550CB2">
          <w:rPr>
            <w:noProof/>
            <w:webHidden/>
          </w:rPr>
          <w:fldChar w:fldCharType="separate"/>
        </w:r>
        <w:r w:rsidR="00A92C41">
          <w:rPr>
            <w:noProof/>
            <w:webHidden/>
          </w:rPr>
          <w:t>36</w:t>
        </w:r>
        <w:r w:rsidR="00550CB2">
          <w:rPr>
            <w:noProof/>
            <w:webHidden/>
          </w:rPr>
          <w:fldChar w:fldCharType="end"/>
        </w:r>
      </w:hyperlink>
    </w:p>
    <w:p w14:paraId="5D806D6E" w14:textId="26EB67E1" w:rsidR="00550CB2" w:rsidRDefault="0096148D">
      <w:pPr>
        <w:pStyle w:val="TableofFigures"/>
        <w:tabs>
          <w:tab w:val="right" w:leader="dot" w:pos="5833"/>
        </w:tabs>
        <w:rPr>
          <w:rFonts w:asciiTheme="minorHAnsi" w:eastAsiaTheme="minorEastAsia" w:hAnsiTheme="minorHAnsi" w:cstheme="minorBidi"/>
          <w:noProof/>
          <w:lang w:val="id-ID" w:eastAsia="id-ID"/>
        </w:rPr>
      </w:pPr>
      <w:hyperlink w:anchor="_Toc451817155" w:history="1">
        <w:r w:rsidR="00550CB2" w:rsidRPr="002A4BF4">
          <w:rPr>
            <w:rStyle w:val="Hyperlink"/>
            <w:noProof/>
          </w:rPr>
          <w:t xml:space="preserve">Gambar 4.4 Implementasi fungsi </w:t>
        </w:r>
        <w:r w:rsidR="00550CB2" w:rsidRPr="002A4BF4">
          <w:rPr>
            <w:rStyle w:val="Hyperlink"/>
            <w:i/>
            <w:noProof/>
          </w:rPr>
          <w:t>insertData</w:t>
        </w:r>
        <w:r w:rsidR="00550CB2">
          <w:rPr>
            <w:noProof/>
            <w:webHidden/>
          </w:rPr>
          <w:tab/>
        </w:r>
        <w:r w:rsidR="00550CB2">
          <w:rPr>
            <w:noProof/>
            <w:webHidden/>
          </w:rPr>
          <w:fldChar w:fldCharType="begin"/>
        </w:r>
        <w:r w:rsidR="00550CB2">
          <w:rPr>
            <w:noProof/>
            <w:webHidden/>
          </w:rPr>
          <w:instrText xml:space="preserve"> PAGEREF _Toc451817155 \h </w:instrText>
        </w:r>
        <w:r w:rsidR="00550CB2">
          <w:rPr>
            <w:noProof/>
            <w:webHidden/>
          </w:rPr>
        </w:r>
        <w:r w:rsidR="00550CB2">
          <w:rPr>
            <w:noProof/>
            <w:webHidden/>
          </w:rPr>
          <w:fldChar w:fldCharType="separate"/>
        </w:r>
        <w:r w:rsidR="00A92C41">
          <w:rPr>
            <w:noProof/>
            <w:webHidden/>
          </w:rPr>
          <w:t>36</w:t>
        </w:r>
        <w:r w:rsidR="00550CB2">
          <w:rPr>
            <w:noProof/>
            <w:webHidden/>
          </w:rPr>
          <w:fldChar w:fldCharType="end"/>
        </w:r>
      </w:hyperlink>
    </w:p>
    <w:p w14:paraId="22F2EFA0" w14:textId="127C049A" w:rsidR="00550CB2" w:rsidRDefault="0096148D">
      <w:pPr>
        <w:pStyle w:val="TableofFigures"/>
        <w:tabs>
          <w:tab w:val="right" w:leader="dot" w:pos="5833"/>
        </w:tabs>
        <w:rPr>
          <w:rFonts w:asciiTheme="minorHAnsi" w:eastAsiaTheme="minorEastAsia" w:hAnsiTheme="minorHAnsi" w:cstheme="minorBidi"/>
          <w:noProof/>
          <w:lang w:val="id-ID" w:eastAsia="id-ID"/>
        </w:rPr>
      </w:pPr>
      <w:hyperlink w:anchor="_Toc451817156" w:history="1">
        <w:r w:rsidR="00550CB2" w:rsidRPr="002A4BF4">
          <w:rPr>
            <w:rStyle w:val="Hyperlink"/>
            <w:noProof/>
          </w:rPr>
          <w:t xml:space="preserve">Gambar 4.5 Implementasi fungsi </w:t>
        </w:r>
        <w:r w:rsidR="00550CB2" w:rsidRPr="002A4BF4">
          <w:rPr>
            <w:rStyle w:val="Hyperlink"/>
            <w:i/>
            <w:noProof/>
          </w:rPr>
          <w:t>registerSensor</w:t>
        </w:r>
        <w:r w:rsidR="00550CB2">
          <w:rPr>
            <w:noProof/>
            <w:webHidden/>
          </w:rPr>
          <w:tab/>
        </w:r>
        <w:r w:rsidR="00550CB2">
          <w:rPr>
            <w:noProof/>
            <w:webHidden/>
          </w:rPr>
          <w:fldChar w:fldCharType="begin"/>
        </w:r>
        <w:r w:rsidR="00550CB2">
          <w:rPr>
            <w:noProof/>
            <w:webHidden/>
          </w:rPr>
          <w:instrText xml:space="preserve"> PAGEREF _Toc451817156 \h </w:instrText>
        </w:r>
        <w:r w:rsidR="00550CB2">
          <w:rPr>
            <w:noProof/>
            <w:webHidden/>
          </w:rPr>
        </w:r>
        <w:r w:rsidR="00550CB2">
          <w:rPr>
            <w:noProof/>
            <w:webHidden/>
          </w:rPr>
          <w:fldChar w:fldCharType="separate"/>
        </w:r>
        <w:r w:rsidR="00A92C41">
          <w:rPr>
            <w:noProof/>
            <w:webHidden/>
          </w:rPr>
          <w:t>37</w:t>
        </w:r>
        <w:r w:rsidR="00550CB2">
          <w:rPr>
            <w:noProof/>
            <w:webHidden/>
          </w:rPr>
          <w:fldChar w:fldCharType="end"/>
        </w:r>
      </w:hyperlink>
    </w:p>
    <w:p w14:paraId="5CDF9EB8" w14:textId="57AB50DE" w:rsidR="00550CB2" w:rsidRDefault="0096148D">
      <w:pPr>
        <w:pStyle w:val="TableofFigures"/>
        <w:tabs>
          <w:tab w:val="right" w:leader="dot" w:pos="5833"/>
        </w:tabs>
        <w:rPr>
          <w:rFonts w:asciiTheme="minorHAnsi" w:eastAsiaTheme="minorEastAsia" w:hAnsiTheme="minorHAnsi" w:cstheme="minorBidi"/>
          <w:noProof/>
          <w:lang w:val="id-ID" w:eastAsia="id-ID"/>
        </w:rPr>
      </w:pPr>
      <w:hyperlink w:anchor="_Toc451817157" w:history="1">
        <w:r w:rsidR="00550CB2" w:rsidRPr="002A4BF4">
          <w:rPr>
            <w:rStyle w:val="Hyperlink"/>
            <w:noProof/>
          </w:rPr>
          <w:t xml:space="preserve">Gambar 4.6 Implementasi fungsi </w:t>
        </w:r>
        <w:r w:rsidR="00550CB2" w:rsidRPr="002A4BF4">
          <w:rPr>
            <w:rStyle w:val="Hyperlink"/>
            <w:i/>
            <w:noProof/>
          </w:rPr>
          <w:t>registerSensor</w:t>
        </w:r>
        <w:r w:rsidR="00550CB2">
          <w:rPr>
            <w:noProof/>
            <w:webHidden/>
          </w:rPr>
          <w:tab/>
        </w:r>
        <w:r w:rsidR="00550CB2">
          <w:rPr>
            <w:noProof/>
            <w:webHidden/>
          </w:rPr>
          <w:fldChar w:fldCharType="begin"/>
        </w:r>
        <w:r w:rsidR="00550CB2">
          <w:rPr>
            <w:noProof/>
            <w:webHidden/>
          </w:rPr>
          <w:instrText xml:space="preserve"> PAGEREF _Toc451817157 \h </w:instrText>
        </w:r>
        <w:r w:rsidR="00550CB2">
          <w:rPr>
            <w:noProof/>
            <w:webHidden/>
          </w:rPr>
        </w:r>
        <w:r w:rsidR="00550CB2">
          <w:rPr>
            <w:noProof/>
            <w:webHidden/>
          </w:rPr>
          <w:fldChar w:fldCharType="separate"/>
        </w:r>
        <w:r w:rsidR="00A92C41">
          <w:rPr>
            <w:noProof/>
            <w:webHidden/>
          </w:rPr>
          <w:t>37</w:t>
        </w:r>
        <w:r w:rsidR="00550CB2">
          <w:rPr>
            <w:noProof/>
            <w:webHidden/>
          </w:rPr>
          <w:fldChar w:fldCharType="end"/>
        </w:r>
      </w:hyperlink>
    </w:p>
    <w:p w14:paraId="09D8F1A2" w14:textId="5416F55F" w:rsidR="00550CB2" w:rsidRDefault="0096148D">
      <w:pPr>
        <w:pStyle w:val="TableofFigures"/>
        <w:tabs>
          <w:tab w:val="right" w:leader="dot" w:pos="5833"/>
        </w:tabs>
        <w:rPr>
          <w:rFonts w:asciiTheme="minorHAnsi" w:eastAsiaTheme="minorEastAsia" w:hAnsiTheme="minorHAnsi" w:cstheme="minorBidi"/>
          <w:noProof/>
          <w:lang w:val="id-ID" w:eastAsia="id-ID"/>
        </w:rPr>
      </w:pPr>
      <w:hyperlink w:anchor="_Toc451817158" w:history="1">
        <w:r w:rsidR="00550CB2" w:rsidRPr="002A4BF4">
          <w:rPr>
            <w:rStyle w:val="Hyperlink"/>
            <w:noProof/>
          </w:rPr>
          <w:t xml:space="preserve">Gambar 4.7 Implementasi fungsi </w:t>
        </w:r>
        <w:r w:rsidR="00550CB2" w:rsidRPr="002A4BF4">
          <w:rPr>
            <w:rStyle w:val="Hyperlink"/>
            <w:i/>
            <w:noProof/>
          </w:rPr>
          <w:t>getAllSensorData</w:t>
        </w:r>
        <w:r w:rsidR="00550CB2">
          <w:rPr>
            <w:noProof/>
            <w:webHidden/>
          </w:rPr>
          <w:tab/>
        </w:r>
        <w:r w:rsidR="00550CB2">
          <w:rPr>
            <w:noProof/>
            <w:webHidden/>
          </w:rPr>
          <w:fldChar w:fldCharType="begin"/>
        </w:r>
        <w:r w:rsidR="00550CB2">
          <w:rPr>
            <w:noProof/>
            <w:webHidden/>
          </w:rPr>
          <w:instrText xml:space="preserve"> PAGEREF _Toc451817158 \h </w:instrText>
        </w:r>
        <w:r w:rsidR="00550CB2">
          <w:rPr>
            <w:noProof/>
            <w:webHidden/>
          </w:rPr>
        </w:r>
        <w:r w:rsidR="00550CB2">
          <w:rPr>
            <w:noProof/>
            <w:webHidden/>
          </w:rPr>
          <w:fldChar w:fldCharType="separate"/>
        </w:r>
        <w:r w:rsidR="00A92C41">
          <w:rPr>
            <w:noProof/>
            <w:webHidden/>
          </w:rPr>
          <w:t>38</w:t>
        </w:r>
        <w:r w:rsidR="00550CB2">
          <w:rPr>
            <w:noProof/>
            <w:webHidden/>
          </w:rPr>
          <w:fldChar w:fldCharType="end"/>
        </w:r>
      </w:hyperlink>
    </w:p>
    <w:p w14:paraId="62BA7FD5" w14:textId="40920189" w:rsidR="00550CB2" w:rsidRDefault="0096148D">
      <w:pPr>
        <w:pStyle w:val="TableofFigures"/>
        <w:tabs>
          <w:tab w:val="right" w:leader="dot" w:pos="5833"/>
        </w:tabs>
        <w:rPr>
          <w:rFonts w:asciiTheme="minorHAnsi" w:eastAsiaTheme="minorEastAsia" w:hAnsiTheme="minorHAnsi" w:cstheme="minorBidi"/>
          <w:noProof/>
          <w:lang w:val="id-ID" w:eastAsia="id-ID"/>
        </w:rPr>
      </w:pPr>
      <w:hyperlink w:anchor="_Toc451817159" w:history="1">
        <w:r w:rsidR="00550CB2" w:rsidRPr="002A4BF4">
          <w:rPr>
            <w:rStyle w:val="Hyperlink"/>
            <w:noProof/>
          </w:rPr>
          <w:t xml:space="preserve">Gambar 4.8 Implementasi fungsi </w:t>
        </w:r>
        <w:r w:rsidR="00550CB2" w:rsidRPr="002A4BF4">
          <w:rPr>
            <w:rStyle w:val="Hyperlink"/>
            <w:i/>
            <w:noProof/>
          </w:rPr>
          <w:t>getRealTimeSensorData</w:t>
        </w:r>
        <w:r w:rsidR="00550CB2">
          <w:rPr>
            <w:noProof/>
            <w:webHidden/>
          </w:rPr>
          <w:tab/>
        </w:r>
        <w:r w:rsidR="00550CB2">
          <w:rPr>
            <w:noProof/>
            <w:webHidden/>
          </w:rPr>
          <w:fldChar w:fldCharType="begin"/>
        </w:r>
        <w:r w:rsidR="00550CB2">
          <w:rPr>
            <w:noProof/>
            <w:webHidden/>
          </w:rPr>
          <w:instrText xml:space="preserve"> PAGEREF _Toc451817159 \h </w:instrText>
        </w:r>
        <w:r w:rsidR="00550CB2">
          <w:rPr>
            <w:noProof/>
            <w:webHidden/>
          </w:rPr>
        </w:r>
        <w:r w:rsidR="00550CB2">
          <w:rPr>
            <w:noProof/>
            <w:webHidden/>
          </w:rPr>
          <w:fldChar w:fldCharType="separate"/>
        </w:r>
        <w:r w:rsidR="00A92C41">
          <w:rPr>
            <w:noProof/>
            <w:webHidden/>
          </w:rPr>
          <w:t>39</w:t>
        </w:r>
        <w:r w:rsidR="00550CB2">
          <w:rPr>
            <w:noProof/>
            <w:webHidden/>
          </w:rPr>
          <w:fldChar w:fldCharType="end"/>
        </w:r>
      </w:hyperlink>
    </w:p>
    <w:p w14:paraId="27C7001F" w14:textId="267A7ED0" w:rsidR="00550CB2" w:rsidRDefault="0096148D">
      <w:pPr>
        <w:pStyle w:val="TableofFigures"/>
        <w:tabs>
          <w:tab w:val="right" w:leader="dot" w:pos="5833"/>
        </w:tabs>
        <w:rPr>
          <w:rFonts w:asciiTheme="minorHAnsi" w:eastAsiaTheme="minorEastAsia" w:hAnsiTheme="minorHAnsi" w:cstheme="minorBidi"/>
          <w:noProof/>
          <w:lang w:val="id-ID" w:eastAsia="id-ID"/>
        </w:rPr>
      </w:pPr>
      <w:hyperlink w:anchor="_Toc451817160" w:history="1">
        <w:r w:rsidR="00550CB2" w:rsidRPr="002A4BF4">
          <w:rPr>
            <w:rStyle w:val="Hyperlink"/>
            <w:noProof/>
          </w:rPr>
          <w:t xml:space="preserve">Gambar 4.9 Implementasi fungsi </w:t>
        </w:r>
        <w:r w:rsidR="00550CB2" w:rsidRPr="002A4BF4">
          <w:rPr>
            <w:rStyle w:val="Hyperlink"/>
            <w:i/>
            <w:noProof/>
          </w:rPr>
          <w:t>getSensorReading</w:t>
        </w:r>
        <w:r w:rsidR="00550CB2">
          <w:rPr>
            <w:noProof/>
            <w:webHidden/>
          </w:rPr>
          <w:tab/>
        </w:r>
        <w:r w:rsidR="00550CB2">
          <w:rPr>
            <w:noProof/>
            <w:webHidden/>
          </w:rPr>
          <w:fldChar w:fldCharType="begin"/>
        </w:r>
        <w:r w:rsidR="00550CB2">
          <w:rPr>
            <w:noProof/>
            <w:webHidden/>
          </w:rPr>
          <w:instrText xml:space="preserve"> PAGEREF _Toc451817160 \h </w:instrText>
        </w:r>
        <w:r w:rsidR="00550CB2">
          <w:rPr>
            <w:noProof/>
            <w:webHidden/>
          </w:rPr>
        </w:r>
        <w:r w:rsidR="00550CB2">
          <w:rPr>
            <w:noProof/>
            <w:webHidden/>
          </w:rPr>
          <w:fldChar w:fldCharType="separate"/>
        </w:r>
        <w:r w:rsidR="00A92C41">
          <w:rPr>
            <w:noProof/>
            <w:webHidden/>
          </w:rPr>
          <w:t>39</w:t>
        </w:r>
        <w:r w:rsidR="00550CB2">
          <w:rPr>
            <w:noProof/>
            <w:webHidden/>
          </w:rPr>
          <w:fldChar w:fldCharType="end"/>
        </w:r>
      </w:hyperlink>
    </w:p>
    <w:p w14:paraId="185C74C3" w14:textId="265C2A83" w:rsidR="00550CB2" w:rsidRDefault="0096148D">
      <w:pPr>
        <w:pStyle w:val="TableofFigures"/>
        <w:tabs>
          <w:tab w:val="right" w:leader="dot" w:pos="5833"/>
        </w:tabs>
        <w:rPr>
          <w:rFonts w:asciiTheme="minorHAnsi" w:eastAsiaTheme="minorEastAsia" w:hAnsiTheme="minorHAnsi" w:cstheme="minorBidi"/>
          <w:noProof/>
          <w:lang w:val="id-ID" w:eastAsia="id-ID"/>
        </w:rPr>
      </w:pPr>
      <w:hyperlink w:anchor="_Toc451817161" w:history="1">
        <w:r w:rsidR="00550CB2" w:rsidRPr="002A4BF4">
          <w:rPr>
            <w:rStyle w:val="Hyperlink"/>
            <w:noProof/>
          </w:rPr>
          <w:t xml:space="preserve">Gambar 4.10 Implementasi fungsi </w:t>
        </w:r>
        <w:r w:rsidR="00550CB2" w:rsidRPr="002A4BF4">
          <w:rPr>
            <w:rStyle w:val="Hyperlink"/>
            <w:i/>
            <w:noProof/>
          </w:rPr>
          <w:t>getMaxSensorReading</w:t>
        </w:r>
        <w:r w:rsidR="00550CB2">
          <w:rPr>
            <w:noProof/>
            <w:webHidden/>
          </w:rPr>
          <w:tab/>
        </w:r>
        <w:r w:rsidR="00550CB2">
          <w:rPr>
            <w:noProof/>
            <w:webHidden/>
          </w:rPr>
          <w:fldChar w:fldCharType="begin"/>
        </w:r>
        <w:r w:rsidR="00550CB2">
          <w:rPr>
            <w:noProof/>
            <w:webHidden/>
          </w:rPr>
          <w:instrText xml:space="preserve"> PAGEREF _Toc451817161 \h </w:instrText>
        </w:r>
        <w:r w:rsidR="00550CB2">
          <w:rPr>
            <w:noProof/>
            <w:webHidden/>
          </w:rPr>
        </w:r>
        <w:r w:rsidR="00550CB2">
          <w:rPr>
            <w:noProof/>
            <w:webHidden/>
          </w:rPr>
          <w:fldChar w:fldCharType="separate"/>
        </w:r>
        <w:r w:rsidR="00A92C41">
          <w:rPr>
            <w:noProof/>
            <w:webHidden/>
          </w:rPr>
          <w:t>40</w:t>
        </w:r>
        <w:r w:rsidR="00550CB2">
          <w:rPr>
            <w:noProof/>
            <w:webHidden/>
          </w:rPr>
          <w:fldChar w:fldCharType="end"/>
        </w:r>
      </w:hyperlink>
    </w:p>
    <w:p w14:paraId="2DF82BF7" w14:textId="4312EA1B" w:rsidR="00550CB2" w:rsidRDefault="0096148D">
      <w:pPr>
        <w:pStyle w:val="TableofFigures"/>
        <w:tabs>
          <w:tab w:val="right" w:leader="dot" w:pos="5833"/>
        </w:tabs>
        <w:rPr>
          <w:rFonts w:asciiTheme="minorHAnsi" w:eastAsiaTheme="minorEastAsia" w:hAnsiTheme="minorHAnsi" w:cstheme="minorBidi"/>
          <w:noProof/>
          <w:lang w:val="id-ID" w:eastAsia="id-ID"/>
        </w:rPr>
      </w:pPr>
      <w:hyperlink w:anchor="_Toc451817162" w:history="1">
        <w:r w:rsidR="00550CB2" w:rsidRPr="002A4BF4">
          <w:rPr>
            <w:rStyle w:val="Hyperlink"/>
            <w:noProof/>
          </w:rPr>
          <w:t xml:space="preserve">Gambar 4.11 Implementasi fungsi </w:t>
        </w:r>
        <w:r w:rsidR="00550CB2" w:rsidRPr="002A4BF4">
          <w:rPr>
            <w:rStyle w:val="Hyperlink"/>
            <w:i/>
            <w:noProof/>
          </w:rPr>
          <w:t>getMinSensorReading</w:t>
        </w:r>
        <w:r w:rsidR="00550CB2">
          <w:rPr>
            <w:noProof/>
            <w:webHidden/>
          </w:rPr>
          <w:tab/>
        </w:r>
        <w:r w:rsidR="00550CB2">
          <w:rPr>
            <w:noProof/>
            <w:webHidden/>
          </w:rPr>
          <w:fldChar w:fldCharType="begin"/>
        </w:r>
        <w:r w:rsidR="00550CB2">
          <w:rPr>
            <w:noProof/>
            <w:webHidden/>
          </w:rPr>
          <w:instrText xml:space="preserve"> PAGEREF _Toc451817162 \h </w:instrText>
        </w:r>
        <w:r w:rsidR="00550CB2">
          <w:rPr>
            <w:noProof/>
            <w:webHidden/>
          </w:rPr>
        </w:r>
        <w:r w:rsidR="00550CB2">
          <w:rPr>
            <w:noProof/>
            <w:webHidden/>
          </w:rPr>
          <w:fldChar w:fldCharType="separate"/>
        </w:r>
        <w:r w:rsidR="00A92C41">
          <w:rPr>
            <w:noProof/>
            <w:webHidden/>
          </w:rPr>
          <w:t>41</w:t>
        </w:r>
        <w:r w:rsidR="00550CB2">
          <w:rPr>
            <w:noProof/>
            <w:webHidden/>
          </w:rPr>
          <w:fldChar w:fldCharType="end"/>
        </w:r>
      </w:hyperlink>
    </w:p>
    <w:p w14:paraId="24BB7561" w14:textId="27672E0D" w:rsidR="00550CB2" w:rsidRDefault="0096148D">
      <w:pPr>
        <w:pStyle w:val="TableofFigures"/>
        <w:tabs>
          <w:tab w:val="right" w:leader="dot" w:pos="5833"/>
        </w:tabs>
        <w:rPr>
          <w:rFonts w:asciiTheme="minorHAnsi" w:eastAsiaTheme="minorEastAsia" w:hAnsiTheme="minorHAnsi" w:cstheme="minorBidi"/>
          <w:noProof/>
          <w:lang w:val="id-ID" w:eastAsia="id-ID"/>
        </w:rPr>
      </w:pPr>
      <w:hyperlink w:anchor="_Toc451817163" w:history="1">
        <w:r w:rsidR="00550CB2" w:rsidRPr="002A4BF4">
          <w:rPr>
            <w:rStyle w:val="Hyperlink"/>
            <w:noProof/>
          </w:rPr>
          <w:t xml:space="preserve">Gambar 4.12 Implementasi fungsi </w:t>
        </w:r>
        <w:r w:rsidR="00550CB2" w:rsidRPr="002A4BF4">
          <w:rPr>
            <w:rStyle w:val="Hyperlink"/>
            <w:i/>
            <w:noProof/>
          </w:rPr>
          <w:t>getAverageSensorReading</w:t>
        </w:r>
        <w:r w:rsidR="00550CB2">
          <w:rPr>
            <w:noProof/>
            <w:webHidden/>
          </w:rPr>
          <w:tab/>
        </w:r>
        <w:r w:rsidR="00550CB2">
          <w:rPr>
            <w:noProof/>
            <w:webHidden/>
          </w:rPr>
          <w:fldChar w:fldCharType="begin"/>
        </w:r>
        <w:r w:rsidR="00550CB2">
          <w:rPr>
            <w:noProof/>
            <w:webHidden/>
          </w:rPr>
          <w:instrText xml:space="preserve"> PAGEREF _Toc451817163 \h </w:instrText>
        </w:r>
        <w:r w:rsidR="00550CB2">
          <w:rPr>
            <w:noProof/>
            <w:webHidden/>
          </w:rPr>
        </w:r>
        <w:r w:rsidR="00550CB2">
          <w:rPr>
            <w:noProof/>
            <w:webHidden/>
          </w:rPr>
          <w:fldChar w:fldCharType="separate"/>
        </w:r>
        <w:r w:rsidR="00A92C41">
          <w:rPr>
            <w:noProof/>
            <w:webHidden/>
          </w:rPr>
          <w:t>41</w:t>
        </w:r>
        <w:r w:rsidR="00550CB2">
          <w:rPr>
            <w:noProof/>
            <w:webHidden/>
          </w:rPr>
          <w:fldChar w:fldCharType="end"/>
        </w:r>
      </w:hyperlink>
    </w:p>
    <w:p w14:paraId="4692CB20" w14:textId="0BFB1715" w:rsidR="00550CB2" w:rsidRDefault="0096148D">
      <w:pPr>
        <w:pStyle w:val="TableofFigures"/>
        <w:tabs>
          <w:tab w:val="right" w:leader="dot" w:pos="5833"/>
        </w:tabs>
        <w:rPr>
          <w:rFonts w:asciiTheme="minorHAnsi" w:eastAsiaTheme="minorEastAsia" w:hAnsiTheme="minorHAnsi" w:cstheme="minorBidi"/>
          <w:noProof/>
          <w:lang w:val="id-ID" w:eastAsia="id-ID"/>
        </w:rPr>
      </w:pPr>
      <w:hyperlink w:anchor="_Toc451817164" w:history="1">
        <w:r w:rsidR="00550CB2" w:rsidRPr="002A4BF4">
          <w:rPr>
            <w:rStyle w:val="Hyperlink"/>
            <w:noProof/>
          </w:rPr>
          <w:t xml:space="preserve">Gambar 4.13 Implementasi model </w:t>
        </w:r>
        <w:r w:rsidR="00550CB2" w:rsidRPr="002A4BF4">
          <w:rPr>
            <w:rStyle w:val="Hyperlink"/>
            <w:i/>
            <w:noProof/>
          </w:rPr>
          <w:t>getMaxSensorReading</w:t>
        </w:r>
        <w:r w:rsidR="00550CB2">
          <w:rPr>
            <w:noProof/>
            <w:webHidden/>
          </w:rPr>
          <w:tab/>
        </w:r>
        <w:r w:rsidR="00550CB2">
          <w:rPr>
            <w:noProof/>
            <w:webHidden/>
          </w:rPr>
          <w:fldChar w:fldCharType="begin"/>
        </w:r>
        <w:r w:rsidR="00550CB2">
          <w:rPr>
            <w:noProof/>
            <w:webHidden/>
          </w:rPr>
          <w:instrText xml:space="preserve"> PAGEREF _Toc451817164 \h </w:instrText>
        </w:r>
        <w:r w:rsidR="00550CB2">
          <w:rPr>
            <w:noProof/>
            <w:webHidden/>
          </w:rPr>
        </w:r>
        <w:r w:rsidR="00550CB2">
          <w:rPr>
            <w:noProof/>
            <w:webHidden/>
          </w:rPr>
          <w:fldChar w:fldCharType="separate"/>
        </w:r>
        <w:r w:rsidR="00A92C41">
          <w:rPr>
            <w:noProof/>
            <w:webHidden/>
          </w:rPr>
          <w:t>42</w:t>
        </w:r>
        <w:r w:rsidR="00550CB2">
          <w:rPr>
            <w:noProof/>
            <w:webHidden/>
          </w:rPr>
          <w:fldChar w:fldCharType="end"/>
        </w:r>
      </w:hyperlink>
    </w:p>
    <w:p w14:paraId="08877002" w14:textId="39B8D209" w:rsidR="00550CB2" w:rsidRDefault="0096148D">
      <w:pPr>
        <w:pStyle w:val="TableofFigures"/>
        <w:tabs>
          <w:tab w:val="right" w:leader="dot" w:pos="5833"/>
        </w:tabs>
        <w:rPr>
          <w:rFonts w:asciiTheme="minorHAnsi" w:eastAsiaTheme="minorEastAsia" w:hAnsiTheme="minorHAnsi" w:cstheme="minorBidi"/>
          <w:noProof/>
          <w:lang w:val="id-ID" w:eastAsia="id-ID"/>
        </w:rPr>
      </w:pPr>
      <w:hyperlink w:anchor="_Toc451817165" w:history="1">
        <w:r w:rsidR="00550CB2" w:rsidRPr="002A4BF4">
          <w:rPr>
            <w:rStyle w:val="Hyperlink"/>
            <w:noProof/>
          </w:rPr>
          <w:t xml:space="preserve">Gambar 4.14 Implementasi model </w:t>
        </w:r>
        <w:r w:rsidR="00550CB2" w:rsidRPr="002A4BF4">
          <w:rPr>
            <w:rStyle w:val="Hyperlink"/>
            <w:i/>
            <w:noProof/>
          </w:rPr>
          <w:t>getMinSensorReading</w:t>
        </w:r>
        <w:r w:rsidR="00550CB2">
          <w:rPr>
            <w:noProof/>
            <w:webHidden/>
          </w:rPr>
          <w:tab/>
        </w:r>
        <w:r w:rsidR="00550CB2">
          <w:rPr>
            <w:noProof/>
            <w:webHidden/>
          </w:rPr>
          <w:fldChar w:fldCharType="begin"/>
        </w:r>
        <w:r w:rsidR="00550CB2">
          <w:rPr>
            <w:noProof/>
            <w:webHidden/>
          </w:rPr>
          <w:instrText xml:space="preserve"> PAGEREF _Toc451817165 \h </w:instrText>
        </w:r>
        <w:r w:rsidR="00550CB2">
          <w:rPr>
            <w:noProof/>
            <w:webHidden/>
          </w:rPr>
        </w:r>
        <w:r w:rsidR="00550CB2">
          <w:rPr>
            <w:noProof/>
            <w:webHidden/>
          </w:rPr>
          <w:fldChar w:fldCharType="separate"/>
        </w:r>
        <w:r w:rsidR="00A92C41">
          <w:rPr>
            <w:noProof/>
            <w:webHidden/>
          </w:rPr>
          <w:t>42</w:t>
        </w:r>
        <w:r w:rsidR="00550CB2">
          <w:rPr>
            <w:noProof/>
            <w:webHidden/>
          </w:rPr>
          <w:fldChar w:fldCharType="end"/>
        </w:r>
      </w:hyperlink>
    </w:p>
    <w:p w14:paraId="4EE0A6FC" w14:textId="7C713E2C" w:rsidR="00550CB2" w:rsidRDefault="0096148D">
      <w:pPr>
        <w:pStyle w:val="TableofFigures"/>
        <w:tabs>
          <w:tab w:val="right" w:leader="dot" w:pos="5833"/>
        </w:tabs>
        <w:rPr>
          <w:rFonts w:asciiTheme="minorHAnsi" w:eastAsiaTheme="minorEastAsia" w:hAnsiTheme="minorHAnsi" w:cstheme="minorBidi"/>
          <w:noProof/>
          <w:lang w:val="id-ID" w:eastAsia="id-ID"/>
        </w:rPr>
      </w:pPr>
      <w:hyperlink w:anchor="_Toc451817166" w:history="1">
        <w:r w:rsidR="00550CB2" w:rsidRPr="002A4BF4">
          <w:rPr>
            <w:rStyle w:val="Hyperlink"/>
            <w:noProof/>
          </w:rPr>
          <w:t xml:space="preserve">Gambar 4.15 Implementasi model </w:t>
        </w:r>
        <w:r w:rsidR="00550CB2" w:rsidRPr="002A4BF4">
          <w:rPr>
            <w:rStyle w:val="Hyperlink"/>
            <w:i/>
            <w:noProof/>
          </w:rPr>
          <w:t>getAverageSensorReading</w:t>
        </w:r>
        <w:r w:rsidR="00550CB2">
          <w:rPr>
            <w:noProof/>
            <w:webHidden/>
          </w:rPr>
          <w:tab/>
        </w:r>
        <w:r w:rsidR="00550CB2">
          <w:rPr>
            <w:noProof/>
            <w:webHidden/>
          </w:rPr>
          <w:fldChar w:fldCharType="begin"/>
        </w:r>
        <w:r w:rsidR="00550CB2">
          <w:rPr>
            <w:noProof/>
            <w:webHidden/>
          </w:rPr>
          <w:instrText xml:space="preserve"> PAGEREF _Toc451817166 \h </w:instrText>
        </w:r>
        <w:r w:rsidR="00550CB2">
          <w:rPr>
            <w:noProof/>
            <w:webHidden/>
          </w:rPr>
        </w:r>
        <w:r w:rsidR="00550CB2">
          <w:rPr>
            <w:noProof/>
            <w:webHidden/>
          </w:rPr>
          <w:fldChar w:fldCharType="separate"/>
        </w:r>
        <w:r w:rsidR="00A92C41">
          <w:rPr>
            <w:noProof/>
            <w:webHidden/>
          </w:rPr>
          <w:t>43</w:t>
        </w:r>
        <w:r w:rsidR="00550CB2">
          <w:rPr>
            <w:noProof/>
            <w:webHidden/>
          </w:rPr>
          <w:fldChar w:fldCharType="end"/>
        </w:r>
      </w:hyperlink>
    </w:p>
    <w:p w14:paraId="1B72FC79" w14:textId="67E5A8FA" w:rsidR="00550CB2" w:rsidRDefault="0096148D">
      <w:pPr>
        <w:pStyle w:val="TableofFigures"/>
        <w:tabs>
          <w:tab w:val="right" w:leader="dot" w:pos="5833"/>
        </w:tabs>
        <w:rPr>
          <w:rFonts w:asciiTheme="minorHAnsi" w:eastAsiaTheme="minorEastAsia" w:hAnsiTheme="minorHAnsi" w:cstheme="minorBidi"/>
          <w:noProof/>
          <w:lang w:val="id-ID" w:eastAsia="id-ID"/>
        </w:rPr>
      </w:pPr>
      <w:hyperlink w:anchor="_Toc451817167" w:history="1">
        <w:r w:rsidR="00550CB2" w:rsidRPr="002A4BF4">
          <w:rPr>
            <w:rStyle w:val="Hyperlink"/>
            <w:noProof/>
          </w:rPr>
          <w:t xml:space="preserve">Gambar 4.16 Implementasi fungsi </w:t>
        </w:r>
        <w:r w:rsidR="00550CB2" w:rsidRPr="002A4BF4">
          <w:rPr>
            <w:rStyle w:val="Hyperlink"/>
            <w:i/>
            <w:noProof/>
          </w:rPr>
          <w:t>getMaxSensorReading</w:t>
        </w:r>
        <w:r w:rsidR="00550CB2">
          <w:rPr>
            <w:noProof/>
            <w:webHidden/>
          </w:rPr>
          <w:tab/>
        </w:r>
        <w:r w:rsidR="00550CB2">
          <w:rPr>
            <w:noProof/>
            <w:webHidden/>
          </w:rPr>
          <w:fldChar w:fldCharType="begin"/>
        </w:r>
        <w:r w:rsidR="00550CB2">
          <w:rPr>
            <w:noProof/>
            <w:webHidden/>
          </w:rPr>
          <w:instrText xml:space="preserve"> PAGEREF _Toc451817167 \h </w:instrText>
        </w:r>
        <w:r w:rsidR="00550CB2">
          <w:rPr>
            <w:noProof/>
            <w:webHidden/>
          </w:rPr>
        </w:r>
        <w:r w:rsidR="00550CB2">
          <w:rPr>
            <w:noProof/>
            <w:webHidden/>
          </w:rPr>
          <w:fldChar w:fldCharType="separate"/>
        </w:r>
        <w:r w:rsidR="00A92C41">
          <w:rPr>
            <w:noProof/>
            <w:webHidden/>
          </w:rPr>
          <w:t>44</w:t>
        </w:r>
        <w:r w:rsidR="00550CB2">
          <w:rPr>
            <w:noProof/>
            <w:webHidden/>
          </w:rPr>
          <w:fldChar w:fldCharType="end"/>
        </w:r>
      </w:hyperlink>
    </w:p>
    <w:p w14:paraId="254C6927" w14:textId="70A84EE5" w:rsidR="00550CB2" w:rsidRDefault="0096148D">
      <w:pPr>
        <w:pStyle w:val="TableofFigures"/>
        <w:tabs>
          <w:tab w:val="right" w:leader="dot" w:pos="5833"/>
        </w:tabs>
        <w:rPr>
          <w:rFonts w:asciiTheme="minorHAnsi" w:eastAsiaTheme="minorEastAsia" w:hAnsiTheme="minorHAnsi" w:cstheme="minorBidi"/>
          <w:noProof/>
          <w:lang w:val="id-ID" w:eastAsia="id-ID"/>
        </w:rPr>
      </w:pPr>
      <w:hyperlink w:anchor="_Toc451817168" w:history="1">
        <w:r w:rsidR="00550CB2" w:rsidRPr="002A4BF4">
          <w:rPr>
            <w:rStyle w:val="Hyperlink"/>
            <w:noProof/>
          </w:rPr>
          <w:t xml:space="preserve">Gambar 4.17 Implementasi fungsi </w:t>
        </w:r>
        <w:r w:rsidR="00550CB2" w:rsidRPr="002A4BF4">
          <w:rPr>
            <w:rStyle w:val="Hyperlink"/>
            <w:i/>
            <w:noProof/>
          </w:rPr>
          <w:t>viewSensor</w:t>
        </w:r>
        <w:r w:rsidR="00550CB2">
          <w:rPr>
            <w:noProof/>
            <w:webHidden/>
          </w:rPr>
          <w:tab/>
        </w:r>
        <w:r w:rsidR="00550CB2">
          <w:rPr>
            <w:noProof/>
            <w:webHidden/>
          </w:rPr>
          <w:fldChar w:fldCharType="begin"/>
        </w:r>
        <w:r w:rsidR="00550CB2">
          <w:rPr>
            <w:noProof/>
            <w:webHidden/>
          </w:rPr>
          <w:instrText xml:space="preserve"> PAGEREF _Toc451817168 \h </w:instrText>
        </w:r>
        <w:r w:rsidR="00550CB2">
          <w:rPr>
            <w:noProof/>
            <w:webHidden/>
          </w:rPr>
        </w:r>
        <w:r w:rsidR="00550CB2">
          <w:rPr>
            <w:noProof/>
            <w:webHidden/>
          </w:rPr>
          <w:fldChar w:fldCharType="separate"/>
        </w:r>
        <w:r w:rsidR="00A92C41">
          <w:rPr>
            <w:noProof/>
            <w:webHidden/>
          </w:rPr>
          <w:t>44</w:t>
        </w:r>
        <w:r w:rsidR="00550CB2">
          <w:rPr>
            <w:noProof/>
            <w:webHidden/>
          </w:rPr>
          <w:fldChar w:fldCharType="end"/>
        </w:r>
      </w:hyperlink>
    </w:p>
    <w:p w14:paraId="7F6AC3AC" w14:textId="66FCB73B" w:rsidR="00550CB2" w:rsidRDefault="0096148D">
      <w:pPr>
        <w:pStyle w:val="TableofFigures"/>
        <w:tabs>
          <w:tab w:val="right" w:leader="dot" w:pos="5833"/>
        </w:tabs>
        <w:rPr>
          <w:rFonts w:asciiTheme="minorHAnsi" w:eastAsiaTheme="minorEastAsia" w:hAnsiTheme="minorHAnsi" w:cstheme="minorBidi"/>
          <w:noProof/>
          <w:lang w:val="id-ID" w:eastAsia="id-ID"/>
        </w:rPr>
      </w:pPr>
      <w:hyperlink w:anchor="_Toc451817169" w:history="1">
        <w:r w:rsidR="00550CB2" w:rsidRPr="002A4BF4">
          <w:rPr>
            <w:rStyle w:val="Hyperlink"/>
            <w:noProof/>
          </w:rPr>
          <w:t xml:space="preserve">Gambar 4.18 Implementasi fungsi </w:t>
        </w:r>
        <w:r w:rsidR="00550CB2" w:rsidRPr="002A4BF4">
          <w:rPr>
            <w:rStyle w:val="Hyperlink"/>
            <w:i/>
            <w:noProof/>
          </w:rPr>
          <w:t>analyzeSensor</w:t>
        </w:r>
        <w:r w:rsidR="00550CB2">
          <w:rPr>
            <w:noProof/>
            <w:webHidden/>
          </w:rPr>
          <w:tab/>
        </w:r>
        <w:r w:rsidR="00550CB2">
          <w:rPr>
            <w:noProof/>
            <w:webHidden/>
          </w:rPr>
          <w:fldChar w:fldCharType="begin"/>
        </w:r>
        <w:r w:rsidR="00550CB2">
          <w:rPr>
            <w:noProof/>
            <w:webHidden/>
          </w:rPr>
          <w:instrText xml:space="preserve"> PAGEREF _Toc451817169 \h </w:instrText>
        </w:r>
        <w:r w:rsidR="00550CB2">
          <w:rPr>
            <w:noProof/>
            <w:webHidden/>
          </w:rPr>
        </w:r>
        <w:r w:rsidR="00550CB2">
          <w:rPr>
            <w:noProof/>
            <w:webHidden/>
          </w:rPr>
          <w:fldChar w:fldCharType="separate"/>
        </w:r>
        <w:r w:rsidR="00A92C41">
          <w:rPr>
            <w:noProof/>
            <w:webHidden/>
          </w:rPr>
          <w:t>45</w:t>
        </w:r>
        <w:r w:rsidR="00550CB2">
          <w:rPr>
            <w:noProof/>
            <w:webHidden/>
          </w:rPr>
          <w:fldChar w:fldCharType="end"/>
        </w:r>
      </w:hyperlink>
    </w:p>
    <w:p w14:paraId="3DE19AC4" w14:textId="28262D28" w:rsidR="00550CB2" w:rsidRDefault="0096148D">
      <w:pPr>
        <w:pStyle w:val="TableofFigures"/>
        <w:tabs>
          <w:tab w:val="right" w:leader="dot" w:pos="5833"/>
        </w:tabs>
        <w:rPr>
          <w:rStyle w:val="Hyperlink"/>
          <w:noProof/>
        </w:rPr>
      </w:pPr>
      <w:hyperlink r:id="rId48" w:anchor="_Toc451817170" w:history="1">
        <w:r w:rsidR="00550CB2" w:rsidRPr="002A4BF4">
          <w:rPr>
            <w:rStyle w:val="Hyperlink"/>
            <w:noProof/>
          </w:rPr>
          <w:t xml:space="preserve">Gambar 4.19 Implementasi antarmuka halaman </w:t>
        </w:r>
        <w:r w:rsidR="00550CB2" w:rsidRPr="002A4BF4">
          <w:rPr>
            <w:rStyle w:val="Hyperlink"/>
            <w:i/>
            <w:noProof/>
          </w:rPr>
          <w:t>login</w:t>
        </w:r>
        <w:r w:rsidR="00550CB2">
          <w:rPr>
            <w:noProof/>
            <w:webHidden/>
          </w:rPr>
          <w:tab/>
        </w:r>
        <w:r w:rsidR="00550CB2">
          <w:rPr>
            <w:noProof/>
            <w:webHidden/>
          </w:rPr>
          <w:fldChar w:fldCharType="begin"/>
        </w:r>
        <w:r w:rsidR="00550CB2">
          <w:rPr>
            <w:noProof/>
            <w:webHidden/>
          </w:rPr>
          <w:instrText xml:space="preserve"> PAGEREF _Toc451817170 \h </w:instrText>
        </w:r>
        <w:r w:rsidR="00550CB2">
          <w:rPr>
            <w:noProof/>
            <w:webHidden/>
          </w:rPr>
        </w:r>
        <w:r w:rsidR="00550CB2">
          <w:rPr>
            <w:noProof/>
            <w:webHidden/>
          </w:rPr>
          <w:fldChar w:fldCharType="separate"/>
        </w:r>
        <w:r w:rsidR="00A92C41">
          <w:rPr>
            <w:noProof/>
            <w:webHidden/>
          </w:rPr>
          <w:t>46</w:t>
        </w:r>
        <w:r w:rsidR="00550CB2">
          <w:rPr>
            <w:noProof/>
            <w:webHidden/>
          </w:rPr>
          <w:fldChar w:fldCharType="end"/>
        </w:r>
      </w:hyperlink>
    </w:p>
    <w:p w14:paraId="1C737D93" w14:textId="586FB289" w:rsidR="00550CB2" w:rsidRDefault="00550CB2" w:rsidP="00550CB2">
      <w:r>
        <w:rPr>
          <w:rFonts w:eastAsiaTheme="minorEastAsia"/>
        </w:rPr>
        <w:t xml:space="preserve">Gambar 4.20 </w:t>
      </w:r>
      <w:r>
        <w:t xml:space="preserve">Implementasi antarmuka halaman </w:t>
      </w:r>
      <w:r>
        <w:rPr>
          <w:i/>
        </w:rPr>
        <w:t>dashboard........</w:t>
      </w:r>
      <w:r>
        <w:t>45</w:t>
      </w:r>
    </w:p>
    <w:p w14:paraId="50210CA8" w14:textId="7A3DAEE3" w:rsidR="00754946" w:rsidRPr="0046429B" w:rsidRDefault="00754946" w:rsidP="00550CB2">
      <w:pPr>
        <w:rPr>
          <w:rFonts w:eastAsiaTheme="minorEastAsia"/>
        </w:rPr>
      </w:pPr>
      <w:r>
        <w:t xml:space="preserve">Gambar 4.21 Implementasi antarmuka halaman </w:t>
      </w:r>
      <w:r>
        <w:rPr>
          <w:i/>
        </w:rPr>
        <w:t>View Sensor</w:t>
      </w:r>
      <w:r w:rsidR="0046429B">
        <w:t>.....45</w:t>
      </w:r>
    </w:p>
    <w:p w14:paraId="12FB1FA8" w14:textId="0286DA19" w:rsidR="00550CB2" w:rsidRDefault="0096148D">
      <w:pPr>
        <w:pStyle w:val="TableofFigures"/>
        <w:tabs>
          <w:tab w:val="right" w:leader="dot" w:pos="5833"/>
        </w:tabs>
        <w:rPr>
          <w:rFonts w:asciiTheme="minorHAnsi" w:eastAsiaTheme="minorEastAsia" w:hAnsiTheme="minorHAnsi" w:cstheme="minorBidi"/>
          <w:noProof/>
          <w:lang w:val="id-ID" w:eastAsia="id-ID"/>
        </w:rPr>
      </w:pPr>
      <w:hyperlink r:id="rId49" w:anchor="_Toc451817171" w:history="1">
        <w:r w:rsidR="00550CB2" w:rsidRPr="002A4BF4">
          <w:rPr>
            <w:rStyle w:val="Hyperlink"/>
            <w:noProof/>
          </w:rPr>
          <w:t xml:space="preserve">Gambar 4.22 Implementasi antarmuka halaman </w:t>
        </w:r>
        <w:r w:rsidR="00550CB2" w:rsidRPr="002A4BF4">
          <w:rPr>
            <w:rStyle w:val="Hyperlink"/>
            <w:i/>
            <w:noProof/>
          </w:rPr>
          <w:t>New Collab</w:t>
        </w:r>
        <w:r w:rsidR="00550CB2">
          <w:rPr>
            <w:noProof/>
            <w:webHidden/>
          </w:rPr>
          <w:tab/>
        </w:r>
        <w:r w:rsidR="00550CB2">
          <w:rPr>
            <w:noProof/>
            <w:webHidden/>
          </w:rPr>
          <w:fldChar w:fldCharType="begin"/>
        </w:r>
        <w:r w:rsidR="00550CB2">
          <w:rPr>
            <w:noProof/>
            <w:webHidden/>
          </w:rPr>
          <w:instrText xml:space="preserve"> PAGEREF _Toc451817171 \h </w:instrText>
        </w:r>
        <w:r w:rsidR="00550CB2">
          <w:rPr>
            <w:noProof/>
            <w:webHidden/>
          </w:rPr>
        </w:r>
        <w:r w:rsidR="00550CB2">
          <w:rPr>
            <w:noProof/>
            <w:webHidden/>
          </w:rPr>
          <w:fldChar w:fldCharType="separate"/>
        </w:r>
        <w:r w:rsidR="00A92C41">
          <w:rPr>
            <w:noProof/>
            <w:webHidden/>
          </w:rPr>
          <w:t>48</w:t>
        </w:r>
        <w:r w:rsidR="00550CB2">
          <w:rPr>
            <w:noProof/>
            <w:webHidden/>
          </w:rPr>
          <w:fldChar w:fldCharType="end"/>
        </w:r>
      </w:hyperlink>
    </w:p>
    <w:p w14:paraId="46FA2A53" w14:textId="0FE98A00" w:rsidR="00550CB2" w:rsidRDefault="0096148D">
      <w:pPr>
        <w:pStyle w:val="TableofFigures"/>
        <w:tabs>
          <w:tab w:val="right" w:leader="dot" w:pos="5833"/>
        </w:tabs>
        <w:rPr>
          <w:rFonts w:asciiTheme="minorHAnsi" w:eastAsiaTheme="minorEastAsia" w:hAnsiTheme="minorHAnsi" w:cstheme="minorBidi"/>
          <w:noProof/>
          <w:lang w:val="id-ID" w:eastAsia="id-ID"/>
        </w:rPr>
      </w:pPr>
      <w:hyperlink r:id="rId50" w:anchor="_Toc451817172" w:history="1">
        <w:r w:rsidR="00550CB2" w:rsidRPr="002A4BF4">
          <w:rPr>
            <w:rStyle w:val="Hyperlink"/>
            <w:noProof/>
          </w:rPr>
          <w:t xml:space="preserve">Gambar 4.23 Implementasi antarmuka halaman </w:t>
        </w:r>
        <w:r w:rsidR="00550CB2" w:rsidRPr="002A4BF4">
          <w:rPr>
            <w:rStyle w:val="Hyperlink"/>
            <w:i/>
            <w:noProof/>
          </w:rPr>
          <w:t>View Sensor</w:t>
        </w:r>
        <w:r w:rsidR="00550CB2">
          <w:rPr>
            <w:noProof/>
            <w:webHidden/>
          </w:rPr>
          <w:tab/>
        </w:r>
        <w:r w:rsidR="00550CB2">
          <w:rPr>
            <w:noProof/>
            <w:webHidden/>
          </w:rPr>
          <w:fldChar w:fldCharType="begin"/>
        </w:r>
        <w:r w:rsidR="00550CB2">
          <w:rPr>
            <w:noProof/>
            <w:webHidden/>
          </w:rPr>
          <w:instrText xml:space="preserve"> PAGEREF _Toc451817172 \h </w:instrText>
        </w:r>
        <w:r w:rsidR="00550CB2">
          <w:rPr>
            <w:noProof/>
            <w:webHidden/>
          </w:rPr>
        </w:r>
        <w:r w:rsidR="00550CB2">
          <w:rPr>
            <w:noProof/>
            <w:webHidden/>
          </w:rPr>
          <w:fldChar w:fldCharType="separate"/>
        </w:r>
        <w:r w:rsidR="00A92C41">
          <w:rPr>
            <w:noProof/>
            <w:webHidden/>
          </w:rPr>
          <w:t>49</w:t>
        </w:r>
        <w:r w:rsidR="00550CB2">
          <w:rPr>
            <w:noProof/>
            <w:webHidden/>
          </w:rPr>
          <w:fldChar w:fldCharType="end"/>
        </w:r>
      </w:hyperlink>
    </w:p>
    <w:p w14:paraId="06369822" w14:textId="318A13A3" w:rsidR="00550CB2" w:rsidRDefault="0096148D">
      <w:pPr>
        <w:pStyle w:val="TableofFigures"/>
        <w:tabs>
          <w:tab w:val="right" w:leader="dot" w:pos="5833"/>
        </w:tabs>
        <w:rPr>
          <w:rFonts w:asciiTheme="minorHAnsi" w:eastAsiaTheme="minorEastAsia" w:hAnsiTheme="minorHAnsi" w:cstheme="minorBidi"/>
          <w:noProof/>
          <w:lang w:val="id-ID" w:eastAsia="id-ID"/>
        </w:rPr>
      </w:pPr>
      <w:hyperlink r:id="rId51" w:anchor="_Toc451817173" w:history="1">
        <w:r w:rsidR="00550CB2" w:rsidRPr="002A4BF4">
          <w:rPr>
            <w:rStyle w:val="Hyperlink"/>
            <w:noProof/>
          </w:rPr>
          <w:t xml:space="preserve">Gambar 4.24 Implementasi antarmuka halaman </w:t>
        </w:r>
        <w:r w:rsidR="00550CB2" w:rsidRPr="002A4BF4">
          <w:rPr>
            <w:rStyle w:val="Hyperlink"/>
            <w:i/>
            <w:noProof/>
          </w:rPr>
          <w:t>Analyze</w:t>
        </w:r>
        <w:r w:rsidR="00550CB2">
          <w:rPr>
            <w:noProof/>
            <w:webHidden/>
          </w:rPr>
          <w:tab/>
        </w:r>
        <w:r w:rsidR="00550CB2">
          <w:rPr>
            <w:noProof/>
            <w:webHidden/>
          </w:rPr>
          <w:fldChar w:fldCharType="begin"/>
        </w:r>
        <w:r w:rsidR="00550CB2">
          <w:rPr>
            <w:noProof/>
            <w:webHidden/>
          </w:rPr>
          <w:instrText xml:space="preserve"> PAGEREF _Toc451817173 \h </w:instrText>
        </w:r>
        <w:r w:rsidR="00550CB2">
          <w:rPr>
            <w:noProof/>
            <w:webHidden/>
          </w:rPr>
        </w:r>
        <w:r w:rsidR="00550CB2">
          <w:rPr>
            <w:noProof/>
            <w:webHidden/>
          </w:rPr>
          <w:fldChar w:fldCharType="separate"/>
        </w:r>
        <w:r w:rsidR="00A92C41">
          <w:rPr>
            <w:noProof/>
            <w:webHidden/>
          </w:rPr>
          <w:t>50</w:t>
        </w:r>
        <w:r w:rsidR="00550CB2">
          <w:rPr>
            <w:noProof/>
            <w:webHidden/>
          </w:rPr>
          <w:fldChar w:fldCharType="end"/>
        </w:r>
      </w:hyperlink>
    </w:p>
    <w:p w14:paraId="77770BFE" w14:textId="02FC8C0B" w:rsidR="00550CB2" w:rsidRDefault="0096148D">
      <w:pPr>
        <w:pStyle w:val="TableofFigures"/>
        <w:tabs>
          <w:tab w:val="right" w:leader="dot" w:pos="5833"/>
        </w:tabs>
        <w:rPr>
          <w:rFonts w:asciiTheme="minorHAnsi" w:eastAsiaTheme="minorEastAsia" w:hAnsiTheme="minorHAnsi" w:cstheme="minorBidi"/>
          <w:noProof/>
          <w:lang w:val="id-ID" w:eastAsia="id-ID"/>
        </w:rPr>
      </w:pPr>
      <w:hyperlink r:id="rId52" w:anchor="_Toc451817174" w:history="1">
        <w:r w:rsidR="00550CB2" w:rsidRPr="002A4BF4">
          <w:rPr>
            <w:rStyle w:val="Hyperlink"/>
            <w:noProof/>
          </w:rPr>
          <w:t xml:space="preserve">Gambar 5.1 Tampilan antarmuka halaman </w:t>
        </w:r>
        <w:r w:rsidR="00550CB2" w:rsidRPr="002A4BF4">
          <w:rPr>
            <w:rStyle w:val="Hyperlink"/>
            <w:i/>
            <w:noProof/>
          </w:rPr>
          <w:t>View Sensor</w:t>
        </w:r>
        <w:r w:rsidR="00550CB2">
          <w:rPr>
            <w:noProof/>
            <w:webHidden/>
          </w:rPr>
          <w:tab/>
        </w:r>
        <w:r w:rsidR="00550CB2">
          <w:rPr>
            <w:noProof/>
            <w:webHidden/>
          </w:rPr>
          <w:fldChar w:fldCharType="begin"/>
        </w:r>
        <w:r w:rsidR="00550CB2">
          <w:rPr>
            <w:noProof/>
            <w:webHidden/>
          </w:rPr>
          <w:instrText xml:space="preserve"> PAGEREF _Toc451817174 \h </w:instrText>
        </w:r>
        <w:r w:rsidR="00550CB2">
          <w:rPr>
            <w:noProof/>
            <w:webHidden/>
          </w:rPr>
        </w:r>
        <w:r w:rsidR="00550CB2">
          <w:rPr>
            <w:noProof/>
            <w:webHidden/>
          </w:rPr>
          <w:fldChar w:fldCharType="separate"/>
        </w:r>
        <w:r w:rsidR="00A92C41">
          <w:rPr>
            <w:noProof/>
            <w:webHidden/>
          </w:rPr>
          <w:t>53</w:t>
        </w:r>
        <w:r w:rsidR="00550CB2">
          <w:rPr>
            <w:noProof/>
            <w:webHidden/>
          </w:rPr>
          <w:fldChar w:fldCharType="end"/>
        </w:r>
      </w:hyperlink>
    </w:p>
    <w:p w14:paraId="2D13FF98" w14:textId="4DB48147" w:rsidR="00550CB2" w:rsidRDefault="0096148D">
      <w:pPr>
        <w:pStyle w:val="TableofFigures"/>
        <w:tabs>
          <w:tab w:val="right" w:leader="dot" w:pos="5833"/>
        </w:tabs>
        <w:rPr>
          <w:rFonts w:asciiTheme="minorHAnsi" w:eastAsiaTheme="minorEastAsia" w:hAnsiTheme="minorHAnsi" w:cstheme="minorBidi"/>
          <w:noProof/>
          <w:lang w:val="id-ID" w:eastAsia="id-ID"/>
        </w:rPr>
      </w:pPr>
      <w:hyperlink r:id="rId53" w:anchor="_Toc451817175" w:history="1">
        <w:r w:rsidR="00550CB2" w:rsidRPr="002A4BF4">
          <w:rPr>
            <w:rStyle w:val="Hyperlink"/>
            <w:noProof/>
          </w:rPr>
          <w:t xml:space="preserve">Gambar 5.2  Tampilan grafik </w:t>
        </w:r>
        <w:r w:rsidR="00550CB2" w:rsidRPr="002A4BF4">
          <w:rPr>
            <w:rStyle w:val="Hyperlink"/>
            <w:i/>
            <w:noProof/>
          </w:rPr>
          <w:t xml:space="preserve">real time </w:t>
        </w:r>
        <w:r w:rsidR="00550CB2" w:rsidRPr="002A4BF4">
          <w:rPr>
            <w:rStyle w:val="Hyperlink"/>
            <w:noProof/>
          </w:rPr>
          <w:t xml:space="preserve">pada halaman </w:t>
        </w:r>
        <w:r w:rsidR="00550CB2" w:rsidRPr="002A4BF4">
          <w:rPr>
            <w:rStyle w:val="Hyperlink"/>
            <w:i/>
            <w:noProof/>
          </w:rPr>
          <w:t>View Sensor</w:t>
        </w:r>
        <w:r w:rsidR="00550CB2">
          <w:rPr>
            <w:noProof/>
            <w:webHidden/>
          </w:rPr>
          <w:tab/>
        </w:r>
        <w:r w:rsidR="00550CB2">
          <w:rPr>
            <w:noProof/>
            <w:webHidden/>
          </w:rPr>
          <w:fldChar w:fldCharType="begin"/>
        </w:r>
        <w:r w:rsidR="00550CB2">
          <w:rPr>
            <w:noProof/>
            <w:webHidden/>
          </w:rPr>
          <w:instrText xml:space="preserve"> PAGEREF _Toc451817175 \h </w:instrText>
        </w:r>
        <w:r w:rsidR="00550CB2">
          <w:rPr>
            <w:noProof/>
            <w:webHidden/>
          </w:rPr>
        </w:r>
        <w:r w:rsidR="00550CB2">
          <w:rPr>
            <w:noProof/>
            <w:webHidden/>
          </w:rPr>
          <w:fldChar w:fldCharType="separate"/>
        </w:r>
        <w:r w:rsidR="00A92C41">
          <w:rPr>
            <w:noProof/>
            <w:webHidden/>
          </w:rPr>
          <w:t>54</w:t>
        </w:r>
        <w:r w:rsidR="00550CB2">
          <w:rPr>
            <w:noProof/>
            <w:webHidden/>
          </w:rPr>
          <w:fldChar w:fldCharType="end"/>
        </w:r>
      </w:hyperlink>
    </w:p>
    <w:p w14:paraId="7341287B" w14:textId="7383E262" w:rsidR="00550CB2" w:rsidRDefault="0096148D">
      <w:pPr>
        <w:pStyle w:val="TableofFigures"/>
        <w:tabs>
          <w:tab w:val="right" w:leader="dot" w:pos="5833"/>
        </w:tabs>
        <w:rPr>
          <w:rFonts w:asciiTheme="minorHAnsi" w:eastAsiaTheme="minorEastAsia" w:hAnsiTheme="minorHAnsi" w:cstheme="minorBidi"/>
          <w:noProof/>
          <w:lang w:val="id-ID" w:eastAsia="id-ID"/>
        </w:rPr>
      </w:pPr>
      <w:hyperlink r:id="rId54" w:anchor="_Toc451817176" w:history="1">
        <w:r w:rsidR="00550CB2" w:rsidRPr="002A4BF4">
          <w:rPr>
            <w:rStyle w:val="Hyperlink"/>
            <w:noProof/>
          </w:rPr>
          <w:t xml:space="preserve">Gambar 5.3 </w:t>
        </w:r>
        <w:r w:rsidR="00550CB2" w:rsidRPr="002A4BF4">
          <w:rPr>
            <w:rStyle w:val="Hyperlink"/>
            <w:i/>
            <w:noProof/>
          </w:rPr>
          <w:t>Console</w:t>
        </w:r>
        <w:r w:rsidR="00550CB2" w:rsidRPr="002A4BF4">
          <w:rPr>
            <w:rStyle w:val="Hyperlink"/>
            <w:noProof/>
          </w:rPr>
          <w:t xml:space="preserve"> yang menampilkan respon sukses dari </w:t>
        </w:r>
        <w:r w:rsidR="00550CB2" w:rsidRPr="002A4BF4">
          <w:rPr>
            <w:rStyle w:val="Hyperlink"/>
            <w:i/>
            <w:noProof/>
          </w:rPr>
          <w:t>server</w:t>
        </w:r>
        <w:r w:rsidR="00550CB2">
          <w:rPr>
            <w:noProof/>
            <w:webHidden/>
          </w:rPr>
          <w:tab/>
        </w:r>
        <w:r w:rsidR="00550CB2">
          <w:rPr>
            <w:noProof/>
            <w:webHidden/>
          </w:rPr>
          <w:fldChar w:fldCharType="begin"/>
        </w:r>
        <w:r w:rsidR="00550CB2">
          <w:rPr>
            <w:noProof/>
            <w:webHidden/>
          </w:rPr>
          <w:instrText xml:space="preserve"> PAGEREF _Toc451817176 \h </w:instrText>
        </w:r>
        <w:r w:rsidR="00550CB2">
          <w:rPr>
            <w:noProof/>
            <w:webHidden/>
          </w:rPr>
        </w:r>
        <w:r w:rsidR="00550CB2">
          <w:rPr>
            <w:noProof/>
            <w:webHidden/>
          </w:rPr>
          <w:fldChar w:fldCharType="separate"/>
        </w:r>
        <w:r w:rsidR="00A92C41">
          <w:rPr>
            <w:noProof/>
            <w:webHidden/>
          </w:rPr>
          <w:t>55</w:t>
        </w:r>
        <w:r w:rsidR="00550CB2">
          <w:rPr>
            <w:noProof/>
            <w:webHidden/>
          </w:rPr>
          <w:fldChar w:fldCharType="end"/>
        </w:r>
      </w:hyperlink>
    </w:p>
    <w:p w14:paraId="25BAF4B7" w14:textId="3C2DD185" w:rsidR="00550CB2" w:rsidRDefault="0096148D">
      <w:pPr>
        <w:pStyle w:val="TableofFigures"/>
        <w:tabs>
          <w:tab w:val="right" w:leader="dot" w:pos="5833"/>
        </w:tabs>
        <w:rPr>
          <w:rFonts w:asciiTheme="minorHAnsi" w:eastAsiaTheme="minorEastAsia" w:hAnsiTheme="minorHAnsi" w:cstheme="minorBidi"/>
          <w:noProof/>
          <w:lang w:val="id-ID" w:eastAsia="id-ID"/>
        </w:rPr>
      </w:pPr>
      <w:hyperlink r:id="rId55" w:anchor="_Toc451817177" w:history="1">
        <w:r w:rsidR="00550CB2" w:rsidRPr="002A4BF4">
          <w:rPr>
            <w:rStyle w:val="Hyperlink"/>
            <w:noProof/>
          </w:rPr>
          <w:t xml:space="preserve">Gambar 5.4 Tampilan antarmuka </w:t>
        </w:r>
        <w:r w:rsidR="00550CB2" w:rsidRPr="002A4BF4">
          <w:rPr>
            <w:rStyle w:val="Hyperlink"/>
            <w:i/>
            <w:noProof/>
          </w:rPr>
          <w:t>view sensor</w:t>
        </w:r>
        <w:r w:rsidR="00550CB2" w:rsidRPr="002A4BF4">
          <w:rPr>
            <w:rStyle w:val="Hyperlink"/>
            <w:noProof/>
          </w:rPr>
          <w:t xml:space="preserve"> yang menampilkan </w:t>
        </w:r>
        <w:r w:rsidR="00550CB2" w:rsidRPr="002A4BF4">
          <w:rPr>
            <w:rStyle w:val="Hyperlink"/>
            <w:i/>
            <w:noProof/>
          </w:rPr>
          <w:t>datatable</w:t>
        </w:r>
        <w:r w:rsidR="00550CB2">
          <w:rPr>
            <w:noProof/>
            <w:webHidden/>
          </w:rPr>
          <w:tab/>
        </w:r>
        <w:r w:rsidR="00550CB2">
          <w:rPr>
            <w:noProof/>
            <w:webHidden/>
          </w:rPr>
          <w:fldChar w:fldCharType="begin"/>
        </w:r>
        <w:r w:rsidR="00550CB2">
          <w:rPr>
            <w:noProof/>
            <w:webHidden/>
          </w:rPr>
          <w:instrText xml:space="preserve"> PAGEREF _Toc451817177 \h </w:instrText>
        </w:r>
        <w:r w:rsidR="00550CB2">
          <w:rPr>
            <w:noProof/>
            <w:webHidden/>
          </w:rPr>
        </w:r>
        <w:r w:rsidR="00550CB2">
          <w:rPr>
            <w:noProof/>
            <w:webHidden/>
          </w:rPr>
          <w:fldChar w:fldCharType="separate"/>
        </w:r>
        <w:r w:rsidR="00A92C41">
          <w:rPr>
            <w:noProof/>
            <w:webHidden/>
          </w:rPr>
          <w:t>57</w:t>
        </w:r>
        <w:r w:rsidR="00550CB2">
          <w:rPr>
            <w:noProof/>
            <w:webHidden/>
          </w:rPr>
          <w:fldChar w:fldCharType="end"/>
        </w:r>
      </w:hyperlink>
    </w:p>
    <w:p w14:paraId="104AD80A" w14:textId="5256DAB7" w:rsidR="00550CB2" w:rsidRDefault="0096148D">
      <w:pPr>
        <w:pStyle w:val="TableofFigures"/>
        <w:tabs>
          <w:tab w:val="right" w:leader="dot" w:pos="5833"/>
        </w:tabs>
        <w:rPr>
          <w:rFonts w:asciiTheme="minorHAnsi" w:eastAsiaTheme="minorEastAsia" w:hAnsiTheme="minorHAnsi" w:cstheme="minorBidi"/>
          <w:noProof/>
          <w:lang w:val="id-ID" w:eastAsia="id-ID"/>
        </w:rPr>
      </w:pPr>
      <w:hyperlink r:id="rId56" w:anchor="_Toc451817178" w:history="1">
        <w:r w:rsidR="00550CB2" w:rsidRPr="002A4BF4">
          <w:rPr>
            <w:rStyle w:val="Hyperlink"/>
            <w:noProof/>
          </w:rPr>
          <w:t xml:space="preserve">Gambar 5.5 Tampilan antarmuka </w:t>
        </w:r>
        <w:r w:rsidR="00550CB2" w:rsidRPr="002A4BF4">
          <w:rPr>
            <w:rStyle w:val="Hyperlink"/>
            <w:i/>
            <w:noProof/>
          </w:rPr>
          <w:t>Postman</w:t>
        </w:r>
        <w:r w:rsidR="00550CB2" w:rsidRPr="002A4BF4">
          <w:rPr>
            <w:rStyle w:val="Hyperlink"/>
            <w:noProof/>
          </w:rPr>
          <w:t xml:space="preserve"> yang menampilkan </w:t>
        </w:r>
        <w:r w:rsidR="00550CB2" w:rsidRPr="002A4BF4">
          <w:rPr>
            <w:rStyle w:val="Hyperlink"/>
            <w:i/>
            <w:noProof/>
          </w:rPr>
          <w:t>raw data</w:t>
        </w:r>
        <w:r w:rsidR="00550CB2" w:rsidRPr="002A4BF4">
          <w:rPr>
            <w:rStyle w:val="Hyperlink"/>
            <w:noProof/>
          </w:rPr>
          <w:t xml:space="preserve"> hasil </w:t>
        </w:r>
        <w:r w:rsidR="00550CB2" w:rsidRPr="002A4BF4">
          <w:rPr>
            <w:rStyle w:val="Hyperlink"/>
            <w:i/>
            <w:noProof/>
          </w:rPr>
          <w:t xml:space="preserve">request </w:t>
        </w:r>
        <w:r w:rsidR="00550CB2" w:rsidRPr="002A4BF4">
          <w:rPr>
            <w:rStyle w:val="Hyperlink"/>
            <w:noProof/>
          </w:rPr>
          <w:t xml:space="preserve">dari </w:t>
        </w:r>
        <w:r w:rsidR="00550CB2" w:rsidRPr="002A4BF4">
          <w:rPr>
            <w:rStyle w:val="Hyperlink"/>
            <w:i/>
            <w:noProof/>
          </w:rPr>
          <w:t>server</w:t>
        </w:r>
        <w:r w:rsidR="00550CB2" w:rsidRPr="002A4BF4">
          <w:rPr>
            <w:rStyle w:val="Hyperlink"/>
            <w:noProof/>
          </w:rPr>
          <w:t>.</w:t>
        </w:r>
        <w:r w:rsidR="00550CB2">
          <w:rPr>
            <w:noProof/>
            <w:webHidden/>
          </w:rPr>
          <w:tab/>
        </w:r>
        <w:r w:rsidR="00550CB2">
          <w:rPr>
            <w:noProof/>
            <w:webHidden/>
          </w:rPr>
          <w:fldChar w:fldCharType="begin"/>
        </w:r>
        <w:r w:rsidR="00550CB2">
          <w:rPr>
            <w:noProof/>
            <w:webHidden/>
          </w:rPr>
          <w:instrText xml:space="preserve"> PAGEREF _Toc451817178 \h </w:instrText>
        </w:r>
        <w:r w:rsidR="00550CB2">
          <w:rPr>
            <w:noProof/>
            <w:webHidden/>
          </w:rPr>
        </w:r>
        <w:r w:rsidR="00550CB2">
          <w:rPr>
            <w:noProof/>
            <w:webHidden/>
          </w:rPr>
          <w:fldChar w:fldCharType="separate"/>
        </w:r>
        <w:r w:rsidR="00A92C41">
          <w:rPr>
            <w:noProof/>
            <w:webHidden/>
          </w:rPr>
          <w:t>58</w:t>
        </w:r>
        <w:r w:rsidR="00550CB2">
          <w:rPr>
            <w:noProof/>
            <w:webHidden/>
          </w:rPr>
          <w:fldChar w:fldCharType="end"/>
        </w:r>
      </w:hyperlink>
    </w:p>
    <w:p w14:paraId="224EBD05" w14:textId="60F6744B" w:rsidR="00550CB2" w:rsidRDefault="0096148D">
      <w:pPr>
        <w:pStyle w:val="TableofFigures"/>
        <w:tabs>
          <w:tab w:val="right" w:leader="dot" w:pos="5833"/>
        </w:tabs>
        <w:rPr>
          <w:rFonts w:asciiTheme="minorHAnsi" w:eastAsiaTheme="minorEastAsia" w:hAnsiTheme="minorHAnsi" w:cstheme="minorBidi"/>
          <w:noProof/>
          <w:lang w:val="id-ID" w:eastAsia="id-ID"/>
        </w:rPr>
      </w:pPr>
      <w:hyperlink r:id="rId57" w:anchor="_Toc451817179" w:history="1">
        <w:r w:rsidR="00550CB2" w:rsidRPr="002A4BF4">
          <w:rPr>
            <w:rStyle w:val="Hyperlink"/>
            <w:noProof/>
          </w:rPr>
          <w:t xml:space="preserve">Gambar 5.6 Tampilan antarmuka </w:t>
        </w:r>
        <w:r w:rsidR="00550CB2" w:rsidRPr="002A4BF4">
          <w:rPr>
            <w:rStyle w:val="Hyperlink"/>
            <w:i/>
            <w:noProof/>
          </w:rPr>
          <w:t xml:space="preserve">View sensor </w:t>
        </w:r>
        <w:r w:rsidR="00550CB2" w:rsidRPr="002A4BF4">
          <w:rPr>
            <w:rStyle w:val="Hyperlink"/>
            <w:noProof/>
          </w:rPr>
          <w:t xml:space="preserve">yang sedang menampilkan data </w:t>
        </w:r>
        <w:r w:rsidR="00550CB2" w:rsidRPr="002A4BF4">
          <w:rPr>
            <w:rStyle w:val="Hyperlink"/>
            <w:i/>
            <w:noProof/>
          </w:rPr>
          <w:t xml:space="preserve">real time </w:t>
        </w:r>
        <w:r w:rsidR="00550CB2" w:rsidRPr="002A4BF4">
          <w:rPr>
            <w:rStyle w:val="Hyperlink"/>
            <w:noProof/>
          </w:rPr>
          <w:t>dari sebuah sensor</w:t>
        </w:r>
        <w:r w:rsidR="00550CB2">
          <w:rPr>
            <w:noProof/>
            <w:webHidden/>
          </w:rPr>
          <w:tab/>
        </w:r>
        <w:r w:rsidR="00550CB2">
          <w:rPr>
            <w:noProof/>
            <w:webHidden/>
          </w:rPr>
          <w:fldChar w:fldCharType="begin"/>
        </w:r>
        <w:r w:rsidR="00550CB2">
          <w:rPr>
            <w:noProof/>
            <w:webHidden/>
          </w:rPr>
          <w:instrText xml:space="preserve"> PAGEREF _Toc451817179 \h </w:instrText>
        </w:r>
        <w:r w:rsidR="00550CB2">
          <w:rPr>
            <w:noProof/>
            <w:webHidden/>
          </w:rPr>
        </w:r>
        <w:r w:rsidR="00550CB2">
          <w:rPr>
            <w:noProof/>
            <w:webHidden/>
          </w:rPr>
          <w:fldChar w:fldCharType="separate"/>
        </w:r>
        <w:r w:rsidR="00A92C41">
          <w:rPr>
            <w:noProof/>
            <w:webHidden/>
          </w:rPr>
          <w:t>60</w:t>
        </w:r>
        <w:r w:rsidR="00550CB2">
          <w:rPr>
            <w:noProof/>
            <w:webHidden/>
          </w:rPr>
          <w:fldChar w:fldCharType="end"/>
        </w:r>
      </w:hyperlink>
    </w:p>
    <w:p w14:paraId="41B623EF" w14:textId="27F22612" w:rsidR="00550CB2" w:rsidRDefault="0096148D">
      <w:pPr>
        <w:pStyle w:val="TableofFigures"/>
        <w:tabs>
          <w:tab w:val="right" w:leader="dot" w:pos="5833"/>
        </w:tabs>
        <w:rPr>
          <w:rFonts w:asciiTheme="minorHAnsi" w:eastAsiaTheme="minorEastAsia" w:hAnsiTheme="minorHAnsi" w:cstheme="minorBidi"/>
          <w:noProof/>
          <w:lang w:val="id-ID" w:eastAsia="id-ID"/>
        </w:rPr>
      </w:pPr>
      <w:hyperlink r:id="rId58" w:anchor="_Toc451817180" w:history="1">
        <w:r w:rsidR="00550CB2" w:rsidRPr="002A4BF4">
          <w:rPr>
            <w:rStyle w:val="Hyperlink"/>
            <w:noProof/>
          </w:rPr>
          <w:t xml:space="preserve">Gambar 5.7 Tampilan antarmuka </w:t>
        </w:r>
        <w:r w:rsidR="00550CB2" w:rsidRPr="002A4BF4">
          <w:rPr>
            <w:rStyle w:val="Hyperlink"/>
            <w:i/>
            <w:noProof/>
          </w:rPr>
          <w:t xml:space="preserve">Postman </w:t>
        </w:r>
        <w:r w:rsidR="00550CB2" w:rsidRPr="002A4BF4">
          <w:rPr>
            <w:rStyle w:val="Hyperlink"/>
            <w:noProof/>
          </w:rPr>
          <w:t>yang menampilkan data pada suatu waktu (</w:t>
        </w:r>
        <w:r w:rsidR="00550CB2" w:rsidRPr="002A4BF4">
          <w:rPr>
            <w:rStyle w:val="Hyperlink"/>
            <w:i/>
            <w:noProof/>
          </w:rPr>
          <w:t>request</w:t>
        </w:r>
        <w:r w:rsidR="00550CB2" w:rsidRPr="002A4BF4">
          <w:rPr>
            <w:rStyle w:val="Hyperlink"/>
            <w:noProof/>
          </w:rPr>
          <w:t xml:space="preserve"> data </w:t>
        </w:r>
        <w:r w:rsidR="00550CB2" w:rsidRPr="002A4BF4">
          <w:rPr>
            <w:rStyle w:val="Hyperlink"/>
            <w:i/>
            <w:noProof/>
          </w:rPr>
          <w:t>real time</w:t>
        </w:r>
        <w:r w:rsidR="00550CB2" w:rsidRPr="002A4BF4">
          <w:rPr>
            <w:rStyle w:val="Hyperlink"/>
            <w:noProof/>
          </w:rPr>
          <w:t>)</w:t>
        </w:r>
        <w:r w:rsidR="00550CB2">
          <w:rPr>
            <w:noProof/>
            <w:webHidden/>
          </w:rPr>
          <w:tab/>
        </w:r>
        <w:r w:rsidR="00550CB2">
          <w:rPr>
            <w:noProof/>
            <w:webHidden/>
          </w:rPr>
          <w:fldChar w:fldCharType="begin"/>
        </w:r>
        <w:r w:rsidR="00550CB2">
          <w:rPr>
            <w:noProof/>
            <w:webHidden/>
          </w:rPr>
          <w:instrText xml:space="preserve"> PAGEREF _Toc451817180 \h </w:instrText>
        </w:r>
        <w:r w:rsidR="00550CB2">
          <w:rPr>
            <w:noProof/>
            <w:webHidden/>
          </w:rPr>
        </w:r>
        <w:r w:rsidR="00550CB2">
          <w:rPr>
            <w:noProof/>
            <w:webHidden/>
          </w:rPr>
          <w:fldChar w:fldCharType="separate"/>
        </w:r>
        <w:r w:rsidR="00A92C41">
          <w:rPr>
            <w:noProof/>
            <w:webHidden/>
          </w:rPr>
          <w:t>60</w:t>
        </w:r>
        <w:r w:rsidR="00550CB2">
          <w:rPr>
            <w:noProof/>
            <w:webHidden/>
          </w:rPr>
          <w:fldChar w:fldCharType="end"/>
        </w:r>
      </w:hyperlink>
    </w:p>
    <w:p w14:paraId="038D6DBB" w14:textId="38E58D5F" w:rsidR="00550CB2" w:rsidRDefault="0096148D">
      <w:pPr>
        <w:pStyle w:val="TableofFigures"/>
        <w:tabs>
          <w:tab w:val="right" w:leader="dot" w:pos="5833"/>
        </w:tabs>
        <w:rPr>
          <w:rFonts w:asciiTheme="minorHAnsi" w:eastAsiaTheme="minorEastAsia" w:hAnsiTheme="minorHAnsi" w:cstheme="minorBidi"/>
          <w:noProof/>
          <w:lang w:val="id-ID" w:eastAsia="id-ID"/>
        </w:rPr>
      </w:pPr>
      <w:hyperlink r:id="rId59" w:anchor="_Toc451817181" w:history="1">
        <w:r w:rsidR="00550CB2" w:rsidRPr="002A4BF4">
          <w:rPr>
            <w:rStyle w:val="Hyperlink"/>
            <w:noProof/>
          </w:rPr>
          <w:t xml:space="preserve">Gambar 5.8 Tampilan antarmuka halaman </w:t>
        </w:r>
        <w:r w:rsidR="00550CB2" w:rsidRPr="002A4BF4">
          <w:rPr>
            <w:rStyle w:val="Hyperlink"/>
            <w:i/>
            <w:noProof/>
          </w:rPr>
          <w:t xml:space="preserve">analyze </w:t>
        </w:r>
        <w:r w:rsidR="00550CB2" w:rsidRPr="002A4BF4">
          <w:rPr>
            <w:rStyle w:val="Hyperlink"/>
            <w:noProof/>
          </w:rPr>
          <w:t xml:space="preserve">yang menampilkan data </w:t>
        </w:r>
        <w:r w:rsidR="00550CB2" w:rsidRPr="002A4BF4">
          <w:rPr>
            <w:rStyle w:val="Hyperlink"/>
            <w:i/>
            <w:noProof/>
          </w:rPr>
          <w:t>Max</w:t>
        </w:r>
        <w:r w:rsidR="00550CB2" w:rsidRPr="002A4BF4">
          <w:rPr>
            <w:rStyle w:val="Hyperlink"/>
            <w:noProof/>
          </w:rPr>
          <w:t xml:space="preserve"> dari sebuah sensor</w:t>
        </w:r>
        <w:r w:rsidR="00550CB2">
          <w:rPr>
            <w:noProof/>
            <w:webHidden/>
          </w:rPr>
          <w:tab/>
        </w:r>
        <w:r w:rsidR="00550CB2">
          <w:rPr>
            <w:noProof/>
            <w:webHidden/>
          </w:rPr>
          <w:fldChar w:fldCharType="begin"/>
        </w:r>
        <w:r w:rsidR="00550CB2">
          <w:rPr>
            <w:noProof/>
            <w:webHidden/>
          </w:rPr>
          <w:instrText xml:space="preserve"> PAGEREF _Toc451817181 \h </w:instrText>
        </w:r>
        <w:r w:rsidR="00550CB2">
          <w:rPr>
            <w:noProof/>
            <w:webHidden/>
          </w:rPr>
        </w:r>
        <w:r w:rsidR="00550CB2">
          <w:rPr>
            <w:noProof/>
            <w:webHidden/>
          </w:rPr>
          <w:fldChar w:fldCharType="separate"/>
        </w:r>
        <w:r w:rsidR="00A92C41">
          <w:rPr>
            <w:noProof/>
            <w:webHidden/>
          </w:rPr>
          <w:t>63</w:t>
        </w:r>
        <w:r w:rsidR="00550CB2">
          <w:rPr>
            <w:noProof/>
            <w:webHidden/>
          </w:rPr>
          <w:fldChar w:fldCharType="end"/>
        </w:r>
      </w:hyperlink>
    </w:p>
    <w:p w14:paraId="63B7539B" w14:textId="51422499" w:rsidR="00550CB2" w:rsidRDefault="0096148D">
      <w:pPr>
        <w:pStyle w:val="TableofFigures"/>
        <w:tabs>
          <w:tab w:val="right" w:leader="dot" w:pos="5833"/>
        </w:tabs>
        <w:rPr>
          <w:rFonts w:asciiTheme="minorHAnsi" w:eastAsiaTheme="minorEastAsia" w:hAnsiTheme="minorHAnsi" w:cstheme="minorBidi"/>
          <w:noProof/>
          <w:lang w:val="id-ID" w:eastAsia="id-ID"/>
        </w:rPr>
      </w:pPr>
      <w:hyperlink r:id="rId60" w:anchor="_Toc451817182" w:history="1">
        <w:r w:rsidR="00550CB2" w:rsidRPr="002A4BF4">
          <w:rPr>
            <w:rStyle w:val="Hyperlink"/>
            <w:noProof/>
          </w:rPr>
          <w:t xml:space="preserve">Gambar 5.9 Tampilan antarmuka </w:t>
        </w:r>
        <w:r w:rsidR="00550CB2" w:rsidRPr="002A4BF4">
          <w:rPr>
            <w:rStyle w:val="Hyperlink"/>
            <w:i/>
            <w:noProof/>
          </w:rPr>
          <w:t xml:space="preserve">Postman </w:t>
        </w:r>
        <w:r w:rsidR="00550CB2" w:rsidRPr="002A4BF4">
          <w:rPr>
            <w:rStyle w:val="Hyperlink"/>
            <w:noProof/>
          </w:rPr>
          <w:t xml:space="preserve">yang menampilkan data </w:t>
        </w:r>
        <w:r w:rsidR="00550CB2" w:rsidRPr="002A4BF4">
          <w:rPr>
            <w:rStyle w:val="Hyperlink"/>
            <w:i/>
            <w:noProof/>
          </w:rPr>
          <w:t>Max</w:t>
        </w:r>
        <w:r w:rsidR="00550CB2">
          <w:rPr>
            <w:noProof/>
            <w:webHidden/>
          </w:rPr>
          <w:tab/>
        </w:r>
        <w:r w:rsidR="00550CB2">
          <w:rPr>
            <w:noProof/>
            <w:webHidden/>
          </w:rPr>
          <w:fldChar w:fldCharType="begin"/>
        </w:r>
        <w:r w:rsidR="00550CB2">
          <w:rPr>
            <w:noProof/>
            <w:webHidden/>
          </w:rPr>
          <w:instrText xml:space="preserve"> PAGEREF _Toc451817182 \h </w:instrText>
        </w:r>
        <w:r w:rsidR="00550CB2">
          <w:rPr>
            <w:noProof/>
            <w:webHidden/>
          </w:rPr>
        </w:r>
        <w:r w:rsidR="00550CB2">
          <w:rPr>
            <w:noProof/>
            <w:webHidden/>
          </w:rPr>
          <w:fldChar w:fldCharType="separate"/>
        </w:r>
        <w:r w:rsidR="00A92C41">
          <w:rPr>
            <w:noProof/>
            <w:webHidden/>
          </w:rPr>
          <w:t>64</w:t>
        </w:r>
        <w:r w:rsidR="00550CB2">
          <w:rPr>
            <w:noProof/>
            <w:webHidden/>
          </w:rPr>
          <w:fldChar w:fldCharType="end"/>
        </w:r>
      </w:hyperlink>
    </w:p>
    <w:p w14:paraId="0B0F55C0" w14:textId="4808434A" w:rsidR="00550CB2" w:rsidRDefault="0096148D">
      <w:pPr>
        <w:pStyle w:val="TableofFigures"/>
        <w:tabs>
          <w:tab w:val="right" w:leader="dot" w:pos="5833"/>
        </w:tabs>
        <w:rPr>
          <w:rFonts w:asciiTheme="minorHAnsi" w:eastAsiaTheme="minorEastAsia" w:hAnsiTheme="minorHAnsi" w:cstheme="minorBidi"/>
          <w:noProof/>
          <w:lang w:val="id-ID" w:eastAsia="id-ID"/>
        </w:rPr>
      </w:pPr>
      <w:hyperlink r:id="rId61" w:anchor="_Toc451817183" w:history="1">
        <w:r w:rsidR="00550CB2" w:rsidRPr="002A4BF4">
          <w:rPr>
            <w:rStyle w:val="Hyperlink"/>
            <w:noProof/>
          </w:rPr>
          <w:t xml:space="preserve">Gambar 5.10 Tampilan antarmuka </w:t>
        </w:r>
        <w:r w:rsidR="00550CB2" w:rsidRPr="002A4BF4">
          <w:rPr>
            <w:rStyle w:val="Hyperlink"/>
            <w:i/>
            <w:noProof/>
          </w:rPr>
          <w:t>Analyze</w:t>
        </w:r>
        <w:r w:rsidR="00550CB2" w:rsidRPr="002A4BF4">
          <w:rPr>
            <w:rStyle w:val="Hyperlink"/>
            <w:noProof/>
          </w:rPr>
          <w:t xml:space="preserve"> yang menampilkan data </w:t>
        </w:r>
        <w:r w:rsidR="00550CB2" w:rsidRPr="002A4BF4">
          <w:rPr>
            <w:rStyle w:val="Hyperlink"/>
            <w:i/>
            <w:noProof/>
          </w:rPr>
          <w:t>Min</w:t>
        </w:r>
        <w:r w:rsidR="00550CB2">
          <w:rPr>
            <w:noProof/>
            <w:webHidden/>
          </w:rPr>
          <w:tab/>
        </w:r>
        <w:r w:rsidR="00550CB2">
          <w:rPr>
            <w:noProof/>
            <w:webHidden/>
          </w:rPr>
          <w:fldChar w:fldCharType="begin"/>
        </w:r>
        <w:r w:rsidR="00550CB2">
          <w:rPr>
            <w:noProof/>
            <w:webHidden/>
          </w:rPr>
          <w:instrText xml:space="preserve"> PAGEREF _Toc451817183 \h </w:instrText>
        </w:r>
        <w:r w:rsidR="00550CB2">
          <w:rPr>
            <w:noProof/>
            <w:webHidden/>
          </w:rPr>
        </w:r>
        <w:r w:rsidR="00550CB2">
          <w:rPr>
            <w:noProof/>
            <w:webHidden/>
          </w:rPr>
          <w:fldChar w:fldCharType="separate"/>
        </w:r>
        <w:r w:rsidR="00A92C41">
          <w:rPr>
            <w:noProof/>
            <w:webHidden/>
          </w:rPr>
          <w:t>64</w:t>
        </w:r>
        <w:r w:rsidR="00550CB2">
          <w:rPr>
            <w:noProof/>
            <w:webHidden/>
          </w:rPr>
          <w:fldChar w:fldCharType="end"/>
        </w:r>
      </w:hyperlink>
    </w:p>
    <w:p w14:paraId="66596490" w14:textId="2506DA89" w:rsidR="00550CB2" w:rsidRDefault="0096148D">
      <w:pPr>
        <w:pStyle w:val="TableofFigures"/>
        <w:tabs>
          <w:tab w:val="right" w:leader="dot" w:pos="5833"/>
        </w:tabs>
        <w:rPr>
          <w:rFonts w:asciiTheme="minorHAnsi" w:eastAsiaTheme="minorEastAsia" w:hAnsiTheme="minorHAnsi" w:cstheme="minorBidi"/>
          <w:noProof/>
          <w:lang w:val="id-ID" w:eastAsia="id-ID"/>
        </w:rPr>
      </w:pPr>
      <w:hyperlink r:id="rId62" w:anchor="_Toc451817184" w:history="1">
        <w:r w:rsidR="00550CB2" w:rsidRPr="002A4BF4">
          <w:rPr>
            <w:rStyle w:val="Hyperlink"/>
            <w:noProof/>
          </w:rPr>
          <w:t xml:space="preserve">Gambar 5.11 Tampilan antarmuka </w:t>
        </w:r>
        <w:r w:rsidR="00550CB2" w:rsidRPr="002A4BF4">
          <w:rPr>
            <w:rStyle w:val="Hyperlink"/>
            <w:i/>
            <w:noProof/>
          </w:rPr>
          <w:t>Postman</w:t>
        </w:r>
        <w:r w:rsidR="00550CB2" w:rsidRPr="002A4BF4">
          <w:rPr>
            <w:rStyle w:val="Hyperlink"/>
            <w:noProof/>
          </w:rPr>
          <w:t xml:space="preserve"> yang menampilkan data </w:t>
        </w:r>
        <w:r w:rsidR="00550CB2" w:rsidRPr="002A4BF4">
          <w:rPr>
            <w:rStyle w:val="Hyperlink"/>
            <w:i/>
            <w:noProof/>
          </w:rPr>
          <w:t>Min</w:t>
        </w:r>
        <w:r w:rsidR="00550CB2">
          <w:rPr>
            <w:noProof/>
            <w:webHidden/>
          </w:rPr>
          <w:tab/>
        </w:r>
        <w:r w:rsidR="00550CB2">
          <w:rPr>
            <w:noProof/>
            <w:webHidden/>
          </w:rPr>
          <w:fldChar w:fldCharType="begin"/>
        </w:r>
        <w:r w:rsidR="00550CB2">
          <w:rPr>
            <w:noProof/>
            <w:webHidden/>
          </w:rPr>
          <w:instrText xml:space="preserve"> PAGEREF _Toc451817184 \h </w:instrText>
        </w:r>
        <w:r w:rsidR="00550CB2">
          <w:rPr>
            <w:noProof/>
            <w:webHidden/>
          </w:rPr>
        </w:r>
        <w:r w:rsidR="00550CB2">
          <w:rPr>
            <w:noProof/>
            <w:webHidden/>
          </w:rPr>
          <w:fldChar w:fldCharType="separate"/>
        </w:r>
        <w:r w:rsidR="00A92C41">
          <w:rPr>
            <w:noProof/>
            <w:webHidden/>
          </w:rPr>
          <w:t>65</w:t>
        </w:r>
        <w:r w:rsidR="00550CB2">
          <w:rPr>
            <w:noProof/>
            <w:webHidden/>
          </w:rPr>
          <w:fldChar w:fldCharType="end"/>
        </w:r>
      </w:hyperlink>
    </w:p>
    <w:p w14:paraId="0E73E2E6" w14:textId="3128F08D" w:rsidR="00550CB2" w:rsidRDefault="0096148D">
      <w:pPr>
        <w:pStyle w:val="TableofFigures"/>
        <w:tabs>
          <w:tab w:val="right" w:leader="dot" w:pos="5833"/>
        </w:tabs>
        <w:rPr>
          <w:rFonts w:asciiTheme="minorHAnsi" w:eastAsiaTheme="minorEastAsia" w:hAnsiTheme="minorHAnsi" w:cstheme="minorBidi"/>
          <w:noProof/>
          <w:lang w:val="id-ID" w:eastAsia="id-ID"/>
        </w:rPr>
      </w:pPr>
      <w:hyperlink r:id="rId63" w:anchor="_Toc451817185" w:history="1">
        <w:r w:rsidR="00550CB2" w:rsidRPr="002A4BF4">
          <w:rPr>
            <w:rStyle w:val="Hyperlink"/>
            <w:noProof/>
          </w:rPr>
          <w:t xml:space="preserve">Gambar 5.12 Tampilan antarmuka </w:t>
        </w:r>
        <w:r w:rsidR="00550CB2" w:rsidRPr="002A4BF4">
          <w:rPr>
            <w:rStyle w:val="Hyperlink"/>
            <w:i/>
            <w:noProof/>
          </w:rPr>
          <w:t>Analyze</w:t>
        </w:r>
        <w:r w:rsidR="00550CB2" w:rsidRPr="002A4BF4">
          <w:rPr>
            <w:rStyle w:val="Hyperlink"/>
            <w:noProof/>
          </w:rPr>
          <w:t xml:space="preserve"> yang menampilkan data </w:t>
        </w:r>
        <w:r w:rsidR="00550CB2" w:rsidRPr="002A4BF4">
          <w:rPr>
            <w:rStyle w:val="Hyperlink"/>
            <w:i/>
            <w:noProof/>
          </w:rPr>
          <w:t>Average</w:t>
        </w:r>
        <w:r w:rsidR="00550CB2">
          <w:rPr>
            <w:noProof/>
            <w:webHidden/>
          </w:rPr>
          <w:tab/>
        </w:r>
        <w:r w:rsidR="00550CB2">
          <w:rPr>
            <w:noProof/>
            <w:webHidden/>
          </w:rPr>
          <w:fldChar w:fldCharType="begin"/>
        </w:r>
        <w:r w:rsidR="00550CB2">
          <w:rPr>
            <w:noProof/>
            <w:webHidden/>
          </w:rPr>
          <w:instrText xml:space="preserve"> PAGEREF _Toc451817185 \h </w:instrText>
        </w:r>
        <w:r w:rsidR="00550CB2">
          <w:rPr>
            <w:noProof/>
            <w:webHidden/>
          </w:rPr>
        </w:r>
        <w:r w:rsidR="00550CB2">
          <w:rPr>
            <w:noProof/>
            <w:webHidden/>
          </w:rPr>
          <w:fldChar w:fldCharType="separate"/>
        </w:r>
        <w:r w:rsidR="00A92C41">
          <w:rPr>
            <w:noProof/>
            <w:webHidden/>
          </w:rPr>
          <w:t>65</w:t>
        </w:r>
        <w:r w:rsidR="00550CB2">
          <w:rPr>
            <w:noProof/>
            <w:webHidden/>
          </w:rPr>
          <w:fldChar w:fldCharType="end"/>
        </w:r>
      </w:hyperlink>
    </w:p>
    <w:p w14:paraId="0ED44B54" w14:textId="63F816BE" w:rsidR="00550CB2" w:rsidRDefault="0096148D">
      <w:pPr>
        <w:pStyle w:val="TableofFigures"/>
        <w:tabs>
          <w:tab w:val="right" w:leader="dot" w:pos="5833"/>
        </w:tabs>
        <w:rPr>
          <w:rFonts w:asciiTheme="minorHAnsi" w:eastAsiaTheme="minorEastAsia" w:hAnsiTheme="minorHAnsi" w:cstheme="minorBidi"/>
          <w:noProof/>
          <w:lang w:val="id-ID" w:eastAsia="id-ID"/>
        </w:rPr>
      </w:pPr>
      <w:hyperlink r:id="rId64" w:anchor="_Toc451817186" w:history="1">
        <w:r w:rsidR="00550CB2" w:rsidRPr="002A4BF4">
          <w:rPr>
            <w:rStyle w:val="Hyperlink"/>
            <w:noProof/>
          </w:rPr>
          <w:t xml:space="preserve">Gambar 5.13 Tampilan antarmuka </w:t>
        </w:r>
        <w:r w:rsidR="00550CB2" w:rsidRPr="002A4BF4">
          <w:rPr>
            <w:rStyle w:val="Hyperlink"/>
            <w:i/>
            <w:noProof/>
          </w:rPr>
          <w:t>Postman</w:t>
        </w:r>
        <w:r w:rsidR="00550CB2" w:rsidRPr="002A4BF4">
          <w:rPr>
            <w:rStyle w:val="Hyperlink"/>
            <w:noProof/>
          </w:rPr>
          <w:t xml:space="preserve"> yang menampilkan data </w:t>
        </w:r>
        <w:r w:rsidR="00550CB2" w:rsidRPr="002A4BF4">
          <w:rPr>
            <w:rStyle w:val="Hyperlink"/>
            <w:i/>
            <w:noProof/>
          </w:rPr>
          <w:t>Average</w:t>
        </w:r>
        <w:r w:rsidR="00550CB2">
          <w:rPr>
            <w:noProof/>
            <w:webHidden/>
          </w:rPr>
          <w:tab/>
        </w:r>
        <w:r w:rsidR="00550CB2">
          <w:rPr>
            <w:noProof/>
            <w:webHidden/>
          </w:rPr>
          <w:fldChar w:fldCharType="begin"/>
        </w:r>
        <w:r w:rsidR="00550CB2">
          <w:rPr>
            <w:noProof/>
            <w:webHidden/>
          </w:rPr>
          <w:instrText xml:space="preserve"> PAGEREF _Toc451817186 \h </w:instrText>
        </w:r>
        <w:r w:rsidR="00550CB2">
          <w:rPr>
            <w:noProof/>
            <w:webHidden/>
          </w:rPr>
        </w:r>
        <w:r w:rsidR="00550CB2">
          <w:rPr>
            <w:noProof/>
            <w:webHidden/>
          </w:rPr>
          <w:fldChar w:fldCharType="separate"/>
        </w:r>
        <w:r w:rsidR="00A92C41">
          <w:rPr>
            <w:noProof/>
            <w:webHidden/>
          </w:rPr>
          <w:t>66</w:t>
        </w:r>
        <w:r w:rsidR="00550CB2">
          <w:rPr>
            <w:noProof/>
            <w:webHidden/>
          </w:rPr>
          <w:fldChar w:fldCharType="end"/>
        </w:r>
      </w:hyperlink>
    </w:p>
    <w:p w14:paraId="015A8AB8" w14:textId="2C8EF282" w:rsidR="00550CB2" w:rsidRDefault="0096148D">
      <w:pPr>
        <w:pStyle w:val="TableofFigures"/>
        <w:tabs>
          <w:tab w:val="right" w:leader="dot" w:pos="5833"/>
        </w:tabs>
        <w:rPr>
          <w:rFonts w:asciiTheme="minorHAnsi" w:eastAsiaTheme="minorEastAsia" w:hAnsiTheme="minorHAnsi" w:cstheme="minorBidi"/>
          <w:noProof/>
          <w:lang w:val="id-ID" w:eastAsia="id-ID"/>
        </w:rPr>
      </w:pPr>
      <w:hyperlink r:id="rId65" w:anchor="_Toc451817187" w:history="1">
        <w:r w:rsidR="00550CB2" w:rsidRPr="002A4BF4">
          <w:rPr>
            <w:rStyle w:val="Hyperlink"/>
            <w:noProof/>
          </w:rPr>
          <w:t xml:space="preserve">Gambar 5.14 Tampilan </w:t>
        </w:r>
        <w:r w:rsidR="00550CB2" w:rsidRPr="002A4BF4">
          <w:rPr>
            <w:rStyle w:val="Hyperlink"/>
            <w:i/>
            <w:noProof/>
          </w:rPr>
          <w:t>Console</w:t>
        </w:r>
        <w:r w:rsidR="00550CB2" w:rsidRPr="002A4BF4">
          <w:rPr>
            <w:rStyle w:val="Hyperlink"/>
            <w:noProof/>
          </w:rPr>
          <w:t xml:space="preserve"> yang menampilkan respon sukses dari </w:t>
        </w:r>
        <w:r w:rsidR="00550CB2" w:rsidRPr="002A4BF4">
          <w:rPr>
            <w:rStyle w:val="Hyperlink"/>
            <w:i/>
            <w:noProof/>
          </w:rPr>
          <w:t>server</w:t>
        </w:r>
        <w:r w:rsidR="00550CB2">
          <w:rPr>
            <w:noProof/>
            <w:webHidden/>
          </w:rPr>
          <w:tab/>
        </w:r>
        <w:r w:rsidR="00550CB2">
          <w:rPr>
            <w:noProof/>
            <w:webHidden/>
          </w:rPr>
          <w:fldChar w:fldCharType="begin"/>
        </w:r>
        <w:r w:rsidR="00550CB2">
          <w:rPr>
            <w:noProof/>
            <w:webHidden/>
          </w:rPr>
          <w:instrText xml:space="preserve"> PAGEREF _Toc451817187 \h </w:instrText>
        </w:r>
        <w:r w:rsidR="00550CB2">
          <w:rPr>
            <w:noProof/>
            <w:webHidden/>
          </w:rPr>
        </w:r>
        <w:r w:rsidR="00550CB2">
          <w:rPr>
            <w:noProof/>
            <w:webHidden/>
          </w:rPr>
          <w:fldChar w:fldCharType="separate"/>
        </w:r>
        <w:r w:rsidR="00A92C41">
          <w:rPr>
            <w:noProof/>
            <w:webHidden/>
          </w:rPr>
          <w:t>67</w:t>
        </w:r>
        <w:r w:rsidR="00550CB2">
          <w:rPr>
            <w:noProof/>
            <w:webHidden/>
          </w:rPr>
          <w:fldChar w:fldCharType="end"/>
        </w:r>
      </w:hyperlink>
    </w:p>
    <w:p w14:paraId="098866F9" w14:textId="54440D01" w:rsidR="00550CB2" w:rsidRDefault="0096148D">
      <w:pPr>
        <w:pStyle w:val="TableofFigures"/>
        <w:tabs>
          <w:tab w:val="right" w:leader="dot" w:pos="5833"/>
        </w:tabs>
        <w:rPr>
          <w:rFonts w:asciiTheme="minorHAnsi" w:eastAsiaTheme="minorEastAsia" w:hAnsiTheme="minorHAnsi" w:cstheme="minorBidi"/>
          <w:noProof/>
          <w:lang w:val="id-ID" w:eastAsia="id-ID"/>
        </w:rPr>
      </w:pPr>
      <w:hyperlink r:id="rId66" w:anchor="_Toc451817188" w:history="1">
        <w:r w:rsidR="00550CB2" w:rsidRPr="002A4BF4">
          <w:rPr>
            <w:rStyle w:val="Hyperlink"/>
            <w:noProof/>
          </w:rPr>
          <w:t xml:space="preserve">Gambar 5.15 Tampilan antarmuka halaman </w:t>
        </w:r>
        <w:r w:rsidR="00550CB2" w:rsidRPr="002A4BF4">
          <w:rPr>
            <w:rStyle w:val="Hyperlink"/>
            <w:i/>
            <w:noProof/>
          </w:rPr>
          <w:t>view sensor</w:t>
        </w:r>
        <w:r w:rsidR="00550CB2" w:rsidRPr="002A4BF4">
          <w:rPr>
            <w:rStyle w:val="Hyperlink"/>
            <w:noProof/>
          </w:rPr>
          <w:t xml:space="preserve"> yang menampilkan pesan alert “High Rule triggered!”</w:t>
        </w:r>
        <w:r w:rsidR="00550CB2">
          <w:rPr>
            <w:noProof/>
            <w:webHidden/>
          </w:rPr>
          <w:tab/>
        </w:r>
        <w:r w:rsidR="00550CB2">
          <w:rPr>
            <w:noProof/>
            <w:webHidden/>
          </w:rPr>
          <w:fldChar w:fldCharType="begin"/>
        </w:r>
        <w:r w:rsidR="00550CB2">
          <w:rPr>
            <w:noProof/>
            <w:webHidden/>
          </w:rPr>
          <w:instrText xml:space="preserve"> PAGEREF _Toc451817188 \h </w:instrText>
        </w:r>
        <w:r w:rsidR="00550CB2">
          <w:rPr>
            <w:noProof/>
            <w:webHidden/>
          </w:rPr>
        </w:r>
        <w:r w:rsidR="00550CB2">
          <w:rPr>
            <w:noProof/>
            <w:webHidden/>
          </w:rPr>
          <w:fldChar w:fldCharType="separate"/>
        </w:r>
        <w:r w:rsidR="00A92C41">
          <w:rPr>
            <w:noProof/>
            <w:webHidden/>
          </w:rPr>
          <w:t>68</w:t>
        </w:r>
        <w:r w:rsidR="00550CB2">
          <w:rPr>
            <w:noProof/>
            <w:webHidden/>
          </w:rPr>
          <w:fldChar w:fldCharType="end"/>
        </w:r>
      </w:hyperlink>
    </w:p>
    <w:p w14:paraId="50E325CA" w14:textId="775362DF" w:rsidR="00550CB2" w:rsidRDefault="0096148D">
      <w:pPr>
        <w:pStyle w:val="TableofFigures"/>
        <w:tabs>
          <w:tab w:val="right" w:leader="dot" w:pos="5833"/>
        </w:tabs>
        <w:rPr>
          <w:rFonts w:asciiTheme="minorHAnsi" w:eastAsiaTheme="minorEastAsia" w:hAnsiTheme="minorHAnsi" w:cstheme="minorBidi"/>
          <w:noProof/>
          <w:lang w:val="id-ID" w:eastAsia="id-ID"/>
        </w:rPr>
      </w:pPr>
      <w:hyperlink r:id="rId67" w:anchor="_Toc451817189" w:history="1">
        <w:r w:rsidR="00550CB2" w:rsidRPr="002A4BF4">
          <w:rPr>
            <w:rStyle w:val="Hyperlink"/>
            <w:noProof/>
          </w:rPr>
          <w:t xml:space="preserve">Gambar 5.16 Tampilan </w:t>
        </w:r>
        <w:r w:rsidR="00550CB2" w:rsidRPr="002A4BF4">
          <w:rPr>
            <w:rStyle w:val="Hyperlink"/>
            <w:i/>
            <w:noProof/>
          </w:rPr>
          <w:t>console</w:t>
        </w:r>
        <w:r w:rsidR="00550CB2" w:rsidRPr="002A4BF4">
          <w:rPr>
            <w:rStyle w:val="Hyperlink"/>
            <w:noProof/>
          </w:rPr>
          <w:t xml:space="preserve"> yang berisi respon sukses dari </w:t>
        </w:r>
        <w:r w:rsidR="00550CB2" w:rsidRPr="002A4BF4">
          <w:rPr>
            <w:rStyle w:val="Hyperlink"/>
            <w:i/>
            <w:noProof/>
          </w:rPr>
          <w:t>server</w:t>
        </w:r>
        <w:r w:rsidR="00550CB2" w:rsidRPr="002A4BF4">
          <w:rPr>
            <w:rStyle w:val="Hyperlink"/>
            <w:noProof/>
          </w:rPr>
          <w:t>.</w:t>
        </w:r>
        <w:r w:rsidR="00550CB2">
          <w:rPr>
            <w:noProof/>
            <w:webHidden/>
          </w:rPr>
          <w:tab/>
        </w:r>
        <w:r w:rsidR="00550CB2">
          <w:rPr>
            <w:noProof/>
            <w:webHidden/>
          </w:rPr>
          <w:fldChar w:fldCharType="begin"/>
        </w:r>
        <w:r w:rsidR="00550CB2">
          <w:rPr>
            <w:noProof/>
            <w:webHidden/>
          </w:rPr>
          <w:instrText xml:space="preserve"> PAGEREF _Toc451817189 \h </w:instrText>
        </w:r>
        <w:r w:rsidR="00550CB2">
          <w:rPr>
            <w:noProof/>
            <w:webHidden/>
          </w:rPr>
        </w:r>
        <w:r w:rsidR="00550CB2">
          <w:rPr>
            <w:noProof/>
            <w:webHidden/>
          </w:rPr>
          <w:fldChar w:fldCharType="separate"/>
        </w:r>
        <w:r w:rsidR="00A92C41">
          <w:rPr>
            <w:noProof/>
            <w:webHidden/>
          </w:rPr>
          <w:t>70</w:t>
        </w:r>
        <w:r w:rsidR="00550CB2">
          <w:rPr>
            <w:noProof/>
            <w:webHidden/>
          </w:rPr>
          <w:fldChar w:fldCharType="end"/>
        </w:r>
      </w:hyperlink>
    </w:p>
    <w:p w14:paraId="352D98BA" w14:textId="3CCB3EF9" w:rsidR="00550CB2" w:rsidRDefault="0096148D">
      <w:pPr>
        <w:pStyle w:val="TableofFigures"/>
        <w:tabs>
          <w:tab w:val="right" w:leader="dot" w:pos="5833"/>
        </w:tabs>
        <w:rPr>
          <w:rFonts w:asciiTheme="minorHAnsi" w:eastAsiaTheme="minorEastAsia" w:hAnsiTheme="minorHAnsi" w:cstheme="minorBidi"/>
          <w:noProof/>
          <w:lang w:val="id-ID" w:eastAsia="id-ID"/>
        </w:rPr>
      </w:pPr>
      <w:hyperlink r:id="rId68" w:anchor="_Toc451817190" w:history="1">
        <w:r w:rsidR="00550CB2" w:rsidRPr="002A4BF4">
          <w:rPr>
            <w:rStyle w:val="Hyperlink"/>
            <w:noProof/>
          </w:rPr>
          <w:t xml:space="preserve">Gambar 5.17 Tampilan antarmuka halaman </w:t>
        </w:r>
        <w:r w:rsidR="00550CB2" w:rsidRPr="002A4BF4">
          <w:rPr>
            <w:rStyle w:val="Hyperlink"/>
            <w:i/>
            <w:noProof/>
          </w:rPr>
          <w:t>View Collab</w:t>
        </w:r>
        <w:r w:rsidR="00550CB2" w:rsidRPr="002A4BF4">
          <w:rPr>
            <w:rStyle w:val="Hyperlink"/>
            <w:noProof/>
          </w:rPr>
          <w:t xml:space="preserve"> yang menampilkan data hasil kolaborasi.</w:t>
        </w:r>
        <w:r w:rsidR="00550CB2">
          <w:rPr>
            <w:noProof/>
            <w:webHidden/>
          </w:rPr>
          <w:tab/>
        </w:r>
        <w:r w:rsidR="00550CB2">
          <w:rPr>
            <w:noProof/>
            <w:webHidden/>
          </w:rPr>
          <w:fldChar w:fldCharType="begin"/>
        </w:r>
        <w:r w:rsidR="00550CB2">
          <w:rPr>
            <w:noProof/>
            <w:webHidden/>
          </w:rPr>
          <w:instrText xml:space="preserve"> PAGEREF _Toc451817190 \h </w:instrText>
        </w:r>
        <w:r w:rsidR="00550CB2">
          <w:rPr>
            <w:noProof/>
            <w:webHidden/>
          </w:rPr>
        </w:r>
        <w:r w:rsidR="00550CB2">
          <w:rPr>
            <w:noProof/>
            <w:webHidden/>
          </w:rPr>
          <w:fldChar w:fldCharType="separate"/>
        </w:r>
        <w:r w:rsidR="00A92C41">
          <w:rPr>
            <w:noProof/>
            <w:webHidden/>
          </w:rPr>
          <w:t>71</w:t>
        </w:r>
        <w:r w:rsidR="00550CB2">
          <w:rPr>
            <w:noProof/>
            <w:webHidden/>
          </w:rPr>
          <w:fldChar w:fldCharType="end"/>
        </w:r>
      </w:hyperlink>
    </w:p>
    <w:p w14:paraId="3148EDBD" w14:textId="768E604F" w:rsidR="00550CB2" w:rsidRDefault="0096148D">
      <w:pPr>
        <w:pStyle w:val="TableofFigures"/>
        <w:tabs>
          <w:tab w:val="right" w:leader="dot" w:pos="5833"/>
        </w:tabs>
        <w:rPr>
          <w:rFonts w:asciiTheme="minorHAnsi" w:eastAsiaTheme="minorEastAsia" w:hAnsiTheme="minorHAnsi" w:cstheme="minorBidi"/>
          <w:noProof/>
          <w:lang w:val="id-ID" w:eastAsia="id-ID"/>
        </w:rPr>
      </w:pPr>
      <w:hyperlink r:id="rId69" w:anchor="_Toc451817191" w:history="1">
        <w:r w:rsidR="00550CB2" w:rsidRPr="002A4BF4">
          <w:rPr>
            <w:rStyle w:val="Hyperlink"/>
            <w:noProof/>
          </w:rPr>
          <w:t>Gambar 5.18 Tampilan</w:t>
        </w:r>
        <w:r w:rsidR="00550CB2" w:rsidRPr="002A4BF4">
          <w:rPr>
            <w:rStyle w:val="Hyperlink"/>
            <w:i/>
            <w:noProof/>
          </w:rPr>
          <w:t xml:space="preserve"> </w:t>
        </w:r>
        <w:r w:rsidR="00550CB2" w:rsidRPr="002A4BF4">
          <w:rPr>
            <w:rStyle w:val="Hyperlink"/>
            <w:noProof/>
          </w:rPr>
          <w:t xml:space="preserve">halaman </w:t>
        </w:r>
        <w:r w:rsidR="00550CB2" w:rsidRPr="002A4BF4">
          <w:rPr>
            <w:rStyle w:val="Hyperlink"/>
            <w:i/>
            <w:noProof/>
          </w:rPr>
          <w:t>View Sensor</w:t>
        </w:r>
        <w:r w:rsidR="00550CB2">
          <w:rPr>
            <w:noProof/>
            <w:webHidden/>
          </w:rPr>
          <w:tab/>
        </w:r>
        <w:r w:rsidR="00550CB2">
          <w:rPr>
            <w:noProof/>
            <w:webHidden/>
          </w:rPr>
          <w:fldChar w:fldCharType="begin"/>
        </w:r>
        <w:r w:rsidR="00550CB2">
          <w:rPr>
            <w:noProof/>
            <w:webHidden/>
          </w:rPr>
          <w:instrText xml:space="preserve"> PAGEREF _Toc451817191 \h </w:instrText>
        </w:r>
        <w:r w:rsidR="00550CB2">
          <w:rPr>
            <w:noProof/>
            <w:webHidden/>
          </w:rPr>
        </w:r>
        <w:r w:rsidR="00550CB2">
          <w:rPr>
            <w:noProof/>
            <w:webHidden/>
          </w:rPr>
          <w:fldChar w:fldCharType="separate"/>
        </w:r>
        <w:r w:rsidR="00A92C41">
          <w:rPr>
            <w:noProof/>
            <w:webHidden/>
          </w:rPr>
          <w:t>72</w:t>
        </w:r>
        <w:r w:rsidR="00550CB2">
          <w:rPr>
            <w:noProof/>
            <w:webHidden/>
          </w:rPr>
          <w:fldChar w:fldCharType="end"/>
        </w:r>
      </w:hyperlink>
    </w:p>
    <w:p w14:paraId="55D54127" w14:textId="726992B4" w:rsidR="00550CB2" w:rsidRDefault="0096148D">
      <w:pPr>
        <w:pStyle w:val="TableofFigures"/>
        <w:tabs>
          <w:tab w:val="right" w:leader="dot" w:pos="5833"/>
        </w:tabs>
        <w:rPr>
          <w:rFonts w:asciiTheme="minorHAnsi" w:eastAsiaTheme="minorEastAsia" w:hAnsiTheme="minorHAnsi" w:cstheme="minorBidi"/>
          <w:noProof/>
          <w:lang w:val="id-ID" w:eastAsia="id-ID"/>
        </w:rPr>
      </w:pPr>
      <w:hyperlink r:id="rId70" w:anchor="_Toc451817192" w:history="1">
        <w:r w:rsidR="00550CB2" w:rsidRPr="002A4BF4">
          <w:rPr>
            <w:rStyle w:val="Hyperlink"/>
            <w:noProof/>
          </w:rPr>
          <w:t>Gambar 5.19 Tampilan</w:t>
        </w:r>
        <w:r w:rsidR="00550CB2" w:rsidRPr="002A4BF4">
          <w:rPr>
            <w:rStyle w:val="Hyperlink"/>
            <w:i/>
            <w:noProof/>
          </w:rPr>
          <w:t xml:space="preserve"> </w:t>
        </w:r>
        <w:r w:rsidR="00550CB2" w:rsidRPr="002A4BF4">
          <w:rPr>
            <w:rStyle w:val="Hyperlink"/>
            <w:noProof/>
          </w:rPr>
          <w:t xml:space="preserve">halaman </w:t>
        </w:r>
        <w:r w:rsidR="00550CB2" w:rsidRPr="002A4BF4">
          <w:rPr>
            <w:rStyle w:val="Hyperlink"/>
            <w:i/>
            <w:noProof/>
          </w:rPr>
          <w:t>Analyze</w:t>
        </w:r>
        <w:r w:rsidR="00550CB2">
          <w:rPr>
            <w:noProof/>
            <w:webHidden/>
          </w:rPr>
          <w:tab/>
        </w:r>
        <w:r w:rsidR="00550CB2">
          <w:rPr>
            <w:noProof/>
            <w:webHidden/>
          </w:rPr>
          <w:fldChar w:fldCharType="begin"/>
        </w:r>
        <w:r w:rsidR="00550CB2">
          <w:rPr>
            <w:noProof/>
            <w:webHidden/>
          </w:rPr>
          <w:instrText xml:space="preserve"> PAGEREF _Toc451817192 \h </w:instrText>
        </w:r>
        <w:r w:rsidR="00550CB2">
          <w:rPr>
            <w:noProof/>
            <w:webHidden/>
          </w:rPr>
        </w:r>
        <w:r w:rsidR="00550CB2">
          <w:rPr>
            <w:noProof/>
            <w:webHidden/>
          </w:rPr>
          <w:fldChar w:fldCharType="separate"/>
        </w:r>
        <w:r w:rsidR="00A92C41">
          <w:rPr>
            <w:noProof/>
            <w:webHidden/>
          </w:rPr>
          <w:t>73</w:t>
        </w:r>
        <w:r w:rsidR="00550CB2">
          <w:rPr>
            <w:noProof/>
            <w:webHidden/>
          </w:rPr>
          <w:fldChar w:fldCharType="end"/>
        </w:r>
      </w:hyperlink>
    </w:p>
    <w:p w14:paraId="713158AC" w14:textId="1A415C12" w:rsidR="00550CB2" w:rsidRDefault="0096148D">
      <w:pPr>
        <w:pStyle w:val="TableofFigures"/>
        <w:tabs>
          <w:tab w:val="right" w:leader="dot" w:pos="5833"/>
        </w:tabs>
        <w:rPr>
          <w:rFonts w:asciiTheme="minorHAnsi" w:eastAsiaTheme="minorEastAsia" w:hAnsiTheme="minorHAnsi" w:cstheme="minorBidi"/>
          <w:noProof/>
          <w:lang w:val="id-ID" w:eastAsia="id-ID"/>
        </w:rPr>
      </w:pPr>
      <w:hyperlink r:id="rId71" w:anchor="_Toc451817193" w:history="1">
        <w:r w:rsidR="00550CB2" w:rsidRPr="002A4BF4">
          <w:rPr>
            <w:rStyle w:val="Hyperlink"/>
            <w:noProof/>
          </w:rPr>
          <w:t xml:space="preserve">Gambar 5.20 Hasil pengujian </w:t>
        </w:r>
        <w:r w:rsidR="00550CB2" w:rsidRPr="002A4BF4">
          <w:rPr>
            <w:rStyle w:val="Hyperlink"/>
            <w:i/>
            <w:noProof/>
          </w:rPr>
          <w:t>load test</w:t>
        </w:r>
        <w:r w:rsidR="00550CB2">
          <w:rPr>
            <w:noProof/>
            <w:webHidden/>
          </w:rPr>
          <w:tab/>
        </w:r>
        <w:r w:rsidR="00550CB2">
          <w:rPr>
            <w:noProof/>
            <w:webHidden/>
          </w:rPr>
          <w:fldChar w:fldCharType="begin"/>
        </w:r>
        <w:r w:rsidR="00550CB2">
          <w:rPr>
            <w:noProof/>
            <w:webHidden/>
          </w:rPr>
          <w:instrText xml:space="preserve"> PAGEREF _Toc451817193 \h </w:instrText>
        </w:r>
        <w:r w:rsidR="00550CB2">
          <w:rPr>
            <w:noProof/>
            <w:webHidden/>
          </w:rPr>
        </w:r>
        <w:r w:rsidR="00550CB2">
          <w:rPr>
            <w:noProof/>
            <w:webHidden/>
          </w:rPr>
          <w:fldChar w:fldCharType="separate"/>
        </w:r>
        <w:r w:rsidR="00A92C41">
          <w:rPr>
            <w:noProof/>
            <w:webHidden/>
          </w:rPr>
          <w:t>78</w:t>
        </w:r>
        <w:r w:rsidR="00550CB2">
          <w:rPr>
            <w:noProof/>
            <w:webHidden/>
          </w:rPr>
          <w:fldChar w:fldCharType="end"/>
        </w:r>
      </w:hyperlink>
    </w:p>
    <w:p w14:paraId="0D23A0B8" w14:textId="3CFDBE7E" w:rsidR="00550CB2" w:rsidRDefault="0096148D">
      <w:pPr>
        <w:pStyle w:val="TableofFigures"/>
        <w:tabs>
          <w:tab w:val="right" w:leader="dot" w:pos="5833"/>
        </w:tabs>
        <w:rPr>
          <w:rFonts w:asciiTheme="minorHAnsi" w:eastAsiaTheme="minorEastAsia" w:hAnsiTheme="minorHAnsi" w:cstheme="minorBidi"/>
          <w:noProof/>
          <w:lang w:val="id-ID" w:eastAsia="id-ID"/>
        </w:rPr>
      </w:pPr>
      <w:hyperlink r:id="rId72" w:anchor="_Toc451817194" w:history="1">
        <w:r w:rsidR="00550CB2" w:rsidRPr="002A4BF4">
          <w:rPr>
            <w:rStyle w:val="Hyperlink"/>
            <w:noProof/>
          </w:rPr>
          <w:t xml:space="preserve">Gambar 5.21 Hasil pengujian </w:t>
        </w:r>
        <w:r w:rsidR="00550CB2" w:rsidRPr="002A4BF4">
          <w:rPr>
            <w:rStyle w:val="Hyperlink"/>
            <w:i/>
            <w:noProof/>
          </w:rPr>
          <w:t>load test</w:t>
        </w:r>
        <w:r w:rsidR="00550CB2">
          <w:rPr>
            <w:noProof/>
            <w:webHidden/>
          </w:rPr>
          <w:tab/>
        </w:r>
        <w:r w:rsidR="00550CB2">
          <w:rPr>
            <w:noProof/>
            <w:webHidden/>
          </w:rPr>
          <w:fldChar w:fldCharType="begin"/>
        </w:r>
        <w:r w:rsidR="00550CB2">
          <w:rPr>
            <w:noProof/>
            <w:webHidden/>
          </w:rPr>
          <w:instrText xml:space="preserve"> PAGEREF _Toc451817194 \h </w:instrText>
        </w:r>
        <w:r w:rsidR="00550CB2">
          <w:rPr>
            <w:noProof/>
            <w:webHidden/>
          </w:rPr>
        </w:r>
        <w:r w:rsidR="00550CB2">
          <w:rPr>
            <w:noProof/>
            <w:webHidden/>
          </w:rPr>
          <w:fldChar w:fldCharType="separate"/>
        </w:r>
        <w:r w:rsidR="00A92C41">
          <w:rPr>
            <w:noProof/>
            <w:webHidden/>
          </w:rPr>
          <w:t>79</w:t>
        </w:r>
        <w:r w:rsidR="00550CB2">
          <w:rPr>
            <w:noProof/>
            <w:webHidden/>
          </w:rPr>
          <w:fldChar w:fldCharType="end"/>
        </w:r>
      </w:hyperlink>
    </w:p>
    <w:p w14:paraId="2AD96B6B" w14:textId="2704492A" w:rsidR="00550CB2" w:rsidRDefault="0096148D">
      <w:pPr>
        <w:pStyle w:val="TableofFigures"/>
        <w:tabs>
          <w:tab w:val="right" w:leader="dot" w:pos="5833"/>
        </w:tabs>
        <w:rPr>
          <w:rFonts w:asciiTheme="minorHAnsi" w:eastAsiaTheme="minorEastAsia" w:hAnsiTheme="minorHAnsi" w:cstheme="minorBidi"/>
          <w:noProof/>
          <w:lang w:val="id-ID" w:eastAsia="id-ID"/>
        </w:rPr>
      </w:pPr>
      <w:hyperlink r:id="rId73" w:anchor="_Toc451817195" w:history="1">
        <w:r w:rsidR="00550CB2" w:rsidRPr="002A4BF4">
          <w:rPr>
            <w:rStyle w:val="Hyperlink"/>
            <w:noProof/>
          </w:rPr>
          <w:t xml:space="preserve">Gambar 5.22 Hasil pengujian </w:t>
        </w:r>
        <w:r w:rsidR="00550CB2" w:rsidRPr="002A4BF4">
          <w:rPr>
            <w:rStyle w:val="Hyperlink"/>
            <w:i/>
            <w:noProof/>
          </w:rPr>
          <w:t>load test</w:t>
        </w:r>
        <w:r w:rsidR="00550CB2">
          <w:rPr>
            <w:noProof/>
            <w:webHidden/>
          </w:rPr>
          <w:tab/>
        </w:r>
        <w:r w:rsidR="00550CB2">
          <w:rPr>
            <w:noProof/>
            <w:webHidden/>
          </w:rPr>
          <w:fldChar w:fldCharType="begin"/>
        </w:r>
        <w:r w:rsidR="00550CB2">
          <w:rPr>
            <w:noProof/>
            <w:webHidden/>
          </w:rPr>
          <w:instrText xml:space="preserve"> PAGEREF _Toc451817195 \h </w:instrText>
        </w:r>
        <w:r w:rsidR="00550CB2">
          <w:rPr>
            <w:noProof/>
            <w:webHidden/>
          </w:rPr>
        </w:r>
        <w:r w:rsidR="00550CB2">
          <w:rPr>
            <w:noProof/>
            <w:webHidden/>
          </w:rPr>
          <w:fldChar w:fldCharType="separate"/>
        </w:r>
        <w:r w:rsidR="00A92C41">
          <w:rPr>
            <w:noProof/>
            <w:webHidden/>
          </w:rPr>
          <w:t>80</w:t>
        </w:r>
        <w:r w:rsidR="00550CB2">
          <w:rPr>
            <w:noProof/>
            <w:webHidden/>
          </w:rPr>
          <w:fldChar w:fldCharType="end"/>
        </w:r>
      </w:hyperlink>
    </w:p>
    <w:p w14:paraId="71FAA0AA" w14:textId="094CEF36" w:rsidR="00550CB2" w:rsidRDefault="0096148D">
      <w:pPr>
        <w:pStyle w:val="TableofFigures"/>
        <w:tabs>
          <w:tab w:val="right" w:leader="dot" w:pos="5833"/>
        </w:tabs>
        <w:rPr>
          <w:rFonts w:asciiTheme="minorHAnsi" w:eastAsiaTheme="minorEastAsia" w:hAnsiTheme="minorHAnsi" w:cstheme="minorBidi"/>
          <w:noProof/>
          <w:lang w:val="id-ID" w:eastAsia="id-ID"/>
        </w:rPr>
      </w:pPr>
      <w:hyperlink r:id="rId74" w:anchor="_Toc451817196" w:history="1">
        <w:r w:rsidR="00550CB2" w:rsidRPr="002A4BF4">
          <w:rPr>
            <w:rStyle w:val="Hyperlink"/>
            <w:noProof/>
          </w:rPr>
          <w:t xml:space="preserve">Gambar 5.23 Hasil pengujian </w:t>
        </w:r>
        <w:r w:rsidR="00550CB2" w:rsidRPr="002A4BF4">
          <w:rPr>
            <w:rStyle w:val="Hyperlink"/>
            <w:i/>
            <w:noProof/>
          </w:rPr>
          <w:t>load test</w:t>
        </w:r>
        <w:r w:rsidR="00550CB2">
          <w:rPr>
            <w:noProof/>
            <w:webHidden/>
          </w:rPr>
          <w:tab/>
        </w:r>
        <w:r w:rsidR="00550CB2">
          <w:rPr>
            <w:noProof/>
            <w:webHidden/>
          </w:rPr>
          <w:fldChar w:fldCharType="begin"/>
        </w:r>
        <w:r w:rsidR="00550CB2">
          <w:rPr>
            <w:noProof/>
            <w:webHidden/>
          </w:rPr>
          <w:instrText xml:space="preserve"> PAGEREF _Toc451817196 \h </w:instrText>
        </w:r>
        <w:r w:rsidR="00550CB2">
          <w:rPr>
            <w:noProof/>
            <w:webHidden/>
          </w:rPr>
        </w:r>
        <w:r w:rsidR="00550CB2">
          <w:rPr>
            <w:noProof/>
            <w:webHidden/>
          </w:rPr>
          <w:fldChar w:fldCharType="separate"/>
        </w:r>
        <w:r w:rsidR="00A92C41">
          <w:rPr>
            <w:noProof/>
            <w:webHidden/>
          </w:rPr>
          <w:t>81</w:t>
        </w:r>
        <w:r w:rsidR="00550CB2">
          <w:rPr>
            <w:noProof/>
            <w:webHidden/>
          </w:rPr>
          <w:fldChar w:fldCharType="end"/>
        </w:r>
      </w:hyperlink>
    </w:p>
    <w:p w14:paraId="36F28DD3" w14:textId="706D297A" w:rsidR="00550CB2" w:rsidRDefault="0096148D">
      <w:pPr>
        <w:pStyle w:val="TableofFigures"/>
        <w:tabs>
          <w:tab w:val="right" w:leader="dot" w:pos="5833"/>
        </w:tabs>
        <w:rPr>
          <w:rFonts w:asciiTheme="minorHAnsi" w:eastAsiaTheme="minorEastAsia" w:hAnsiTheme="minorHAnsi" w:cstheme="minorBidi"/>
          <w:noProof/>
          <w:lang w:val="id-ID" w:eastAsia="id-ID"/>
        </w:rPr>
      </w:pPr>
      <w:hyperlink r:id="rId75" w:anchor="_Toc451817197" w:history="1">
        <w:r w:rsidR="00550CB2" w:rsidRPr="002A4BF4">
          <w:rPr>
            <w:rStyle w:val="Hyperlink"/>
            <w:noProof/>
          </w:rPr>
          <w:t xml:space="preserve">Gambar 5.24 Hasil pengujian </w:t>
        </w:r>
        <w:r w:rsidR="00550CB2" w:rsidRPr="002A4BF4">
          <w:rPr>
            <w:rStyle w:val="Hyperlink"/>
            <w:i/>
            <w:noProof/>
          </w:rPr>
          <w:t>load test</w:t>
        </w:r>
        <w:r w:rsidR="00550CB2">
          <w:rPr>
            <w:noProof/>
            <w:webHidden/>
          </w:rPr>
          <w:tab/>
        </w:r>
        <w:r w:rsidR="00550CB2">
          <w:rPr>
            <w:noProof/>
            <w:webHidden/>
          </w:rPr>
          <w:fldChar w:fldCharType="begin"/>
        </w:r>
        <w:r w:rsidR="00550CB2">
          <w:rPr>
            <w:noProof/>
            <w:webHidden/>
          </w:rPr>
          <w:instrText xml:space="preserve"> PAGEREF _Toc451817197 \h </w:instrText>
        </w:r>
        <w:r w:rsidR="00550CB2">
          <w:rPr>
            <w:noProof/>
            <w:webHidden/>
          </w:rPr>
        </w:r>
        <w:r w:rsidR="00550CB2">
          <w:rPr>
            <w:noProof/>
            <w:webHidden/>
          </w:rPr>
          <w:fldChar w:fldCharType="separate"/>
        </w:r>
        <w:r w:rsidR="00A92C41">
          <w:rPr>
            <w:noProof/>
            <w:webHidden/>
          </w:rPr>
          <w:t>82</w:t>
        </w:r>
        <w:r w:rsidR="00550CB2">
          <w:rPr>
            <w:noProof/>
            <w:webHidden/>
          </w:rPr>
          <w:fldChar w:fldCharType="end"/>
        </w:r>
      </w:hyperlink>
    </w:p>
    <w:p w14:paraId="12379911" w14:textId="0D2B4AD0" w:rsidR="00550CB2" w:rsidRDefault="0096148D">
      <w:pPr>
        <w:pStyle w:val="TableofFigures"/>
        <w:tabs>
          <w:tab w:val="right" w:leader="dot" w:pos="5833"/>
        </w:tabs>
        <w:rPr>
          <w:rFonts w:asciiTheme="minorHAnsi" w:eastAsiaTheme="minorEastAsia" w:hAnsiTheme="minorHAnsi" w:cstheme="minorBidi"/>
          <w:noProof/>
          <w:lang w:val="id-ID" w:eastAsia="id-ID"/>
        </w:rPr>
      </w:pPr>
      <w:hyperlink r:id="rId76" w:anchor="_Toc451817198" w:history="1">
        <w:r w:rsidR="00550CB2" w:rsidRPr="002A4BF4">
          <w:rPr>
            <w:rStyle w:val="Hyperlink"/>
            <w:noProof/>
          </w:rPr>
          <w:t xml:space="preserve">Gambar 5.25 Hasil pengujian </w:t>
        </w:r>
        <w:r w:rsidR="00550CB2" w:rsidRPr="002A4BF4">
          <w:rPr>
            <w:rStyle w:val="Hyperlink"/>
            <w:i/>
            <w:noProof/>
          </w:rPr>
          <w:t>load test</w:t>
        </w:r>
        <w:r w:rsidR="00550CB2">
          <w:rPr>
            <w:noProof/>
            <w:webHidden/>
          </w:rPr>
          <w:tab/>
        </w:r>
        <w:r w:rsidR="00550CB2">
          <w:rPr>
            <w:noProof/>
            <w:webHidden/>
          </w:rPr>
          <w:fldChar w:fldCharType="begin"/>
        </w:r>
        <w:r w:rsidR="00550CB2">
          <w:rPr>
            <w:noProof/>
            <w:webHidden/>
          </w:rPr>
          <w:instrText xml:space="preserve"> PAGEREF _Toc451817198 \h </w:instrText>
        </w:r>
        <w:r w:rsidR="00550CB2">
          <w:rPr>
            <w:noProof/>
            <w:webHidden/>
          </w:rPr>
        </w:r>
        <w:r w:rsidR="00550CB2">
          <w:rPr>
            <w:noProof/>
            <w:webHidden/>
          </w:rPr>
          <w:fldChar w:fldCharType="separate"/>
        </w:r>
        <w:r w:rsidR="00A92C41">
          <w:rPr>
            <w:noProof/>
            <w:webHidden/>
          </w:rPr>
          <w:t>83</w:t>
        </w:r>
        <w:r w:rsidR="00550CB2">
          <w:rPr>
            <w:noProof/>
            <w:webHidden/>
          </w:rPr>
          <w:fldChar w:fldCharType="end"/>
        </w:r>
      </w:hyperlink>
    </w:p>
    <w:p w14:paraId="79F7EA9A" w14:textId="7D8CA743" w:rsidR="00550CB2" w:rsidRDefault="0096148D">
      <w:pPr>
        <w:pStyle w:val="TableofFigures"/>
        <w:tabs>
          <w:tab w:val="right" w:leader="dot" w:pos="5833"/>
        </w:tabs>
        <w:rPr>
          <w:rFonts w:asciiTheme="minorHAnsi" w:eastAsiaTheme="minorEastAsia" w:hAnsiTheme="minorHAnsi" w:cstheme="minorBidi"/>
          <w:noProof/>
          <w:lang w:val="id-ID" w:eastAsia="id-ID"/>
        </w:rPr>
      </w:pPr>
      <w:hyperlink r:id="rId77" w:anchor="_Toc451817199" w:history="1">
        <w:r w:rsidR="00550CB2" w:rsidRPr="002A4BF4">
          <w:rPr>
            <w:rStyle w:val="Hyperlink"/>
            <w:noProof/>
          </w:rPr>
          <w:t xml:space="preserve">Gambar 5.26 Hasil pengujian </w:t>
        </w:r>
        <w:r w:rsidR="00550CB2" w:rsidRPr="002A4BF4">
          <w:rPr>
            <w:rStyle w:val="Hyperlink"/>
            <w:i/>
            <w:noProof/>
          </w:rPr>
          <w:t>load test</w:t>
        </w:r>
        <w:r w:rsidR="00550CB2">
          <w:rPr>
            <w:noProof/>
            <w:webHidden/>
          </w:rPr>
          <w:tab/>
        </w:r>
        <w:r w:rsidR="00550CB2">
          <w:rPr>
            <w:noProof/>
            <w:webHidden/>
          </w:rPr>
          <w:fldChar w:fldCharType="begin"/>
        </w:r>
        <w:r w:rsidR="00550CB2">
          <w:rPr>
            <w:noProof/>
            <w:webHidden/>
          </w:rPr>
          <w:instrText xml:space="preserve"> PAGEREF _Toc451817199 \h </w:instrText>
        </w:r>
        <w:r w:rsidR="00550CB2">
          <w:rPr>
            <w:noProof/>
            <w:webHidden/>
          </w:rPr>
        </w:r>
        <w:r w:rsidR="00550CB2">
          <w:rPr>
            <w:noProof/>
            <w:webHidden/>
          </w:rPr>
          <w:fldChar w:fldCharType="separate"/>
        </w:r>
        <w:r w:rsidR="00A92C41">
          <w:rPr>
            <w:noProof/>
            <w:webHidden/>
          </w:rPr>
          <w:t>84</w:t>
        </w:r>
        <w:r w:rsidR="00550CB2">
          <w:rPr>
            <w:noProof/>
            <w:webHidden/>
          </w:rPr>
          <w:fldChar w:fldCharType="end"/>
        </w:r>
      </w:hyperlink>
    </w:p>
    <w:p w14:paraId="36F01673" w14:textId="601B59A9" w:rsidR="00550CB2" w:rsidRDefault="0096148D">
      <w:pPr>
        <w:pStyle w:val="TableofFigures"/>
        <w:tabs>
          <w:tab w:val="right" w:leader="dot" w:pos="5833"/>
        </w:tabs>
        <w:rPr>
          <w:rFonts w:asciiTheme="minorHAnsi" w:eastAsiaTheme="minorEastAsia" w:hAnsiTheme="minorHAnsi" w:cstheme="minorBidi"/>
          <w:noProof/>
          <w:lang w:val="id-ID" w:eastAsia="id-ID"/>
        </w:rPr>
      </w:pPr>
      <w:hyperlink r:id="rId78" w:anchor="_Toc451817200" w:history="1">
        <w:r w:rsidR="00550CB2" w:rsidRPr="002A4BF4">
          <w:rPr>
            <w:rStyle w:val="Hyperlink"/>
            <w:noProof/>
          </w:rPr>
          <w:t>Gambar 5.27 Grafik kecepatan waktu penerimaan data terhadap jumlah sensor aktif</w:t>
        </w:r>
        <w:r w:rsidR="00550CB2">
          <w:rPr>
            <w:noProof/>
            <w:webHidden/>
          </w:rPr>
          <w:tab/>
        </w:r>
        <w:r w:rsidR="00550CB2">
          <w:rPr>
            <w:noProof/>
            <w:webHidden/>
          </w:rPr>
          <w:fldChar w:fldCharType="begin"/>
        </w:r>
        <w:r w:rsidR="00550CB2">
          <w:rPr>
            <w:noProof/>
            <w:webHidden/>
          </w:rPr>
          <w:instrText xml:space="preserve"> PAGEREF _Toc451817200 \h </w:instrText>
        </w:r>
        <w:r w:rsidR="00550CB2">
          <w:rPr>
            <w:noProof/>
            <w:webHidden/>
          </w:rPr>
        </w:r>
        <w:r w:rsidR="00550CB2">
          <w:rPr>
            <w:noProof/>
            <w:webHidden/>
          </w:rPr>
          <w:fldChar w:fldCharType="separate"/>
        </w:r>
        <w:r w:rsidR="00A92C41">
          <w:rPr>
            <w:noProof/>
            <w:webHidden/>
          </w:rPr>
          <w:t>86</w:t>
        </w:r>
        <w:r w:rsidR="00550CB2">
          <w:rPr>
            <w:noProof/>
            <w:webHidden/>
          </w:rPr>
          <w:fldChar w:fldCharType="end"/>
        </w:r>
      </w:hyperlink>
    </w:p>
    <w:p w14:paraId="339A0109" w14:textId="31D29252" w:rsidR="00550CB2" w:rsidRDefault="0096148D">
      <w:pPr>
        <w:pStyle w:val="TableofFigures"/>
        <w:tabs>
          <w:tab w:val="right" w:leader="dot" w:pos="5833"/>
        </w:tabs>
        <w:rPr>
          <w:rFonts w:asciiTheme="minorHAnsi" w:eastAsiaTheme="minorEastAsia" w:hAnsiTheme="minorHAnsi" w:cstheme="minorBidi"/>
          <w:noProof/>
          <w:lang w:val="id-ID" w:eastAsia="id-ID"/>
        </w:rPr>
      </w:pPr>
      <w:hyperlink r:id="rId79" w:anchor="_Toc451817201" w:history="1">
        <w:r w:rsidR="00550CB2" w:rsidRPr="002A4BF4">
          <w:rPr>
            <w:rStyle w:val="Hyperlink"/>
            <w:noProof/>
          </w:rPr>
          <w:t>Gambar 5.28 Grafik kecepatan penerimaan dan pengolahan data kolaborasi sensor terhadap jumlah sensor aktif</w:t>
        </w:r>
        <w:r w:rsidR="00550CB2">
          <w:rPr>
            <w:noProof/>
            <w:webHidden/>
          </w:rPr>
          <w:tab/>
        </w:r>
        <w:r w:rsidR="00550CB2">
          <w:rPr>
            <w:noProof/>
            <w:webHidden/>
          </w:rPr>
          <w:fldChar w:fldCharType="begin"/>
        </w:r>
        <w:r w:rsidR="00550CB2">
          <w:rPr>
            <w:noProof/>
            <w:webHidden/>
          </w:rPr>
          <w:instrText xml:space="preserve"> PAGEREF _Toc451817201 \h </w:instrText>
        </w:r>
        <w:r w:rsidR="00550CB2">
          <w:rPr>
            <w:noProof/>
            <w:webHidden/>
          </w:rPr>
        </w:r>
        <w:r w:rsidR="00550CB2">
          <w:rPr>
            <w:noProof/>
            <w:webHidden/>
          </w:rPr>
          <w:fldChar w:fldCharType="separate"/>
        </w:r>
        <w:r w:rsidR="00A92C41">
          <w:rPr>
            <w:noProof/>
            <w:webHidden/>
          </w:rPr>
          <w:t>87</w:t>
        </w:r>
        <w:r w:rsidR="00550CB2">
          <w:rPr>
            <w:noProof/>
            <w:webHidden/>
          </w:rPr>
          <w:fldChar w:fldCharType="end"/>
        </w:r>
      </w:hyperlink>
    </w:p>
    <w:p w14:paraId="36268625" w14:textId="2F35BB12" w:rsidR="00550CB2" w:rsidRDefault="0096148D">
      <w:pPr>
        <w:pStyle w:val="TableofFigures"/>
        <w:tabs>
          <w:tab w:val="right" w:leader="dot" w:pos="5833"/>
        </w:tabs>
        <w:rPr>
          <w:rFonts w:asciiTheme="minorHAnsi" w:eastAsiaTheme="minorEastAsia" w:hAnsiTheme="minorHAnsi" w:cstheme="minorBidi"/>
          <w:noProof/>
          <w:lang w:val="id-ID" w:eastAsia="id-ID"/>
        </w:rPr>
      </w:pPr>
      <w:hyperlink r:id="rId80" w:anchor="_Toc451817202" w:history="1">
        <w:r w:rsidR="00550CB2" w:rsidRPr="002A4BF4">
          <w:rPr>
            <w:rStyle w:val="Hyperlink"/>
            <w:noProof/>
          </w:rPr>
          <w:t>Gambar 5.29 Grafik kecepatan penerimaan dan pengolahan data kolaborasi sensor pada keadaan 10 sensor aktif</w:t>
        </w:r>
        <w:r w:rsidR="00550CB2">
          <w:rPr>
            <w:noProof/>
            <w:webHidden/>
          </w:rPr>
          <w:tab/>
        </w:r>
        <w:r w:rsidR="00550CB2">
          <w:rPr>
            <w:noProof/>
            <w:webHidden/>
          </w:rPr>
          <w:fldChar w:fldCharType="begin"/>
        </w:r>
        <w:r w:rsidR="00550CB2">
          <w:rPr>
            <w:noProof/>
            <w:webHidden/>
          </w:rPr>
          <w:instrText xml:space="preserve"> PAGEREF _Toc451817202 \h </w:instrText>
        </w:r>
        <w:r w:rsidR="00550CB2">
          <w:rPr>
            <w:noProof/>
            <w:webHidden/>
          </w:rPr>
        </w:r>
        <w:r w:rsidR="00550CB2">
          <w:rPr>
            <w:noProof/>
            <w:webHidden/>
          </w:rPr>
          <w:fldChar w:fldCharType="separate"/>
        </w:r>
        <w:r w:rsidR="00A92C41">
          <w:rPr>
            <w:noProof/>
            <w:webHidden/>
          </w:rPr>
          <w:t>88</w:t>
        </w:r>
        <w:r w:rsidR="00550CB2">
          <w:rPr>
            <w:noProof/>
            <w:webHidden/>
          </w:rPr>
          <w:fldChar w:fldCharType="end"/>
        </w:r>
      </w:hyperlink>
    </w:p>
    <w:p w14:paraId="7B0E6A4A" w14:textId="2C9D46CD" w:rsidR="00BB4037" w:rsidRPr="00A96D28" w:rsidRDefault="00DC3733" w:rsidP="00DD64D2">
      <w:pPr>
        <w:spacing w:after="200" w:line="276" w:lineRule="auto"/>
        <w:jc w:val="center"/>
        <w:rPr>
          <w:b/>
          <w:i/>
          <w:noProof/>
        </w:rPr>
        <w:sectPr w:rsidR="00BB4037" w:rsidRPr="00A96D28" w:rsidSect="00761F19">
          <w:pgSz w:w="8392" w:h="11907" w:code="11"/>
          <w:pgMar w:top="1411" w:right="1138" w:bottom="1411" w:left="1411" w:header="720" w:footer="720" w:gutter="0"/>
          <w:pgNumType w:fmt="lowerRoman"/>
          <w:cols w:space="720"/>
          <w:titlePg/>
          <w:docGrid w:linePitch="360"/>
        </w:sectPr>
      </w:pPr>
      <w:r>
        <w:rPr>
          <w:b/>
          <w:i/>
          <w:noProof/>
          <w:lang w:val="id-ID"/>
        </w:rPr>
        <w:fldChar w:fldCharType="end"/>
      </w:r>
    </w:p>
    <w:p w14:paraId="731085C0" w14:textId="77777777" w:rsidR="00812D4F" w:rsidRDefault="00812D4F" w:rsidP="00812D4F">
      <w:pPr>
        <w:spacing w:after="200" w:line="276" w:lineRule="auto"/>
        <w:jc w:val="center"/>
        <w:rPr>
          <w:b/>
          <w:i/>
          <w:sz w:val="24"/>
          <w:szCs w:val="24"/>
        </w:rPr>
        <w:sectPr w:rsidR="00812D4F" w:rsidSect="00982FBF">
          <w:pgSz w:w="8392" w:h="11907" w:code="11"/>
          <w:pgMar w:top="1411" w:right="1138" w:bottom="1411" w:left="1411" w:header="720" w:footer="720" w:gutter="0"/>
          <w:pgNumType w:fmt="lowerRoman" w:start="20"/>
          <w:cols w:space="720"/>
          <w:titlePg/>
          <w:docGrid w:linePitch="360"/>
        </w:sectPr>
      </w:pPr>
      <w:bookmarkStart w:id="51" w:name="_Toc236585576"/>
      <w:bookmarkStart w:id="52" w:name="_Toc263602514"/>
      <w:bookmarkStart w:id="53" w:name="_Toc297322778"/>
      <w:bookmarkStart w:id="54" w:name="_Toc418441045"/>
      <w:r>
        <w:rPr>
          <w:b/>
          <w:i/>
          <w:sz w:val="24"/>
          <w:szCs w:val="24"/>
        </w:rPr>
        <w:lastRenderedPageBreak/>
        <w:t>[Halaman ini sengaja dikosongkan</w:t>
      </w:r>
    </w:p>
    <w:p w14:paraId="5BE8141B" w14:textId="77777777" w:rsidR="003F2BBF" w:rsidRPr="00326ED3" w:rsidRDefault="000D256C" w:rsidP="00DD64D2">
      <w:pPr>
        <w:pStyle w:val="Heading1"/>
        <w:numPr>
          <w:ilvl w:val="0"/>
          <w:numId w:val="0"/>
        </w:numPr>
        <w:rPr>
          <w:noProof/>
          <w:lang w:val="id-ID"/>
        </w:rPr>
      </w:pPr>
      <w:bookmarkStart w:id="55" w:name="_Toc422064227"/>
      <w:bookmarkStart w:id="56" w:name="_Toc451337869"/>
      <w:r w:rsidRPr="00326ED3">
        <w:rPr>
          <w:noProof/>
          <w:lang w:val="id-ID"/>
        </w:rPr>
        <w:lastRenderedPageBreak/>
        <w:t>DAFTAR TABEL</w:t>
      </w:r>
      <w:bookmarkEnd w:id="51"/>
      <w:bookmarkEnd w:id="52"/>
      <w:bookmarkEnd w:id="53"/>
      <w:bookmarkEnd w:id="54"/>
      <w:bookmarkEnd w:id="55"/>
      <w:bookmarkEnd w:id="56"/>
    </w:p>
    <w:p w14:paraId="76BCC2C8" w14:textId="77777777" w:rsidR="003E66E5" w:rsidRDefault="008A0B1D" w:rsidP="003E66E5">
      <w:pPr>
        <w:rPr>
          <w:noProof/>
        </w:rPr>
      </w:pPr>
      <w:r>
        <w:rPr>
          <w:noProof/>
        </w:rPr>
        <w:t xml:space="preserve"> </w:t>
      </w:r>
      <w:r w:rsidR="003E66E5">
        <w:rPr>
          <w:noProof/>
        </w:rPr>
        <w:fldChar w:fldCharType="begin"/>
      </w:r>
      <w:r w:rsidR="003E66E5">
        <w:rPr>
          <w:noProof/>
        </w:rPr>
        <w:instrText xml:space="preserve"> TOC \h \z \c "Tabel" </w:instrText>
      </w:r>
      <w:r w:rsidR="003E66E5">
        <w:rPr>
          <w:noProof/>
        </w:rPr>
        <w:fldChar w:fldCharType="separate"/>
      </w:r>
    </w:p>
    <w:p w14:paraId="428960E0" w14:textId="7B333EAC" w:rsidR="003E66E5" w:rsidRDefault="0096148D">
      <w:pPr>
        <w:pStyle w:val="TableofFigures"/>
        <w:tabs>
          <w:tab w:val="right" w:leader="dot" w:pos="5833"/>
        </w:tabs>
        <w:rPr>
          <w:rFonts w:asciiTheme="minorHAnsi" w:eastAsiaTheme="minorEastAsia" w:hAnsiTheme="minorHAnsi" w:cstheme="minorBidi"/>
          <w:noProof/>
          <w:lang w:val="id-ID" w:eastAsia="id-ID"/>
        </w:rPr>
      </w:pPr>
      <w:hyperlink w:anchor="_Toc451342329" w:history="1">
        <w:r w:rsidR="003E66E5">
          <w:rPr>
            <w:rStyle w:val="Hyperlink"/>
            <w:noProof/>
          </w:rPr>
          <w:t>Tabel 3</w:t>
        </w:r>
        <w:r w:rsidR="003E66E5" w:rsidRPr="003A466D">
          <w:rPr>
            <w:rStyle w:val="Hyperlink"/>
            <w:noProof/>
          </w:rPr>
          <w:t xml:space="preserve">.1 Perancangan tabel </w:t>
        </w:r>
        <w:r w:rsidR="003E66E5" w:rsidRPr="003A466D">
          <w:rPr>
            <w:rStyle w:val="Hyperlink"/>
            <w:i/>
            <w:noProof/>
          </w:rPr>
          <w:t>sensor</w:t>
        </w:r>
        <w:r w:rsidR="003E66E5">
          <w:rPr>
            <w:noProof/>
            <w:webHidden/>
          </w:rPr>
          <w:tab/>
        </w:r>
        <w:r w:rsidR="003E66E5">
          <w:rPr>
            <w:noProof/>
            <w:webHidden/>
          </w:rPr>
          <w:fldChar w:fldCharType="begin"/>
        </w:r>
        <w:r w:rsidR="003E66E5">
          <w:rPr>
            <w:noProof/>
            <w:webHidden/>
          </w:rPr>
          <w:instrText xml:space="preserve"> PAGEREF _Toc451342329 \h </w:instrText>
        </w:r>
        <w:r w:rsidR="003E66E5">
          <w:rPr>
            <w:noProof/>
            <w:webHidden/>
          </w:rPr>
        </w:r>
        <w:r w:rsidR="003E66E5">
          <w:rPr>
            <w:noProof/>
            <w:webHidden/>
          </w:rPr>
          <w:fldChar w:fldCharType="separate"/>
        </w:r>
        <w:r w:rsidR="00A92C41">
          <w:rPr>
            <w:noProof/>
            <w:webHidden/>
          </w:rPr>
          <w:t>22</w:t>
        </w:r>
        <w:r w:rsidR="003E66E5">
          <w:rPr>
            <w:noProof/>
            <w:webHidden/>
          </w:rPr>
          <w:fldChar w:fldCharType="end"/>
        </w:r>
      </w:hyperlink>
    </w:p>
    <w:p w14:paraId="2B5652B5" w14:textId="0A9499D8" w:rsidR="003E66E5" w:rsidRDefault="0096148D">
      <w:pPr>
        <w:pStyle w:val="TableofFigures"/>
        <w:tabs>
          <w:tab w:val="right" w:leader="dot" w:pos="5833"/>
        </w:tabs>
        <w:rPr>
          <w:rFonts w:asciiTheme="minorHAnsi" w:eastAsiaTheme="minorEastAsia" w:hAnsiTheme="minorHAnsi" w:cstheme="minorBidi"/>
          <w:noProof/>
          <w:lang w:val="id-ID" w:eastAsia="id-ID"/>
        </w:rPr>
      </w:pPr>
      <w:hyperlink w:anchor="_Toc451342330" w:history="1">
        <w:r w:rsidR="003E66E5">
          <w:rPr>
            <w:rStyle w:val="Hyperlink"/>
            <w:noProof/>
          </w:rPr>
          <w:t>Tabel 3</w:t>
        </w:r>
        <w:r w:rsidR="003E66E5" w:rsidRPr="003A466D">
          <w:rPr>
            <w:rStyle w:val="Hyperlink"/>
            <w:noProof/>
          </w:rPr>
          <w:t xml:space="preserve">.2 Perancangan tabel </w:t>
        </w:r>
        <w:r w:rsidR="003E66E5" w:rsidRPr="003A466D">
          <w:rPr>
            <w:rStyle w:val="Hyperlink"/>
            <w:i/>
            <w:noProof/>
          </w:rPr>
          <w:t>sensor_data</w:t>
        </w:r>
        <w:r w:rsidR="003E66E5">
          <w:rPr>
            <w:noProof/>
            <w:webHidden/>
          </w:rPr>
          <w:tab/>
        </w:r>
        <w:r w:rsidR="003E66E5">
          <w:rPr>
            <w:noProof/>
            <w:webHidden/>
          </w:rPr>
          <w:fldChar w:fldCharType="begin"/>
        </w:r>
        <w:r w:rsidR="003E66E5">
          <w:rPr>
            <w:noProof/>
            <w:webHidden/>
          </w:rPr>
          <w:instrText xml:space="preserve"> PAGEREF _Toc451342330 \h </w:instrText>
        </w:r>
        <w:r w:rsidR="003E66E5">
          <w:rPr>
            <w:noProof/>
            <w:webHidden/>
          </w:rPr>
        </w:r>
        <w:r w:rsidR="003E66E5">
          <w:rPr>
            <w:noProof/>
            <w:webHidden/>
          </w:rPr>
          <w:fldChar w:fldCharType="separate"/>
        </w:r>
        <w:r w:rsidR="00A92C41">
          <w:rPr>
            <w:noProof/>
            <w:webHidden/>
          </w:rPr>
          <w:t>23</w:t>
        </w:r>
        <w:r w:rsidR="003E66E5">
          <w:rPr>
            <w:noProof/>
            <w:webHidden/>
          </w:rPr>
          <w:fldChar w:fldCharType="end"/>
        </w:r>
      </w:hyperlink>
    </w:p>
    <w:p w14:paraId="29AFC1B9" w14:textId="574411BD" w:rsidR="003E66E5" w:rsidRDefault="0096148D">
      <w:pPr>
        <w:pStyle w:val="TableofFigures"/>
        <w:tabs>
          <w:tab w:val="right" w:leader="dot" w:pos="5833"/>
        </w:tabs>
        <w:rPr>
          <w:rFonts w:asciiTheme="minorHAnsi" w:eastAsiaTheme="minorEastAsia" w:hAnsiTheme="minorHAnsi" w:cstheme="minorBidi"/>
          <w:noProof/>
          <w:lang w:val="id-ID" w:eastAsia="id-ID"/>
        </w:rPr>
      </w:pPr>
      <w:hyperlink w:anchor="_Toc451342331" w:history="1">
        <w:r w:rsidR="003E66E5" w:rsidRPr="003A466D">
          <w:rPr>
            <w:rStyle w:val="Hyperlink"/>
            <w:noProof/>
          </w:rPr>
          <w:t xml:space="preserve">Tabel 3.3 Perancangan tabel </w:t>
        </w:r>
        <w:r w:rsidR="003E66E5" w:rsidRPr="003A466D">
          <w:rPr>
            <w:rStyle w:val="Hyperlink"/>
            <w:i/>
            <w:noProof/>
          </w:rPr>
          <w:t>users</w:t>
        </w:r>
        <w:r w:rsidR="003E66E5">
          <w:rPr>
            <w:noProof/>
            <w:webHidden/>
          </w:rPr>
          <w:tab/>
        </w:r>
        <w:r w:rsidR="003E66E5">
          <w:rPr>
            <w:noProof/>
            <w:webHidden/>
          </w:rPr>
          <w:fldChar w:fldCharType="begin"/>
        </w:r>
        <w:r w:rsidR="003E66E5">
          <w:rPr>
            <w:noProof/>
            <w:webHidden/>
          </w:rPr>
          <w:instrText xml:space="preserve"> PAGEREF _Toc451342331 \h </w:instrText>
        </w:r>
        <w:r w:rsidR="003E66E5">
          <w:rPr>
            <w:noProof/>
            <w:webHidden/>
          </w:rPr>
        </w:r>
        <w:r w:rsidR="003E66E5">
          <w:rPr>
            <w:noProof/>
            <w:webHidden/>
          </w:rPr>
          <w:fldChar w:fldCharType="separate"/>
        </w:r>
        <w:r w:rsidR="00A92C41">
          <w:rPr>
            <w:noProof/>
            <w:webHidden/>
          </w:rPr>
          <w:t>23</w:t>
        </w:r>
        <w:r w:rsidR="003E66E5">
          <w:rPr>
            <w:noProof/>
            <w:webHidden/>
          </w:rPr>
          <w:fldChar w:fldCharType="end"/>
        </w:r>
      </w:hyperlink>
    </w:p>
    <w:p w14:paraId="56A7931F" w14:textId="0A8CE151" w:rsidR="003E66E5" w:rsidRDefault="0096148D">
      <w:pPr>
        <w:pStyle w:val="TableofFigures"/>
        <w:tabs>
          <w:tab w:val="right" w:leader="dot" w:pos="5833"/>
        </w:tabs>
        <w:rPr>
          <w:rFonts w:asciiTheme="minorHAnsi" w:eastAsiaTheme="minorEastAsia" w:hAnsiTheme="minorHAnsi" w:cstheme="minorBidi"/>
          <w:noProof/>
          <w:lang w:val="id-ID" w:eastAsia="id-ID"/>
        </w:rPr>
      </w:pPr>
      <w:hyperlink w:anchor="_Toc451342332" w:history="1">
        <w:r w:rsidR="003E66E5" w:rsidRPr="003A466D">
          <w:rPr>
            <w:rStyle w:val="Hyperlink"/>
            <w:noProof/>
          </w:rPr>
          <w:t xml:space="preserve">Tabel 3.4 Perancangan tabel </w:t>
        </w:r>
        <w:r w:rsidR="003E66E5" w:rsidRPr="003A466D">
          <w:rPr>
            <w:rStyle w:val="Hyperlink"/>
            <w:i/>
            <w:noProof/>
          </w:rPr>
          <w:t>sensor_collab</w:t>
        </w:r>
        <w:r w:rsidR="003E66E5">
          <w:rPr>
            <w:noProof/>
            <w:webHidden/>
          </w:rPr>
          <w:tab/>
        </w:r>
        <w:r w:rsidR="003E66E5">
          <w:rPr>
            <w:noProof/>
            <w:webHidden/>
          </w:rPr>
          <w:fldChar w:fldCharType="begin"/>
        </w:r>
        <w:r w:rsidR="003E66E5">
          <w:rPr>
            <w:noProof/>
            <w:webHidden/>
          </w:rPr>
          <w:instrText xml:space="preserve"> PAGEREF _Toc451342332 \h </w:instrText>
        </w:r>
        <w:r w:rsidR="003E66E5">
          <w:rPr>
            <w:noProof/>
            <w:webHidden/>
          </w:rPr>
        </w:r>
        <w:r w:rsidR="003E66E5">
          <w:rPr>
            <w:noProof/>
            <w:webHidden/>
          </w:rPr>
          <w:fldChar w:fldCharType="separate"/>
        </w:r>
        <w:r w:rsidR="00A92C41">
          <w:rPr>
            <w:noProof/>
            <w:webHidden/>
          </w:rPr>
          <w:t>24</w:t>
        </w:r>
        <w:r w:rsidR="003E66E5">
          <w:rPr>
            <w:noProof/>
            <w:webHidden/>
          </w:rPr>
          <w:fldChar w:fldCharType="end"/>
        </w:r>
      </w:hyperlink>
    </w:p>
    <w:p w14:paraId="75C3FFF3" w14:textId="4B234891" w:rsidR="003E66E5" w:rsidRDefault="0096148D">
      <w:pPr>
        <w:pStyle w:val="TableofFigures"/>
        <w:tabs>
          <w:tab w:val="right" w:leader="dot" w:pos="5833"/>
        </w:tabs>
        <w:rPr>
          <w:rFonts w:asciiTheme="minorHAnsi" w:eastAsiaTheme="minorEastAsia" w:hAnsiTheme="minorHAnsi" w:cstheme="minorBidi"/>
          <w:noProof/>
          <w:lang w:val="id-ID" w:eastAsia="id-ID"/>
        </w:rPr>
      </w:pPr>
      <w:hyperlink w:anchor="_Toc451342333" w:history="1">
        <w:r w:rsidR="003E66E5" w:rsidRPr="003A466D">
          <w:rPr>
            <w:rStyle w:val="Hyperlink"/>
            <w:noProof/>
          </w:rPr>
          <w:t xml:space="preserve">Tabel 3.5 Perancangan tabel </w:t>
        </w:r>
        <w:r w:rsidR="003E66E5" w:rsidRPr="003A466D">
          <w:rPr>
            <w:rStyle w:val="Hyperlink"/>
            <w:i/>
            <w:noProof/>
          </w:rPr>
          <w:t>sensor_collab_data</w:t>
        </w:r>
        <w:r w:rsidR="003E66E5">
          <w:rPr>
            <w:noProof/>
            <w:webHidden/>
          </w:rPr>
          <w:tab/>
        </w:r>
        <w:r w:rsidR="003E66E5">
          <w:rPr>
            <w:noProof/>
            <w:webHidden/>
          </w:rPr>
          <w:fldChar w:fldCharType="begin"/>
        </w:r>
        <w:r w:rsidR="003E66E5">
          <w:rPr>
            <w:noProof/>
            <w:webHidden/>
          </w:rPr>
          <w:instrText xml:space="preserve"> PAGEREF _Toc451342333 \h </w:instrText>
        </w:r>
        <w:r w:rsidR="003E66E5">
          <w:rPr>
            <w:noProof/>
            <w:webHidden/>
          </w:rPr>
        </w:r>
        <w:r w:rsidR="003E66E5">
          <w:rPr>
            <w:noProof/>
            <w:webHidden/>
          </w:rPr>
          <w:fldChar w:fldCharType="separate"/>
        </w:r>
        <w:r w:rsidR="00A92C41">
          <w:rPr>
            <w:noProof/>
            <w:webHidden/>
          </w:rPr>
          <w:t>25</w:t>
        </w:r>
        <w:r w:rsidR="003E66E5">
          <w:rPr>
            <w:noProof/>
            <w:webHidden/>
          </w:rPr>
          <w:fldChar w:fldCharType="end"/>
        </w:r>
      </w:hyperlink>
    </w:p>
    <w:p w14:paraId="7B3EF87F" w14:textId="5B0E0AED" w:rsidR="003E66E5" w:rsidRDefault="0096148D">
      <w:pPr>
        <w:pStyle w:val="TableofFigures"/>
        <w:tabs>
          <w:tab w:val="right" w:leader="dot" w:pos="5833"/>
        </w:tabs>
        <w:rPr>
          <w:rFonts w:asciiTheme="minorHAnsi" w:eastAsiaTheme="minorEastAsia" w:hAnsiTheme="minorHAnsi" w:cstheme="minorBidi"/>
          <w:noProof/>
          <w:lang w:val="id-ID" w:eastAsia="id-ID"/>
        </w:rPr>
      </w:pPr>
      <w:hyperlink w:anchor="_Toc451342334" w:history="1">
        <w:r w:rsidR="003E66E5" w:rsidRPr="003A466D">
          <w:rPr>
            <w:rStyle w:val="Hyperlink"/>
            <w:noProof/>
          </w:rPr>
          <w:t xml:space="preserve">Tabel 3.6 Perancangan tabel </w:t>
        </w:r>
        <w:r w:rsidR="003E66E5" w:rsidRPr="003A466D">
          <w:rPr>
            <w:rStyle w:val="Hyperlink"/>
            <w:i/>
            <w:noProof/>
          </w:rPr>
          <w:t>sensor_rules</w:t>
        </w:r>
        <w:r w:rsidR="003E66E5">
          <w:rPr>
            <w:noProof/>
            <w:webHidden/>
          </w:rPr>
          <w:tab/>
        </w:r>
        <w:r w:rsidR="003E66E5">
          <w:rPr>
            <w:noProof/>
            <w:webHidden/>
          </w:rPr>
          <w:fldChar w:fldCharType="begin"/>
        </w:r>
        <w:r w:rsidR="003E66E5">
          <w:rPr>
            <w:noProof/>
            <w:webHidden/>
          </w:rPr>
          <w:instrText xml:space="preserve"> PAGEREF _Toc451342334 \h </w:instrText>
        </w:r>
        <w:r w:rsidR="003E66E5">
          <w:rPr>
            <w:noProof/>
            <w:webHidden/>
          </w:rPr>
        </w:r>
        <w:r w:rsidR="003E66E5">
          <w:rPr>
            <w:noProof/>
            <w:webHidden/>
          </w:rPr>
          <w:fldChar w:fldCharType="separate"/>
        </w:r>
        <w:r w:rsidR="00A92C41">
          <w:rPr>
            <w:noProof/>
            <w:webHidden/>
          </w:rPr>
          <w:t>25</w:t>
        </w:r>
        <w:r w:rsidR="003E66E5">
          <w:rPr>
            <w:noProof/>
            <w:webHidden/>
          </w:rPr>
          <w:fldChar w:fldCharType="end"/>
        </w:r>
      </w:hyperlink>
    </w:p>
    <w:p w14:paraId="39D01DA4" w14:textId="7D3A31DD" w:rsidR="003E66E5" w:rsidRDefault="0096148D">
      <w:pPr>
        <w:pStyle w:val="TableofFigures"/>
        <w:tabs>
          <w:tab w:val="right" w:leader="dot" w:pos="5833"/>
        </w:tabs>
        <w:rPr>
          <w:rFonts w:asciiTheme="minorHAnsi" w:eastAsiaTheme="minorEastAsia" w:hAnsiTheme="minorHAnsi" w:cstheme="minorBidi"/>
          <w:noProof/>
          <w:lang w:val="id-ID" w:eastAsia="id-ID"/>
        </w:rPr>
      </w:pPr>
      <w:hyperlink w:anchor="_Toc451342335" w:history="1">
        <w:r w:rsidR="003E66E5" w:rsidRPr="003A466D">
          <w:rPr>
            <w:rStyle w:val="Hyperlink"/>
            <w:noProof/>
          </w:rPr>
          <w:t>Tabel 5.1 Prosedur uji coba pendaftaran sensor baru</w:t>
        </w:r>
        <w:r w:rsidR="003E66E5">
          <w:rPr>
            <w:noProof/>
            <w:webHidden/>
          </w:rPr>
          <w:tab/>
        </w:r>
        <w:r w:rsidR="003E66E5">
          <w:rPr>
            <w:noProof/>
            <w:webHidden/>
          </w:rPr>
          <w:fldChar w:fldCharType="begin"/>
        </w:r>
        <w:r w:rsidR="003E66E5">
          <w:rPr>
            <w:noProof/>
            <w:webHidden/>
          </w:rPr>
          <w:instrText xml:space="preserve"> PAGEREF _Toc451342335 \h </w:instrText>
        </w:r>
        <w:r w:rsidR="003E66E5">
          <w:rPr>
            <w:noProof/>
            <w:webHidden/>
          </w:rPr>
        </w:r>
        <w:r w:rsidR="003E66E5">
          <w:rPr>
            <w:noProof/>
            <w:webHidden/>
          </w:rPr>
          <w:fldChar w:fldCharType="separate"/>
        </w:r>
        <w:r w:rsidR="00A92C41">
          <w:rPr>
            <w:noProof/>
            <w:webHidden/>
          </w:rPr>
          <w:t>52</w:t>
        </w:r>
        <w:r w:rsidR="003E66E5">
          <w:rPr>
            <w:noProof/>
            <w:webHidden/>
          </w:rPr>
          <w:fldChar w:fldCharType="end"/>
        </w:r>
      </w:hyperlink>
    </w:p>
    <w:p w14:paraId="000E0003" w14:textId="27B9B432" w:rsidR="003E66E5" w:rsidRDefault="0096148D">
      <w:pPr>
        <w:pStyle w:val="TableofFigures"/>
        <w:tabs>
          <w:tab w:val="right" w:leader="dot" w:pos="5833"/>
        </w:tabs>
        <w:rPr>
          <w:rFonts w:asciiTheme="minorHAnsi" w:eastAsiaTheme="minorEastAsia" w:hAnsiTheme="minorHAnsi" w:cstheme="minorBidi"/>
          <w:noProof/>
          <w:lang w:val="id-ID" w:eastAsia="id-ID"/>
        </w:rPr>
      </w:pPr>
      <w:hyperlink w:anchor="_Toc451342336" w:history="1">
        <w:r w:rsidR="003E66E5" w:rsidRPr="003A466D">
          <w:rPr>
            <w:rStyle w:val="Hyperlink"/>
            <w:noProof/>
          </w:rPr>
          <w:t>Tabel 5.2 Prosedur uji coba penerimaan data</w:t>
        </w:r>
        <w:r w:rsidR="003E66E5">
          <w:rPr>
            <w:noProof/>
            <w:webHidden/>
          </w:rPr>
          <w:tab/>
        </w:r>
        <w:r w:rsidR="003E66E5">
          <w:rPr>
            <w:noProof/>
            <w:webHidden/>
          </w:rPr>
          <w:fldChar w:fldCharType="begin"/>
        </w:r>
        <w:r w:rsidR="003E66E5">
          <w:rPr>
            <w:noProof/>
            <w:webHidden/>
          </w:rPr>
          <w:instrText xml:space="preserve"> PAGEREF _Toc451342336 \h </w:instrText>
        </w:r>
        <w:r w:rsidR="003E66E5">
          <w:rPr>
            <w:noProof/>
            <w:webHidden/>
          </w:rPr>
        </w:r>
        <w:r w:rsidR="003E66E5">
          <w:rPr>
            <w:noProof/>
            <w:webHidden/>
          </w:rPr>
          <w:fldChar w:fldCharType="separate"/>
        </w:r>
        <w:r w:rsidR="00A92C41">
          <w:rPr>
            <w:noProof/>
            <w:webHidden/>
          </w:rPr>
          <w:t>53</w:t>
        </w:r>
        <w:r w:rsidR="003E66E5">
          <w:rPr>
            <w:noProof/>
            <w:webHidden/>
          </w:rPr>
          <w:fldChar w:fldCharType="end"/>
        </w:r>
      </w:hyperlink>
    </w:p>
    <w:p w14:paraId="342327FE" w14:textId="0A95822C" w:rsidR="003E66E5" w:rsidRDefault="0096148D">
      <w:pPr>
        <w:pStyle w:val="TableofFigures"/>
        <w:tabs>
          <w:tab w:val="right" w:leader="dot" w:pos="5833"/>
        </w:tabs>
        <w:rPr>
          <w:rFonts w:asciiTheme="minorHAnsi" w:eastAsiaTheme="minorEastAsia" w:hAnsiTheme="minorHAnsi" w:cstheme="minorBidi"/>
          <w:noProof/>
          <w:lang w:val="id-ID" w:eastAsia="id-ID"/>
        </w:rPr>
      </w:pPr>
      <w:hyperlink w:anchor="_Toc451342337" w:history="1">
        <w:r w:rsidR="003E66E5" w:rsidRPr="003A466D">
          <w:rPr>
            <w:rStyle w:val="Hyperlink"/>
            <w:noProof/>
          </w:rPr>
          <w:t xml:space="preserve">Tabel 5.3 Prosedur uji coba </w:t>
        </w:r>
        <w:r w:rsidR="003E66E5" w:rsidRPr="003A466D">
          <w:rPr>
            <w:rStyle w:val="Hyperlink"/>
            <w:i/>
            <w:noProof/>
          </w:rPr>
          <w:t xml:space="preserve">data fetching </w:t>
        </w:r>
        <w:r w:rsidR="003E66E5" w:rsidRPr="003A466D">
          <w:rPr>
            <w:rStyle w:val="Hyperlink"/>
            <w:noProof/>
          </w:rPr>
          <w:t xml:space="preserve">dengan fungsi </w:t>
        </w:r>
        <w:r w:rsidR="003E66E5" w:rsidRPr="003A466D">
          <w:rPr>
            <w:rStyle w:val="Hyperlink"/>
            <w:i/>
            <w:noProof/>
          </w:rPr>
          <w:t>getAllSensorData</w:t>
        </w:r>
        <w:r w:rsidR="003E66E5">
          <w:rPr>
            <w:noProof/>
            <w:webHidden/>
          </w:rPr>
          <w:tab/>
        </w:r>
        <w:r w:rsidR="003E66E5">
          <w:rPr>
            <w:noProof/>
            <w:webHidden/>
          </w:rPr>
          <w:fldChar w:fldCharType="begin"/>
        </w:r>
        <w:r w:rsidR="003E66E5">
          <w:rPr>
            <w:noProof/>
            <w:webHidden/>
          </w:rPr>
          <w:instrText xml:space="preserve"> PAGEREF _Toc451342337 \h </w:instrText>
        </w:r>
        <w:r w:rsidR="003E66E5">
          <w:rPr>
            <w:noProof/>
            <w:webHidden/>
          </w:rPr>
        </w:r>
        <w:r w:rsidR="003E66E5">
          <w:rPr>
            <w:noProof/>
            <w:webHidden/>
          </w:rPr>
          <w:fldChar w:fldCharType="separate"/>
        </w:r>
        <w:r w:rsidR="00A92C41">
          <w:rPr>
            <w:noProof/>
            <w:webHidden/>
          </w:rPr>
          <w:t>55</w:t>
        </w:r>
        <w:r w:rsidR="003E66E5">
          <w:rPr>
            <w:noProof/>
            <w:webHidden/>
          </w:rPr>
          <w:fldChar w:fldCharType="end"/>
        </w:r>
      </w:hyperlink>
    </w:p>
    <w:p w14:paraId="43C1F7E4" w14:textId="7CB9B05F" w:rsidR="003E66E5" w:rsidRDefault="0096148D">
      <w:pPr>
        <w:pStyle w:val="TableofFigures"/>
        <w:tabs>
          <w:tab w:val="right" w:leader="dot" w:pos="5833"/>
        </w:tabs>
        <w:rPr>
          <w:rFonts w:asciiTheme="minorHAnsi" w:eastAsiaTheme="minorEastAsia" w:hAnsiTheme="minorHAnsi" w:cstheme="minorBidi"/>
          <w:noProof/>
          <w:lang w:val="id-ID" w:eastAsia="id-ID"/>
        </w:rPr>
      </w:pPr>
      <w:hyperlink w:anchor="_Toc451342338" w:history="1">
        <w:r w:rsidR="003E66E5" w:rsidRPr="003A466D">
          <w:rPr>
            <w:rStyle w:val="Hyperlink"/>
            <w:noProof/>
          </w:rPr>
          <w:t xml:space="preserve">Tabel 5.4 Prosedur uji coba </w:t>
        </w:r>
        <w:r w:rsidR="003E66E5" w:rsidRPr="003A466D">
          <w:rPr>
            <w:rStyle w:val="Hyperlink"/>
            <w:i/>
            <w:noProof/>
          </w:rPr>
          <w:t xml:space="preserve">data fetching </w:t>
        </w:r>
        <w:r w:rsidR="003E66E5" w:rsidRPr="003A466D">
          <w:rPr>
            <w:rStyle w:val="Hyperlink"/>
            <w:noProof/>
          </w:rPr>
          <w:t xml:space="preserve">dengan fungsi </w:t>
        </w:r>
        <w:r w:rsidR="003E66E5" w:rsidRPr="003A466D">
          <w:rPr>
            <w:rStyle w:val="Hyperlink"/>
            <w:i/>
            <w:noProof/>
          </w:rPr>
          <w:t>getRealTimeSensorData</w:t>
        </w:r>
        <w:r w:rsidR="003E66E5">
          <w:rPr>
            <w:noProof/>
            <w:webHidden/>
          </w:rPr>
          <w:tab/>
        </w:r>
        <w:r w:rsidR="003E66E5">
          <w:rPr>
            <w:noProof/>
            <w:webHidden/>
          </w:rPr>
          <w:fldChar w:fldCharType="begin"/>
        </w:r>
        <w:r w:rsidR="003E66E5">
          <w:rPr>
            <w:noProof/>
            <w:webHidden/>
          </w:rPr>
          <w:instrText xml:space="preserve"> PAGEREF _Toc451342338 \h </w:instrText>
        </w:r>
        <w:r w:rsidR="003E66E5">
          <w:rPr>
            <w:noProof/>
            <w:webHidden/>
          </w:rPr>
        </w:r>
        <w:r w:rsidR="003E66E5">
          <w:rPr>
            <w:noProof/>
            <w:webHidden/>
          </w:rPr>
          <w:fldChar w:fldCharType="separate"/>
        </w:r>
        <w:r w:rsidR="00A92C41">
          <w:rPr>
            <w:noProof/>
            <w:webHidden/>
          </w:rPr>
          <w:t>58</w:t>
        </w:r>
        <w:r w:rsidR="003E66E5">
          <w:rPr>
            <w:noProof/>
            <w:webHidden/>
          </w:rPr>
          <w:fldChar w:fldCharType="end"/>
        </w:r>
      </w:hyperlink>
    </w:p>
    <w:p w14:paraId="034FCB49" w14:textId="53CFD8E1" w:rsidR="003E66E5" w:rsidRDefault="0096148D">
      <w:pPr>
        <w:pStyle w:val="TableofFigures"/>
        <w:tabs>
          <w:tab w:val="right" w:leader="dot" w:pos="5833"/>
        </w:tabs>
        <w:rPr>
          <w:rFonts w:asciiTheme="minorHAnsi" w:eastAsiaTheme="minorEastAsia" w:hAnsiTheme="minorHAnsi" w:cstheme="minorBidi"/>
          <w:noProof/>
          <w:lang w:val="id-ID" w:eastAsia="id-ID"/>
        </w:rPr>
      </w:pPr>
      <w:hyperlink w:anchor="_Toc451342339" w:history="1">
        <w:r w:rsidR="003E66E5" w:rsidRPr="003A466D">
          <w:rPr>
            <w:rStyle w:val="Hyperlink"/>
            <w:noProof/>
          </w:rPr>
          <w:t>Tabel 5.5 Prosedur uji coba pengolahan data.</w:t>
        </w:r>
        <w:r w:rsidR="003E66E5">
          <w:rPr>
            <w:noProof/>
            <w:webHidden/>
          </w:rPr>
          <w:tab/>
        </w:r>
        <w:r w:rsidR="003E66E5">
          <w:rPr>
            <w:noProof/>
            <w:webHidden/>
          </w:rPr>
          <w:fldChar w:fldCharType="begin"/>
        </w:r>
        <w:r w:rsidR="003E66E5">
          <w:rPr>
            <w:noProof/>
            <w:webHidden/>
          </w:rPr>
          <w:instrText xml:space="preserve"> PAGEREF _Toc451342339 \h </w:instrText>
        </w:r>
        <w:r w:rsidR="003E66E5">
          <w:rPr>
            <w:noProof/>
            <w:webHidden/>
          </w:rPr>
        </w:r>
        <w:r w:rsidR="003E66E5">
          <w:rPr>
            <w:noProof/>
            <w:webHidden/>
          </w:rPr>
          <w:fldChar w:fldCharType="separate"/>
        </w:r>
        <w:r w:rsidR="00A92C41">
          <w:rPr>
            <w:noProof/>
            <w:webHidden/>
          </w:rPr>
          <w:t>61</w:t>
        </w:r>
        <w:r w:rsidR="003E66E5">
          <w:rPr>
            <w:noProof/>
            <w:webHidden/>
          </w:rPr>
          <w:fldChar w:fldCharType="end"/>
        </w:r>
      </w:hyperlink>
    </w:p>
    <w:p w14:paraId="273660C0" w14:textId="4E39390E" w:rsidR="003E66E5" w:rsidRDefault="0096148D">
      <w:pPr>
        <w:pStyle w:val="TableofFigures"/>
        <w:tabs>
          <w:tab w:val="right" w:leader="dot" w:pos="5833"/>
        </w:tabs>
        <w:rPr>
          <w:rFonts w:asciiTheme="minorHAnsi" w:eastAsiaTheme="minorEastAsia" w:hAnsiTheme="minorHAnsi" w:cstheme="minorBidi"/>
          <w:noProof/>
          <w:lang w:val="id-ID" w:eastAsia="id-ID"/>
        </w:rPr>
      </w:pPr>
      <w:hyperlink w:anchor="_Toc451342340" w:history="1">
        <w:r w:rsidR="003E66E5" w:rsidRPr="003A466D">
          <w:rPr>
            <w:rStyle w:val="Hyperlink"/>
            <w:noProof/>
          </w:rPr>
          <w:t xml:space="preserve">Tabel 5.6 Prosedur uji coba </w:t>
        </w:r>
        <w:r w:rsidR="003E66E5" w:rsidRPr="003A466D">
          <w:rPr>
            <w:rStyle w:val="Hyperlink"/>
            <w:i/>
            <w:noProof/>
          </w:rPr>
          <w:t xml:space="preserve">rules </w:t>
        </w:r>
        <w:r w:rsidR="003E66E5" w:rsidRPr="003A466D">
          <w:rPr>
            <w:rStyle w:val="Hyperlink"/>
            <w:noProof/>
          </w:rPr>
          <w:t>pada sensor</w:t>
        </w:r>
        <w:r w:rsidR="003E66E5">
          <w:rPr>
            <w:noProof/>
            <w:webHidden/>
          </w:rPr>
          <w:tab/>
        </w:r>
        <w:r w:rsidR="003E66E5">
          <w:rPr>
            <w:noProof/>
            <w:webHidden/>
          </w:rPr>
          <w:fldChar w:fldCharType="begin"/>
        </w:r>
        <w:r w:rsidR="003E66E5">
          <w:rPr>
            <w:noProof/>
            <w:webHidden/>
          </w:rPr>
          <w:instrText xml:space="preserve"> PAGEREF _Toc451342340 \h </w:instrText>
        </w:r>
        <w:r w:rsidR="003E66E5">
          <w:rPr>
            <w:noProof/>
            <w:webHidden/>
          </w:rPr>
        </w:r>
        <w:r w:rsidR="003E66E5">
          <w:rPr>
            <w:noProof/>
            <w:webHidden/>
          </w:rPr>
          <w:fldChar w:fldCharType="separate"/>
        </w:r>
        <w:r w:rsidR="00A92C41">
          <w:rPr>
            <w:noProof/>
            <w:webHidden/>
          </w:rPr>
          <w:t>66</w:t>
        </w:r>
        <w:r w:rsidR="003E66E5">
          <w:rPr>
            <w:noProof/>
            <w:webHidden/>
          </w:rPr>
          <w:fldChar w:fldCharType="end"/>
        </w:r>
      </w:hyperlink>
    </w:p>
    <w:p w14:paraId="6C2A6630" w14:textId="5BA09D55" w:rsidR="003E66E5" w:rsidRDefault="0096148D">
      <w:pPr>
        <w:pStyle w:val="TableofFigures"/>
        <w:tabs>
          <w:tab w:val="right" w:leader="dot" w:pos="5833"/>
        </w:tabs>
        <w:rPr>
          <w:rFonts w:asciiTheme="minorHAnsi" w:eastAsiaTheme="minorEastAsia" w:hAnsiTheme="minorHAnsi" w:cstheme="minorBidi"/>
          <w:noProof/>
          <w:lang w:val="id-ID" w:eastAsia="id-ID"/>
        </w:rPr>
      </w:pPr>
      <w:hyperlink w:anchor="_Toc451342341" w:history="1">
        <w:r w:rsidR="003E66E5" w:rsidRPr="003A466D">
          <w:rPr>
            <w:rStyle w:val="Hyperlink"/>
            <w:noProof/>
          </w:rPr>
          <w:t>Tabel 5.7 Prosedur uji coba kolaborasi sensor</w:t>
        </w:r>
        <w:r w:rsidR="003E66E5">
          <w:rPr>
            <w:noProof/>
            <w:webHidden/>
          </w:rPr>
          <w:tab/>
        </w:r>
        <w:r w:rsidR="003E66E5">
          <w:rPr>
            <w:noProof/>
            <w:webHidden/>
          </w:rPr>
          <w:fldChar w:fldCharType="begin"/>
        </w:r>
        <w:r w:rsidR="003E66E5">
          <w:rPr>
            <w:noProof/>
            <w:webHidden/>
          </w:rPr>
          <w:instrText xml:space="preserve"> PAGEREF _Toc451342341 \h </w:instrText>
        </w:r>
        <w:r w:rsidR="003E66E5">
          <w:rPr>
            <w:noProof/>
            <w:webHidden/>
          </w:rPr>
        </w:r>
        <w:r w:rsidR="003E66E5">
          <w:rPr>
            <w:noProof/>
            <w:webHidden/>
          </w:rPr>
          <w:fldChar w:fldCharType="separate"/>
        </w:r>
        <w:r w:rsidR="00A92C41">
          <w:rPr>
            <w:noProof/>
            <w:webHidden/>
          </w:rPr>
          <w:t>69</w:t>
        </w:r>
        <w:r w:rsidR="003E66E5">
          <w:rPr>
            <w:noProof/>
            <w:webHidden/>
          </w:rPr>
          <w:fldChar w:fldCharType="end"/>
        </w:r>
      </w:hyperlink>
    </w:p>
    <w:p w14:paraId="319F385F" w14:textId="6AEC82C9" w:rsidR="003E66E5" w:rsidRDefault="0096148D">
      <w:pPr>
        <w:pStyle w:val="TableofFigures"/>
        <w:tabs>
          <w:tab w:val="right" w:leader="dot" w:pos="5833"/>
        </w:tabs>
        <w:rPr>
          <w:rFonts w:asciiTheme="minorHAnsi" w:eastAsiaTheme="minorEastAsia" w:hAnsiTheme="minorHAnsi" w:cstheme="minorBidi"/>
          <w:noProof/>
          <w:lang w:val="id-ID" w:eastAsia="id-ID"/>
        </w:rPr>
      </w:pPr>
      <w:hyperlink w:anchor="_Toc451342342" w:history="1">
        <w:r w:rsidR="003E66E5" w:rsidRPr="003A466D">
          <w:rPr>
            <w:rStyle w:val="Hyperlink"/>
            <w:noProof/>
          </w:rPr>
          <w:t xml:space="preserve">Tabel 5.8 Prosedur uji coba fungsi </w:t>
        </w:r>
        <w:r w:rsidR="003E66E5" w:rsidRPr="003A466D">
          <w:rPr>
            <w:rStyle w:val="Hyperlink"/>
            <w:i/>
            <w:noProof/>
          </w:rPr>
          <w:t>viewSensor</w:t>
        </w:r>
        <w:r w:rsidR="003E66E5">
          <w:rPr>
            <w:noProof/>
            <w:webHidden/>
          </w:rPr>
          <w:tab/>
        </w:r>
        <w:r w:rsidR="003E66E5">
          <w:rPr>
            <w:noProof/>
            <w:webHidden/>
          </w:rPr>
          <w:fldChar w:fldCharType="begin"/>
        </w:r>
        <w:r w:rsidR="003E66E5">
          <w:rPr>
            <w:noProof/>
            <w:webHidden/>
          </w:rPr>
          <w:instrText xml:space="preserve"> PAGEREF _Toc451342342 \h </w:instrText>
        </w:r>
        <w:r w:rsidR="003E66E5">
          <w:rPr>
            <w:noProof/>
            <w:webHidden/>
          </w:rPr>
        </w:r>
        <w:r w:rsidR="003E66E5">
          <w:rPr>
            <w:noProof/>
            <w:webHidden/>
          </w:rPr>
          <w:fldChar w:fldCharType="separate"/>
        </w:r>
        <w:r w:rsidR="00A92C41">
          <w:rPr>
            <w:noProof/>
            <w:webHidden/>
          </w:rPr>
          <w:t>72</w:t>
        </w:r>
        <w:r w:rsidR="003E66E5">
          <w:rPr>
            <w:noProof/>
            <w:webHidden/>
          </w:rPr>
          <w:fldChar w:fldCharType="end"/>
        </w:r>
      </w:hyperlink>
    </w:p>
    <w:p w14:paraId="444274F2" w14:textId="6B0913DA" w:rsidR="003E66E5" w:rsidRDefault="0096148D">
      <w:pPr>
        <w:pStyle w:val="TableofFigures"/>
        <w:tabs>
          <w:tab w:val="right" w:leader="dot" w:pos="5833"/>
        </w:tabs>
        <w:rPr>
          <w:rFonts w:asciiTheme="minorHAnsi" w:eastAsiaTheme="minorEastAsia" w:hAnsiTheme="minorHAnsi" w:cstheme="minorBidi"/>
          <w:noProof/>
          <w:lang w:val="id-ID" w:eastAsia="id-ID"/>
        </w:rPr>
      </w:pPr>
      <w:hyperlink w:anchor="_Toc451342343" w:history="1">
        <w:r w:rsidR="003E66E5" w:rsidRPr="003A466D">
          <w:rPr>
            <w:rStyle w:val="Hyperlink"/>
            <w:noProof/>
          </w:rPr>
          <w:t xml:space="preserve">Tabel 5.9 Prosedur uji coba fungsi </w:t>
        </w:r>
        <w:r w:rsidR="003E66E5" w:rsidRPr="003A466D">
          <w:rPr>
            <w:rStyle w:val="Hyperlink"/>
            <w:i/>
            <w:noProof/>
          </w:rPr>
          <w:t>analyzeSensor</w:t>
        </w:r>
        <w:r w:rsidR="003E66E5">
          <w:rPr>
            <w:noProof/>
            <w:webHidden/>
          </w:rPr>
          <w:tab/>
        </w:r>
        <w:r w:rsidR="003E66E5">
          <w:rPr>
            <w:noProof/>
            <w:webHidden/>
          </w:rPr>
          <w:fldChar w:fldCharType="begin"/>
        </w:r>
        <w:r w:rsidR="003E66E5">
          <w:rPr>
            <w:noProof/>
            <w:webHidden/>
          </w:rPr>
          <w:instrText xml:space="preserve"> PAGEREF _Toc451342343 \h </w:instrText>
        </w:r>
        <w:r w:rsidR="003E66E5">
          <w:rPr>
            <w:noProof/>
            <w:webHidden/>
          </w:rPr>
        </w:r>
        <w:r w:rsidR="003E66E5">
          <w:rPr>
            <w:noProof/>
            <w:webHidden/>
          </w:rPr>
          <w:fldChar w:fldCharType="separate"/>
        </w:r>
        <w:r w:rsidR="00A92C41">
          <w:rPr>
            <w:noProof/>
            <w:webHidden/>
          </w:rPr>
          <w:t>73</w:t>
        </w:r>
        <w:r w:rsidR="003E66E5">
          <w:rPr>
            <w:noProof/>
            <w:webHidden/>
          </w:rPr>
          <w:fldChar w:fldCharType="end"/>
        </w:r>
      </w:hyperlink>
    </w:p>
    <w:p w14:paraId="448D38FD" w14:textId="2AC395AB" w:rsidR="003E66E5" w:rsidRDefault="0096148D">
      <w:pPr>
        <w:pStyle w:val="TableofFigures"/>
        <w:tabs>
          <w:tab w:val="right" w:leader="dot" w:pos="5833"/>
        </w:tabs>
        <w:rPr>
          <w:rFonts w:asciiTheme="minorHAnsi" w:eastAsiaTheme="minorEastAsia" w:hAnsiTheme="minorHAnsi" w:cstheme="minorBidi"/>
          <w:noProof/>
          <w:lang w:val="id-ID" w:eastAsia="id-ID"/>
        </w:rPr>
      </w:pPr>
      <w:hyperlink w:anchor="_Toc451342344" w:history="1">
        <w:r w:rsidR="003E66E5" w:rsidRPr="003A466D">
          <w:rPr>
            <w:rStyle w:val="Hyperlink"/>
            <w:noProof/>
          </w:rPr>
          <w:t>Tabel 5.10 Data percobaan penerimaan data.</w:t>
        </w:r>
        <w:r w:rsidR="003E66E5">
          <w:rPr>
            <w:noProof/>
            <w:webHidden/>
          </w:rPr>
          <w:tab/>
        </w:r>
        <w:r w:rsidR="003E66E5">
          <w:rPr>
            <w:noProof/>
            <w:webHidden/>
          </w:rPr>
          <w:fldChar w:fldCharType="begin"/>
        </w:r>
        <w:r w:rsidR="003E66E5">
          <w:rPr>
            <w:noProof/>
            <w:webHidden/>
          </w:rPr>
          <w:instrText xml:space="preserve"> PAGEREF _Toc451342344 \h </w:instrText>
        </w:r>
        <w:r w:rsidR="003E66E5">
          <w:rPr>
            <w:noProof/>
            <w:webHidden/>
          </w:rPr>
        </w:r>
        <w:r w:rsidR="003E66E5">
          <w:rPr>
            <w:noProof/>
            <w:webHidden/>
          </w:rPr>
          <w:fldChar w:fldCharType="separate"/>
        </w:r>
        <w:r w:rsidR="00A92C41">
          <w:rPr>
            <w:noProof/>
            <w:webHidden/>
          </w:rPr>
          <w:t>75</w:t>
        </w:r>
        <w:r w:rsidR="003E66E5">
          <w:rPr>
            <w:noProof/>
            <w:webHidden/>
          </w:rPr>
          <w:fldChar w:fldCharType="end"/>
        </w:r>
      </w:hyperlink>
    </w:p>
    <w:p w14:paraId="78D009EA" w14:textId="520BBD07" w:rsidR="003E66E5" w:rsidRDefault="0096148D">
      <w:pPr>
        <w:pStyle w:val="TableofFigures"/>
        <w:tabs>
          <w:tab w:val="right" w:leader="dot" w:pos="5833"/>
        </w:tabs>
        <w:rPr>
          <w:rFonts w:asciiTheme="minorHAnsi" w:eastAsiaTheme="minorEastAsia" w:hAnsiTheme="minorHAnsi" w:cstheme="minorBidi"/>
          <w:noProof/>
          <w:lang w:val="id-ID" w:eastAsia="id-ID"/>
        </w:rPr>
      </w:pPr>
      <w:hyperlink w:anchor="_Toc451342345" w:history="1">
        <w:r w:rsidR="003E66E5" w:rsidRPr="003A466D">
          <w:rPr>
            <w:rStyle w:val="Hyperlink"/>
            <w:noProof/>
          </w:rPr>
          <w:t>Tabel 5.11 Data percobaan penerimaan dan pengolahan data</w:t>
        </w:r>
        <w:r w:rsidR="003E66E5">
          <w:rPr>
            <w:noProof/>
            <w:webHidden/>
          </w:rPr>
          <w:tab/>
        </w:r>
        <w:r w:rsidR="003E66E5">
          <w:rPr>
            <w:noProof/>
            <w:webHidden/>
          </w:rPr>
          <w:fldChar w:fldCharType="begin"/>
        </w:r>
        <w:r w:rsidR="003E66E5">
          <w:rPr>
            <w:noProof/>
            <w:webHidden/>
          </w:rPr>
          <w:instrText xml:space="preserve"> PAGEREF _Toc451342345 \h </w:instrText>
        </w:r>
        <w:r w:rsidR="003E66E5">
          <w:rPr>
            <w:noProof/>
            <w:webHidden/>
          </w:rPr>
        </w:r>
        <w:r w:rsidR="003E66E5">
          <w:rPr>
            <w:noProof/>
            <w:webHidden/>
          </w:rPr>
          <w:fldChar w:fldCharType="separate"/>
        </w:r>
        <w:r w:rsidR="00A92C41">
          <w:rPr>
            <w:noProof/>
            <w:webHidden/>
          </w:rPr>
          <w:t>75</w:t>
        </w:r>
        <w:r w:rsidR="003E66E5">
          <w:rPr>
            <w:noProof/>
            <w:webHidden/>
          </w:rPr>
          <w:fldChar w:fldCharType="end"/>
        </w:r>
      </w:hyperlink>
    </w:p>
    <w:p w14:paraId="60194533" w14:textId="1BD528B1" w:rsidR="003E66E5" w:rsidRDefault="0096148D">
      <w:pPr>
        <w:pStyle w:val="TableofFigures"/>
        <w:tabs>
          <w:tab w:val="right" w:leader="dot" w:pos="5833"/>
        </w:tabs>
        <w:rPr>
          <w:rFonts w:asciiTheme="minorHAnsi" w:eastAsiaTheme="minorEastAsia" w:hAnsiTheme="minorHAnsi" w:cstheme="minorBidi"/>
          <w:noProof/>
          <w:lang w:val="id-ID" w:eastAsia="id-ID"/>
        </w:rPr>
      </w:pPr>
      <w:hyperlink w:anchor="_Toc451342346" w:history="1">
        <w:r w:rsidR="003E66E5" w:rsidRPr="003A466D">
          <w:rPr>
            <w:rStyle w:val="Hyperlink"/>
            <w:noProof/>
          </w:rPr>
          <w:t>Tabel 5.12 Data percobaan pengiriman dan pengolahan data dengan 10 sensor aktif</w:t>
        </w:r>
        <w:r w:rsidR="003E66E5">
          <w:rPr>
            <w:noProof/>
            <w:webHidden/>
          </w:rPr>
          <w:tab/>
        </w:r>
        <w:r w:rsidR="003E66E5">
          <w:rPr>
            <w:noProof/>
            <w:webHidden/>
          </w:rPr>
          <w:fldChar w:fldCharType="begin"/>
        </w:r>
        <w:r w:rsidR="003E66E5">
          <w:rPr>
            <w:noProof/>
            <w:webHidden/>
          </w:rPr>
          <w:instrText xml:space="preserve"> PAGEREF _Toc451342346 \h </w:instrText>
        </w:r>
        <w:r w:rsidR="003E66E5">
          <w:rPr>
            <w:noProof/>
            <w:webHidden/>
          </w:rPr>
        </w:r>
        <w:r w:rsidR="003E66E5">
          <w:rPr>
            <w:noProof/>
            <w:webHidden/>
          </w:rPr>
          <w:fldChar w:fldCharType="separate"/>
        </w:r>
        <w:r w:rsidR="00A92C41">
          <w:rPr>
            <w:noProof/>
            <w:webHidden/>
          </w:rPr>
          <w:t>76</w:t>
        </w:r>
        <w:r w:rsidR="003E66E5">
          <w:rPr>
            <w:noProof/>
            <w:webHidden/>
          </w:rPr>
          <w:fldChar w:fldCharType="end"/>
        </w:r>
      </w:hyperlink>
    </w:p>
    <w:p w14:paraId="6CDE848C" w14:textId="4FAE8F50" w:rsidR="003A6079" w:rsidRPr="003A6079" w:rsidRDefault="003E66E5" w:rsidP="003E66E5">
      <w:pPr>
        <w:rPr>
          <w:noProof/>
        </w:rPr>
        <w:sectPr w:rsidR="003A6079" w:rsidRPr="003A6079" w:rsidSect="00F569A7">
          <w:pgSz w:w="8392" w:h="11907" w:code="11"/>
          <w:pgMar w:top="1411" w:right="1138" w:bottom="1411" w:left="1411" w:header="720" w:footer="720" w:gutter="0"/>
          <w:pgNumType w:fmt="lowerRoman"/>
          <w:cols w:space="720"/>
          <w:titlePg/>
          <w:docGrid w:linePitch="360"/>
        </w:sectPr>
      </w:pPr>
      <w:r>
        <w:rPr>
          <w:noProof/>
        </w:rPr>
        <w:fldChar w:fldCharType="end"/>
      </w:r>
    </w:p>
    <w:p w14:paraId="2F8FEF36" w14:textId="7B66E2E6" w:rsidR="00635190" w:rsidRDefault="00614434" w:rsidP="003A6079">
      <w:pPr>
        <w:spacing w:after="200" w:line="276" w:lineRule="auto"/>
        <w:jc w:val="center"/>
        <w:rPr>
          <w:b/>
          <w:i/>
          <w:sz w:val="24"/>
          <w:szCs w:val="24"/>
        </w:rPr>
        <w:sectPr w:rsidR="00635190" w:rsidSect="00812D4F">
          <w:pgSz w:w="8392" w:h="11907" w:code="11"/>
          <w:pgMar w:top="1411" w:right="1138" w:bottom="1411" w:left="1411" w:header="720" w:footer="720" w:gutter="0"/>
          <w:pgNumType w:fmt="lowerRoman"/>
          <w:cols w:space="720"/>
          <w:titlePg/>
          <w:docGrid w:linePitch="360"/>
        </w:sectPr>
      </w:pPr>
      <w:r>
        <w:rPr>
          <w:b/>
          <w:i/>
          <w:sz w:val="24"/>
          <w:szCs w:val="24"/>
        </w:rPr>
        <w:lastRenderedPageBreak/>
        <w:t>[</w:t>
      </w:r>
      <w:r w:rsidR="008C0FF0">
        <w:rPr>
          <w:b/>
          <w:i/>
          <w:sz w:val="24"/>
          <w:szCs w:val="24"/>
        </w:rPr>
        <w:t>Halaman ini sengaja dikosongkan]</w:t>
      </w:r>
    </w:p>
    <w:p w14:paraId="7AD5C416" w14:textId="5531E728" w:rsidR="000D256C" w:rsidRPr="00326ED3" w:rsidRDefault="00076BC9" w:rsidP="0032424E">
      <w:pPr>
        <w:pStyle w:val="Heading1"/>
        <w:numPr>
          <w:ilvl w:val="0"/>
          <w:numId w:val="0"/>
        </w:numPr>
        <w:rPr>
          <w:noProof/>
          <w:lang w:val="id-ID"/>
        </w:rPr>
      </w:pPr>
      <w:bookmarkStart w:id="57" w:name="_Toc418441047"/>
      <w:bookmarkStart w:id="58" w:name="_Toc422064228"/>
      <w:bookmarkStart w:id="59" w:name="_Toc451337870"/>
      <w:r>
        <w:rPr>
          <w:noProof/>
          <w:lang w:val="id-ID"/>
        </w:rPr>
        <w:lastRenderedPageBreak/>
        <w:t>BAB I</w:t>
      </w:r>
      <w:r w:rsidR="000D256C" w:rsidRPr="00326ED3">
        <w:rPr>
          <w:noProof/>
          <w:lang w:val="id-ID"/>
        </w:rPr>
        <w:br/>
      </w:r>
      <w:bookmarkStart w:id="60" w:name="_Toc263602515"/>
      <w:bookmarkStart w:id="61" w:name="_Toc297322779"/>
      <w:r w:rsidR="00760EB2" w:rsidRPr="00326ED3">
        <w:rPr>
          <w:noProof/>
          <w:lang w:val="id-ID"/>
        </w:rPr>
        <w:t>PENDAHULUAN</w:t>
      </w:r>
      <w:bookmarkEnd w:id="57"/>
      <w:bookmarkEnd w:id="58"/>
      <w:bookmarkEnd w:id="59"/>
      <w:bookmarkEnd w:id="60"/>
      <w:bookmarkEnd w:id="61"/>
    </w:p>
    <w:p w14:paraId="75D07135" w14:textId="77777777" w:rsidR="00DB3FBB" w:rsidRPr="00326ED3" w:rsidRDefault="00DB3FBB" w:rsidP="0032424E">
      <w:pPr>
        <w:pStyle w:val="BodyText"/>
        <w:ind w:firstLine="709"/>
        <w:rPr>
          <w:sz w:val="22"/>
          <w:szCs w:val="22"/>
          <w:lang w:val="id-ID"/>
        </w:rPr>
      </w:pPr>
    </w:p>
    <w:p w14:paraId="5893E9C6" w14:textId="77777777" w:rsidR="000D256C" w:rsidRPr="00326ED3" w:rsidRDefault="000D256C" w:rsidP="0032424E">
      <w:pPr>
        <w:pStyle w:val="Heading2"/>
        <w:rPr>
          <w:noProof/>
          <w:lang w:val="id-ID"/>
        </w:rPr>
      </w:pPr>
      <w:bookmarkStart w:id="62" w:name="_Toc263602516"/>
      <w:bookmarkStart w:id="63" w:name="_Toc297322780"/>
      <w:bookmarkStart w:id="64" w:name="_Toc418441048"/>
      <w:bookmarkStart w:id="65" w:name="_Toc422064229"/>
      <w:bookmarkStart w:id="66" w:name="_Toc451337871"/>
      <w:r w:rsidRPr="00326ED3">
        <w:rPr>
          <w:noProof/>
          <w:lang w:val="id-ID"/>
        </w:rPr>
        <w:t>Latar Belakang</w:t>
      </w:r>
      <w:bookmarkEnd w:id="62"/>
      <w:bookmarkEnd w:id="63"/>
      <w:bookmarkEnd w:id="64"/>
      <w:bookmarkEnd w:id="65"/>
      <w:bookmarkEnd w:id="66"/>
    </w:p>
    <w:p w14:paraId="0B163282" w14:textId="77777777" w:rsidR="004C4DA4" w:rsidRDefault="004C4DA4" w:rsidP="004C4DA4">
      <w:pPr>
        <w:spacing w:before="240"/>
        <w:ind w:left="720" w:firstLine="720"/>
      </w:pPr>
      <w:bookmarkStart w:id="67" w:name="_Toc263602517"/>
      <w:bookmarkStart w:id="68" w:name="_Toc297322781"/>
      <w:r>
        <w:rPr>
          <w:sz w:val="24"/>
          <w:szCs w:val="24"/>
        </w:rPr>
        <w:t xml:space="preserve">Aplikasi dari sensor tersebar telah digunakan dibanyak bidang penting seperti pengawasan lingkungan, pengawasan infrastruktur penting,  pertanian, bahkan di bidang militer. Namun karena keterbatasan </w:t>
      </w:r>
      <w:r>
        <w:rPr>
          <w:i/>
          <w:sz w:val="24"/>
          <w:szCs w:val="24"/>
        </w:rPr>
        <w:t xml:space="preserve">memory, </w:t>
      </w:r>
      <w:r>
        <w:rPr>
          <w:sz w:val="24"/>
          <w:szCs w:val="24"/>
        </w:rPr>
        <w:t>komunikasi, komputasi, dan skalabilitas pada sensor tersebar</w:t>
      </w:r>
      <w:r>
        <w:rPr>
          <w:i/>
          <w:sz w:val="24"/>
          <w:szCs w:val="24"/>
        </w:rPr>
        <w:t xml:space="preserve">, </w:t>
      </w:r>
      <w:r>
        <w:rPr>
          <w:sz w:val="24"/>
          <w:szCs w:val="24"/>
        </w:rPr>
        <w:t>dibutuhkan metode yang efisien untuk mengelola data data dari sensor</w:t>
      </w:r>
      <w:r>
        <w:rPr>
          <w:i/>
          <w:sz w:val="24"/>
          <w:szCs w:val="24"/>
        </w:rPr>
        <w:t xml:space="preserve">. </w:t>
      </w:r>
      <w:r>
        <w:rPr>
          <w:sz w:val="24"/>
          <w:szCs w:val="24"/>
        </w:rPr>
        <w:t xml:space="preserve">Manajemen sensor ini membutuhkan infrastruktur dengan kemampuan komputasi yang besar dan </w:t>
      </w:r>
      <w:r>
        <w:rPr>
          <w:i/>
          <w:sz w:val="24"/>
          <w:szCs w:val="24"/>
        </w:rPr>
        <w:t xml:space="preserve">scalable </w:t>
      </w:r>
      <w:r>
        <w:rPr>
          <w:sz w:val="24"/>
          <w:szCs w:val="24"/>
        </w:rPr>
        <w:t>untuk mengelola, menyimpan, dan melakukan analisa pada data data tersebut. Teknologi komputasi awan</w:t>
      </w:r>
      <w:r>
        <w:rPr>
          <w:i/>
          <w:sz w:val="24"/>
          <w:szCs w:val="24"/>
        </w:rPr>
        <w:t xml:space="preserve"> </w:t>
      </w:r>
      <w:r>
        <w:rPr>
          <w:sz w:val="24"/>
          <w:szCs w:val="24"/>
        </w:rPr>
        <w:t xml:space="preserve">dapat menjadi solusi yang menjanjikan untuk masalah ini.  Komputasi awan dapat menyediakan sumber daya komputasi, penyimpanan, dan layanan perangkat lunak secara fleksibel, dan dengan biaya yang relatif murah. </w:t>
      </w:r>
    </w:p>
    <w:p w14:paraId="6D9C588D" w14:textId="44D8E189" w:rsidR="004C4DA4" w:rsidRDefault="004C4DA4" w:rsidP="004C4DA4">
      <w:pPr>
        <w:spacing w:before="240"/>
        <w:ind w:left="720" w:firstLine="720"/>
      </w:pPr>
      <w:r>
        <w:rPr>
          <w:sz w:val="24"/>
          <w:szCs w:val="24"/>
        </w:rPr>
        <w:t>Komputasi awan (</w:t>
      </w:r>
      <w:r>
        <w:rPr>
          <w:i/>
          <w:sz w:val="24"/>
          <w:szCs w:val="24"/>
        </w:rPr>
        <w:t>cloud computing</w:t>
      </w:r>
      <w:r>
        <w:rPr>
          <w:sz w:val="24"/>
          <w:szCs w:val="24"/>
        </w:rPr>
        <w:t xml:space="preserve">) adalah sebuah sistem yang memungkinkan akses kepada sekumpulan sumber daya komputasi yang dapat diatur sesuai dengan kebutuhan pengguna dan bisa dengan cepat disediakan tanpa banyak pengaturan dan campur tangan penyedia. Sumber daya tersebut bisa berupa jaringan, </w:t>
      </w:r>
      <w:r>
        <w:rPr>
          <w:i/>
          <w:sz w:val="24"/>
          <w:szCs w:val="24"/>
        </w:rPr>
        <w:t>server</w:t>
      </w:r>
      <w:r>
        <w:rPr>
          <w:sz w:val="24"/>
          <w:szCs w:val="24"/>
        </w:rPr>
        <w:t>, penyimpanan (</w:t>
      </w:r>
      <w:r>
        <w:rPr>
          <w:i/>
          <w:sz w:val="24"/>
          <w:szCs w:val="24"/>
        </w:rPr>
        <w:t>storage</w:t>
      </w:r>
      <w:r>
        <w:rPr>
          <w:sz w:val="24"/>
          <w:szCs w:val="24"/>
        </w:rPr>
        <w:t>), aplikasi, dan layanan (</w:t>
      </w:r>
      <w:r>
        <w:rPr>
          <w:i/>
          <w:sz w:val="24"/>
          <w:szCs w:val="24"/>
        </w:rPr>
        <w:t>services</w:t>
      </w:r>
      <w:r w:rsidR="00791B2B">
        <w:rPr>
          <w:sz w:val="24"/>
          <w:szCs w:val="24"/>
        </w:rPr>
        <w:t>). [1</w:t>
      </w:r>
      <w:r>
        <w:rPr>
          <w:sz w:val="24"/>
          <w:szCs w:val="24"/>
        </w:rPr>
        <w:t>]</w:t>
      </w:r>
    </w:p>
    <w:p w14:paraId="21FE0353" w14:textId="77777777" w:rsidR="004C4DA4" w:rsidRDefault="004C4DA4" w:rsidP="004C4DA4">
      <w:pPr>
        <w:spacing w:before="240"/>
        <w:ind w:left="720" w:firstLine="720"/>
      </w:pPr>
      <w:r>
        <w:rPr>
          <w:sz w:val="24"/>
          <w:szCs w:val="24"/>
        </w:rPr>
        <w:lastRenderedPageBreak/>
        <w:t>Dengan teknologi komputasi awan ini, dapat di bangun sebuah sistem manajemen sensor dengan metode virtualisasi sensor. Virtualisasi sensor yang dimaksud adalah representasi data data hasil bacaan dari sensor fisik yang akan di tampilkan ke pengguna lewat HTTP . Representasi data tersebut berupa sebuah sensor virtual, dengan data data yang di dapatkan dari sensor sensor fisik yang tergabung di dalam suatu kumpulan sensor</w:t>
      </w:r>
      <w:r>
        <w:rPr>
          <w:i/>
          <w:sz w:val="24"/>
          <w:szCs w:val="24"/>
        </w:rPr>
        <w:t xml:space="preserve"> </w:t>
      </w:r>
      <w:r>
        <w:rPr>
          <w:sz w:val="24"/>
          <w:szCs w:val="24"/>
        </w:rPr>
        <w:t xml:space="preserve">yang sebelumnya sudah di daftarkan oleh pemiliknya. Hasil akhir dari aplikasi ini berupa sebuah sistem yang dapat melakukan virtualisasi sensor, dan menyediakan beberapa layanan seperti </w:t>
      </w:r>
      <w:r>
        <w:rPr>
          <w:i/>
          <w:sz w:val="24"/>
          <w:szCs w:val="24"/>
        </w:rPr>
        <w:t>monitoring</w:t>
      </w:r>
      <w:r>
        <w:rPr>
          <w:sz w:val="24"/>
          <w:szCs w:val="24"/>
        </w:rPr>
        <w:t xml:space="preserve"> dan visualisasi data hasil sensor. Infrastruktur atau sistem ini disebut sebagai </w:t>
      </w:r>
      <w:r>
        <w:rPr>
          <w:i/>
          <w:sz w:val="24"/>
          <w:szCs w:val="24"/>
        </w:rPr>
        <w:t>sensor cloud</w:t>
      </w:r>
      <w:r>
        <w:rPr>
          <w:sz w:val="24"/>
          <w:szCs w:val="24"/>
        </w:rPr>
        <w:t>.</w:t>
      </w:r>
    </w:p>
    <w:p w14:paraId="28D2426C" w14:textId="70271EB2" w:rsidR="004C4DA4" w:rsidRDefault="004C4DA4" w:rsidP="004C4DA4">
      <w:pPr>
        <w:spacing w:before="240"/>
        <w:ind w:left="720" w:firstLine="720"/>
      </w:pPr>
      <w:r>
        <w:rPr>
          <w:sz w:val="24"/>
          <w:szCs w:val="24"/>
        </w:rPr>
        <w:t xml:space="preserve">Istilah Sensor-Cloud sendiri sebenarnya masih baru. Menurut IntelliSys, Sensor-Cloud sendiri dapat didefinisikan sebagai sebuah infrastruktur yang memungkinkan komputasi yang </w:t>
      </w:r>
      <w:r>
        <w:rPr>
          <w:i/>
          <w:sz w:val="24"/>
          <w:szCs w:val="24"/>
        </w:rPr>
        <w:t>pervasive</w:t>
      </w:r>
      <w:r>
        <w:rPr>
          <w:sz w:val="24"/>
          <w:szCs w:val="24"/>
        </w:rPr>
        <w:t xml:space="preserve"> dengan menggunakan sensor sensor sebagai </w:t>
      </w:r>
      <w:r>
        <w:rPr>
          <w:i/>
          <w:sz w:val="24"/>
          <w:szCs w:val="24"/>
        </w:rPr>
        <w:t>interface</w:t>
      </w:r>
      <w:r>
        <w:rPr>
          <w:sz w:val="24"/>
          <w:szCs w:val="24"/>
        </w:rPr>
        <w:t xml:space="preserve"> antara dunia nyata dan dunia may, dengan menggunakan data data sebagai </w:t>
      </w:r>
      <w:r>
        <w:rPr>
          <w:i/>
          <w:sz w:val="24"/>
          <w:szCs w:val="24"/>
        </w:rPr>
        <w:t>backbone</w:t>
      </w:r>
      <w:r>
        <w:rPr>
          <w:sz w:val="24"/>
          <w:szCs w:val="24"/>
        </w:rPr>
        <w:t xml:space="preserve"> dan internet sebagai media komunikasi nya. [2, 3]. MicroStrain juga mendefenisikan Sensor-Cloud sebagai sebuah tempat penyimpanan data sensor yang unik, visualisasi, dan pengelolaan secara </w:t>
      </w:r>
      <w:r>
        <w:rPr>
          <w:i/>
          <w:sz w:val="24"/>
          <w:szCs w:val="24"/>
        </w:rPr>
        <w:t>remote</w:t>
      </w:r>
      <w:r>
        <w:rPr>
          <w:sz w:val="24"/>
          <w:szCs w:val="24"/>
        </w:rPr>
        <w:t xml:space="preserve"> yang memanfaatkan kekuatan dari teknologi komputasi awan untuk menyediakan skalabilitas, visualisasi, dan analisis yang bi</w:t>
      </w:r>
      <w:r w:rsidR="00791B2B">
        <w:rPr>
          <w:sz w:val="24"/>
          <w:szCs w:val="24"/>
        </w:rPr>
        <w:t>sa di atur oleh pengguna nya. [1</w:t>
      </w:r>
      <w:r>
        <w:rPr>
          <w:sz w:val="24"/>
          <w:szCs w:val="24"/>
        </w:rPr>
        <w:t>]</w:t>
      </w:r>
    </w:p>
    <w:p w14:paraId="254AF6B6" w14:textId="77777777" w:rsidR="004C4DA4" w:rsidRDefault="004C4DA4" w:rsidP="004C4DA4">
      <w:pPr>
        <w:spacing w:before="240"/>
        <w:ind w:left="720" w:firstLine="720"/>
      </w:pPr>
      <w:r>
        <w:rPr>
          <w:sz w:val="24"/>
          <w:szCs w:val="24"/>
        </w:rPr>
        <w:t xml:space="preserve">Sebuah infrastruktur Sensor-Cloud mengumpulkan dan memproses informasi dari </w:t>
      </w:r>
      <w:r>
        <w:rPr>
          <w:sz w:val="24"/>
          <w:szCs w:val="24"/>
        </w:rPr>
        <w:lastRenderedPageBreak/>
        <w:t>beberapa sensor tersebar. Ini memungkinkan pengguna untuk berbagi informasi, dan berkolaborasi menggunakan aplikasi dengan basis komputasi awan. Dengan kata lain, Sensor-Cloud memungkinkan pengguna untuk mengumpulkan, mengakses, memproses, memvisualisasi, menganalisa, menyimpan, membagi, dan mencari data dalam jumlah yang besar dengan memanfaatkan teknologi komputasi awan.</w:t>
      </w:r>
    </w:p>
    <w:p w14:paraId="464B8DD0" w14:textId="16D4CFE4" w:rsidR="00312FC1" w:rsidRDefault="00312FC1" w:rsidP="0032424E">
      <w:pPr>
        <w:ind w:left="-90" w:firstLine="720"/>
        <w:rPr>
          <w:color w:val="000000"/>
        </w:rPr>
      </w:pPr>
    </w:p>
    <w:p w14:paraId="5B8C3D93" w14:textId="77777777" w:rsidR="00635190" w:rsidRDefault="00635190" w:rsidP="0032424E">
      <w:pPr>
        <w:ind w:left="-90" w:firstLine="720"/>
        <w:rPr>
          <w:color w:val="000000"/>
        </w:rPr>
      </w:pPr>
    </w:p>
    <w:p w14:paraId="2E232884" w14:textId="77777777" w:rsidR="00635190" w:rsidRPr="00635190" w:rsidRDefault="000D256C" w:rsidP="00635190">
      <w:pPr>
        <w:pStyle w:val="Heading2"/>
        <w:rPr>
          <w:noProof/>
        </w:rPr>
      </w:pPr>
      <w:bookmarkStart w:id="69" w:name="_Toc418441049"/>
      <w:bookmarkStart w:id="70" w:name="_Toc422064230"/>
      <w:bookmarkStart w:id="71" w:name="_Toc451337872"/>
      <w:r w:rsidRPr="00326ED3">
        <w:rPr>
          <w:noProof/>
          <w:lang w:val="id-ID"/>
        </w:rPr>
        <w:t>Rumusan Masalah</w:t>
      </w:r>
      <w:bookmarkEnd w:id="67"/>
      <w:bookmarkEnd w:id="68"/>
      <w:bookmarkEnd w:id="69"/>
      <w:bookmarkEnd w:id="70"/>
      <w:bookmarkEnd w:id="71"/>
    </w:p>
    <w:p w14:paraId="15D609F3" w14:textId="77777777" w:rsidR="003359CA" w:rsidRDefault="003359CA" w:rsidP="0032424E">
      <w:pPr>
        <w:pStyle w:val="ListParagraph"/>
        <w:ind w:left="0" w:firstLine="630"/>
      </w:pPr>
      <w:bookmarkStart w:id="72" w:name="_Toc263602518"/>
      <w:bookmarkStart w:id="73" w:name="_Toc297322782"/>
      <w:r>
        <w:t xml:space="preserve">Rumusan masalah yang diangkat dalam tugas akhir ini dapat dipaparkan sebagai berikut : </w:t>
      </w:r>
    </w:p>
    <w:p w14:paraId="4F487961" w14:textId="4F3A5A57" w:rsidR="003359CA" w:rsidRDefault="003359CA" w:rsidP="0032424E">
      <w:pPr>
        <w:pStyle w:val="ListParagraph"/>
        <w:ind w:left="360" w:hanging="360"/>
      </w:pPr>
      <w:r>
        <w:t>1.</w:t>
      </w:r>
      <w:r>
        <w:tab/>
      </w:r>
      <w:r w:rsidR="0024739E">
        <w:t>Bagaimana cara mengumpulkan data dari sensor fisik untuk ditampilkan pada sensor virtual</w:t>
      </w:r>
    </w:p>
    <w:p w14:paraId="2A6570BB" w14:textId="2C1735F5" w:rsidR="003359CA" w:rsidRDefault="003359CA" w:rsidP="0032424E">
      <w:pPr>
        <w:pStyle w:val="ListParagraph"/>
        <w:ind w:left="360" w:hanging="360"/>
      </w:pPr>
      <w:r>
        <w:t>2.</w:t>
      </w:r>
      <w:r>
        <w:tab/>
      </w:r>
      <w:r w:rsidR="0024739E">
        <w:t>Bagimana cara pemilihan data yang akan ditampilkan pada sensor virtual</w:t>
      </w:r>
    </w:p>
    <w:p w14:paraId="10A27E64" w14:textId="462DAF9C" w:rsidR="00D453C2" w:rsidRDefault="003359CA" w:rsidP="0032424E">
      <w:pPr>
        <w:pStyle w:val="ListParagraph"/>
        <w:ind w:left="360" w:hanging="360"/>
      </w:pPr>
      <w:r>
        <w:t>3.</w:t>
      </w:r>
      <w:r>
        <w:tab/>
      </w:r>
      <w:r w:rsidR="00722599">
        <w:t>Bagaimana cara mendesain arsitektur sistem yang baik</w:t>
      </w:r>
    </w:p>
    <w:p w14:paraId="61B6C258" w14:textId="7E0DC855" w:rsidR="00722599" w:rsidRPr="00377BE5" w:rsidRDefault="00722599" w:rsidP="0032424E">
      <w:pPr>
        <w:pStyle w:val="ListParagraph"/>
        <w:ind w:left="360" w:hanging="360"/>
      </w:pPr>
      <w:r>
        <w:t xml:space="preserve">4. </w:t>
      </w:r>
      <w:r>
        <w:tab/>
        <w:t>Bagaimana cara membuat abstraksi data dari kolaborasi antar sensor</w:t>
      </w:r>
    </w:p>
    <w:p w14:paraId="44D78E9B" w14:textId="77777777" w:rsidR="003D6E49" w:rsidRDefault="003D6E49" w:rsidP="0032424E">
      <w:pPr>
        <w:rPr>
          <w:color w:val="000000"/>
        </w:rPr>
      </w:pPr>
    </w:p>
    <w:p w14:paraId="1C86A6B4" w14:textId="77777777" w:rsidR="00635190" w:rsidRPr="003D6E49" w:rsidRDefault="00635190" w:rsidP="0032424E">
      <w:pPr>
        <w:rPr>
          <w:color w:val="000000"/>
        </w:rPr>
      </w:pPr>
    </w:p>
    <w:p w14:paraId="74B60B6C" w14:textId="77777777" w:rsidR="000D256C" w:rsidRPr="00326ED3" w:rsidRDefault="000D256C" w:rsidP="0032424E">
      <w:pPr>
        <w:pStyle w:val="Heading2"/>
        <w:rPr>
          <w:noProof/>
          <w:lang w:val="id-ID"/>
        </w:rPr>
      </w:pPr>
      <w:bookmarkStart w:id="74" w:name="_Toc418441050"/>
      <w:bookmarkStart w:id="75" w:name="_Toc422064231"/>
      <w:bookmarkStart w:id="76" w:name="_Toc451337873"/>
      <w:r w:rsidRPr="00326ED3">
        <w:rPr>
          <w:noProof/>
          <w:lang w:val="id-ID"/>
        </w:rPr>
        <w:t>Batasan Masalah</w:t>
      </w:r>
      <w:bookmarkEnd w:id="72"/>
      <w:bookmarkEnd w:id="73"/>
      <w:bookmarkEnd w:id="74"/>
      <w:bookmarkEnd w:id="75"/>
      <w:bookmarkEnd w:id="76"/>
    </w:p>
    <w:p w14:paraId="06E12BBE" w14:textId="77777777" w:rsidR="003359CA" w:rsidRDefault="003359CA" w:rsidP="0032424E">
      <w:pPr>
        <w:pStyle w:val="ListParagraph"/>
        <w:ind w:left="0" w:firstLine="630"/>
      </w:pPr>
      <w:bookmarkStart w:id="77" w:name="_Toc263602519"/>
      <w:bookmarkStart w:id="78" w:name="_Toc297322783"/>
      <w:r>
        <w:t>Permasalahan yang dibahas dalam tugas akhir ini memiliki beberapa batasan antara lain:</w:t>
      </w:r>
    </w:p>
    <w:p w14:paraId="0757D518" w14:textId="14A7D9AB" w:rsidR="003359CA" w:rsidRPr="000A5784" w:rsidRDefault="003359CA" w:rsidP="0032424E">
      <w:pPr>
        <w:pStyle w:val="ListParagraph"/>
        <w:ind w:left="360" w:hanging="360"/>
      </w:pPr>
      <w:r>
        <w:t>1.</w:t>
      </w:r>
      <w:r>
        <w:tab/>
      </w:r>
      <w:r w:rsidR="000A5784">
        <w:t xml:space="preserve">Interaksi dengan pengguna berbasis </w:t>
      </w:r>
      <w:r w:rsidR="000A5784">
        <w:rPr>
          <w:i/>
        </w:rPr>
        <w:t>web</w:t>
      </w:r>
      <w:r w:rsidR="000A5784">
        <w:t>.</w:t>
      </w:r>
    </w:p>
    <w:p w14:paraId="4F96AE9E" w14:textId="60355AA6" w:rsidR="003359CA" w:rsidRDefault="003359CA" w:rsidP="0032424E">
      <w:pPr>
        <w:pStyle w:val="ListParagraph"/>
        <w:ind w:left="360" w:hanging="360"/>
      </w:pPr>
      <w:r>
        <w:t>2.</w:t>
      </w:r>
      <w:r>
        <w:tab/>
      </w:r>
      <w:r w:rsidR="000A5784">
        <w:t>Pemilik sensor harus mengikuti protocol yang disediakan oleh sistem ini agar data dari sensor nya bisa di simpan dan di tampilkan pada aplikasi ini</w:t>
      </w:r>
    </w:p>
    <w:p w14:paraId="62B5C660" w14:textId="52542605" w:rsidR="003359CA" w:rsidRPr="000A5784" w:rsidRDefault="003359CA" w:rsidP="0032424E">
      <w:pPr>
        <w:pStyle w:val="ListParagraph"/>
        <w:ind w:left="360" w:hanging="360"/>
        <w:rPr>
          <w:i/>
        </w:rPr>
      </w:pPr>
      <w:r>
        <w:t>3.</w:t>
      </w:r>
      <w:r>
        <w:tab/>
      </w:r>
      <w:r w:rsidR="000A5784">
        <w:t xml:space="preserve">Sistem dibangun dengan Bahasa PHP, dengan </w:t>
      </w:r>
      <w:r w:rsidR="000A5784">
        <w:rPr>
          <w:i/>
        </w:rPr>
        <w:t xml:space="preserve">web framework </w:t>
      </w:r>
      <w:r w:rsidR="000A5784">
        <w:t>Codeigniter dan menggunakan MySQL sebagai basis data</w:t>
      </w:r>
    </w:p>
    <w:p w14:paraId="72884F0D" w14:textId="4088ABD1" w:rsidR="003359CA" w:rsidRDefault="003359CA" w:rsidP="0032424E">
      <w:pPr>
        <w:pStyle w:val="ListParagraph"/>
        <w:ind w:left="360" w:hanging="360"/>
      </w:pPr>
      <w:r>
        <w:lastRenderedPageBreak/>
        <w:t>4.</w:t>
      </w:r>
      <w:r>
        <w:tab/>
      </w:r>
      <w:r w:rsidR="001D7BD6">
        <w:t xml:space="preserve">Uji coba akan dilakukan dengan mikrokontroler Arduino yang akan di </w:t>
      </w:r>
      <w:r w:rsidR="001D7BD6">
        <w:rPr>
          <w:i/>
        </w:rPr>
        <w:t xml:space="preserve">install </w:t>
      </w:r>
      <w:r w:rsidR="001D7BD6">
        <w:t>beberapa sensor.</w:t>
      </w:r>
    </w:p>
    <w:p w14:paraId="56343C9A" w14:textId="22FF9AF3" w:rsidR="00AD6534" w:rsidRPr="00AD6534" w:rsidRDefault="00AD6534" w:rsidP="0032424E">
      <w:pPr>
        <w:pStyle w:val="ListParagraph"/>
        <w:ind w:left="360" w:hanging="360"/>
      </w:pPr>
      <w:r>
        <w:t>5.</w:t>
      </w:r>
      <w:r>
        <w:tab/>
        <w:t>Uji coba performa aplikasi akan dilakukan dengan mikrokontroler Arduino Uno, dan program Python yang akan mensimulasikan beberapa sensor</w:t>
      </w:r>
      <w:r w:rsidR="00BC61C7">
        <w:t>.</w:t>
      </w:r>
    </w:p>
    <w:p w14:paraId="2736CE9B" w14:textId="77777777" w:rsidR="00734216" w:rsidRDefault="000D256C" w:rsidP="0032424E">
      <w:pPr>
        <w:pStyle w:val="Heading2"/>
        <w:rPr>
          <w:noProof/>
        </w:rPr>
      </w:pPr>
      <w:bookmarkStart w:id="79" w:name="_Toc418441051"/>
      <w:bookmarkStart w:id="80" w:name="_Toc422064232"/>
      <w:bookmarkStart w:id="81" w:name="_Toc451337874"/>
      <w:r w:rsidRPr="00326ED3">
        <w:rPr>
          <w:noProof/>
          <w:lang w:val="id-ID"/>
        </w:rPr>
        <w:t>Tujuan</w:t>
      </w:r>
      <w:bookmarkEnd w:id="77"/>
      <w:bookmarkEnd w:id="78"/>
      <w:bookmarkEnd w:id="79"/>
      <w:bookmarkEnd w:id="80"/>
      <w:bookmarkEnd w:id="81"/>
    </w:p>
    <w:p w14:paraId="7CA0DB75" w14:textId="77777777" w:rsidR="00257C40" w:rsidRDefault="00257C40" w:rsidP="0032424E">
      <w:pPr>
        <w:pStyle w:val="ListParagraph"/>
        <w:ind w:left="360" w:firstLine="270"/>
      </w:pPr>
      <w:bookmarkStart w:id="82" w:name="_Toc263602520"/>
      <w:bookmarkStart w:id="83" w:name="_Toc297322784"/>
      <w:r>
        <w:t>Tujuan dari pembuatan tugas akhir ini antara lain :</w:t>
      </w:r>
    </w:p>
    <w:p w14:paraId="1A8AD56D" w14:textId="0CD0DFED" w:rsidR="00280A4E" w:rsidRDefault="002937D5" w:rsidP="00DE5D01">
      <w:pPr>
        <w:pStyle w:val="ListParagraph"/>
        <w:numPr>
          <w:ilvl w:val="0"/>
          <w:numId w:val="13"/>
        </w:numPr>
        <w:ind w:left="426"/>
      </w:pPr>
      <w:r>
        <w:t>Membuat sistem yang dapat melakukan manajemen sensor berbasis komputasi awan</w:t>
      </w:r>
      <w:r w:rsidR="00257C40">
        <w:t>.</w:t>
      </w:r>
    </w:p>
    <w:p w14:paraId="442B3208" w14:textId="2167D025" w:rsidR="00280A4E" w:rsidRDefault="00280A4E" w:rsidP="00DE5D01">
      <w:pPr>
        <w:pStyle w:val="ListParagraph"/>
        <w:numPr>
          <w:ilvl w:val="0"/>
          <w:numId w:val="13"/>
        </w:numPr>
        <w:ind w:left="426"/>
      </w:pPr>
      <w:r>
        <w:t>Melakukan virtualisasi sensor.</w:t>
      </w:r>
    </w:p>
    <w:p w14:paraId="36299796" w14:textId="0FB53B95" w:rsidR="00280A4E" w:rsidRDefault="00280A4E" w:rsidP="00DE5D01">
      <w:pPr>
        <w:pStyle w:val="ListParagraph"/>
        <w:numPr>
          <w:ilvl w:val="0"/>
          <w:numId w:val="13"/>
        </w:numPr>
        <w:ind w:left="426"/>
      </w:pPr>
      <w:r>
        <w:t xml:space="preserve">Menyediakan layanan berupa visualisasi data, kolaborasi, dan data feed kepada pengguna yang dapat diaplikasikan sebagai pengawasan / </w:t>
      </w:r>
      <w:r>
        <w:rPr>
          <w:i/>
        </w:rPr>
        <w:t>monitoring.</w:t>
      </w:r>
    </w:p>
    <w:p w14:paraId="4CA3D39D" w14:textId="7E74B6C7" w:rsidR="00280A4E" w:rsidRDefault="00280A4E" w:rsidP="00DE5D01">
      <w:pPr>
        <w:pStyle w:val="ListParagraph"/>
        <w:numPr>
          <w:ilvl w:val="0"/>
          <w:numId w:val="13"/>
        </w:numPr>
        <w:ind w:left="426"/>
      </w:pPr>
      <w:r>
        <w:t xml:space="preserve">Menyediakan layanan yang bersifat </w:t>
      </w:r>
      <w:r>
        <w:rPr>
          <w:i/>
        </w:rPr>
        <w:t>multitenant</w:t>
      </w:r>
      <w:r>
        <w:t>.</w:t>
      </w:r>
    </w:p>
    <w:p w14:paraId="7F7B6049" w14:textId="77777777" w:rsidR="00760EB2" w:rsidRDefault="00760EB2" w:rsidP="0032424E">
      <w:pPr>
        <w:pStyle w:val="Heading2"/>
        <w:rPr>
          <w:noProof/>
          <w:lang w:val="id-ID"/>
        </w:rPr>
      </w:pPr>
      <w:bookmarkStart w:id="84" w:name="_Toc418441052"/>
      <w:bookmarkStart w:id="85" w:name="_Toc422064233"/>
      <w:bookmarkStart w:id="86" w:name="_Toc451337875"/>
      <w:r>
        <w:rPr>
          <w:noProof/>
          <w:lang w:val="id-ID"/>
        </w:rPr>
        <w:t>Manfaat</w:t>
      </w:r>
      <w:bookmarkEnd w:id="84"/>
      <w:bookmarkEnd w:id="85"/>
      <w:bookmarkEnd w:id="86"/>
    </w:p>
    <w:p w14:paraId="3B29D658" w14:textId="32FEFF6C" w:rsidR="00760EB2" w:rsidRDefault="009A67EA" w:rsidP="003E5A79">
      <w:pPr>
        <w:ind w:firstLine="630"/>
      </w:pPr>
      <w:r>
        <w:t>Manfaat dari pembuatan tugas akhir ini, antara lain:</w:t>
      </w:r>
    </w:p>
    <w:p w14:paraId="7B99AADF" w14:textId="0FE8B35A" w:rsidR="009A67EA" w:rsidRDefault="009A67EA" w:rsidP="00DE5D01">
      <w:pPr>
        <w:pStyle w:val="ListParagraph"/>
        <w:numPr>
          <w:ilvl w:val="0"/>
          <w:numId w:val="14"/>
        </w:numPr>
        <w:ind w:left="426" w:hanging="284"/>
      </w:pPr>
      <w:r>
        <w:t>Mempermudah dalam manajemen sensor tersebar.</w:t>
      </w:r>
    </w:p>
    <w:p w14:paraId="20CB4FC3" w14:textId="1E984D34" w:rsidR="009A67EA" w:rsidRPr="003E5A79" w:rsidRDefault="009A67EA" w:rsidP="00DE5D01">
      <w:pPr>
        <w:pStyle w:val="ListParagraph"/>
        <w:numPr>
          <w:ilvl w:val="0"/>
          <w:numId w:val="14"/>
        </w:numPr>
        <w:ind w:left="426" w:hanging="284"/>
      </w:pPr>
      <w:r>
        <w:t xml:space="preserve">Memanfaatkan teknologi komputasi awan untuk membangun sistem yang fleksibel dan </w:t>
      </w:r>
      <w:r>
        <w:rPr>
          <w:i/>
        </w:rPr>
        <w:t>scalable</w:t>
      </w:r>
      <w:r>
        <w:t>.</w:t>
      </w:r>
    </w:p>
    <w:p w14:paraId="4F10B154" w14:textId="77777777" w:rsidR="000D256C" w:rsidRPr="00326ED3" w:rsidRDefault="000D256C" w:rsidP="0032424E">
      <w:pPr>
        <w:pStyle w:val="Heading2"/>
        <w:rPr>
          <w:noProof/>
          <w:lang w:val="id-ID"/>
        </w:rPr>
      </w:pPr>
      <w:bookmarkStart w:id="87" w:name="_Toc418441053"/>
      <w:bookmarkStart w:id="88" w:name="_Toc422064234"/>
      <w:bookmarkStart w:id="89" w:name="_Toc451337876"/>
      <w:r w:rsidRPr="00326ED3">
        <w:rPr>
          <w:noProof/>
          <w:lang w:val="id-ID"/>
        </w:rPr>
        <w:t>Metodologi</w:t>
      </w:r>
      <w:bookmarkEnd w:id="82"/>
      <w:bookmarkEnd w:id="83"/>
      <w:bookmarkEnd w:id="87"/>
      <w:bookmarkEnd w:id="88"/>
      <w:bookmarkEnd w:id="89"/>
    </w:p>
    <w:p w14:paraId="4E6FC8AB" w14:textId="77777777" w:rsidR="00542BAD" w:rsidRDefault="00542BAD" w:rsidP="00DE5D01">
      <w:pPr>
        <w:pStyle w:val="ListParagraph"/>
        <w:numPr>
          <w:ilvl w:val="0"/>
          <w:numId w:val="10"/>
        </w:numPr>
        <w:ind w:left="360"/>
      </w:pPr>
      <w:r>
        <w:t>Penyusunan proposal tugas akhir</w:t>
      </w:r>
    </w:p>
    <w:p w14:paraId="31722A34" w14:textId="77777777" w:rsidR="00542BAD" w:rsidRDefault="00542BAD" w:rsidP="0032424E">
      <w:pPr>
        <w:pStyle w:val="ListParagraph"/>
        <w:ind w:left="360" w:firstLine="360"/>
      </w:pPr>
      <w:r>
        <w:t xml:space="preserve">Proposal tugas akhir ini berisi tentang deskripsi pendahuluan dari tugas akhir yang akan dibuat.  Pendahuluan pada proposal tugas akhir ini terdiri dari latar belakang diajukannya usulan tugas akhir, rumusan masalah yang diangkat, batasan masalah untuk tugas akhir, tujuan dari pembuatan tugas akhir, dan manfaat hasil dari pembuatan tugas akhir.  Selain itu dijelaskan pula tinjauan pustaka yang digunakan sebagai referensi pendukung implementasi tugas akhir.  Pada proposal ini juga terdapat perencanaan jadwal pengerjaan tugas akhir. </w:t>
      </w:r>
    </w:p>
    <w:p w14:paraId="03C9DDD1" w14:textId="77777777" w:rsidR="00542BAD" w:rsidRDefault="00542BAD" w:rsidP="0032424E">
      <w:pPr>
        <w:pStyle w:val="ListParagraph"/>
        <w:ind w:left="360" w:firstLine="360"/>
      </w:pPr>
    </w:p>
    <w:p w14:paraId="724F54FE" w14:textId="77777777" w:rsidR="00542BAD" w:rsidRDefault="00542BAD" w:rsidP="0032424E">
      <w:pPr>
        <w:pStyle w:val="ListParagraph"/>
        <w:ind w:left="360" w:firstLine="360"/>
      </w:pPr>
      <w:r>
        <w:t xml:space="preserve"> </w:t>
      </w:r>
    </w:p>
    <w:p w14:paraId="687C8BB5" w14:textId="77777777" w:rsidR="00542BAD" w:rsidRDefault="00542BAD" w:rsidP="00DE5D01">
      <w:pPr>
        <w:pStyle w:val="ListParagraph"/>
        <w:numPr>
          <w:ilvl w:val="0"/>
          <w:numId w:val="10"/>
        </w:numPr>
        <w:ind w:left="450"/>
      </w:pPr>
      <w:r>
        <w:lastRenderedPageBreak/>
        <w:t>Studi literatur</w:t>
      </w:r>
    </w:p>
    <w:p w14:paraId="0D088D47" w14:textId="3E817858" w:rsidR="00542BAD" w:rsidRDefault="00542BAD" w:rsidP="0032424E">
      <w:pPr>
        <w:pStyle w:val="ListParagraph"/>
        <w:ind w:left="450" w:firstLine="360"/>
      </w:pPr>
      <w:r>
        <w:t xml:space="preserve">Pada studi literatur ini, akan dipelajari sejumlah referensi yang diperlukan dalam implementasi sistem, yaitu mengenai mikrokontroler arduino, </w:t>
      </w:r>
      <w:r w:rsidR="00A508F1">
        <w:t xml:space="preserve">bahasa pemrograman PHP, kerangka kerja </w:t>
      </w:r>
      <w:r w:rsidR="00A508F1">
        <w:rPr>
          <w:i/>
        </w:rPr>
        <w:t>web</w:t>
      </w:r>
      <w:r w:rsidR="00A508F1">
        <w:t xml:space="preserve"> Codeigniter, JSON, dan MySQL</w:t>
      </w:r>
    </w:p>
    <w:p w14:paraId="07F29ED0" w14:textId="77777777" w:rsidR="006310F0" w:rsidRPr="00A508F1" w:rsidRDefault="006310F0" w:rsidP="0032424E">
      <w:pPr>
        <w:pStyle w:val="ListParagraph"/>
        <w:ind w:left="450" w:firstLine="360"/>
      </w:pPr>
    </w:p>
    <w:p w14:paraId="1C208D33" w14:textId="77777777" w:rsidR="00542BAD" w:rsidRDefault="00542BAD" w:rsidP="0032424E">
      <w:pPr>
        <w:pStyle w:val="ListParagraph"/>
        <w:ind w:left="360" w:firstLine="360"/>
      </w:pPr>
    </w:p>
    <w:p w14:paraId="27D59E0B" w14:textId="77777777" w:rsidR="00542BAD" w:rsidRDefault="00542BAD" w:rsidP="00DE5D01">
      <w:pPr>
        <w:pStyle w:val="ListParagraph"/>
        <w:numPr>
          <w:ilvl w:val="0"/>
          <w:numId w:val="10"/>
        </w:numPr>
        <w:ind w:left="450"/>
      </w:pPr>
      <w:r>
        <w:t>Analisis dan desain perangkat lunak</w:t>
      </w:r>
    </w:p>
    <w:p w14:paraId="491CCE88" w14:textId="77777777" w:rsidR="00542BAD" w:rsidRDefault="00175C63" w:rsidP="0032424E">
      <w:pPr>
        <w:pStyle w:val="ListParagraph"/>
        <w:ind w:left="450" w:firstLine="360"/>
      </w:pPr>
      <w:r>
        <w:t xml:space="preserve">Tahap ini meliputi perancangan sitem berdasarkan studi literature dan pembelajaran konsep teknologi dari perangkat lunak yang ada.  </w:t>
      </w:r>
      <w:r w:rsidRPr="00175C63">
        <w:t>Langkah-langkah yang dikerjakan juga didefinisikan pada tahap ini. Pada tahapan ini dibuat prototype sistem, yang merupakan rancangan dasar dari sistem yang akan dibuat. Serta dilakukan desain suatu sistem dan desain proses-proses yang ada.</w:t>
      </w:r>
    </w:p>
    <w:p w14:paraId="712C1CA2" w14:textId="77777777" w:rsidR="00542BAD" w:rsidRDefault="00542BAD" w:rsidP="0032424E">
      <w:pPr>
        <w:pStyle w:val="ListParagraph"/>
        <w:ind w:left="360" w:firstLine="360"/>
      </w:pPr>
    </w:p>
    <w:p w14:paraId="44535BE7" w14:textId="77777777" w:rsidR="00542BAD" w:rsidRDefault="00542BAD" w:rsidP="00DE5D01">
      <w:pPr>
        <w:pStyle w:val="ListParagraph"/>
        <w:numPr>
          <w:ilvl w:val="0"/>
          <w:numId w:val="10"/>
        </w:numPr>
        <w:ind w:left="450"/>
      </w:pPr>
      <w:r>
        <w:t>Implementasi perangkat lunak</w:t>
      </w:r>
    </w:p>
    <w:p w14:paraId="4CF979DE" w14:textId="77777777" w:rsidR="00542BAD" w:rsidRDefault="00175C63" w:rsidP="0032424E">
      <w:pPr>
        <w:pStyle w:val="ListParagraph"/>
        <w:ind w:left="450" w:firstLine="360"/>
      </w:pPr>
      <w:r w:rsidRPr="00175C63">
        <w:t>Implementasi merupakan tahap membangun rancangan program yang telah dibuat. Pada tahapan ini merealisasikan apa yang terdapat pada tahapan sebelumnya, sehingga menjadi sebuah program yang sesuai dengan apa yang telah direncanakan.</w:t>
      </w:r>
    </w:p>
    <w:p w14:paraId="19C52865" w14:textId="77777777" w:rsidR="00542BAD" w:rsidRDefault="00542BAD" w:rsidP="00DE5D01">
      <w:pPr>
        <w:pStyle w:val="ListParagraph"/>
        <w:numPr>
          <w:ilvl w:val="0"/>
          <w:numId w:val="10"/>
        </w:numPr>
        <w:ind w:left="540"/>
      </w:pPr>
      <w:r>
        <w:t>Pengujian dan evaluasi</w:t>
      </w:r>
    </w:p>
    <w:p w14:paraId="3BAB7000" w14:textId="77777777" w:rsidR="00175C63" w:rsidRDefault="00175C63" w:rsidP="0032424E">
      <w:pPr>
        <w:pStyle w:val="ListParagraph"/>
        <w:ind w:left="540"/>
      </w:pPr>
      <w:r>
        <w:t xml:space="preserve">Pada tahapan ini dilakukan uji coba </w:t>
      </w:r>
      <w:r w:rsidR="00B31C9C">
        <w:t xml:space="preserve">pada alat yang telah dirancang.  Tahapan ini dimaksudkan untuk mengevaluasi tingkat akurasi dari alat tersebut serta mencari masalah yang mungkin timbul dan mengadakan perbaikan jika terdapat kesalahan. </w:t>
      </w:r>
    </w:p>
    <w:p w14:paraId="3AF48A84" w14:textId="77777777" w:rsidR="00542BAD" w:rsidRDefault="00542BAD" w:rsidP="00DE5D01">
      <w:pPr>
        <w:pStyle w:val="ListParagraph"/>
        <w:numPr>
          <w:ilvl w:val="0"/>
          <w:numId w:val="10"/>
        </w:numPr>
        <w:ind w:left="540"/>
      </w:pPr>
      <w:r>
        <w:t>Penyusunan Buku Tugas Akhir</w:t>
      </w:r>
    </w:p>
    <w:p w14:paraId="5272AD9D" w14:textId="77777777" w:rsidR="00760EB2" w:rsidRDefault="00542BAD" w:rsidP="0032424E">
      <w:pPr>
        <w:pStyle w:val="ListParagraph"/>
        <w:ind w:left="540" w:firstLine="360"/>
      </w:pPr>
      <w:r>
        <w:t>Pada tahap ini dilakukan penyusunan laporan yang menjelaskan dasar teori dan metode yang digunakan dalam tugas akhir ini serta  hasil dari implementasi aplikasi perangkat lunak yang telah dibuat</w:t>
      </w:r>
    </w:p>
    <w:p w14:paraId="147B3AB4" w14:textId="77777777" w:rsidR="001A05A2" w:rsidRPr="004B28F5" w:rsidRDefault="001A05A2" w:rsidP="0032424E">
      <w:pPr>
        <w:pStyle w:val="ListParagraph"/>
        <w:ind w:left="426" w:firstLine="294"/>
      </w:pPr>
    </w:p>
    <w:p w14:paraId="5687B6A0" w14:textId="77777777" w:rsidR="00F0209C" w:rsidRDefault="00F0209C" w:rsidP="0032424E">
      <w:pPr>
        <w:pStyle w:val="Heading2"/>
      </w:pPr>
      <w:bookmarkStart w:id="90" w:name="_Toc418441054"/>
      <w:bookmarkStart w:id="91" w:name="_Toc422064235"/>
      <w:bookmarkStart w:id="92" w:name="_Toc451337877"/>
      <w:r>
        <w:lastRenderedPageBreak/>
        <w:t>Sistematika Penulisan Laporan Tugas Akhir</w:t>
      </w:r>
      <w:bookmarkEnd w:id="90"/>
      <w:bookmarkEnd w:id="91"/>
      <w:bookmarkEnd w:id="92"/>
    </w:p>
    <w:p w14:paraId="2F75EA8C" w14:textId="77777777" w:rsidR="0034477A" w:rsidRPr="0034477A" w:rsidRDefault="0034477A" w:rsidP="0034477A">
      <w:pPr>
        <w:ind w:firstLine="630"/>
      </w:pPr>
    </w:p>
    <w:p w14:paraId="59B3CF34" w14:textId="77777777" w:rsidR="004929F6" w:rsidRPr="004929F6" w:rsidRDefault="004929F6" w:rsidP="0034477A">
      <w:pPr>
        <w:pStyle w:val="ListParagraph"/>
        <w:ind w:left="0" w:firstLine="630"/>
        <w:rPr>
          <w:rFonts w:asciiTheme="majorBidi" w:hAnsiTheme="majorBidi" w:cstheme="majorBidi"/>
        </w:rPr>
      </w:pPr>
      <w:r w:rsidRPr="004929F6">
        <w:rPr>
          <w:rFonts w:asciiTheme="majorBidi" w:hAnsiTheme="majorBidi" w:cstheme="majorBidi"/>
        </w:rPr>
        <w:t>Buku Tugas Akhir ini bertujuan untuk mendapatkan gambaran dari pengerjaan Tugas Akhir ini. Selain itu, diharapkan dapat berguna untuk pembaca yang tertarik untuk melakukan pengembangan lebih lanjut. Secara garis besar, buku Tugas Akhir terdiri atas beberapa bagian seperti berikut ini:</w:t>
      </w:r>
    </w:p>
    <w:p w14:paraId="6220EFA1" w14:textId="77777777" w:rsidR="004929F6" w:rsidRPr="004929F6" w:rsidRDefault="004929F6" w:rsidP="004929F6">
      <w:pPr>
        <w:pStyle w:val="ListParagraph"/>
        <w:ind w:left="90"/>
        <w:rPr>
          <w:rFonts w:asciiTheme="majorBidi" w:hAnsiTheme="majorBidi" w:cstheme="majorBidi"/>
        </w:rPr>
      </w:pPr>
    </w:p>
    <w:p w14:paraId="2495E95A" w14:textId="77777777" w:rsidR="004929F6" w:rsidRPr="004929F6" w:rsidRDefault="004929F6" w:rsidP="004929F6">
      <w:pPr>
        <w:pStyle w:val="ListParagraph"/>
        <w:tabs>
          <w:tab w:val="left" w:pos="900"/>
        </w:tabs>
        <w:ind w:left="0"/>
        <w:rPr>
          <w:rFonts w:asciiTheme="majorBidi" w:hAnsiTheme="majorBidi" w:cstheme="majorBidi"/>
          <w:b/>
        </w:rPr>
      </w:pPr>
      <w:r w:rsidRPr="004929F6">
        <w:rPr>
          <w:rFonts w:asciiTheme="majorBidi" w:hAnsiTheme="majorBidi" w:cstheme="majorBidi"/>
          <w:b/>
        </w:rPr>
        <w:t>Bab I</w:t>
      </w:r>
      <w:r w:rsidRPr="004929F6">
        <w:rPr>
          <w:rFonts w:asciiTheme="majorBidi" w:hAnsiTheme="majorBidi" w:cstheme="majorBidi"/>
          <w:b/>
        </w:rPr>
        <w:tab/>
        <w:t>Pendahuluan</w:t>
      </w:r>
    </w:p>
    <w:p w14:paraId="2625F0D2" w14:textId="7CBB0109" w:rsidR="004929F6" w:rsidRPr="004929F6" w:rsidRDefault="004929F6" w:rsidP="004929F6">
      <w:pPr>
        <w:pStyle w:val="ListParagraph"/>
        <w:ind w:left="900"/>
        <w:rPr>
          <w:rFonts w:asciiTheme="majorBidi" w:hAnsiTheme="majorBidi" w:cstheme="majorBidi"/>
        </w:rPr>
      </w:pPr>
      <w:r w:rsidRPr="004929F6">
        <w:rPr>
          <w:rFonts w:asciiTheme="majorBidi" w:hAnsiTheme="majorBidi" w:cstheme="majorBidi"/>
        </w:rPr>
        <w:t>Bab yang berisi latar belakang, tujuan, dan manfaat dari pembuatan Tugas Akhir. Selain itu permasalaha</w:t>
      </w:r>
      <w:bookmarkStart w:id="93" w:name="_GoBack"/>
      <w:bookmarkEnd w:id="93"/>
      <w:r w:rsidRPr="004929F6">
        <w:rPr>
          <w:rFonts w:asciiTheme="majorBidi" w:hAnsiTheme="majorBidi" w:cstheme="majorBidi"/>
        </w:rPr>
        <w:t>n, batasan masalah, metodologi yang digunakan, dan sistematika penulisan juga merupakan bagian dari bab ini.</w:t>
      </w:r>
    </w:p>
    <w:p w14:paraId="18947AF0" w14:textId="77777777" w:rsidR="004929F6" w:rsidRPr="004929F6" w:rsidRDefault="004929F6" w:rsidP="004929F6">
      <w:pPr>
        <w:pStyle w:val="ListParagraph"/>
        <w:ind w:left="90"/>
        <w:rPr>
          <w:rFonts w:asciiTheme="majorBidi" w:hAnsiTheme="majorBidi" w:cstheme="majorBidi"/>
        </w:rPr>
      </w:pPr>
    </w:p>
    <w:p w14:paraId="133D0A14" w14:textId="77777777" w:rsidR="004929F6" w:rsidRPr="004929F6" w:rsidRDefault="004929F6" w:rsidP="004929F6">
      <w:pPr>
        <w:pStyle w:val="ListParagraph"/>
        <w:tabs>
          <w:tab w:val="left" w:pos="900"/>
        </w:tabs>
        <w:ind w:left="0"/>
        <w:rPr>
          <w:rFonts w:asciiTheme="majorBidi" w:hAnsiTheme="majorBidi" w:cstheme="majorBidi"/>
          <w:b/>
        </w:rPr>
      </w:pPr>
      <w:r w:rsidRPr="004929F6">
        <w:rPr>
          <w:rFonts w:asciiTheme="majorBidi" w:hAnsiTheme="majorBidi" w:cstheme="majorBidi"/>
          <w:b/>
        </w:rPr>
        <w:t>Bab II</w:t>
      </w:r>
      <w:r w:rsidRPr="004929F6">
        <w:rPr>
          <w:rFonts w:asciiTheme="majorBidi" w:hAnsiTheme="majorBidi" w:cstheme="majorBidi"/>
          <w:b/>
        </w:rPr>
        <w:tab/>
        <w:t>Dasar Teori</w:t>
      </w:r>
    </w:p>
    <w:p w14:paraId="27B86048" w14:textId="77777777" w:rsidR="004929F6" w:rsidRPr="004929F6" w:rsidRDefault="004929F6" w:rsidP="004929F6">
      <w:pPr>
        <w:pStyle w:val="ListParagraph"/>
        <w:ind w:left="900"/>
        <w:rPr>
          <w:rFonts w:asciiTheme="majorBidi" w:hAnsiTheme="majorBidi" w:cstheme="majorBidi"/>
        </w:rPr>
      </w:pPr>
      <w:r w:rsidRPr="004929F6">
        <w:rPr>
          <w:rFonts w:asciiTheme="majorBidi" w:hAnsiTheme="majorBidi" w:cstheme="majorBidi"/>
        </w:rPr>
        <w:t>Bab ini berisi penjelasan secara detail mengenai dasar-dasar penunjang dan teori-teori yang digunakan untuk mendukung pembuatan Tugas Akhir ini.</w:t>
      </w:r>
    </w:p>
    <w:p w14:paraId="67527AC7" w14:textId="77777777" w:rsidR="004929F6" w:rsidRPr="004929F6" w:rsidRDefault="004929F6" w:rsidP="004929F6">
      <w:pPr>
        <w:pStyle w:val="ListParagraph"/>
        <w:ind w:left="90"/>
        <w:rPr>
          <w:rFonts w:asciiTheme="majorBidi" w:hAnsiTheme="majorBidi" w:cstheme="majorBidi"/>
        </w:rPr>
      </w:pPr>
    </w:p>
    <w:p w14:paraId="623D0F37" w14:textId="77777777" w:rsidR="004929F6" w:rsidRPr="004929F6" w:rsidRDefault="004929F6" w:rsidP="004929F6">
      <w:pPr>
        <w:pStyle w:val="ListParagraph"/>
        <w:tabs>
          <w:tab w:val="left" w:pos="900"/>
        </w:tabs>
        <w:ind w:left="0"/>
        <w:rPr>
          <w:rFonts w:asciiTheme="majorBidi" w:hAnsiTheme="majorBidi" w:cstheme="majorBidi"/>
          <w:b/>
        </w:rPr>
      </w:pPr>
      <w:r w:rsidRPr="004929F6">
        <w:rPr>
          <w:rFonts w:asciiTheme="majorBidi" w:hAnsiTheme="majorBidi" w:cstheme="majorBidi"/>
          <w:b/>
        </w:rPr>
        <w:t>Bab III</w:t>
      </w:r>
      <w:r w:rsidRPr="004929F6">
        <w:rPr>
          <w:rFonts w:asciiTheme="majorBidi" w:hAnsiTheme="majorBidi" w:cstheme="majorBidi"/>
          <w:b/>
        </w:rPr>
        <w:tab/>
        <w:t>Perancangan Perangkat Lunak</w:t>
      </w:r>
    </w:p>
    <w:p w14:paraId="5B7D9289" w14:textId="0D8A3020" w:rsidR="004929F6" w:rsidRPr="00C37A6B" w:rsidRDefault="004929F6" w:rsidP="004929F6">
      <w:pPr>
        <w:pStyle w:val="ListParagraph"/>
        <w:ind w:left="900"/>
        <w:rPr>
          <w:rFonts w:asciiTheme="majorBidi" w:hAnsiTheme="majorBidi" w:cstheme="majorBidi"/>
        </w:rPr>
      </w:pPr>
      <w:r w:rsidRPr="004929F6">
        <w:rPr>
          <w:rFonts w:asciiTheme="majorBidi" w:hAnsiTheme="majorBidi" w:cstheme="majorBidi"/>
        </w:rPr>
        <w:t xml:space="preserve">Bab ini </w:t>
      </w:r>
      <w:r w:rsidR="00C37A6B">
        <w:rPr>
          <w:rFonts w:asciiTheme="majorBidi" w:hAnsiTheme="majorBidi" w:cstheme="majorBidi"/>
        </w:rPr>
        <w:t xml:space="preserve">berisi implementasi dari perancangan perangkat lunak yang telah dibuat pada bab sebelumnya. Implementasi berupa </w:t>
      </w:r>
      <w:r w:rsidR="00C37A6B">
        <w:rPr>
          <w:rFonts w:asciiTheme="majorBidi" w:hAnsiTheme="majorBidi" w:cstheme="majorBidi"/>
          <w:i/>
        </w:rPr>
        <w:t xml:space="preserve">pseudocode </w:t>
      </w:r>
      <w:r w:rsidR="00C37A6B">
        <w:rPr>
          <w:rFonts w:asciiTheme="majorBidi" w:hAnsiTheme="majorBidi" w:cstheme="majorBidi"/>
        </w:rPr>
        <w:t xml:space="preserve">dari fungsi utama dan </w:t>
      </w:r>
      <w:r w:rsidR="00C37A6B">
        <w:rPr>
          <w:rFonts w:asciiTheme="majorBidi" w:hAnsiTheme="majorBidi" w:cstheme="majorBidi"/>
          <w:i/>
        </w:rPr>
        <w:t>screenshot</w:t>
      </w:r>
      <w:r w:rsidR="00C37A6B">
        <w:rPr>
          <w:rFonts w:asciiTheme="majorBidi" w:hAnsiTheme="majorBidi" w:cstheme="majorBidi"/>
        </w:rPr>
        <w:t xml:space="preserve"> perangkat lunak.</w:t>
      </w:r>
    </w:p>
    <w:p w14:paraId="7B6B7EA3" w14:textId="77777777" w:rsidR="004929F6" w:rsidRPr="004929F6" w:rsidRDefault="004929F6" w:rsidP="004929F6">
      <w:pPr>
        <w:pStyle w:val="ListParagraph"/>
        <w:ind w:left="90"/>
        <w:rPr>
          <w:rFonts w:asciiTheme="majorBidi" w:hAnsiTheme="majorBidi" w:cstheme="majorBidi"/>
        </w:rPr>
      </w:pPr>
    </w:p>
    <w:p w14:paraId="65E6307E" w14:textId="77777777" w:rsidR="004929F6" w:rsidRPr="004929F6" w:rsidRDefault="004929F6" w:rsidP="004929F6">
      <w:pPr>
        <w:pStyle w:val="ListParagraph"/>
        <w:tabs>
          <w:tab w:val="left" w:pos="900"/>
        </w:tabs>
        <w:ind w:left="0"/>
        <w:rPr>
          <w:rFonts w:asciiTheme="majorBidi" w:hAnsiTheme="majorBidi" w:cstheme="majorBidi"/>
          <w:b/>
        </w:rPr>
      </w:pPr>
      <w:r w:rsidRPr="004929F6">
        <w:rPr>
          <w:rFonts w:asciiTheme="majorBidi" w:hAnsiTheme="majorBidi" w:cstheme="majorBidi"/>
          <w:b/>
        </w:rPr>
        <w:t>Bab IV</w:t>
      </w:r>
      <w:r w:rsidRPr="004929F6">
        <w:rPr>
          <w:rFonts w:asciiTheme="majorBidi" w:hAnsiTheme="majorBidi" w:cstheme="majorBidi"/>
          <w:b/>
        </w:rPr>
        <w:tab/>
        <w:t xml:space="preserve">Implementasi </w:t>
      </w:r>
    </w:p>
    <w:p w14:paraId="4ADF4696" w14:textId="77777777" w:rsidR="004929F6" w:rsidRPr="004929F6" w:rsidRDefault="004929F6" w:rsidP="004929F6">
      <w:pPr>
        <w:pStyle w:val="ListParagraph"/>
        <w:ind w:left="900"/>
        <w:rPr>
          <w:rFonts w:asciiTheme="majorBidi" w:hAnsiTheme="majorBidi" w:cstheme="majorBidi"/>
        </w:rPr>
      </w:pPr>
      <w:r w:rsidRPr="004929F6">
        <w:rPr>
          <w:rFonts w:asciiTheme="majorBidi" w:hAnsiTheme="majorBidi" w:cstheme="majorBidi"/>
        </w:rPr>
        <w:t>Bab ini membahas implementasi dari desain yang telah dibuat pada bab sebelumnya. Penjelasan berupa code yang digunakan untuk proses implementasi.</w:t>
      </w:r>
    </w:p>
    <w:p w14:paraId="72A3C926" w14:textId="77777777" w:rsidR="004929F6" w:rsidRPr="004929F6" w:rsidRDefault="004929F6" w:rsidP="004929F6">
      <w:pPr>
        <w:pStyle w:val="ListParagraph"/>
        <w:ind w:left="90"/>
        <w:rPr>
          <w:rFonts w:asciiTheme="majorBidi" w:hAnsiTheme="majorBidi" w:cstheme="majorBidi"/>
        </w:rPr>
      </w:pPr>
    </w:p>
    <w:p w14:paraId="10689CC9" w14:textId="77777777" w:rsidR="004929F6" w:rsidRPr="004929F6" w:rsidRDefault="004929F6" w:rsidP="004929F6">
      <w:pPr>
        <w:pStyle w:val="ListParagraph"/>
        <w:ind w:left="90"/>
        <w:rPr>
          <w:rFonts w:asciiTheme="majorBidi" w:hAnsiTheme="majorBidi" w:cstheme="majorBidi"/>
        </w:rPr>
      </w:pPr>
    </w:p>
    <w:p w14:paraId="185386BD" w14:textId="77777777" w:rsidR="004929F6" w:rsidRPr="004929F6" w:rsidRDefault="004929F6" w:rsidP="004929F6">
      <w:pPr>
        <w:pStyle w:val="ListParagraph"/>
        <w:tabs>
          <w:tab w:val="left" w:pos="900"/>
        </w:tabs>
        <w:ind w:left="0"/>
        <w:rPr>
          <w:rFonts w:asciiTheme="majorBidi" w:hAnsiTheme="majorBidi" w:cstheme="majorBidi"/>
          <w:b/>
        </w:rPr>
      </w:pPr>
      <w:r w:rsidRPr="004929F6">
        <w:rPr>
          <w:rFonts w:asciiTheme="majorBidi" w:hAnsiTheme="majorBidi" w:cstheme="majorBidi"/>
          <w:b/>
        </w:rPr>
        <w:t>Bab V</w:t>
      </w:r>
      <w:r w:rsidRPr="004929F6">
        <w:rPr>
          <w:rFonts w:asciiTheme="majorBidi" w:hAnsiTheme="majorBidi" w:cstheme="majorBidi"/>
          <w:b/>
        </w:rPr>
        <w:tab/>
        <w:t>Uji Coba Dan Evaluasi</w:t>
      </w:r>
    </w:p>
    <w:p w14:paraId="5764D195" w14:textId="77777777" w:rsidR="004929F6" w:rsidRPr="004929F6" w:rsidRDefault="004929F6" w:rsidP="004929F6">
      <w:pPr>
        <w:pStyle w:val="ListParagraph"/>
        <w:ind w:left="900"/>
        <w:rPr>
          <w:rFonts w:asciiTheme="majorBidi" w:hAnsiTheme="majorBidi" w:cstheme="majorBidi"/>
        </w:rPr>
      </w:pPr>
      <w:r w:rsidRPr="004929F6">
        <w:rPr>
          <w:rFonts w:asciiTheme="majorBidi" w:hAnsiTheme="majorBidi" w:cstheme="majorBidi"/>
        </w:rPr>
        <w:lastRenderedPageBreak/>
        <w:t>Bab ini menjelaskan kemampuan perangkat lunak dengan melakukan pengujian kebenaran dan pengujian kinerja dari sistem yang telah dibuat.</w:t>
      </w:r>
    </w:p>
    <w:p w14:paraId="51C92190" w14:textId="18696364" w:rsidR="004929F6" w:rsidRDefault="004929F6" w:rsidP="004929F6">
      <w:pPr>
        <w:pStyle w:val="ListParagraph"/>
        <w:ind w:left="0"/>
        <w:rPr>
          <w:rFonts w:asciiTheme="majorBidi" w:hAnsiTheme="majorBidi" w:cstheme="majorBidi"/>
        </w:rPr>
      </w:pPr>
    </w:p>
    <w:p w14:paraId="1E16B5DE" w14:textId="13E34F79" w:rsidR="000A761D" w:rsidRDefault="000A761D" w:rsidP="004929F6">
      <w:pPr>
        <w:pStyle w:val="ListParagraph"/>
        <w:ind w:left="0"/>
        <w:rPr>
          <w:rFonts w:asciiTheme="majorBidi" w:hAnsiTheme="majorBidi" w:cstheme="majorBidi"/>
        </w:rPr>
      </w:pPr>
    </w:p>
    <w:p w14:paraId="126C8CC8" w14:textId="77777777" w:rsidR="000A761D" w:rsidRDefault="000A761D" w:rsidP="004929F6">
      <w:pPr>
        <w:pStyle w:val="ListParagraph"/>
        <w:ind w:left="0"/>
        <w:rPr>
          <w:rFonts w:asciiTheme="majorBidi" w:hAnsiTheme="majorBidi" w:cstheme="majorBidi"/>
        </w:rPr>
      </w:pPr>
    </w:p>
    <w:p w14:paraId="2C196263" w14:textId="77777777" w:rsidR="004929F6" w:rsidRPr="004929F6" w:rsidRDefault="004929F6" w:rsidP="004929F6">
      <w:pPr>
        <w:pStyle w:val="ListParagraph"/>
        <w:ind w:left="0"/>
        <w:rPr>
          <w:rFonts w:asciiTheme="majorBidi" w:hAnsiTheme="majorBidi" w:cstheme="majorBidi"/>
        </w:rPr>
      </w:pPr>
    </w:p>
    <w:p w14:paraId="64E037F8" w14:textId="77777777" w:rsidR="004929F6" w:rsidRPr="004929F6" w:rsidRDefault="004929F6" w:rsidP="004929F6">
      <w:pPr>
        <w:pStyle w:val="ListParagraph"/>
        <w:tabs>
          <w:tab w:val="left" w:pos="900"/>
        </w:tabs>
        <w:ind w:left="0"/>
        <w:rPr>
          <w:rFonts w:asciiTheme="majorBidi" w:hAnsiTheme="majorBidi" w:cstheme="majorBidi"/>
          <w:b/>
        </w:rPr>
      </w:pPr>
      <w:r w:rsidRPr="004929F6">
        <w:rPr>
          <w:rFonts w:asciiTheme="majorBidi" w:hAnsiTheme="majorBidi" w:cstheme="majorBidi"/>
          <w:b/>
        </w:rPr>
        <w:t xml:space="preserve">Bab VI </w:t>
      </w:r>
      <w:r w:rsidRPr="004929F6">
        <w:rPr>
          <w:rFonts w:asciiTheme="majorBidi" w:hAnsiTheme="majorBidi" w:cstheme="majorBidi"/>
          <w:b/>
        </w:rPr>
        <w:tab/>
        <w:t xml:space="preserve">Kesimpulan Dan Saran </w:t>
      </w:r>
    </w:p>
    <w:p w14:paraId="08D0144B" w14:textId="6CEB0163" w:rsidR="00635190" w:rsidRDefault="004929F6" w:rsidP="006F087C">
      <w:pPr>
        <w:pStyle w:val="ListParagraph"/>
        <w:ind w:left="900"/>
        <w:rPr>
          <w:rFonts w:asciiTheme="majorBidi" w:hAnsiTheme="majorBidi" w:cstheme="majorBidi"/>
        </w:rPr>
      </w:pPr>
      <w:r w:rsidRPr="004929F6">
        <w:rPr>
          <w:rFonts w:asciiTheme="majorBidi" w:hAnsiTheme="majorBidi" w:cstheme="majorBidi"/>
        </w:rPr>
        <w:t>Bab ini merupakan bab terakhir yang menyampaikan kesimpulan dari hasil uji coba yang dilakukan dan saran untuk pengembangan perangkat lunak ke depannya.</w:t>
      </w:r>
    </w:p>
    <w:p w14:paraId="0EA11CFE" w14:textId="11DDF45E" w:rsidR="0096361A" w:rsidRDefault="0096361A" w:rsidP="006F087C">
      <w:pPr>
        <w:pStyle w:val="ListParagraph"/>
        <w:ind w:left="900"/>
        <w:rPr>
          <w:rFonts w:asciiTheme="majorBidi" w:hAnsiTheme="majorBidi" w:cstheme="majorBidi"/>
        </w:rPr>
      </w:pPr>
    </w:p>
    <w:p w14:paraId="494511FD" w14:textId="1E7BD62B" w:rsidR="0096361A" w:rsidRDefault="0096361A" w:rsidP="006F087C">
      <w:pPr>
        <w:pStyle w:val="ListParagraph"/>
        <w:ind w:left="900"/>
        <w:rPr>
          <w:rFonts w:asciiTheme="majorBidi" w:hAnsiTheme="majorBidi" w:cstheme="majorBidi"/>
          <w:b/>
          <w:i/>
          <w:sz w:val="24"/>
          <w:szCs w:val="24"/>
        </w:rPr>
      </w:pPr>
    </w:p>
    <w:p w14:paraId="0FD3E86C" w14:textId="442C74F5" w:rsidR="000A761D" w:rsidRDefault="000A761D" w:rsidP="006F087C">
      <w:pPr>
        <w:pStyle w:val="ListParagraph"/>
        <w:ind w:left="900"/>
        <w:rPr>
          <w:rFonts w:asciiTheme="majorBidi" w:hAnsiTheme="majorBidi" w:cstheme="majorBidi"/>
          <w:b/>
          <w:i/>
          <w:sz w:val="24"/>
          <w:szCs w:val="24"/>
        </w:rPr>
      </w:pPr>
    </w:p>
    <w:p w14:paraId="788FA88D" w14:textId="154A69A0" w:rsidR="000A761D" w:rsidRDefault="000A761D" w:rsidP="006F087C">
      <w:pPr>
        <w:pStyle w:val="ListParagraph"/>
        <w:ind w:left="900"/>
        <w:rPr>
          <w:rFonts w:asciiTheme="majorBidi" w:hAnsiTheme="majorBidi" w:cstheme="majorBidi"/>
          <w:b/>
          <w:i/>
          <w:sz w:val="24"/>
          <w:szCs w:val="24"/>
        </w:rPr>
      </w:pPr>
    </w:p>
    <w:p w14:paraId="62C2E9AD" w14:textId="58C5065A" w:rsidR="000A761D" w:rsidRDefault="000A761D" w:rsidP="006F087C">
      <w:pPr>
        <w:pStyle w:val="ListParagraph"/>
        <w:ind w:left="900"/>
        <w:rPr>
          <w:rFonts w:asciiTheme="majorBidi" w:hAnsiTheme="majorBidi" w:cstheme="majorBidi"/>
          <w:b/>
          <w:i/>
          <w:sz w:val="24"/>
          <w:szCs w:val="24"/>
        </w:rPr>
      </w:pPr>
    </w:p>
    <w:p w14:paraId="1991A102" w14:textId="700F30AC" w:rsidR="000A761D" w:rsidRDefault="000A761D" w:rsidP="006F087C">
      <w:pPr>
        <w:pStyle w:val="ListParagraph"/>
        <w:ind w:left="900"/>
        <w:rPr>
          <w:rFonts w:asciiTheme="majorBidi" w:hAnsiTheme="majorBidi" w:cstheme="majorBidi"/>
          <w:b/>
          <w:i/>
          <w:sz w:val="24"/>
          <w:szCs w:val="24"/>
        </w:rPr>
      </w:pPr>
    </w:p>
    <w:p w14:paraId="11CB180B" w14:textId="179A349B" w:rsidR="000A761D" w:rsidRDefault="000A761D" w:rsidP="006F087C">
      <w:pPr>
        <w:pStyle w:val="ListParagraph"/>
        <w:ind w:left="900"/>
        <w:rPr>
          <w:rFonts w:asciiTheme="majorBidi" w:hAnsiTheme="majorBidi" w:cstheme="majorBidi"/>
          <w:b/>
          <w:i/>
          <w:sz w:val="24"/>
          <w:szCs w:val="24"/>
        </w:rPr>
      </w:pPr>
    </w:p>
    <w:p w14:paraId="11E0DFA6" w14:textId="16861F5A" w:rsidR="000A761D" w:rsidRDefault="000A761D" w:rsidP="006F087C">
      <w:pPr>
        <w:pStyle w:val="ListParagraph"/>
        <w:ind w:left="900"/>
        <w:rPr>
          <w:rFonts w:asciiTheme="majorBidi" w:hAnsiTheme="majorBidi" w:cstheme="majorBidi"/>
          <w:b/>
          <w:i/>
          <w:sz w:val="24"/>
          <w:szCs w:val="24"/>
        </w:rPr>
      </w:pPr>
    </w:p>
    <w:p w14:paraId="326D8D66" w14:textId="04E3AA92" w:rsidR="000A761D" w:rsidRDefault="000A761D" w:rsidP="006F087C">
      <w:pPr>
        <w:pStyle w:val="ListParagraph"/>
        <w:ind w:left="900"/>
        <w:rPr>
          <w:rFonts w:asciiTheme="majorBidi" w:hAnsiTheme="majorBidi" w:cstheme="majorBidi"/>
          <w:b/>
          <w:i/>
          <w:sz w:val="24"/>
          <w:szCs w:val="24"/>
        </w:rPr>
      </w:pPr>
    </w:p>
    <w:p w14:paraId="2D134C8D" w14:textId="6B142B76" w:rsidR="000A761D" w:rsidRDefault="000A761D" w:rsidP="006F087C">
      <w:pPr>
        <w:pStyle w:val="ListParagraph"/>
        <w:ind w:left="900"/>
        <w:rPr>
          <w:rFonts w:asciiTheme="majorBidi" w:hAnsiTheme="majorBidi" w:cstheme="majorBidi"/>
          <w:b/>
          <w:i/>
          <w:sz w:val="24"/>
          <w:szCs w:val="24"/>
        </w:rPr>
      </w:pPr>
    </w:p>
    <w:p w14:paraId="7FD438C9" w14:textId="43894FDB" w:rsidR="000A761D" w:rsidRDefault="000A761D" w:rsidP="006F087C">
      <w:pPr>
        <w:pStyle w:val="ListParagraph"/>
        <w:ind w:left="900"/>
        <w:rPr>
          <w:rFonts w:asciiTheme="majorBidi" w:hAnsiTheme="majorBidi" w:cstheme="majorBidi"/>
          <w:b/>
          <w:i/>
          <w:sz w:val="24"/>
          <w:szCs w:val="24"/>
        </w:rPr>
      </w:pPr>
    </w:p>
    <w:p w14:paraId="05C96C1D" w14:textId="28CB02B4" w:rsidR="000A761D" w:rsidRDefault="000A761D" w:rsidP="006F087C">
      <w:pPr>
        <w:pStyle w:val="ListParagraph"/>
        <w:ind w:left="900"/>
        <w:rPr>
          <w:rFonts w:asciiTheme="majorBidi" w:hAnsiTheme="majorBidi" w:cstheme="majorBidi"/>
          <w:b/>
          <w:i/>
          <w:sz w:val="24"/>
          <w:szCs w:val="24"/>
        </w:rPr>
      </w:pPr>
    </w:p>
    <w:p w14:paraId="0F337794" w14:textId="558DC178" w:rsidR="000A761D" w:rsidRDefault="000A761D" w:rsidP="006F087C">
      <w:pPr>
        <w:pStyle w:val="ListParagraph"/>
        <w:ind w:left="900"/>
        <w:rPr>
          <w:rFonts w:asciiTheme="majorBidi" w:hAnsiTheme="majorBidi" w:cstheme="majorBidi"/>
          <w:b/>
          <w:i/>
          <w:sz w:val="24"/>
          <w:szCs w:val="24"/>
        </w:rPr>
      </w:pPr>
    </w:p>
    <w:p w14:paraId="3A43F308" w14:textId="7050B8F8" w:rsidR="000A761D" w:rsidRDefault="000A761D" w:rsidP="006F087C">
      <w:pPr>
        <w:pStyle w:val="ListParagraph"/>
        <w:ind w:left="900"/>
        <w:rPr>
          <w:rFonts w:asciiTheme="majorBidi" w:hAnsiTheme="majorBidi" w:cstheme="majorBidi"/>
          <w:b/>
          <w:i/>
          <w:sz w:val="24"/>
          <w:szCs w:val="24"/>
        </w:rPr>
      </w:pPr>
    </w:p>
    <w:p w14:paraId="63D4F27C" w14:textId="2404AD42" w:rsidR="000A761D" w:rsidRDefault="000A761D" w:rsidP="006F087C">
      <w:pPr>
        <w:pStyle w:val="ListParagraph"/>
        <w:ind w:left="900"/>
        <w:rPr>
          <w:rFonts w:asciiTheme="majorBidi" w:hAnsiTheme="majorBidi" w:cstheme="majorBidi"/>
          <w:b/>
          <w:i/>
          <w:sz w:val="24"/>
          <w:szCs w:val="24"/>
        </w:rPr>
      </w:pPr>
    </w:p>
    <w:p w14:paraId="62777EFD" w14:textId="79513E13" w:rsidR="000A761D" w:rsidRDefault="000A761D" w:rsidP="006F087C">
      <w:pPr>
        <w:pStyle w:val="ListParagraph"/>
        <w:ind w:left="900"/>
        <w:rPr>
          <w:rFonts w:asciiTheme="majorBidi" w:hAnsiTheme="majorBidi" w:cstheme="majorBidi"/>
          <w:b/>
          <w:i/>
          <w:sz w:val="24"/>
          <w:szCs w:val="24"/>
        </w:rPr>
      </w:pPr>
    </w:p>
    <w:p w14:paraId="3CC7621A" w14:textId="75F864E6" w:rsidR="000A761D" w:rsidRDefault="000A761D" w:rsidP="006F087C">
      <w:pPr>
        <w:pStyle w:val="ListParagraph"/>
        <w:ind w:left="900"/>
        <w:rPr>
          <w:rFonts w:asciiTheme="majorBidi" w:hAnsiTheme="majorBidi" w:cstheme="majorBidi"/>
          <w:b/>
          <w:i/>
          <w:sz w:val="24"/>
          <w:szCs w:val="24"/>
        </w:rPr>
      </w:pPr>
    </w:p>
    <w:p w14:paraId="5543C8C2" w14:textId="78027D8C" w:rsidR="000A761D" w:rsidRDefault="000A761D" w:rsidP="006F087C">
      <w:pPr>
        <w:pStyle w:val="ListParagraph"/>
        <w:ind w:left="900"/>
        <w:rPr>
          <w:rFonts w:asciiTheme="majorBidi" w:hAnsiTheme="majorBidi" w:cstheme="majorBidi"/>
          <w:b/>
          <w:i/>
          <w:sz w:val="24"/>
          <w:szCs w:val="24"/>
        </w:rPr>
      </w:pPr>
    </w:p>
    <w:p w14:paraId="12975E72" w14:textId="32A4A97D" w:rsidR="000A761D" w:rsidRDefault="000A761D" w:rsidP="006F087C">
      <w:pPr>
        <w:pStyle w:val="ListParagraph"/>
        <w:ind w:left="900"/>
        <w:rPr>
          <w:rFonts w:asciiTheme="majorBidi" w:hAnsiTheme="majorBidi" w:cstheme="majorBidi"/>
          <w:b/>
          <w:i/>
          <w:sz w:val="24"/>
          <w:szCs w:val="24"/>
        </w:rPr>
      </w:pPr>
    </w:p>
    <w:p w14:paraId="7206DFA6" w14:textId="3F763997" w:rsidR="000A761D" w:rsidRDefault="000A761D" w:rsidP="006F087C">
      <w:pPr>
        <w:pStyle w:val="ListParagraph"/>
        <w:ind w:left="900"/>
        <w:rPr>
          <w:rFonts w:asciiTheme="majorBidi" w:hAnsiTheme="majorBidi" w:cstheme="majorBidi"/>
          <w:b/>
          <w:i/>
          <w:sz w:val="24"/>
          <w:szCs w:val="24"/>
        </w:rPr>
      </w:pPr>
    </w:p>
    <w:p w14:paraId="358C29B4" w14:textId="6E78E928" w:rsidR="00961B68" w:rsidRDefault="00961B68" w:rsidP="006F087C">
      <w:pPr>
        <w:pStyle w:val="ListParagraph"/>
        <w:ind w:left="900"/>
        <w:rPr>
          <w:rFonts w:asciiTheme="majorBidi" w:hAnsiTheme="majorBidi" w:cstheme="majorBidi"/>
          <w:b/>
          <w:i/>
          <w:sz w:val="24"/>
          <w:szCs w:val="24"/>
        </w:rPr>
      </w:pPr>
    </w:p>
    <w:p w14:paraId="5699DD94" w14:textId="77777777" w:rsidR="00C06097" w:rsidRDefault="00C06097" w:rsidP="00C06097">
      <w:pPr>
        <w:spacing w:after="200" w:line="276" w:lineRule="auto"/>
        <w:rPr>
          <w:rFonts w:asciiTheme="majorBidi" w:hAnsiTheme="majorBidi" w:cstheme="majorBidi"/>
          <w:b/>
          <w:i/>
          <w:sz w:val="24"/>
          <w:szCs w:val="24"/>
        </w:rPr>
      </w:pPr>
    </w:p>
    <w:p w14:paraId="4C0BBCC0" w14:textId="47910866" w:rsidR="00961B68" w:rsidRDefault="00C06097" w:rsidP="006A1556">
      <w:pPr>
        <w:spacing w:after="200" w:line="276" w:lineRule="auto"/>
        <w:jc w:val="center"/>
        <w:rPr>
          <w:rFonts w:asciiTheme="majorBidi" w:hAnsiTheme="majorBidi" w:cstheme="majorBidi"/>
          <w:b/>
          <w:i/>
          <w:sz w:val="24"/>
          <w:szCs w:val="24"/>
        </w:rPr>
      </w:pPr>
      <w:r>
        <w:rPr>
          <w:b/>
          <w:i/>
          <w:sz w:val="24"/>
          <w:szCs w:val="24"/>
        </w:rPr>
        <w:lastRenderedPageBreak/>
        <w:t>[Halaman ini sengaja dikosongkan]</w:t>
      </w:r>
    </w:p>
    <w:p w14:paraId="7FE6E4EF" w14:textId="313D36DD" w:rsidR="00961B68" w:rsidRDefault="00961B68" w:rsidP="006F087C">
      <w:pPr>
        <w:pStyle w:val="ListParagraph"/>
        <w:ind w:left="900"/>
        <w:rPr>
          <w:rFonts w:asciiTheme="majorBidi" w:hAnsiTheme="majorBidi" w:cstheme="majorBidi"/>
          <w:b/>
          <w:i/>
          <w:sz w:val="24"/>
          <w:szCs w:val="24"/>
        </w:rPr>
      </w:pPr>
    </w:p>
    <w:p w14:paraId="146E783B" w14:textId="4E3F92EF" w:rsidR="00961B68" w:rsidRDefault="00961B68" w:rsidP="006F087C">
      <w:pPr>
        <w:pStyle w:val="ListParagraph"/>
        <w:ind w:left="900"/>
        <w:rPr>
          <w:rFonts w:asciiTheme="majorBidi" w:hAnsiTheme="majorBidi" w:cstheme="majorBidi"/>
          <w:b/>
          <w:i/>
          <w:sz w:val="24"/>
          <w:szCs w:val="24"/>
        </w:rPr>
      </w:pPr>
    </w:p>
    <w:p w14:paraId="77F4BF13" w14:textId="650CD300" w:rsidR="00961B68" w:rsidRDefault="00961B68" w:rsidP="006F087C">
      <w:pPr>
        <w:pStyle w:val="ListParagraph"/>
        <w:ind w:left="900"/>
        <w:rPr>
          <w:rFonts w:asciiTheme="majorBidi" w:hAnsiTheme="majorBidi" w:cstheme="majorBidi"/>
          <w:b/>
          <w:i/>
          <w:sz w:val="24"/>
          <w:szCs w:val="24"/>
        </w:rPr>
      </w:pPr>
    </w:p>
    <w:p w14:paraId="380794C5" w14:textId="07970BA8" w:rsidR="00961B68" w:rsidRDefault="00961B68" w:rsidP="006F087C">
      <w:pPr>
        <w:pStyle w:val="ListParagraph"/>
        <w:ind w:left="900"/>
        <w:rPr>
          <w:rFonts w:asciiTheme="majorBidi" w:hAnsiTheme="majorBidi" w:cstheme="majorBidi"/>
          <w:b/>
          <w:i/>
          <w:sz w:val="24"/>
          <w:szCs w:val="24"/>
        </w:rPr>
      </w:pPr>
    </w:p>
    <w:p w14:paraId="48A6DD42" w14:textId="070AB197" w:rsidR="00961B68" w:rsidRDefault="00961B68" w:rsidP="006F087C">
      <w:pPr>
        <w:pStyle w:val="ListParagraph"/>
        <w:ind w:left="900"/>
        <w:rPr>
          <w:rFonts w:asciiTheme="majorBidi" w:hAnsiTheme="majorBidi" w:cstheme="majorBidi"/>
          <w:b/>
          <w:i/>
          <w:sz w:val="24"/>
          <w:szCs w:val="24"/>
        </w:rPr>
      </w:pPr>
    </w:p>
    <w:p w14:paraId="404B91F9" w14:textId="3C0E2CC1" w:rsidR="00961B68" w:rsidRDefault="00961B68" w:rsidP="006F087C">
      <w:pPr>
        <w:pStyle w:val="ListParagraph"/>
        <w:ind w:left="900"/>
        <w:rPr>
          <w:rFonts w:asciiTheme="majorBidi" w:hAnsiTheme="majorBidi" w:cstheme="majorBidi"/>
          <w:b/>
          <w:i/>
          <w:sz w:val="24"/>
          <w:szCs w:val="24"/>
        </w:rPr>
      </w:pPr>
    </w:p>
    <w:p w14:paraId="06D7B106" w14:textId="4CE5CB48" w:rsidR="00961B68" w:rsidRDefault="00961B68" w:rsidP="006F087C">
      <w:pPr>
        <w:pStyle w:val="ListParagraph"/>
        <w:ind w:left="900"/>
        <w:rPr>
          <w:rFonts w:asciiTheme="majorBidi" w:hAnsiTheme="majorBidi" w:cstheme="majorBidi"/>
          <w:b/>
          <w:i/>
          <w:sz w:val="24"/>
          <w:szCs w:val="24"/>
        </w:rPr>
      </w:pPr>
    </w:p>
    <w:p w14:paraId="26B467DE" w14:textId="10876B37" w:rsidR="00961B68" w:rsidRDefault="00961B68" w:rsidP="006F087C">
      <w:pPr>
        <w:pStyle w:val="ListParagraph"/>
        <w:ind w:left="900"/>
        <w:rPr>
          <w:rFonts w:asciiTheme="majorBidi" w:hAnsiTheme="majorBidi" w:cstheme="majorBidi"/>
          <w:b/>
          <w:i/>
          <w:sz w:val="24"/>
          <w:szCs w:val="24"/>
        </w:rPr>
      </w:pPr>
    </w:p>
    <w:p w14:paraId="3628E0F1" w14:textId="7558EF1F" w:rsidR="00961B68" w:rsidRDefault="00961B68" w:rsidP="006F087C">
      <w:pPr>
        <w:pStyle w:val="ListParagraph"/>
        <w:ind w:left="900"/>
        <w:rPr>
          <w:rFonts w:asciiTheme="majorBidi" w:hAnsiTheme="majorBidi" w:cstheme="majorBidi"/>
          <w:b/>
          <w:i/>
          <w:sz w:val="24"/>
          <w:szCs w:val="24"/>
        </w:rPr>
      </w:pPr>
    </w:p>
    <w:p w14:paraId="6FDA813A" w14:textId="3DB810E5" w:rsidR="00961B68" w:rsidRDefault="00961B68" w:rsidP="006F087C">
      <w:pPr>
        <w:pStyle w:val="ListParagraph"/>
        <w:ind w:left="900"/>
        <w:rPr>
          <w:rFonts w:asciiTheme="majorBidi" w:hAnsiTheme="majorBidi" w:cstheme="majorBidi"/>
          <w:b/>
          <w:i/>
          <w:sz w:val="24"/>
          <w:szCs w:val="24"/>
        </w:rPr>
      </w:pPr>
    </w:p>
    <w:p w14:paraId="596CEE24" w14:textId="1BB2AA59" w:rsidR="00961B68" w:rsidRDefault="00961B68" w:rsidP="006F087C">
      <w:pPr>
        <w:pStyle w:val="ListParagraph"/>
        <w:ind w:left="900"/>
        <w:rPr>
          <w:rFonts w:asciiTheme="majorBidi" w:hAnsiTheme="majorBidi" w:cstheme="majorBidi"/>
          <w:b/>
          <w:i/>
          <w:sz w:val="24"/>
          <w:szCs w:val="24"/>
        </w:rPr>
      </w:pPr>
    </w:p>
    <w:p w14:paraId="303DD7F3" w14:textId="5511C62F" w:rsidR="00961B68" w:rsidRDefault="00961B68" w:rsidP="006F087C">
      <w:pPr>
        <w:pStyle w:val="ListParagraph"/>
        <w:ind w:left="900"/>
        <w:rPr>
          <w:rFonts w:asciiTheme="majorBidi" w:hAnsiTheme="majorBidi" w:cstheme="majorBidi"/>
          <w:b/>
          <w:i/>
          <w:sz w:val="24"/>
          <w:szCs w:val="24"/>
        </w:rPr>
      </w:pPr>
    </w:p>
    <w:p w14:paraId="25ECEA71" w14:textId="64F7D194" w:rsidR="00961B68" w:rsidRDefault="00961B68" w:rsidP="006F087C">
      <w:pPr>
        <w:pStyle w:val="ListParagraph"/>
        <w:ind w:left="900"/>
        <w:rPr>
          <w:rFonts w:asciiTheme="majorBidi" w:hAnsiTheme="majorBidi" w:cstheme="majorBidi"/>
          <w:b/>
          <w:i/>
          <w:sz w:val="24"/>
          <w:szCs w:val="24"/>
        </w:rPr>
      </w:pPr>
    </w:p>
    <w:p w14:paraId="123002EB" w14:textId="7E17831D" w:rsidR="00961B68" w:rsidRDefault="00961B68" w:rsidP="006F087C">
      <w:pPr>
        <w:pStyle w:val="ListParagraph"/>
        <w:ind w:left="900"/>
        <w:rPr>
          <w:rFonts w:asciiTheme="majorBidi" w:hAnsiTheme="majorBidi" w:cstheme="majorBidi"/>
          <w:b/>
          <w:i/>
          <w:sz w:val="24"/>
          <w:szCs w:val="24"/>
        </w:rPr>
      </w:pPr>
    </w:p>
    <w:p w14:paraId="670DF2BC" w14:textId="06D9F488" w:rsidR="00961B68" w:rsidRDefault="00961B68" w:rsidP="006F087C">
      <w:pPr>
        <w:pStyle w:val="ListParagraph"/>
        <w:ind w:left="900"/>
        <w:rPr>
          <w:rFonts w:asciiTheme="majorBidi" w:hAnsiTheme="majorBidi" w:cstheme="majorBidi"/>
          <w:b/>
          <w:i/>
          <w:sz w:val="24"/>
          <w:szCs w:val="24"/>
        </w:rPr>
      </w:pPr>
    </w:p>
    <w:p w14:paraId="7286B1B0" w14:textId="47C8FA70" w:rsidR="00961B68" w:rsidRDefault="00961B68" w:rsidP="006F087C">
      <w:pPr>
        <w:pStyle w:val="ListParagraph"/>
        <w:ind w:left="900"/>
        <w:rPr>
          <w:rFonts w:asciiTheme="majorBidi" w:hAnsiTheme="majorBidi" w:cstheme="majorBidi"/>
          <w:b/>
          <w:i/>
          <w:sz w:val="24"/>
          <w:szCs w:val="24"/>
        </w:rPr>
      </w:pPr>
    </w:p>
    <w:p w14:paraId="043C871D" w14:textId="18BE8C51" w:rsidR="00961B68" w:rsidRDefault="00961B68" w:rsidP="006F087C">
      <w:pPr>
        <w:pStyle w:val="ListParagraph"/>
        <w:ind w:left="900"/>
        <w:rPr>
          <w:rFonts w:asciiTheme="majorBidi" w:hAnsiTheme="majorBidi" w:cstheme="majorBidi"/>
          <w:b/>
          <w:i/>
          <w:sz w:val="24"/>
          <w:szCs w:val="24"/>
        </w:rPr>
      </w:pPr>
    </w:p>
    <w:p w14:paraId="6119B586" w14:textId="794426A8" w:rsidR="00961B68" w:rsidRDefault="00961B68" w:rsidP="006F087C">
      <w:pPr>
        <w:pStyle w:val="ListParagraph"/>
        <w:ind w:left="900"/>
        <w:rPr>
          <w:rFonts w:asciiTheme="majorBidi" w:hAnsiTheme="majorBidi" w:cstheme="majorBidi"/>
          <w:b/>
          <w:i/>
          <w:sz w:val="24"/>
          <w:szCs w:val="24"/>
        </w:rPr>
      </w:pPr>
    </w:p>
    <w:p w14:paraId="468C03B4" w14:textId="6E1BC723" w:rsidR="00961B68" w:rsidRDefault="00961B68" w:rsidP="006F087C">
      <w:pPr>
        <w:pStyle w:val="ListParagraph"/>
        <w:ind w:left="900"/>
        <w:rPr>
          <w:rFonts w:asciiTheme="majorBidi" w:hAnsiTheme="majorBidi" w:cstheme="majorBidi"/>
          <w:b/>
          <w:i/>
          <w:sz w:val="24"/>
          <w:szCs w:val="24"/>
        </w:rPr>
      </w:pPr>
    </w:p>
    <w:p w14:paraId="3AB37683" w14:textId="17DC0BA6" w:rsidR="00961B68" w:rsidRDefault="00961B68" w:rsidP="006F087C">
      <w:pPr>
        <w:pStyle w:val="ListParagraph"/>
        <w:ind w:left="900"/>
        <w:rPr>
          <w:rFonts w:asciiTheme="majorBidi" w:hAnsiTheme="majorBidi" w:cstheme="majorBidi"/>
          <w:b/>
          <w:i/>
          <w:sz w:val="24"/>
          <w:szCs w:val="24"/>
        </w:rPr>
      </w:pPr>
    </w:p>
    <w:p w14:paraId="6FB7AFDA" w14:textId="487A8AC5" w:rsidR="00961B68" w:rsidRDefault="00961B68" w:rsidP="006F087C">
      <w:pPr>
        <w:pStyle w:val="ListParagraph"/>
        <w:ind w:left="900"/>
        <w:rPr>
          <w:rFonts w:asciiTheme="majorBidi" w:hAnsiTheme="majorBidi" w:cstheme="majorBidi"/>
          <w:b/>
          <w:i/>
          <w:sz w:val="24"/>
          <w:szCs w:val="24"/>
        </w:rPr>
      </w:pPr>
    </w:p>
    <w:p w14:paraId="202A8F45" w14:textId="6E4C2AF7" w:rsidR="00961B68" w:rsidRDefault="00961B68" w:rsidP="006F087C">
      <w:pPr>
        <w:pStyle w:val="ListParagraph"/>
        <w:ind w:left="900"/>
        <w:rPr>
          <w:rFonts w:asciiTheme="majorBidi" w:hAnsiTheme="majorBidi" w:cstheme="majorBidi"/>
          <w:b/>
          <w:i/>
          <w:sz w:val="24"/>
          <w:szCs w:val="24"/>
        </w:rPr>
      </w:pPr>
    </w:p>
    <w:p w14:paraId="7B1929D5" w14:textId="77777777" w:rsidR="00961B68" w:rsidRDefault="00961B68" w:rsidP="006F087C">
      <w:pPr>
        <w:pStyle w:val="ListParagraph"/>
        <w:ind w:left="900"/>
        <w:rPr>
          <w:rFonts w:asciiTheme="majorBidi" w:hAnsiTheme="majorBidi" w:cstheme="majorBidi"/>
          <w:b/>
          <w:i/>
          <w:sz w:val="24"/>
          <w:szCs w:val="24"/>
        </w:rPr>
      </w:pPr>
    </w:p>
    <w:p w14:paraId="7A165399" w14:textId="732DB68C" w:rsidR="000A761D" w:rsidRDefault="000A761D" w:rsidP="006F087C">
      <w:pPr>
        <w:pStyle w:val="ListParagraph"/>
        <w:ind w:left="900"/>
        <w:rPr>
          <w:rFonts w:asciiTheme="majorBidi" w:hAnsiTheme="majorBidi" w:cstheme="majorBidi"/>
          <w:b/>
          <w:i/>
          <w:sz w:val="24"/>
          <w:szCs w:val="24"/>
        </w:rPr>
      </w:pPr>
    </w:p>
    <w:p w14:paraId="3BC11F5B" w14:textId="576F5495" w:rsidR="000A761D" w:rsidRDefault="000A761D" w:rsidP="006F087C">
      <w:pPr>
        <w:pStyle w:val="ListParagraph"/>
        <w:ind w:left="900"/>
        <w:rPr>
          <w:rFonts w:asciiTheme="majorBidi" w:hAnsiTheme="majorBidi" w:cstheme="majorBidi"/>
          <w:b/>
          <w:i/>
          <w:sz w:val="24"/>
          <w:szCs w:val="24"/>
        </w:rPr>
      </w:pPr>
    </w:p>
    <w:p w14:paraId="650CCF7D" w14:textId="1D51E556" w:rsidR="000A761D" w:rsidRDefault="000A761D" w:rsidP="006F087C">
      <w:pPr>
        <w:pStyle w:val="ListParagraph"/>
        <w:ind w:left="900"/>
        <w:rPr>
          <w:rFonts w:asciiTheme="majorBidi" w:hAnsiTheme="majorBidi" w:cstheme="majorBidi"/>
          <w:b/>
          <w:i/>
          <w:sz w:val="24"/>
          <w:szCs w:val="24"/>
        </w:rPr>
      </w:pPr>
    </w:p>
    <w:p w14:paraId="546FD879" w14:textId="55D227FA" w:rsidR="00BC149A" w:rsidRDefault="00BC149A" w:rsidP="00635190"/>
    <w:p w14:paraId="7A547570" w14:textId="3043DD0F" w:rsidR="000A761D" w:rsidRDefault="000A761D" w:rsidP="00635190"/>
    <w:p w14:paraId="36844D89" w14:textId="77777777" w:rsidR="000A761D" w:rsidRPr="006F087C" w:rsidRDefault="000A761D" w:rsidP="00635190"/>
    <w:p w14:paraId="61D081E1" w14:textId="77777777" w:rsidR="003C1A28" w:rsidRPr="00326ED3" w:rsidRDefault="00076BC9" w:rsidP="000C406F">
      <w:pPr>
        <w:pStyle w:val="Heading1"/>
        <w:numPr>
          <w:ilvl w:val="0"/>
          <w:numId w:val="0"/>
        </w:numPr>
        <w:rPr>
          <w:noProof/>
          <w:lang w:val="id-ID"/>
        </w:rPr>
      </w:pPr>
      <w:bookmarkStart w:id="94" w:name="_Toc418441055"/>
      <w:bookmarkStart w:id="95" w:name="_Toc422064236"/>
      <w:bookmarkStart w:id="96" w:name="_Toc451337878"/>
      <w:r>
        <w:rPr>
          <w:noProof/>
          <w:lang w:val="id-ID"/>
        </w:rPr>
        <w:lastRenderedPageBreak/>
        <w:t>BAB II</w:t>
      </w:r>
      <w:r w:rsidR="000D256C" w:rsidRPr="00326ED3">
        <w:rPr>
          <w:noProof/>
          <w:lang w:val="id-ID"/>
        </w:rPr>
        <w:br/>
      </w:r>
      <w:r w:rsidR="00424C56">
        <w:rPr>
          <w:noProof/>
          <w:lang w:val="id-ID"/>
        </w:rPr>
        <w:t>TINJAUAN PUSTAKA</w:t>
      </w:r>
      <w:bookmarkEnd w:id="94"/>
      <w:bookmarkEnd w:id="95"/>
      <w:bookmarkEnd w:id="96"/>
    </w:p>
    <w:p w14:paraId="17139279" w14:textId="77777777" w:rsidR="00A2734E" w:rsidRPr="00326ED3" w:rsidRDefault="00A2734E" w:rsidP="00A2734E">
      <w:pPr>
        <w:pStyle w:val="NormalRoy"/>
        <w:spacing w:line="240" w:lineRule="auto"/>
        <w:ind w:firstLine="720"/>
        <w:rPr>
          <w:noProof/>
          <w:sz w:val="22"/>
          <w:szCs w:val="22"/>
          <w:lang w:val="id-ID"/>
        </w:rPr>
      </w:pPr>
    </w:p>
    <w:p w14:paraId="64E6D77D" w14:textId="77777777" w:rsidR="006C097A" w:rsidRDefault="00760EB2" w:rsidP="00402DA9">
      <w:pPr>
        <w:ind w:firstLine="851"/>
        <w:rPr>
          <w:lang w:val="id-ID"/>
        </w:rPr>
      </w:pPr>
      <w:r>
        <w:t xml:space="preserve">Bab ini berisi </w:t>
      </w:r>
      <w:r w:rsidRPr="00047475">
        <w:t xml:space="preserve">penjelasan teori-teori yang berkaitan dengan </w:t>
      </w:r>
      <w:r w:rsidR="0055054B">
        <w:t>rancangan alat</w:t>
      </w:r>
      <w:r>
        <w:t xml:space="preserve"> yang diajukan pada pengimplementasian </w:t>
      </w:r>
      <w:r>
        <w:rPr>
          <w:lang w:val="id-ID"/>
        </w:rPr>
        <w:t>program</w:t>
      </w:r>
      <w:r>
        <w:t>.</w:t>
      </w:r>
      <w:r w:rsidRPr="00047475">
        <w:t xml:space="preserve"> Penjelasan ini bertujuan untuk memberikan gambaran  secara umum terhadap </w:t>
      </w:r>
      <w:r w:rsidR="0055054B">
        <w:t>alat yang dirancang</w:t>
      </w:r>
      <w:r w:rsidRPr="00047475">
        <w:t xml:space="preserve"> dan berguna  sebagai penunjang dalam pengembangan perangkat lunak</w:t>
      </w:r>
      <w:r w:rsidR="00FC20FB" w:rsidRPr="00FC20FB">
        <w:rPr>
          <w:lang w:val="id-ID"/>
        </w:rPr>
        <w:t>.</w:t>
      </w:r>
    </w:p>
    <w:p w14:paraId="06E5C4B5" w14:textId="77777777" w:rsidR="00402DA9" w:rsidRPr="00402DA9" w:rsidRDefault="00402DA9" w:rsidP="00402DA9">
      <w:pPr>
        <w:ind w:firstLine="851"/>
        <w:rPr>
          <w:lang w:val="id-ID"/>
        </w:rPr>
      </w:pPr>
    </w:p>
    <w:p w14:paraId="37B8159E" w14:textId="65C1ED7B" w:rsidR="006C097A" w:rsidRDefault="00C27014" w:rsidP="006C097A">
      <w:pPr>
        <w:pStyle w:val="Heading2"/>
        <w:numPr>
          <w:ilvl w:val="1"/>
          <w:numId w:val="2"/>
        </w:numPr>
        <w:spacing w:before="0"/>
        <w:ind w:left="630" w:hanging="630"/>
        <w:rPr>
          <w:szCs w:val="22"/>
        </w:rPr>
      </w:pPr>
      <w:bookmarkStart w:id="97" w:name="_Toc422064237"/>
      <w:bookmarkStart w:id="98" w:name="_Toc451337879"/>
      <w:r w:rsidRPr="00C27014">
        <w:rPr>
          <w:szCs w:val="22"/>
        </w:rPr>
        <w:t>Mikrokontroler Arduino</w:t>
      </w:r>
      <w:bookmarkEnd w:id="97"/>
      <w:r w:rsidR="00196131">
        <w:rPr>
          <w:szCs w:val="22"/>
        </w:rPr>
        <w:t xml:space="preserve"> Uno</w:t>
      </w:r>
      <w:bookmarkEnd w:id="98"/>
    </w:p>
    <w:p w14:paraId="44B78045" w14:textId="5751AE08" w:rsidR="00232844" w:rsidRDefault="00232844" w:rsidP="00B03457">
      <w:pPr>
        <w:ind w:left="630"/>
      </w:pPr>
    </w:p>
    <w:p w14:paraId="738E5E51" w14:textId="4317BF58" w:rsidR="00B03457" w:rsidRDefault="00B03457" w:rsidP="00B03457">
      <w:pPr>
        <w:ind w:firstLine="851"/>
      </w:pPr>
      <w:r>
        <w:t>Mikrokontroler Arduino Uno</w:t>
      </w:r>
      <w:r w:rsidR="00E33EDA">
        <w:t xml:space="preserve"> [4]</w:t>
      </w:r>
      <w:r>
        <w:t xml:space="preserve"> merupaka sebuah kit elektronik yang bersifat </w:t>
      </w:r>
      <w:r>
        <w:rPr>
          <w:i/>
        </w:rPr>
        <w:t>open source</w:t>
      </w:r>
      <w:r>
        <w:t>. Mikrokontroller Arduino ini menggunakan chip mikrokontorler AVR da</w:t>
      </w:r>
      <w:r w:rsidR="00125F6F">
        <w:t>ri perusahaan Atmel.</w:t>
      </w:r>
      <w:r w:rsidR="0092440E">
        <w:t xml:space="preserve"> Mikrokontroler itu sendiri adalah sebuah </w:t>
      </w:r>
      <w:r w:rsidR="0092440E">
        <w:rPr>
          <w:i/>
        </w:rPr>
        <w:t>chip</w:t>
      </w:r>
      <w:r w:rsidR="0092440E">
        <w:t xml:space="preserve"> yang bisa di program menggunakan perangkat komputer.</w:t>
      </w:r>
      <w:r w:rsidR="000A18AD">
        <w:t xml:space="preserve"> Mikrokontroler ada pada perangkat elektronik yang kita pakai sehari-hari, misalnya pada AC, TV, pemutar DVD, dll.</w:t>
      </w:r>
      <w:r w:rsidR="003E3825">
        <w:t xml:space="preserve"> Mikrokontroler juga dipakai untuk mengendalikan robot.</w:t>
      </w:r>
      <w:r w:rsidR="00D50929">
        <w:t xml:space="preserve"> </w:t>
      </w:r>
    </w:p>
    <w:p w14:paraId="21620680" w14:textId="2251D437" w:rsidR="00D50929" w:rsidRDefault="00D50929" w:rsidP="00B03457">
      <w:pPr>
        <w:ind w:firstLine="851"/>
      </w:pPr>
      <w:r>
        <w:t>Arduino Uno merupakan jenis dari mikrokontroler Ardui</w:t>
      </w:r>
      <w:r w:rsidR="00F93C34">
        <w:t>no yang paling banyak digunakan, terutama untuk pemula yang masih ingin melakukan eksplorasi pada mirkokontroler.</w:t>
      </w:r>
      <w:r w:rsidR="005A3C0F">
        <w:t xml:space="preserve"> Versi terakhir Arduino Uno adalah R3, dengan ATMEGA328 sebagai mikrokontroler nya. Arduino Uno memiliki 14 pin I/O digital dan 6 pin I/O analog</w:t>
      </w:r>
      <w:r w:rsidR="002D383A">
        <w:t xml:space="preserve"> </w:t>
      </w:r>
      <w:r w:rsidR="005A3C0F">
        <w:t>.</w:t>
      </w:r>
      <w:r w:rsidR="002D383A">
        <w:t xml:space="preserve"> </w:t>
      </w:r>
    </w:p>
    <w:p w14:paraId="25E1D2F4" w14:textId="19E43A0C" w:rsidR="002D383A" w:rsidRPr="000A18AD" w:rsidRDefault="00A03FDB" w:rsidP="002D383A">
      <w:pPr>
        <w:ind w:firstLine="851"/>
      </w:pPr>
      <w:r>
        <w:rPr>
          <w:noProof/>
          <w:lang w:val="id-ID" w:eastAsia="id-ID"/>
        </w:rPr>
        <w:lastRenderedPageBreak/>
        <mc:AlternateContent>
          <mc:Choice Requires="wps">
            <w:drawing>
              <wp:anchor distT="0" distB="0" distL="114300" distR="114300" simplePos="0" relativeHeight="251921408" behindDoc="0" locked="0" layoutInCell="1" allowOverlap="1" wp14:anchorId="63939162" wp14:editId="333E7EAD">
                <wp:simplePos x="0" y="0"/>
                <wp:positionH relativeFrom="margin">
                  <wp:align>left</wp:align>
                </wp:positionH>
                <wp:positionV relativeFrom="paragraph">
                  <wp:posOffset>2738120</wp:posOffset>
                </wp:positionV>
                <wp:extent cx="3832860" cy="635"/>
                <wp:effectExtent l="0" t="0" r="0" b="0"/>
                <wp:wrapSquare wrapText="bothSides"/>
                <wp:docPr id="140" name="Text Box 140"/>
                <wp:cNvGraphicFramePr/>
                <a:graphic xmlns:a="http://schemas.openxmlformats.org/drawingml/2006/main">
                  <a:graphicData uri="http://schemas.microsoft.com/office/word/2010/wordprocessingShape">
                    <wps:wsp>
                      <wps:cNvSpPr txBox="1"/>
                      <wps:spPr>
                        <a:xfrm>
                          <a:off x="0" y="0"/>
                          <a:ext cx="3832860" cy="635"/>
                        </a:xfrm>
                        <a:prstGeom prst="rect">
                          <a:avLst/>
                        </a:prstGeom>
                        <a:solidFill>
                          <a:prstClr val="white"/>
                        </a:solidFill>
                        <a:ln>
                          <a:noFill/>
                        </a:ln>
                      </wps:spPr>
                      <wps:txbx>
                        <w:txbxContent>
                          <w:p w14:paraId="545BD324" w14:textId="2AC2CDC2" w:rsidR="0096148D" w:rsidRPr="00B437E7" w:rsidRDefault="0096148D" w:rsidP="00A03FDB">
                            <w:pPr>
                              <w:pStyle w:val="Caption"/>
                              <w:rPr>
                                <w:noProof/>
                                <w:sz w:val="24"/>
                                <w:szCs w:val="24"/>
                              </w:rPr>
                            </w:pPr>
                            <w:r>
                              <w:t>Gambar 2.1</w:t>
                            </w:r>
                            <w:r>
                              <w:rPr>
                                <w:noProof/>
                              </w:rPr>
                              <w:t xml:space="preserve"> Arduino Uno[4]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3939162" id="Text Box 140" o:spid="_x0000_s1029" type="#_x0000_t202" style="position:absolute;left:0;text-align:left;margin-left:0;margin-top:215.6pt;width:301.8pt;height:.05pt;z-index:25192140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" stroked="f">
                <v:textbox style="mso-fit-shape-to-text:t" inset="0,0,0,0">
                  <w:txbxContent>
                    <w:p w14:paraId="545BD324" w14:textId="2AC2CDC2" w:rsidR="0096148D" w:rsidRPr="00B437E7" w:rsidRDefault="0096148D" w:rsidP="00A03FDB">
                      <w:pPr>
                        <w:pStyle w:val="Caption"/>
                        <w:rPr>
                          <w:noProof/>
                          <w:sz w:val="24"/>
                          <w:szCs w:val="24"/>
                        </w:rPr>
                      </w:pPr>
                      <w:r>
                        <w:t>Gambar 2.1</w:t>
                      </w:r>
                      <w:r>
                        <w:rPr>
                          <w:noProof/>
                        </w:rPr>
                        <w:t xml:space="preserve"> Arduino Uno[4]</w:t>
                      </w:r>
                    </w:p>
                  </w:txbxContent>
                </v:textbox>
                <w10:wrap type="square" anchorx="margin"/>
              </v:shape>
            </w:pict>
          </mc:Fallback>
        </mc:AlternateContent>
      </w:r>
      <w:r w:rsidR="002D383A">
        <w:rPr>
          <w:noProof/>
          <w:lang w:val="id-ID" w:eastAsia="id-ID"/>
        </w:rPr>
        <w:drawing>
          <wp:anchor distT="0" distB="0" distL="114300" distR="114300" simplePos="0" relativeHeight="251919360" behindDoc="1" locked="0" layoutInCell="1" allowOverlap="1" wp14:anchorId="342D97F7" wp14:editId="1C8B5608">
            <wp:simplePos x="0" y="0"/>
            <wp:positionH relativeFrom="column">
              <wp:posOffset>62278</wp:posOffset>
            </wp:positionH>
            <wp:positionV relativeFrom="paragraph">
              <wp:posOffset>0</wp:posOffset>
            </wp:positionV>
            <wp:extent cx="3863340" cy="2579370"/>
            <wp:effectExtent l="0" t="0" r="3810" b="0"/>
            <wp:wrapTopAndBottom/>
            <wp:docPr id="16" name="Picture 16" descr="https://www.arduino.cc/en/uploads/Main/ArdGen_UN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arduino.cc/en/uploads/Main/ArdGen_UNO.jp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863340" cy="2579370"/>
                    </a:xfrm>
                    <a:prstGeom prst="rect">
                      <a:avLst/>
                    </a:prstGeom>
                    <a:noFill/>
                    <a:ln>
                      <a:noFill/>
                    </a:ln>
                  </pic:spPr>
                </pic:pic>
              </a:graphicData>
            </a:graphic>
          </wp:anchor>
        </w:drawing>
      </w:r>
    </w:p>
    <w:p w14:paraId="4FFE2DB0" w14:textId="77777777" w:rsidR="00196131" w:rsidRDefault="00196131" w:rsidP="00196131">
      <w:pPr>
        <w:ind w:left="630"/>
      </w:pPr>
    </w:p>
    <w:p w14:paraId="6DD8DF1B" w14:textId="77777777" w:rsidR="00196131" w:rsidRPr="00232844" w:rsidRDefault="00196131" w:rsidP="00232844"/>
    <w:p w14:paraId="4EC0AC56" w14:textId="7395339C" w:rsidR="00C27014" w:rsidRPr="00C27014" w:rsidRDefault="00A07EA4" w:rsidP="006C097A">
      <w:pPr>
        <w:pStyle w:val="Heading2"/>
        <w:numPr>
          <w:ilvl w:val="1"/>
          <w:numId w:val="2"/>
        </w:numPr>
        <w:spacing w:before="0"/>
        <w:ind w:left="720" w:hanging="720"/>
        <w:rPr>
          <w:szCs w:val="22"/>
        </w:rPr>
      </w:pPr>
      <w:bookmarkStart w:id="99" w:name="_Toc451337880"/>
      <w:r>
        <w:rPr>
          <w:szCs w:val="22"/>
        </w:rPr>
        <w:t>Komputasi Awan</w:t>
      </w:r>
      <w:bookmarkEnd w:id="99"/>
    </w:p>
    <w:p w14:paraId="502ED3C3" w14:textId="6D3E3389" w:rsidR="00C27014" w:rsidRDefault="00474FA9" w:rsidP="00474FA9">
      <w:pPr>
        <w:pStyle w:val="NormalWeb"/>
        <w:ind w:firstLine="720"/>
        <w:contextualSpacing/>
        <w:jc w:val="both"/>
        <w:rPr>
          <w:sz w:val="22"/>
          <w:szCs w:val="22"/>
        </w:rPr>
      </w:pPr>
      <w:r>
        <w:rPr>
          <w:sz w:val="22"/>
          <w:szCs w:val="22"/>
        </w:rPr>
        <w:t>Komputasi awan</w:t>
      </w:r>
      <w:r w:rsidR="00E33EDA">
        <w:rPr>
          <w:sz w:val="22"/>
          <w:szCs w:val="22"/>
        </w:rPr>
        <w:t xml:space="preserve"> [5]</w:t>
      </w:r>
      <w:r>
        <w:rPr>
          <w:sz w:val="22"/>
          <w:szCs w:val="22"/>
        </w:rPr>
        <w:t xml:space="preserve"> adalah sebuah gabungan dari dua teknologi,  yaitu teknologi komputasi, dan pengembangan berbasis internet (awan). “Awan” merupakan metafora dari internet, seperti yang sering digambarkan pada diagram jaringan komputer. Awan dalam diagram jaringan komputer merepresentasikan infrastruktur kompleks yang disembunyikannya.</w:t>
      </w:r>
    </w:p>
    <w:p w14:paraId="763B0D1C" w14:textId="4F00FC10" w:rsidR="00A67F9A" w:rsidRDefault="00A67F9A" w:rsidP="00474FA9">
      <w:pPr>
        <w:pStyle w:val="NormalWeb"/>
        <w:ind w:firstLine="720"/>
        <w:contextualSpacing/>
        <w:jc w:val="both"/>
        <w:rPr>
          <w:sz w:val="22"/>
          <w:szCs w:val="22"/>
        </w:rPr>
      </w:pPr>
      <w:r>
        <w:rPr>
          <w:sz w:val="22"/>
          <w:szCs w:val="22"/>
        </w:rPr>
        <w:t xml:space="preserve">Teknologi komputasi awan merupakan sebuah teknologi yang menggunakan internet sebagai pusat </w:t>
      </w:r>
      <w:r>
        <w:rPr>
          <w:i/>
          <w:sz w:val="22"/>
          <w:szCs w:val="22"/>
        </w:rPr>
        <w:t>server</w:t>
      </w:r>
      <w:r>
        <w:rPr>
          <w:sz w:val="22"/>
          <w:szCs w:val="22"/>
        </w:rPr>
        <w:t xml:space="preserve"> untuk mengelola data dan juga aplikasi pengguna. Teknologi ini mengizinkan pada pengguna untuk menjalankan program tnapa instalasi dan </w:t>
      </w:r>
      <w:r>
        <w:rPr>
          <w:sz w:val="22"/>
          <w:szCs w:val="22"/>
        </w:rPr>
        <w:lastRenderedPageBreak/>
        <w:t>mengizinkan pengguna untuk mengakses data data mereka melalui komputer dimana saja, selama mempunyai akses internet.</w:t>
      </w:r>
    </w:p>
    <w:p w14:paraId="0BFE380C" w14:textId="76676BFF" w:rsidR="00FF1F7B" w:rsidRDefault="00FF1F7B" w:rsidP="00FF1F7B">
      <w:pPr>
        <w:pStyle w:val="NormalWeb"/>
        <w:keepNext/>
        <w:ind w:firstLine="720"/>
        <w:contextualSpacing/>
        <w:jc w:val="center"/>
      </w:pPr>
    </w:p>
    <w:p w14:paraId="316C645E" w14:textId="7A260C90" w:rsidR="00202EF9" w:rsidRDefault="00D84337" w:rsidP="00A552E1">
      <w:pPr>
        <w:pStyle w:val="NormalWeb"/>
        <w:keepNext/>
        <w:jc w:val="center"/>
      </w:pPr>
      <w:r>
        <w:rPr>
          <w:noProof/>
          <w:lang w:val="id-ID" w:eastAsia="id-ID"/>
        </w:rPr>
        <mc:AlternateContent>
          <mc:Choice Requires="wps">
            <w:drawing>
              <wp:anchor distT="0" distB="0" distL="114300" distR="114300" simplePos="0" relativeHeight="251713536" behindDoc="0" locked="0" layoutInCell="1" allowOverlap="1" wp14:anchorId="20BCE5A7" wp14:editId="66ED64BA">
                <wp:simplePos x="0" y="0"/>
                <wp:positionH relativeFrom="column">
                  <wp:posOffset>731520</wp:posOffset>
                </wp:positionH>
                <wp:positionV relativeFrom="paragraph">
                  <wp:posOffset>2228215</wp:posOffset>
                </wp:positionV>
                <wp:extent cx="2393315" cy="635"/>
                <wp:effectExtent l="0" t="0" r="0" b="0"/>
                <wp:wrapSquare wrapText="bothSides"/>
                <wp:docPr id="450815" name="Text Box 450815"/>
                <wp:cNvGraphicFramePr/>
                <a:graphic xmlns:a="http://schemas.openxmlformats.org/drawingml/2006/main">
                  <a:graphicData uri="http://schemas.microsoft.com/office/word/2010/wordprocessingShape">
                    <wps:wsp>
                      <wps:cNvSpPr txBox="1"/>
                      <wps:spPr>
                        <a:xfrm>
                          <a:off x="0" y="0"/>
                          <a:ext cx="2393315" cy="635"/>
                        </a:xfrm>
                        <a:prstGeom prst="rect">
                          <a:avLst/>
                        </a:prstGeom>
                        <a:solidFill>
                          <a:prstClr val="white"/>
                        </a:solidFill>
                        <a:ln>
                          <a:noFill/>
                        </a:ln>
                      </wps:spPr>
                      <wps:txbx>
                        <w:txbxContent>
                          <w:p w14:paraId="357C3C67" w14:textId="00D36D5A" w:rsidR="0096148D" w:rsidRPr="00B437E7" w:rsidRDefault="0096148D" w:rsidP="00D84337">
                            <w:pPr>
                              <w:pStyle w:val="Caption"/>
                              <w:rPr>
                                <w:noProof/>
                                <w:sz w:val="24"/>
                                <w:szCs w:val="24"/>
                              </w:rPr>
                            </w:pPr>
                            <w:bookmarkStart w:id="100" w:name="_Toc451817143"/>
                            <w:bookmarkStart w:id="101" w:name="_Toc451817291"/>
                            <w:bookmarkStart w:id="102" w:name="_Toc451341246"/>
                            <w:r>
                              <w:t>Gambar 2.</w:t>
                            </w:r>
                            <w:bookmarkEnd w:id="100"/>
                            <w:bookmarkEnd w:id="101"/>
                            <w:bookmarkEnd w:id="102"/>
                            <w:r>
                              <w:t>2</w:t>
                            </w:r>
                            <w:r>
                              <w:rPr>
                                <w:noProof/>
                              </w:rPr>
                              <w:t xml:space="preserve"> Diagram ilustrasi Komputasi Awan [5]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BCE5A7" id="Text Box 450815" o:spid="_x0000_s1030" type="#_x0000_t202" style="position:absolute;left:0;text-align:left;margin-left:57.6pt;margin-top:175.45pt;width:188.45pt;height:.05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" stroked="f">
                <v:textbox style="mso-fit-shape-to-text:t" inset="0,0,0,0">
                  <w:txbxContent>
                    <w:p w14:paraId="357C3C67" w14:textId="00D36D5A" w:rsidR="0096148D" w:rsidRPr="00B437E7" w:rsidRDefault="0096148D" w:rsidP="00D84337">
                      <w:pPr>
                        <w:pStyle w:val="Caption"/>
                        <w:rPr>
                          <w:noProof/>
                          <w:sz w:val="24"/>
                          <w:szCs w:val="24"/>
                        </w:rPr>
                      </w:pPr>
                      <w:bookmarkStart w:id="103" w:name="_Toc451817143"/>
                      <w:bookmarkStart w:id="104" w:name="_Toc451817291"/>
                      <w:bookmarkStart w:id="105" w:name="_Toc451341246"/>
                      <w:r>
                        <w:t>Gambar 2.</w:t>
                      </w:r>
                      <w:bookmarkEnd w:id="103"/>
                      <w:bookmarkEnd w:id="104"/>
                      <w:bookmarkEnd w:id="105"/>
                      <w:r>
                        <w:t>2</w:t>
                      </w:r>
                      <w:r>
                        <w:rPr>
                          <w:noProof/>
                        </w:rPr>
                        <w:t xml:space="preserve"> Diagram ilustrasi Komputasi Awan [5]</w:t>
                      </w:r>
                    </w:p>
                  </w:txbxContent>
                </v:textbox>
                <w10:wrap type="square"/>
              </v:shape>
            </w:pict>
          </mc:Fallback>
        </mc:AlternateContent>
      </w:r>
      <w:r w:rsidR="00202EF9">
        <w:rPr>
          <w:noProof/>
          <w:lang w:val="id-ID" w:eastAsia="id-ID"/>
        </w:rPr>
        <w:drawing>
          <wp:anchor distT="0" distB="0" distL="114300" distR="114300" simplePos="0" relativeHeight="251655168" behindDoc="0" locked="0" layoutInCell="1" allowOverlap="1" wp14:anchorId="4C40418F" wp14:editId="3C3E1966">
            <wp:simplePos x="0" y="0"/>
            <wp:positionH relativeFrom="margin">
              <wp:align>center</wp:align>
            </wp:positionH>
            <wp:positionV relativeFrom="paragraph">
              <wp:posOffset>9154</wp:posOffset>
            </wp:positionV>
            <wp:extent cx="2393315" cy="2162175"/>
            <wp:effectExtent l="0" t="0" r="6985" b="9525"/>
            <wp:wrapSquare wrapText="bothSides"/>
            <wp:docPr id="450786" name="Picture 450786" descr="http://img.bhs4.com/89/3/893E6C660161EB50A28D2306A933F2A07F98F600_li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bhs4.com/89/3/893E6C660161EB50A28D2306A933F2A07F98F600_lis.jpg"/>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2393315" cy="21621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F7EC299" w14:textId="635D1C77" w:rsidR="00202EF9" w:rsidRDefault="00202EF9" w:rsidP="00A552E1">
      <w:pPr>
        <w:pStyle w:val="NormalWeb"/>
        <w:keepNext/>
        <w:jc w:val="center"/>
      </w:pPr>
    </w:p>
    <w:p w14:paraId="1A02084C" w14:textId="77777777" w:rsidR="00202EF9" w:rsidRPr="00202EF9" w:rsidRDefault="00202EF9" w:rsidP="00202EF9">
      <w:pPr>
        <w:rPr>
          <w:lang w:eastAsia="en-US"/>
        </w:rPr>
      </w:pPr>
    </w:p>
    <w:p w14:paraId="6BE86793" w14:textId="77777777" w:rsidR="00202EF9" w:rsidRPr="00202EF9" w:rsidRDefault="00202EF9" w:rsidP="00202EF9">
      <w:pPr>
        <w:rPr>
          <w:lang w:eastAsia="en-US"/>
        </w:rPr>
      </w:pPr>
    </w:p>
    <w:p w14:paraId="4B862E71" w14:textId="77777777" w:rsidR="00202EF9" w:rsidRPr="00202EF9" w:rsidRDefault="00202EF9" w:rsidP="00202EF9">
      <w:pPr>
        <w:rPr>
          <w:lang w:eastAsia="en-US"/>
        </w:rPr>
      </w:pPr>
    </w:p>
    <w:p w14:paraId="0F09621E" w14:textId="77777777" w:rsidR="00202EF9" w:rsidRPr="00202EF9" w:rsidRDefault="00202EF9" w:rsidP="00202EF9">
      <w:pPr>
        <w:rPr>
          <w:lang w:eastAsia="en-US"/>
        </w:rPr>
      </w:pPr>
    </w:p>
    <w:p w14:paraId="5595A688" w14:textId="77777777" w:rsidR="00202EF9" w:rsidRPr="00202EF9" w:rsidRDefault="00202EF9" w:rsidP="00202EF9">
      <w:pPr>
        <w:rPr>
          <w:lang w:eastAsia="en-US"/>
        </w:rPr>
      </w:pPr>
    </w:p>
    <w:p w14:paraId="6E67F701" w14:textId="77777777" w:rsidR="00202EF9" w:rsidRPr="00202EF9" w:rsidRDefault="00202EF9" w:rsidP="00202EF9">
      <w:pPr>
        <w:rPr>
          <w:lang w:eastAsia="en-US"/>
        </w:rPr>
      </w:pPr>
    </w:p>
    <w:p w14:paraId="0619DB60" w14:textId="29F4ED58" w:rsidR="00202EF9" w:rsidRDefault="00202EF9" w:rsidP="00202EF9">
      <w:pPr>
        <w:rPr>
          <w:lang w:eastAsia="en-US"/>
        </w:rPr>
      </w:pPr>
    </w:p>
    <w:p w14:paraId="344209EF" w14:textId="4CF80BEA" w:rsidR="00202EF9" w:rsidRDefault="00202EF9" w:rsidP="00202EF9">
      <w:pPr>
        <w:rPr>
          <w:lang w:eastAsia="en-US"/>
        </w:rPr>
      </w:pPr>
    </w:p>
    <w:p w14:paraId="62EDFB61" w14:textId="77777777" w:rsidR="00202EF9" w:rsidRDefault="00202EF9" w:rsidP="00202EF9">
      <w:pPr>
        <w:rPr>
          <w:lang w:eastAsia="en-US"/>
        </w:rPr>
      </w:pPr>
    </w:p>
    <w:p w14:paraId="7859263E" w14:textId="1CD94005" w:rsidR="00A552E1" w:rsidRDefault="00A552E1" w:rsidP="00202EF9">
      <w:pPr>
        <w:rPr>
          <w:lang w:eastAsia="en-US"/>
        </w:rPr>
      </w:pPr>
    </w:p>
    <w:p w14:paraId="5579D336" w14:textId="42ACFDD6" w:rsidR="00202EF9" w:rsidRPr="00202EF9" w:rsidRDefault="00202EF9" w:rsidP="0047609A">
      <w:pPr>
        <w:pStyle w:val="gambar0"/>
      </w:pPr>
    </w:p>
    <w:p w14:paraId="60F7057A" w14:textId="486E8363" w:rsidR="00C27014" w:rsidRPr="00C27014" w:rsidRDefault="00FF1F7B" w:rsidP="00F11BC3">
      <w:pPr>
        <w:pStyle w:val="Heading2"/>
        <w:numPr>
          <w:ilvl w:val="1"/>
          <w:numId w:val="2"/>
        </w:numPr>
        <w:ind w:left="720" w:hanging="720"/>
        <w:rPr>
          <w:szCs w:val="22"/>
        </w:rPr>
      </w:pPr>
      <w:bookmarkStart w:id="106" w:name="_Toc451337881"/>
      <w:r>
        <w:rPr>
          <w:szCs w:val="22"/>
        </w:rPr>
        <w:t>Visualisasi Data</w:t>
      </w:r>
      <w:bookmarkEnd w:id="106"/>
    </w:p>
    <w:p w14:paraId="07ABA654" w14:textId="0E0AAB32" w:rsidR="00B64FB5" w:rsidRDefault="00FF1F7B" w:rsidP="00EE1133">
      <w:pPr>
        <w:pStyle w:val="Default"/>
        <w:ind w:firstLine="720"/>
      </w:pPr>
      <w:r>
        <w:t>Visualisasi data</w:t>
      </w:r>
      <w:r w:rsidR="00E33EDA">
        <w:rPr>
          <w:lang w:val="en-US"/>
        </w:rPr>
        <w:t xml:space="preserve"> [5]</w:t>
      </w:r>
      <w:r>
        <w:t xml:space="preserve"> merupakan sebuah komunikasi visual modern yang digunakan oleh banyak bidang ilmu. </w:t>
      </w:r>
      <w:r>
        <w:rPr>
          <w:highlight w:val="white"/>
        </w:rPr>
        <w:t>Visualisasi data tidak berada di bawah bidang manapun, melainkan interpretasi di antara banyak bidang</w:t>
      </w:r>
      <w:r>
        <w:t>. Visualisasi data mengikutkan pembuatan dan kajian dari representasi visual data, yang artinya meruakan suatu “informasi yang telah di abstraksikan dalam bentuk skematis, termasuk atribut ata</w:t>
      </w:r>
      <w:r w:rsidR="00E33EDA">
        <w:t>u variabel dari unit informasi”</w:t>
      </w:r>
      <w:r w:rsidR="000762F5">
        <w:rPr>
          <w:iCs/>
          <w:sz w:val="22"/>
          <w:szCs w:val="22"/>
          <w:lang w:val="en-US"/>
        </w:rPr>
        <w:t>.</w:t>
      </w:r>
    </w:p>
    <w:p w14:paraId="3D987379" w14:textId="458703C5" w:rsidR="00AD237C" w:rsidRDefault="00B61C6A" w:rsidP="00135D52">
      <w:pPr>
        <w:pStyle w:val="Heading2"/>
        <w:numPr>
          <w:ilvl w:val="1"/>
          <w:numId w:val="2"/>
        </w:numPr>
        <w:ind w:left="720" w:hanging="720"/>
        <w:rPr>
          <w:szCs w:val="22"/>
        </w:rPr>
      </w:pPr>
      <w:bookmarkStart w:id="107" w:name="_Toc451337882"/>
      <w:r>
        <w:rPr>
          <w:szCs w:val="22"/>
        </w:rPr>
        <w:t>Multitenancy</w:t>
      </w:r>
      <w:bookmarkEnd w:id="107"/>
    </w:p>
    <w:p w14:paraId="068545BE" w14:textId="09C9A296" w:rsidR="00EB29E4" w:rsidRDefault="00EB29E4" w:rsidP="00EB29E4"/>
    <w:p w14:paraId="176F1083" w14:textId="0D26F968" w:rsidR="00EB29E4" w:rsidRDefault="00EB29E4" w:rsidP="00A041DF">
      <w:pPr>
        <w:ind w:firstLine="720"/>
      </w:pPr>
      <w:r>
        <w:t>Pada bidang rekayasa perangkat lunak (</w:t>
      </w:r>
      <w:r>
        <w:rPr>
          <w:i/>
        </w:rPr>
        <w:t>software engineering</w:t>
      </w:r>
      <w:r>
        <w:t xml:space="preserve">), </w:t>
      </w:r>
      <w:r>
        <w:rPr>
          <w:i/>
        </w:rPr>
        <w:t>multitenancy</w:t>
      </w:r>
      <w:r>
        <w:t xml:space="preserve"> mmerujuk pada sebuah arsitektur perangkat lunak dimana sebuah </w:t>
      </w:r>
      <w:r>
        <w:rPr>
          <w:i/>
        </w:rPr>
        <w:t>instance</w:t>
      </w:r>
      <w:r>
        <w:t xml:space="preserve"> dari sebuah perangkat </w:t>
      </w:r>
      <w:r>
        <w:lastRenderedPageBreak/>
        <w:t xml:space="preserve">lunak yang berjalan pada suatu </w:t>
      </w:r>
      <w:r>
        <w:rPr>
          <w:i/>
        </w:rPr>
        <w:t>server</w:t>
      </w:r>
      <w:r>
        <w:t xml:space="preserve"> bisa melayani lebih dari satu </w:t>
      </w:r>
      <w:r>
        <w:rPr>
          <w:i/>
        </w:rPr>
        <w:t xml:space="preserve">tenant </w:t>
      </w:r>
      <w:r>
        <w:t>dalam suatu waktu.</w:t>
      </w:r>
      <w:r w:rsidR="00A041DF">
        <w:t xml:space="preserve"> </w:t>
      </w:r>
      <w:r w:rsidR="00A041DF">
        <w:rPr>
          <w:i/>
        </w:rPr>
        <w:t xml:space="preserve">Tenant </w:t>
      </w:r>
      <w:r w:rsidR="00A041DF">
        <w:t xml:space="preserve">itu sendiri merupakan sekumpulan atau suatu pengguna yang mempunyai akses yang sama pada sebuah perangkat lunak atau layanan, dengan hak akses yang spesifik pada masing masing pengguna dalam </w:t>
      </w:r>
      <w:r w:rsidR="00A041DF">
        <w:rPr>
          <w:i/>
        </w:rPr>
        <w:t>group</w:t>
      </w:r>
      <w:r w:rsidR="00A041DF">
        <w:t xml:space="preserve"> tersebut.</w:t>
      </w:r>
      <w:r w:rsidR="00CE1BEB">
        <w:t xml:space="preserve"> Dengan arsitektur </w:t>
      </w:r>
      <w:r w:rsidR="00CE1BEB">
        <w:rPr>
          <w:i/>
        </w:rPr>
        <w:t>multitenant</w:t>
      </w:r>
      <w:r w:rsidR="00CE1BEB">
        <w:t xml:space="preserve"> ini, sebuah layanan di desain agar bisa menyediakan semua fungsionalitas dari sebuah layanan kepada semua </w:t>
      </w:r>
      <w:r w:rsidR="00CE1BEB">
        <w:rPr>
          <w:i/>
        </w:rPr>
        <w:t>tenant</w:t>
      </w:r>
      <w:r w:rsidR="00CE1BEB">
        <w:t xml:space="preserve"> secara penuh</w:t>
      </w:r>
      <w:r w:rsidR="00784F87">
        <w:t>.</w:t>
      </w:r>
    </w:p>
    <w:p w14:paraId="2B3AC77A" w14:textId="41B6F394" w:rsidR="00AD6534" w:rsidRDefault="00DF42C1" w:rsidP="00A041DF">
      <w:pPr>
        <w:ind w:firstLine="720"/>
      </w:pPr>
      <w:r>
        <w:rPr>
          <w:noProof/>
          <w:lang w:val="id-ID" w:eastAsia="id-ID"/>
        </w:rPr>
        <mc:AlternateContent>
          <mc:Choice Requires="wps">
            <w:drawing>
              <wp:anchor distT="0" distB="0" distL="114300" distR="114300" simplePos="0" relativeHeight="251711488" behindDoc="0" locked="0" layoutInCell="1" allowOverlap="1" wp14:anchorId="22AB3F52" wp14:editId="35613220">
                <wp:simplePos x="0" y="0"/>
                <wp:positionH relativeFrom="column">
                  <wp:posOffset>264795</wp:posOffset>
                </wp:positionH>
                <wp:positionV relativeFrom="paragraph">
                  <wp:posOffset>2571750</wp:posOffset>
                </wp:positionV>
                <wp:extent cx="3333750" cy="635"/>
                <wp:effectExtent l="0" t="0" r="0" b="0"/>
                <wp:wrapSquare wrapText="bothSides"/>
                <wp:docPr id="450814" name="Text Box 450814"/>
                <wp:cNvGraphicFramePr/>
                <a:graphic xmlns:a="http://schemas.openxmlformats.org/drawingml/2006/main">
                  <a:graphicData uri="http://schemas.microsoft.com/office/word/2010/wordprocessingShape">
                    <wps:wsp>
                      <wps:cNvSpPr txBox="1"/>
                      <wps:spPr>
                        <a:xfrm>
                          <a:off x="0" y="0"/>
                          <a:ext cx="3333750" cy="635"/>
                        </a:xfrm>
                        <a:prstGeom prst="rect">
                          <a:avLst/>
                        </a:prstGeom>
                        <a:solidFill>
                          <a:prstClr val="white"/>
                        </a:solidFill>
                        <a:ln>
                          <a:noFill/>
                        </a:ln>
                      </wps:spPr>
                      <wps:txbx>
                        <w:txbxContent>
                          <w:p w14:paraId="63EA6772" w14:textId="286EF14C" w:rsidR="0096148D" w:rsidRPr="00D42EB2" w:rsidRDefault="0096148D" w:rsidP="00DF42C1">
                            <w:pPr>
                              <w:pStyle w:val="Caption"/>
                              <w:rPr>
                                <w:noProof/>
                              </w:rPr>
                            </w:pPr>
                            <w:bookmarkStart w:id="108" w:name="_Toc451341247"/>
                            <w:bookmarkStart w:id="109" w:name="_Toc451817144"/>
                            <w:bookmarkStart w:id="110" w:name="_Toc451817292"/>
                            <w:r>
                              <w:t xml:space="preserve">Gambar 2.3 Diagram Arsitektur </w:t>
                            </w:r>
                            <w:r>
                              <w:rPr>
                                <w:i/>
                              </w:rPr>
                              <w:t>Multitenant</w:t>
                            </w:r>
                            <w:bookmarkEnd w:id="108"/>
                            <w:bookmarkEnd w:id="109"/>
                            <w:bookmarkEnd w:id="110"/>
                            <w:r>
                              <w:rPr>
                                <w:i/>
                              </w:rPr>
                              <w:t xml:space="preserve"> [6]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AB3F52" id="Text Box 450814" o:spid="_x0000_s1031" type="#_x0000_t202" style="position:absolute;left:0;text-align:left;margin-left:20.85pt;margin-top:202.5pt;width:262.5pt;height:.0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" stroked="f">
                <v:textbox style="mso-fit-shape-to-text:t" inset="0,0,0,0">
                  <w:txbxContent>
                    <w:p w14:paraId="63EA6772" w14:textId="286EF14C" w:rsidR="0096148D" w:rsidRPr="00D42EB2" w:rsidRDefault="0096148D" w:rsidP="00DF42C1">
                      <w:pPr>
                        <w:pStyle w:val="Caption"/>
                        <w:rPr>
                          <w:noProof/>
                        </w:rPr>
                      </w:pPr>
                      <w:bookmarkStart w:id="111" w:name="_Toc451341247"/>
                      <w:bookmarkStart w:id="112" w:name="_Toc451817144"/>
                      <w:bookmarkStart w:id="113" w:name="_Toc451817292"/>
                      <w:r>
                        <w:t xml:space="preserve">Gambar 2.3 Diagram Arsitektur </w:t>
                      </w:r>
                      <w:r>
                        <w:rPr>
                          <w:i/>
                        </w:rPr>
                        <w:t>Multitenant</w:t>
                      </w:r>
                      <w:bookmarkEnd w:id="111"/>
                      <w:bookmarkEnd w:id="112"/>
                      <w:bookmarkEnd w:id="113"/>
                      <w:r>
                        <w:rPr>
                          <w:i/>
                        </w:rPr>
                        <w:t xml:space="preserve"> [6]</w:t>
                      </w:r>
                    </w:p>
                  </w:txbxContent>
                </v:textbox>
                <w10:wrap type="square"/>
              </v:shape>
            </w:pict>
          </mc:Fallback>
        </mc:AlternateContent>
      </w:r>
      <w:r>
        <w:rPr>
          <w:noProof/>
          <w:lang w:val="id-ID" w:eastAsia="id-ID"/>
        </w:rPr>
        <w:drawing>
          <wp:anchor distT="0" distB="0" distL="114300" distR="114300" simplePos="0" relativeHeight="251659776" behindDoc="0" locked="0" layoutInCell="1" allowOverlap="1" wp14:anchorId="16767485" wp14:editId="6CCCC7D2">
            <wp:simplePos x="0" y="0"/>
            <wp:positionH relativeFrom="margin">
              <wp:align>center</wp:align>
            </wp:positionH>
            <wp:positionV relativeFrom="paragraph">
              <wp:posOffset>180975</wp:posOffset>
            </wp:positionV>
            <wp:extent cx="3333750" cy="2333625"/>
            <wp:effectExtent l="0" t="0" r="0" b="9525"/>
            <wp:wrapSquare wrapText="bothSides"/>
            <wp:docPr id="450787" name="Picture 450787" descr="http://www.itassetmanagement.net/wp-content/uploads/2010/07/Single-Vs-Multi-Tenanc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itassetmanagement.net/wp-content/uploads/2010/07/Single-Vs-Multi-Tenancy.jp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333750" cy="23336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5DCC414" w14:textId="61AFF6EA" w:rsidR="000B77D9" w:rsidRDefault="000B77D9" w:rsidP="00AD6534">
      <w:pPr>
        <w:ind w:firstLine="720"/>
        <w:jc w:val="center"/>
      </w:pPr>
    </w:p>
    <w:p w14:paraId="5A7578DD" w14:textId="03CED267" w:rsidR="00AD6534" w:rsidRDefault="00AD6534" w:rsidP="00AD6534">
      <w:pPr>
        <w:ind w:firstLine="720"/>
        <w:jc w:val="center"/>
      </w:pPr>
    </w:p>
    <w:p w14:paraId="306A6926" w14:textId="77777777" w:rsidR="000B77D9" w:rsidRPr="00CE1BEB" w:rsidRDefault="000B77D9" w:rsidP="00AD6534">
      <w:pPr>
        <w:ind w:firstLine="720"/>
        <w:jc w:val="center"/>
      </w:pPr>
    </w:p>
    <w:p w14:paraId="69449A0D" w14:textId="33D0E4D1" w:rsidR="0005341D" w:rsidRDefault="0005341D" w:rsidP="0005341D">
      <w:pPr>
        <w:pStyle w:val="Heading2"/>
        <w:numPr>
          <w:ilvl w:val="1"/>
          <w:numId w:val="2"/>
        </w:numPr>
        <w:ind w:left="720" w:hanging="720"/>
        <w:rPr>
          <w:szCs w:val="22"/>
        </w:rPr>
      </w:pPr>
      <w:bookmarkStart w:id="114" w:name="_Toc451337883"/>
      <w:r>
        <w:rPr>
          <w:szCs w:val="22"/>
        </w:rPr>
        <w:t>JSON</w:t>
      </w:r>
      <w:bookmarkEnd w:id="114"/>
    </w:p>
    <w:p w14:paraId="5E94D3EA" w14:textId="5DE711F8" w:rsidR="0005341D" w:rsidRDefault="0005341D" w:rsidP="0005341D"/>
    <w:p w14:paraId="69E233D1" w14:textId="7C168B2C" w:rsidR="0005341D" w:rsidRDefault="0005341D" w:rsidP="0005341D">
      <w:pPr>
        <w:ind w:firstLine="720"/>
      </w:pPr>
      <w:r>
        <w:t>JSON</w:t>
      </w:r>
      <w:r w:rsidR="007C774A">
        <w:t xml:space="preserve"> [7]</w:t>
      </w:r>
      <w:r>
        <w:t xml:space="preserve"> merupakan singkatan dari </w:t>
      </w:r>
      <w:r>
        <w:rPr>
          <w:i/>
        </w:rPr>
        <w:t>Javascript Object Notation</w:t>
      </w:r>
      <w:r>
        <w:t xml:space="preserve">. JSON merupakan sebuah format data yang mudah diolah oleh berbagai bahasa pemrograman berbeda. JSON memudahkan manusia untuk membaca dan menulis dan memudahkan mesin </w:t>
      </w:r>
      <w:r>
        <w:lastRenderedPageBreak/>
        <w:t>untuk mengurai dan menghasilkan data. JSON merupakan sebuah format teks yang independen, namun memiliki pustaka yang dapat dikenali oleh berbagai macam bahasa pemrograman, seperti C++, PHP, Python, Ruby, Perl, dan lain-lain. JSON dibangun dalam dua bentuk, antara lain :</w:t>
      </w:r>
    </w:p>
    <w:p w14:paraId="0035423A" w14:textId="3357B5BE" w:rsidR="003A1CA0" w:rsidRDefault="00195D72" w:rsidP="00DE5D01">
      <w:pPr>
        <w:pStyle w:val="ListParagraph"/>
        <w:numPr>
          <w:ilvl w:val="0"/>
          <w:numId w:val="15"/>
        </w:numPr>
      </w:pPr>
      <w:r>
        <w:t>Sebuah objek, merupakan sekumpulan pasangan nama dan nilai. Sebuah objek dimulai dengan karakter “{“ dan diakhiri dengan karakter “}”.</w:t>
      </w:r>
      <w:r w:rsidR="00FC6820">
        <w:t xml:space="preserve"> Setiap nama diikuti oleh karakter “:” </w:t>
      </w:r>
      <w:r w:rsidR="003A1CA0">
        <w:t>dan setiap elemen JSON yang berisi nama dan nilai dipisahkan dengan karakter “,”.</w:t>
      </w:r>
    </w:p>
    <w:p w14:paraId="04A946BE" w14:textId="57E79D2D" w:rsidR="0005341D" w:rsidRDefault="0005341D" w:rsidP="00DE5D01">
      <w:pPr>
        <w:pStyle w:val="ListParagraph"/>
        <w:numPr>
          <w:ilvl w:val="0"/>
          <w:numId w:val="15"/>
        </w:numPr>
      </w:pPr>
      <w:r>
        <w:t xml:space="preserve"> </w:t>
      </w:r>
      <w:r w:rsidR="003A1CA0">
        <w:t xml:space="preserve">Sebuah nilai yang berurutan, dalam  bahasa pemrograman dikenal dengan istilah </w:t>
      </w:r>
      <w:r w:rsidR="003A1CA0">
        <w:rPr>
          <w:i/>
        </w:rPr>
        <w:t xml:space="preserve">array vector, </w:t>
      </w:r>
      <w:r w:rsidR="003A1CA0">
        <w:t xml:space="preserve">atau </w:t>
      </w:r>
      <w:r w:rsidR="003A1CA0">
        <w:rPr>
          <w:i/>
        </w:rPr>
        <w:t>list</w:t>
      </w:r>
      <w:r w:rsidR="003A1CA0">
        <w:t xml:space="preserve">. Sebuah </w:t>
      </w:r>
      <w:r w:rsidR="003A1CA0">
        <w:rPr>
          <w:i/>
        </w:rPr>
        <w:t xml:space="preserve">array </w:t>
      </w:r>
      <w:r w:rsidR="003A1CA0">
        <w:t>dimulai dengan karakter “[“ dan diakhiri dengan karakter “]”. Setiap nilai yang berbeda dipisahkan dengan tanda koma.</w:t>
      </w:r>
    </w:p>
    <w:p w14:paraId="6B85ABD3" w14:textId="4D673CDC" w:rsidR="00F67F88" w:rsidRDefault="00183C29" w:rsidP="003A7832">
      <w:r>
        <w:rPr>
          <w:noProof/>
          <w:lang w:val="id-ID" w:eastAsia="id-ID"/>
        </w:rPr>
        <mc:AlternateContent>
          <mc:Choice Requires="wps">
            <w:drawing>
              <wp:anchor distT="0" distB="0" distL="114300" distR="114300" simplePos="0" relativeHeight="251715584" behindDoc="0" locked="0" layoutInCell="1" allowOverlap="1" wp14:anchorId="0C969BE4" wp14:editId="071AA719">
                <wp:simplePos x="0" y="0"/>
                <wp:positionH relativeFrom="column">
                  <wp:posOffset>0</wp:posOffset>
                </wp:positionH>
                <wp:positionV relativeFrom="paragraph">
                  <wp:posOffset>2757170</wp:posOffset>
                </wp:positionV>
                <wp:extent cx="3863340" cy="635"/>
                <wp:effectExtent l="0" t="0" r="0" b="0"/>
                <wp:wrapSquare wrapText="bothSides"/>
                <wp:docPr id="128" name="Text Box 128"/>
                <wp:cNvGraphicFramePr/>
                <a:graphic xmlns:a="http://schemas.openxmlformats.org/drawingml/2006/main">
                  <a:graphicData uri="http://schemas.microsoft.com/office/word/2010/wordprocessingShape">
                    <wps:wsp>
                      <wps:cNvSpPr txBox="1"/>
                      <wps:spPr>
                        <a:xfrm>
                          <a:off x="0" y="0"/>
                          <a:ext cx="3863340" cy="635"/>
                        </a:xfrm>
                        <a:prstGeom prst="rect">
                          <a:avLst/>
                        </a:prstGeom>
                        <a:solidFill>
                          <a:prstClr val="white"/>
                        </a:solidFill>
                        <a:ln>
                          <a:noFill/>
                        </a:ln>
                      </wps:spPr>
                      <wps:txbx>
                        <w:txbxContent>
                          <w:p w14:paraId="64B75426" w14:textId="69AB596B" w:rsidR="0096148D" w:rsidRPr="00FB073D" w:rsidRDefault="0096148D" w:rsidP="00183C29">
                            <w:pPr>
                              <w:pStyle w:val="Caption"/>
                              <w:rPr>
                                <w:noProof/>
                              </w:rPr>
                            </w:pPr>
                            <w:bookmarkStart w:id="115" w:name="_Toc451341248"/>
                            <w:bookmarkStart w:id="116" w:name="_Toc451817145"/>
                            <w:bookmarkStart w:id="117" w:name="_Toc451817293"/>
                            <w:r>
                              <w:t>Gambar 2.4 Contoh notasi JSON</w:t>
                            </w:r>
                            <w:bookmarkEnd w:id="115"/>
                            <w:bookmarkEnd w:id="116"/>
                            <w:bookmarkEnd w:id="1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969BE4" id="Text Box 128" o:spid="_x0000_s1032" type="#_x0000_t202" style="position:absolute;left:0;text-align:left;margin-left:0;margin-top:217.1pt;width:304.2pt;height:.0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" stroked="f">
                <v:textbox style="mso-fit-shape-to-text:t" inset="0,0,0,0">
                  <w:txbxContent>
                    <w:p w14:paraId="64B75426" w14:textId="69AB596B" w:rsidR="0096148D" w:rsidRPr="00FB073D" w:rsidRDefault="0096148D" w:rsidP="00183C29">
                      <w:pPr>
                        <w:pStyle w:val="Caption"/>
                        <w:rPr>
                          <w:noProof/>
                        </w:rPr>
                      </w:pPr>
                      <w:bookmarkStart w:id="118" w:name="_Toc451341248"/>
                      <w:bookmarkStart w:id="119" w:name="_Toc451817145"/>
                      <w:bookmarkStart w:id="120" w:name="_Toc451817293"/>
                      <w:r>
                        <w:t>Gambar 2.4 Contoh notasi JSON</w:t>
                      </w:r>
                      <w:bookmarkEnd w:id="118"/>
                      <w:bookmarkEnd w:id="119"/>
                      <w:bookmarkEnd w:id="120"/>
                    </w:p>
                  </w:txbxContent>
                </v:textbox>
                <w10:wrap type="square"/>
              </v:shape>
            </w:pict>
          </mc:Fallback>
        </mc:AlternateContent>
      </w:r>
      <w:r w:rsidR="003A7832">
        <w:rPr>
          <w:noProof/>
          <w:lang w:val="id-ID" w:eastAsia="id-ID"/>
        </w:rPr>
        <w:drawing>
          <wp:anchor distT="0" distB="0" distL="114300" distR="114300" simplePos="0" relativeHeight="251656192" behindDoc="0" locked="0" layoutInCell="1" allowOverlap="1" wp14:anchorId="3D69782C" wp14:editId="24891B76">
            <wp:simplePos x="0" y="0"/>
            <wp:positionH relativeFrom="column">
              <wp:posOffset>0</wp:posOffset>
            </wp:positionH>
            <wp:positionV relativeFrom="paragraph">
              <wp:posOffset>248285</wp:posOffset>
            </wp:positionV>
            <wp:extent cx="3863340" cy="2451735"/>
            <wp:effectExtent l="0" t="0" r="3810" b="5715"/>
            <wp:wrapSquare wrapText="bothSides"/>
            <wp:docPr id="450788" name="Picture 450788" descr="http://datasymphony.com.au/wp-content/uploads/2012/05/Plain-J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datasymphony.com.au/wp-content/uploads/2012/05/Plain-JSON.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863340" cy="24517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82C2DB6" w14:textId="0AC9F6C2" w:rsidR="003A7832" w:rsidRDefault="003A7832" w:rsidP="003A7832"/>
    <w:p w14:paraId="010C34D1" w14:textId="560DBB31" w:rsidR="005B15E7" w:rsidRDefault="005B15E7" w:rsidP="003A7832"/>
    <w:p w14:paraId="67D31792" w14:textId="320B4F6F" w:rsidR="005B15E7" w:rsidRDefault="005B15E7" w:rsidP="003A7832"/>
    <w:p w14:paraId="48CB2482" w14:textId="2D57AEBA" w:rsidR="005B15E7" w:rsidRDefault="005B15E7" w:rsidP="005B15E7">
      <w:pPr>
        <w:pStyle w:val="Heading2"/>
        <w:numPr>
          <w:ilvl w:val="1"/>
          <w:numId w:val="2"/>
        </w:numPr>
        <w:ind w:left="720" w:hanging="720"/>
        <w:rPr>
          <w:szCs w:val="22"/>
        </w:rPr>
      </w:pPr>
      <w:bookmarkStart w:id="121" w:name="_Toc451337884"/>
      <w:r>
        <w:rPr>
          <w:szCs w:val="22"/>
        </w:rPr>
        <w:t>PHP</w:t>
      </w:r>
      <w:bookmarkEnd w:id="121"/>
    </w:p>
    <w:p w14:paraId="17D6F2DC" w14:textId="77777777" w:rsidR="00861B69" w:rsidRPr="00861B69" w:rsidRDefault="00861B69" w:rsidP="00861B69"/>
    <w:p w14:paraId="534B2777" w14:textId="56ADC2C9" w:rsidR="005B15E7" w:rsidRDefault="005B15E7" w:rsidP="005B15E7">
      <w:pPr>
        <w:ind w:firstLine="720"/>
      </w:pPr>
      <w:r>
        <w:t>PHP</w:t>
      </w:r>
      <w:r w:rsidR="004D1674">
        <w:t xml:space="preserve"> [8]</w:t>
      </w:r>
      <w:r>
        <w:t xml:space="preserve"> merupakan sebuah bahasa pemrograman yang berjalan pada HTTP </w:t>
      </w:r>
      <w:r>
        <w:rPr>
          <w:i/>
        </w:rPr>
        <w:t>server</w:t>
      </w:r>
      <w:r>
        <w:t xml:space="preserve"> dan digunakan pada pengembangan </w:t>
      </w:r>
      <w:r>
        <w:rPr>
          <w:i/>
        </w:rPr>
        <w:t>web</w:t>
      </w:r>
      <w:r>
        <w:t>. Selain itu, PHP juga dapat digunakan untuk membuat berkas XML dan melakukan pengolahan basis data seperti menyeleksi, menambah, membaca, menghapus, maupun memperbaharui data yang ada pada basis data tersebut. PHP biasanya dikombinasikan dengan HTML (</w:t>
      </w:r>
      <w:r>
        <w:rPr>
          <w:i/>
        </w:rPr>
        <w:t>Hyptertext Markup Language)</w:t>
      </w:r>
      <w:r>
        <w:t xml:space="preserve"> untuk mengasilkan interaksi pengguna dari sebuah aplikasi web.</w:t>
      </w:r>
    </w:p>
    <w:p w14:paraId="7D797E24" w14:textId="014B0BAF" w:rsidR="00861B69" w:rsidRDefault="00861B69" w:rsidP="005B15E7">
      <w:pPr>
        <w:ind w:firstLine="720"/>
      </w:pPr>
      <w:r>
        <w:t>Pada tugas akhir ini, PHP digunakan untuk membangun sistem virtualisasi sensor untuk manajemen sensor tersebar. Sistem dibuat seutuhnya dengan PHP.</w:t>
      </w:r>
    </w:p>
    <w:p w14:paraId="5C01C365" w14:textId="17A38FA9" w:rsidR="00861B69" w:rsidRDefault="001F4D05" w:rsidP="00861B69">
      <w:pPr>
        <w:pStyle w:val="Heading2"/>
        <w:numPr>
          <w:ilvl w:val="1"/>
          <w:numId w:val="2"/>
        </w:numPr>
        <w:ind w:left="720" w:hanging="720"/>
        <w:rPr>
          <w:szCs w:val="22"/>
        </w:rPr>
      </w:pPr>
      <w:bookmarkStart w:id="122" w:name="_Toc451337885"/>
      <w:r>
        <w:rPr>
          <w:szCs w:val="22"/>
        </w:rPr>
        <w:t>Codeigniter</w:t>
      </w:r>
      <w:bookmarkEnd w:id="122"/>
    </w:p>
    <w:p w14:paraId="30A7E494" w14:textId="69D540E4" w:rsidR="00861B69" w:rsidRDefault="00861B69" w:rsidP="00861B69">
      <w:pPr>
        <w:ind w:left="1571" w:hanging="851"/>
      </w:pPr>
    </w:p>
    <w:p w14:paraId="370BD87F" w14:textId="2F4BDF60" w:rsidR="00861B69" w:rsidRDefault="0019393E" w:rsidP="00861B69">
      <w:pPr>
        <w:ind w:firstLine="709"/>
      </w:pPr>
      <w:r>
        <w:t>Codeigniter (CI)</w:t>
      </w:r>
      <w:r w:rsidR="004645F1">
        <w:t xml:space="preserve"> [9]</w:t>
      </w:r>
      <w:r>
        <w:t xml:space="preserve"> adalah </w:t>
      </w:r>
      <w:r>
        <w:rPr>
          <w:i/>
        </w:rPr>
        <w:t xml:space="preserve">framework </w:t>
      </w:r>
      <w:r>
        <w:t>pengembangan aplikasi (</w:t>
      </w:r>
      <w:r>
        <w:rPr>
          <w:i/>
        </w:rPr>
        <w:t>Application Development Framework</w:t>
      </w:r>
      <w:r>
        <w:t xml:space="preserve">) berbasis bahasa pemrograman PHP. CI merupakan suatu kerangka kerja </w:t>
      </w:r>
      <w:r>
        <w:rPr>
          <w:i/>
        </w:rPr>
        <w:t>web</w:t>
      </w:r>
      <w:r>
        <w:t xml:space="preserve"> untuk membuat aplikasi </w:t>
      </w:r>
      <w:r>
        <w:rPr>
          <w:i/>
        </w:rPr>
        <w:t>web</w:t>
      </w:r>
      <w:r>
        <w:t xml:space="preserve"> dengan bahasa pemrograman PHP yang lebih sistematis dan cepat dalam hal pengembangannya.  CI menggunakan pola pengembangan MVC (</w:t>
      </w:r>
      <w:r>
        <w:rPr>
          <w:i/>
        </w:rPr>
        <w:t>Model – View – Controller</w:t>
      </w:r>
      <w:r>
        <w:t>)[4-nisaa].</w:t>
      </w:r>
    </w:p>
    <w:p w14:paraId="365AFA24" w14:textId="4AD103DB" w:rsidR="0019393E" w:rsidRDefault="0019393E" w:rsidP="00DE5D01">
      <w:pPr>
        <w:pStyle w:val="ListParagraph"/>
        <w:numPr>
          <w:ilvl w:val="0"/>
          <w:numId w:val="16"/>
        </w:numPr>
        <w:ind w:left="1134"/>
      </w:pPr>
      <w:r>
        <w:rPr>
          <w:i/>
        </w:rPr>
        <w:t xml:space="preserve">View, </w:t>
      </w:r>
      <w:r>
        <w:t xml:space="preserve">merupakan bagian yang menangani </w:t>
      </w:r>
      <w:r>
        <w:rPr>
          <w:i/>
        </w:rPr>
        <w:t>presentation</w:t>
      </w:r>
      <w:r>
        <w:t xml:space="preserve"> </w:t>
      </w:r>
      <w:r>
        <w:rPr>
          <w:i/>
        </w:rPr>
        <w:t>logic</w:t>
      </w:r>
      <w:r>
        <w:t xml:space="preserve">. Pada suatu aplikasi </w:t>
      </w:r>
      <w:r>
        <w:rPr>
          <w:i/>
        </w:rPr>
        <w:t>web</w:t>
      </w:r>
      <w:r>
        <w:t xml:space="preserve">, bagian ini biasanya berupa file </w:t>
      </w:r>
      <w:r>
        <w:rPr>
          <w:i/>
        </w:rPr>
        <w:t>template</w:t>
      </w:r>
      <w:r>
        <w:t xml:space="preserve"> HTML, yang diatur oleh </w:t>
      </w:r>
      <w:r>
        <w:rPr>
          <w:i/>
        </w:rPr>
        <w:t>Controller</w:t>
      </w:r>
      <w:r>
        <w:t xml:space="preserve">. </w:t>
      </w:r>
      <w:r>
        <w:rPr>
          <w:i/>
        </w:rPr>
        <w:t xml:space="preserve">View </w:t>
      </w:r>
      <w:r>
        <w:t xml:space="preserve">berfungsi untuk menerima dan merepresentasikan data yang di susun oleh </w:t>
      </w:r>
      <w:r>
        <w:rPr>
          <w:i/>
        </w:rPr>
        <w:t>Controller</w:t>
      </w:r>
      <w:r>
        <w:t xml:space="preserve"> kepada pengguna. Bagian ini tidak mempunyai akses langsung pada bagian </w:t>
      </w:r>
      <w:r>
        <w:rPr>
          <w:i/>
        </w:rPr>
        <w:t>Model</w:t>
      </w:r>
      <w:r>
        <w:t>.</w:t>
      </w:r>
    </w:p>
    <w:p w14:paraId="4F8DD2CE" w14:textId="030C2431" w:rsidR="0019393E" w:rsidRDefault="0019393E" w:rsidP="00DE5D01">
      <w:pPr>
        <w:pStyle w:val="ListParagraph"/>
        <w:numPr>
          <w:ilvl w:val="0"/>
          <w:numId w:val="16"/>
        </w:numPr>
        <w:ind w:left="1134"/>
      </w:pPr>
      <w:r>
        <w:rPr>
          <w:i/>
        </w:rPr>
        <w:t>Model</w:t>
      </w:r>
      <w:r>
        <w:t>, merupakan bagian yang berhubungan langsung dengan basis data dari suatu aplikasi.</w:t>
      </w:r>
      <w:r w:rsidR="00392A0D">
        <w:t xml:space="preserve"> Karena bagian ini berhubungan langsung dengan basis data, </w:t>
      </w:r>
      <w:r w:rsidR="00392A0D">
        <w:rPr>
          <w:i/>
        </w:rPr>
        <w:lastRenderedPageBreak/>
        <w:t>Model</w:t>
      </w:r>
      <w:r w:rsidR="00392A0D">
        <w:t xml:space="preserve"> biasanya digunakan untuk melakukan manipulasi data seperti CRUD (</w:t>
      </w:r>
      <w:r w:rsidR="00392A0D">
        <w:rPr>
          <w:i/>
        </w:rPr>
        <w:t>Create, Read, Update, Delete</w:t>
      </w:r>
      <w:r w:rsidR="00392A0D">
        <w:t>)</w:t>
      </w:r>
    </w:p>
    <w:p w14:paraId="03D5135E" w14:textId="5FA03498" w:rsidR="003D3445" w:rsidRPr="0019393E" w:rsidRDefault="003D3445" w:rsidP="00DE5D01">
      <w:pPr>
        <w:pStyle w:val="ListParagraph"/>
        <w:numPr>
          <w:ilvl w:val="0"/>
          <w:numId w:val="16"/>
        </w:numPr>
        <w:ind w:left="1134"/>
      </w:pPr>
      <w:r>
        <w:rPr>
          <w:i/>
        </w:rPr>
        <w:t>Controller</w:t>
      </w:r>
      <w:r>
        <w:t xml:space="preserve">, merupakan bagian yang mengatur hubungan antar </w:t>
      </w:r>
      <w:r>
        <w:rPr>
          <w:i/>
        </w:rPr>
        <w:t xml:space="preserve">model </w:t>
      </w:r>
      <w:r>
        <w:t xml:space="preserve">dan </w:t>
      </w:r>
      <w:r>
        <w:rPr>
          <w:i/>
        </w:rPr>
        <w:t>view</w:t>
      </w:r>
      <w:r>
        <w:t xml:space="preserve">. </w:t>
      </w:r>
      <w:r>
        <w:rPr>
          <w:i/>
        </w:rPr>
        <w:t xml:space="preserve">Controller </w:t>
      </w:r>
      <w:r>
        <w:t xml:space="preserve">berfungsi menerima dan memproses </w:t>
      </w:r>
      <w:r>
        <w:rPr>
          <w:i/>
        </w:rPr>
        <w:t xml:space="preserve">request </w:t>
      </w:r>
      <w:r>
        <w:t xml:space="preserve">yang di terima dari </w:t>
      </w:r>
      <w:r>
        <w:rPr>
          <w:i/>
        </w:rPr>
        <w:t>web browser</w:t>
      </w:r>
      <w:r>
        <w:t xml:space="preserve"> pengguna.</w:t>
      </w:r>
      <w:r w:rsidR="00382A4E">
        <w:t xml:space="preserve"> [9]</w:t>
      </w:r>
    </w:p>
    <w:p w14:paraId="6B6BB065" w14:textId="4288E675" w:rsidR="009A1FEA" w:rsidRDefault="009A1FEA" w:rsidP="009A1FEA">
      <w:pPr>
        <w:pStyle w:val="Heading2"/>
        <w:numPr>
          <w:ilvl w:val="1"/>
          <w:numId w:val="2"/>
        </w:numPr>
        <w:ind w:left="720" w:hanging="720"/>
        <w:rPr>
          <w:szCs w:val="22"/>
        </w:rPr>
      </w:pPr>
      <w:bookmarkStart w:id="123" w:name="_Toc451337886"/>
      <w:r>
        <w:rPr>
          <w:szCs w:val="22"/>
        </w:rPr>
        <w:t>MySQL</w:t>
      </w:r>
      <w:bookmarkEnd w:id="123"/>
    </w:p>
    <w:p w14:paraId="2C43E9CC" w14:textId="34A2DD80" w:rsidR="009A1FEA" w:rsidRDefault="009A1FEA" w:rsidP="00861B69">
      <w:pPr>
        <w:ind w:firstLine="709"/>
      </w:pPr>
    </w:p>
    <w:p w14:paraId="4F40B144" w14:textId="657BC05D" w:rsidR="00D903AF" w:rsidRPr="00D903AF" w:rsidRDefault="009A1FEA" w:rsidP="0096148D">
      <w:pPr>
        <w:ind w:firstLine="709"/>
      </w:pPr>
      <w:r>
        <w:t>MySQL</w:t>
      </w:r>
      <w:r w:rsidR="007031C9">
        <w:t xml:space="preserve"> [10]</w:t>
      </w:r>
      <w:r>
        <w:t xml:space="preserve"> merupakan sebuah RDBMS (</w:t>
      </w:r>
      <w:r>
        <w:rPr>
          <w:i/>
        </w:rPr>
        <w:t>Relational Database Management System</w:t>
      </w:r>
      <w:r>
        <w:t xml:space="preserve">) yang bersifat </w:t>
      </w:r>
      <w:r>
        <w:rPr>
          <w:i/>
        </w:rPr>
        <w:t>open source</w:t>
      </w:r>
      <w:r>
        <w:t xml:space="preserve">. MySQL merupakan pilihan yang cukup populer untuk sistem basis data, dan merupakan sebuah komponen utama pada LAMP (Linux, Apache, MySQL, PHP/Perl/Python) </w:t>
      </w:r>
      <w:r>
        <w:rPr>
          <w:i/>
        </w:rPr>
        <w:t>stack</w:t>
      </w:r>
      <w:r>
        <w:t>. Beberapa aplikasi web yang menggunakan MySQL adalah Joomla, Wordpress, phpBB, Drupal, Facebook, Twitter, Flickr, dan Youtube.</w:t>
      </w:r>
      <w:r w:rsidR="007031C9">
        <w:t xml:space="preserve"> [11][12]</w:t>
      </w:r>
    </w:p>
    <w:p w14:paraId="69462B58" w14:textId="77777777" w:rsidR="00AF2DB3" w:rsidRDefault="00AF2DB3" w:rsidP="003A7832"/>
    <w:p w14:paraId="1E4254B7" w14:textId="77777777" w:rsidR="000A266E" w:rsidRPr="000A266E" w:rsidRDefault="000A266E" w:rsidP="000A266E">
      <w:pPr>
        <w:pStyle w:val="ListParagraph"/>
        <w:keepNext/>
        <w:numPr>
          <w:ilvl w:val="0"/>
          <w:numId w:val="1"/>
        </w:numPr>
        <w:spacing w:before="60" w:after="240"/>
        <w:contextualSpacing w:val="0"/>
        <w:jc w:val="center"/>
        <w:outlineLvl w:val="0"/>
        <w:rPr>
          <w:rFonts w:eastAsia="PMingLiU" w:cs="Arial"/>
          <w:b/>
          <w:bCs/>
          <w:noProof/>
          <w:vanish/>
          <w:kern w:val="32"/>
          <w:sz w:val="24"/>
          <w:szCs w:val="32"/>
          <w:lang w:val="id-ID" w:eastAsia="en-US"/>
        </w:rPr>
      </w:pPr>
      <w:bookmarkStart w:id="124" w:name="_Toc379144517"/>
      <w:bookmarkStart w:id="125" w:name="_Toc407442669"/>
      <w:bookmarkStart w:id="126" w:name="_Toc408211569"/>
      <w:bookmarkStart w:id="127" w:name="_Toc408211634"/>
      <w:bookmarkStart w:id="128" w:name="_Toc408211699"/>
      <w:bookmarkStart w:id="129" w:name="_Toc408304510"/>
      <w:bookmarkStart w:id="130" w:name="_Toc409207768"/>
      <w:bookmarkStart w:id="131" w:name="_Toc409550525"/>
      <w:bookmarkStart w:id="132" w:name="_Toc409550599"/>
      <w:bookmarkStart w:id="133" w:name="_Toc418441056"/>
      <w:bookmarkStart w:id="134" w:name="_Toc421650849"/>
      <w:bookmarkStart w:id="135" w:name="_Toc421650897"/>
      <w:bookmarkStart w:id="136" w:name="_Toc421651302"/>
      <w:bookmarkStart w:id="137" w:name="_Toc421654101"/>
      <w:bookmarkStart w:id="138" w:name="_Toc421654354"/>
      <w:bookmarkStart w:id="139" w:name="_Toc421844748"/>
      <w:bookmarkStart w:id="140" w:name="_Toc421867937"/>
      <w:bookmarkStart w:id="141" w:name="_Toc422064242"/>
      <w:bookmarkStart w:id="142" w:name="_Toc451337887"/>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p>
    <w:p w14:paraId="1C0698DD" w14:textId="6F94C331" w:rsidR="0096148D" w:rsidRDefault="0096148D" w:rsidP="0096148D">
      <w:pPr>
        <w:pStyle w:val="Heading2"/>
        <w:numPr>
          <w:ilvl w:val="1"/>
          <w:numId w:val="2"/>
        </w:numPr>
      </w:pPr>
      <w:bookmarkStart w:id="143" w:name="_Toc418441057"/>
      <w:bookmarkStart w:id="144" w:name="_Toc422064243"/>
      <w:bookmarkStart w:id="145" w:name="_Toc451337888"/>
      <w:r>
        <w:t>Web Service</w:t>
      </w:r>
    </w:p>
    <w:p w14:paraId="3911136E" w14:textId="2813E404" w:rsidR="0096148D" w:rsidRDefault="0096148D" w:rsidP="0096148D">
      <w:pPr>
        <w:ind w:firstLine="720"/>
      </w:pPr>
    </w:p>
    <w:p w14:paraId="1E1F39F5" w14:textId="4FF96658" w:rsidR="0096148D" w:rsidRPr="00586470" w:rsidRDefault="0096148D" w:rsidP="0096148D">
      <w:pPr>
        <w:ind w:firstLine="720"/>
      </w:pPr>
      <w:r>
        <w:rPr>
          <w:i/>
        </w:rPr>
        <w:t xml:space="preserve">Web Service </w:t>
      </w:r>
      <w:r>
        <w:t>[13] merupakan antarmuka yang menggambarkan operasi-operasi yang bisa di akses dalam jaringan, dan mengembalikan respon dalam bentuk XML atau JSON</w:t>
      </w:r>
      <w:r w:rsidR="00586470">
        <w:t xml:space="preserve">. Antarmuka </w:t>
      </w:r>
      <w:r w:rsidR="00586470">
        <w:rPr>
          <w:i/>
        </w:rPr>
        <w:t xml:space="preserve">web service </w:t>
      </w:r>
      <w:r w:rsidR="00586470">
        <w:t xml:space="preserve">menyembunyikan detail implementasi dari  layanan, yang memungkinkan pengunaannya secara independen dari </w:t>
      </w:r>
      <w:r w:rsidR="00586470">
        <w:rPr>
          <w:i/>
        </w:rPr>
        <w:t xml:space="preserve">platform hardware </w:t>
      </w:r>
      <w:r w:rsidR="00586470">
        <w:t xml:space="preserve">atau </w:t>
      </w:r>
      <w:r w:rsidR="00586470">
        <w:rPr>
          <w:i/>
        </w:rPr>
        <w:t>software</w:t>
      </w:r>
      <w:r w:rsidR="00586470">
        <w:t xml:space="preserve"> dimana </w:t>
      </w:r>
      <w:r w:rsidR="00586470">
        <w:rPr>
          <w:i/>
        </w:rPr>
        <w:t xml:space="preserve">web service </w:t>
      </w:r>
      <w:r w:rsidR="00586470">
        <w:t>itu di implementasikan.</w:t>
      </w:r>
    </w:p>
    <w:p w14:paraId="376F9464" w14:textId="55475932" w:rsidR="0096148D" w:rsidRDefault="0096148D" w:rsidP="0096148D">
      <w:pPr>
        <w:ind w:left="502"/>
      </w:pPr>
    </w:p>
    <w:p w14:paraId="2D35AFB4" w14:textId="601977EB" w:rsidR="002464AE" w:rsidRDefault="002464AE" w:rsidP="0096148D">
      <w:pPr>
        <w:ind w:left="502"/>
      </w:pPr>
    </w:p>
    <w:p w14:paraId="4C1A58F3" w14:textId="19038806" w:rsidR="002464AE" w:rsidRDefault="002464AE" w:rsidP="0096148D">
      <w:pPr>
        <w:ind w:left="502"/>
      </w:pPr>
    </w:p>
    <w:p w14:paraId="37860DA5" w14:textId="7A3B9646" w:rsidR="002464AE" w:rsidRDefault="002464AE" w:rsidP="0096148D">
      <w:pPr>
        <w:ind w:left="502"/>
      </w:pPr>
    </w:p>
    <w:p w14:paraId="5B01061F" w14:textId="27CB2D99" w:rsidR="002464AE" w:rsidRDefault="002464AE" w:rsidP="0096148D">
      <w:pPr>
        <w:ind w:left="502"/>
      </w:pPr>
    </w:p>
    <w:p w14:paraId="38A11063" w14:textId="02E1740A" w:rsidR="002464AE" w:rsidRDefault="002464AE" w:rsidP="0096148D">
      <w:pPr>
        <w:ind w:left="502"/>
      </w:pPr>
    </w:p>
    <w:p w14:paraId="1E2D4AD3" w14:textId="330244EB" w:rsidR="002464AE" w:rsidRDefault="002464AE" w:rsidP="0096148D">
      <w:pPr>
        <w:ind w:left="502"/>
      </w:pPr>
    </w:p>
    <w:p w14:paraId="791AC32F" w14:textId="7B127FF0" w:rsidR="002464AE" w:rsidRDefault="002464AE" w:rsidP="0096148D">
      <w:pPr>
        <w:ind w:left="502"/>
      </w:pPr>
    </w:p>
    <w:p w14:paraId="719683B5" w14:textId="77777777" w:rsidR="002464AE" w:rsidRDefault="002464AE" w:rsidP="002464AE">
      <w:pPr>
        <w:spacing w:after="200" w:line="276" w:lineRule="auto"/>
        <w:jc w:val="center"/>
        <w:rPr>
          <w:b/>
          <w:i/>
          <w:sz w:val="24"/>
          <w:szCs w:val="24"/>
        </w:rPr>
        <w:sectPr w:rsidR="002464AE" w:rsidSect="008A5652">
          <w:footerReference w:type="default" r:id="rId85"/>
          <w:headerReference w:type="first" r:id="rId86"/>
          <w:footerReference w:type="first" r:id="rId87"/>
          <w:pgSz w:w="8392" w:h="11907" w:code="11"/>
          <w:pgMar w:top="1411" w:right="1138" w:bottom="1411" w:left="1411" w:header="720" w:footer="720" w:gutter="0"/>
          <w:pgNumType w:start="1"/>
          <w:cols w:space="720"/>
          <w:titlePg/>
          <w:docGrid w:linePitch="360"/>
        </w:sectPr>
      </w:pPr>
      <w:r>
        <w:rPr>
          <w:b/>
          <w:i/>
          <w:sz w:val="24"/>
          <w:szCs w:val="24"/>
        </w:rPr>
        <w:lastRenderedPageBreak/>
        <w:t>[Halaman ini sengaja dikosongkan]</w:t>
      </w:r>
    </w:p>
    <w:p w14:paraId="71B8B4E3" w14:textId="6DD2EF4E" w:rsidR="000D256C" w:rsidRPr="0032424E" w:rsidRDefault="00076BC9" w:rsidP="0032424E">
      <w:pPr>
        <w:pStyle w:val="Heading1"/>
        <w:numPr>
          <w:ilvl w:val="0"/>
          <w:numId w:val="0"/>
        </w:numPr>
      </w:pPr>
      <w:r w:rsidRPr="0032424E">
        <w:lastRenderedPageBreak/>
        <w:t>BAB III</w:t>
      </w:r>
      <w:r w:rsidR="000D256C" w:rsidRPr="0032424E">
        <w:br/>
      </w:r>
      <w:bookmarkEnd w:id="143"/>
      <w:bookmarkEnd w:id="144"/>
      <w:r w:rsidR="00CC0D4D">
        <w:t>PERANCANGAN PERANGKAT LUNAK</w:t>
      </w:r>
      <w:bookmarkEnd w:id="145"/>
    </w:p>
    <w:p w14:paraId="36B4D0FE" w14:textId="488C3452" w:rsidR="005811FD" w:rsidRDefault="00C62D3D" w:rsidP="005811FD">
      <w:pPr>
        <w:pStyle w:val="ListParagraph"/>
        <w:ind w:left="0" w:firstLine="540"/>
      </w:pPr>
      <w:r>
        <w:t>Pada bab ini akan dijelaskan mengenai analisis dan perancangan perangkat lunak yang akan dikembangkan. Perancangan merupakan bagian penting dari pengembangan perangkat lunak karena merupakan perencanaan perangkat lunak secara teknis. Adapun hal-hal yang dibahas dalam bab ini adalah deskripsi umum perangkat lunak, arsitektur perangkat lunak, diagram kasus penggunaan, perancangan basis data, diagram alur, dan desain antar muka perangkat lunak.</w:t>
      </w:r>
    </w:p>
    <w:p w14:paraId="4D80BBAD" w14:textId="77777777" w:rsidR="00C05314" w:rsidRDefault="00C05314" w:rsidP="00C05314">
      <w:pPr>
        <w:pStyle w:val="ListParagraph"/>
        <w:ind w:left="0" w:firstLine="540"/>
      </w:pPr>
    </w:p>
    <w:p w14:paraId="5EACBE14" w14:textId="13447486" w:rsidR="000E11C0" w:rsidRDefault="00C05314" w:rsidP="000E11C0">
      <w:pPr>
        <w:pStyle w:val="Sub1"/>
        <w:ind w:left="360"/>
        <w:jc w:val="left"/>
      </w:pPr>
      <w:bookmarkStart w:id="146" w:name="_Toc422064244"/>
      <w:bookmarkStart w:id="147" w:name="_Toc451337889"/>
      <w:r w:rsidRPr="004517B1">
        <w:t xml:space="preserve">3.1  </w:t>
      </w:r>
      <w:bookmarkEnd w:id="146"/>
      <w:r w:rsidR="000B4D3E">
        <w:t>Deskripsi Umum</w:t>
      </w:r>
      <w:r w:rsidR="00E60BDE">
        <w:t xml:space="preserve"> Sistem</w:t>
      </w:r>
      <w:bookmarkEnd w:id="147"/>
    </w:p>
    <w:p w14:paraId="2404E420" w14:textId="5D6CF425" w:rsidR="000E11C0" w:rsidRDefault="000E11C0" w:rsidP="00FA7790">
      <w:pPr>
        <w:pStyle w:val="ListParagraph"/>
        <w:ind w:left="0" w:firstLine="540"/>
      </w:pPr>
    </w:p>
    <w:p w14:paraId="7C72637B" w14:textId="33A19BC0" w:rsidR="00EE606D" w:rsidRDefault="00E60BDE" w:rsidP="00EE606D">
      <w:pPr>
        <w:pStyle w:val="ListParagraph"/>
        <w:ind w:left="0" w:firstLine="540"/>
      </w:pPr>
      <w:r>
        <w:t>Pada Tugas Akhir ini akan dibangun sebuah sistem yang mampu melakukan virtualisasi sensor fisik untuk keperluan manajemen sensor tersebar</w:t>
      </w:r>
      <w:r w:rsidR="008B24CB">
        <w:t xml:space="preserve">. Pengguna bisa berupa aplikasi yang memerlukan akses data ke sebuah sensor tanpa harus membuat </w:t>
      </w:r>
      <w:r w:rsidR="008B24CB">
        <w:rPr>
          <w:i/>
        </w:rPr>
        <w:t>server</w:t>
      </w:r>
      <w:r w:rsidR="008B24CB">
        <w:t xml:space="preserve"> data nya sendiri, atau orang yang ingin mengawasi data </w:t>
      </w:r>
      <w:r w:rsidR="008E1A3A">
        <w:t>sensor yang dimiliknya (misalnya sensor di rumah, kebun, dll)</w:t>
      </w:r>
      <w:r w:rsidR="00EE606D">
        <w:t xml:space="preserve">. </w:t>
      </w:r>
    </w:p>
    <w:p w14:paraId="20EDB9B2" w14:textId="67C9A0B2" w:rsidR="0052433B" w:rsidRDefault="00EE606D" w:rsidP="0052433B">
      <w:r>
        <w:tab/>
        <w:t>Pada aplikasi ini, pengguna dapat menggunakan sensor yang terpasang pada mikrokontroler Arduino, maupun Raspberry Pi selama mengikuti protokol yang disediakan oleh sistem.</w:t>
      </w:r>
      <w:r w:rsidR="00A06C6F">
        <w:t xml:space="preserve"> </w:t>
      </w:r>
      <w:r w:rsidR="0052433B">
        <w:t xml:space="preserve">Data dari snesor yang tergabung dalam sistem akan di </w:t>
      </w:r>
      <w:r w:rsidR="0052433B">
        <w:rPr>
          <w:i/>
        </w:rPr>
        <w:t xml:space="preserve">record </w:t>
      </w:r>
      <w:r w:rsidR="0052433B">
        <w:t>ke dalam basis data, dan pengguna bisa melakukan pengawasan dan anali</w:t>
      </w:r>
      <w:r w:rsidR="00981B87">
        <w:t>sa terhadap data data tersebut.</w:t>
      </w:r>
    </w:p>
    <w:p w14:paraId="7A446E86" w14:textId="4D320FAC" w:rsidR="0052433B" w:rsidRPr="0052433B" w:rsidRDefault="0052433B" w:rsidP="0052433B">
      <w:r>
        <w:tab/>
        <w:t>Terdapat fitur kolaborasi sensor, yang berarti data dari dua atau tiga sensor bisa di kolaborasikan (bisa melakukan operasi matematika terhadap data data antar sensor tersebut).</w:t>
      </w:r>
    </w:p>
    <w:p w14:paraId="333F6F4E" w14:textId="0A045510" w:rsidR="008B24CB" w:rsidRDefault="008B24CB" w:rsidP="00FA7790">
      <w:pPr>
        <w:pStyle w:val="ListParagraph"/>
        <w:ind w:left="0" w:firstLine="540"/>
      </w:pPr>
    </w:p>
    <w:p w14:paraId="63400D05" w14:textId="083C99C5" w:rsidR="005E3A54" w:rsidRDefault="005E3A54" w:rsidP="00FA7790">
      <w:pPr>
        <w:pStyle w:val="ListParagraph"/>
        <w:ind w:left="0" w:firstLine="540"/>
      </w:pPr>
    </w:p>
    <w:p w14:paraId="17E3CF18" w14:textId="77777777" w:rsidR="00A112F4" w:rsidRDefault="00A112F4" w:rsidP="00FA7790">
      <w:pPr>
        <w:pStyle w:val="ListParagraph"/>
        <w:ind w:left="0" w:firstLine="540"/>
      </w:pPr>
    </w:p>
    <w:p w14:paraId="5AAE4842" w14:textId="723250AB" w:rsidR="005E3A54" w:rsidRDefault="005E3A54" w:rsidP="00FA7790">
      <w:pPr>
        <w:pStyle w:val="ListParagraph"/>
        <w:ind w:left="0" w:firstLine="540"/>
      </w:pPr>
    </w:p>
    <w:p w14:paraId="4A6511F9" w14:textId="62063596" w:rsidR="00BE34F2" w:rsidRDefault="00BE34F2" w:rsidP="004656B5">
      <w:pPr>
        <w:pStyle w:val="ListParagraph"/>
        <w:ind w:left="0"/>
        <w:rPr>
          <w:i/>
        </w:rPr>
      </w:pPr>
    </w:p>
    <w:p w14:paraId="226F53ED" w14:textId="29A9BF0B" w:rsidR="00DA43FA" w:rsidRPr="00BE34F2" w:rsidRDefault="00BE34F2" w:rsidP="00DA43FA">
      <w:pPr>
        <w:pStyle w:val="Sub1"/>
        <w:ind w:left="360"/>
      </w:pPr>
      <w:bookmarkStart w:id="148" w:name="_Toc422064247"/>
      <w:bookmarkStart w:id="149" w:name="_Toc451337890"/>
      <w:r>
        <w:lastRenderedPageBreak/>
        <w:t>3.</w:t>
      </w:r>
      <w:r w:rsidR="001B7F92">
        <w:t>2</w:t>
      </w:r>
      <w:r>
        <w:t xml:space="preserve">  </w:t>
      </w:r>
      <w:bookmarkEnd w:id="148"/>
      <w:r w:rsidR="004656B5">
        <w:t>Arsitektur Umum Sistem</w:t>
      </w:r>
      <w:bookmarkEnd w:id="149"/>
    </w:p>
    <w:p w14:paraId="23F3761A" w14:textId="77777777" w:rsidR="00BE34F2" w:rsidRDefault="00BE34F2" w:rsidP="00426819">
      <w:pPr>
        <w:pStyle w:val="ListParagraph"/>
        <w:ind w:left="0"/>
        <w:jc w:val="center"/>
        <w:rPr>
          <w:i/>
        </w:rPr>
      </w:pPr>
    </w:p>
    <w:p w14:paraId="2429EB36" w14:textId="46076EBD" w:rsidR="005E3A54" w:rsidRDefault="00D61199" w:rsidP="007E5567">
      <w:pPr>
        <w:pStyle w:val="ListParagraph"/>
        <w:ind w:left="0" w:firstLine="450"/>
      </w:pPr>
      <w:r>
        <w:rPr>
          <w:noProof/>
          <w:lang w:val="id-ID" w:eastAsia="id-ID"/>
        </w:rPr>
        <mc:AlternateContent>
          <mc:Choice Requires="wps">
            <w:drawing>
              <wp:anchor distT="0" distB="0" distL="114300" distR="114300" simplePos="0" relativeHeight="251717632" behindDoc="1" locked="0" layoutInCell="1" allowOverlap="1" wp14:anchorId="26302799" wp14:editId="3AEF4C3E">
                <wp:simplePos x="0" y="0"/>
                <wp:positionH relativeFrom="column">
                  <wp:posOffset>162560</wp:posOffset>
                </wp:positionH>
                <wp:positionV relativeFrom="paragraph">
                  <wp:posOffset>5022850</wp:posOffset>
                </wp:positionV>
                <wp:extent cx="3514725" cy="635"/>
                <wp:effectExtent l="0" t="0" r="0" b="0"/>
                <wp:wrapTight wrapText="bothSides">
                  <wp:wrapPolygon edited="0">
                    <wp:start x="0" y="0"/>
                    <wp:lineTo x="0" y="21600"/>
                    <wp:lineTo x="21600" y="21600"/>
                    <wp:lineTo x="21600" y="0"/>
                  </wp:wrapPolygon>
                </wp:wrapTight>
                <wp:docPr id="129" name="Text Box 129"/>
                <wp:cNvGraphicFramePr/>
                <a:graphic xmlns:a="http://schemas.openxmlformats.org/drawingml/2006/main">
                  <a:graphicData uri="http://schemas.microsoft.com/office/word/2010/wordprocessingShape">
                    <wps:wsp>
                      <wps:cNvSpPr txBox="1"/>
                      <wps:spPr>
                        <a:xfrm>
                          <a:off x="0" y="0"/>
                          <a:ext cx="3514725" cy="635"/>
                        </a:xfrm>
                        <a:prstGeom prst="rect">
                          <a:avLst/>
                        </a:prstGeom>
                        <a:solidFill>
                          <a:prstClr val="white"/>
                        </a:solidFill>
                        <a:ln>
                          <a:noFill/>
                        </a:ln>
                      </wps:spPr>
                      <wps:txbx>
                        <w:txbxContent>
                          <w:p w14:paraId="6A6EB773" w14:textId="580643C5" w:rsidR="0096148D" w:rsidRPr="00DF278B" w:rsidRDefault="0096148D" w:rsidP="00D61199">
                            <w:pPr>
                              <w:pStyle w:val="Caption"/>
                              <w:rPr>
                                <w:noProof/>
                              </w:rPr>
                            </w:pPr>
                            <w:r>
                              <w:t>Gambar 3.1 Diagram Arsitektur Umum Sistem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302799" id="Text Box 129" o:spid="_x0000_s1033" type="#_x0000_t202" style="position:absolute;left:0;text-align:left;margin-left:12.8pt;margin-top:395.5pt;width:276.75pt;height:.05pt;z-index:-251598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" stroked="f">
                <v:textbox style="mso-fit-shape-to-text:t" inset="0,0,0,0">
                  <w:txbxContent>
                    <w:p w14:paraId="6A6EB773" w14:textId="580643C5" w:rsidR="0096148D" w:rsidRPr="00DF278B" w:rsidRDefault="0096148D" w:rsidP="00D61199">
                      <w:pPr>
                        <w:pStyle w:val="Caption"/>
                        <w:rPr>
                          <w:noProof/>
                        </w:rPr>
                      </w:pPr>
                      <w:r>
                        <w:t>Gambar 3.1 Diagram Arsitektur Umum Sistem</w:t>
                      </w:r>
                    </w:p>
                  </w:txbxContent>
                </v:textbox>
                <w10:wrap type="tight"/>
              </v:shape>
            </w:pict>
          </mc:Fallback>
        </mc:AlternateContent>
      </w:r>
      <w:r w:rsidR="005E3A54">
        <w:rPr>
          <w:noProof/>
          <w:lang w:val="id-ID" w:eastAsia="id-ID"/>
        </w:rPr>
        <w:drawing>
          <wp:anchor distT="0" distB="0" distL="114300" distR="114300" simplePos="0" relativeHeight="251660288" behindDoc="1" locked="0" layoutInCell="1" allowOverlap="1" wp14:anchorId="22B3BA39" wp14:editId="094CC037">
            <wp:simplePos x="0" y="0"/>
            <wp:positionH relativeFrom="column">
              <wp:posOffset>162632</wp:posOffset>
            </wp:positionH>
            <wp:positionV relativeFrom="paragraph">
              <wp:posOffset>507461</wp:posOffset>
            </wp:positionV>
            <wp:extent cx="3514725" cy="4458335"/>
            <wp:effectExtent l="114300" t="114300" r="104775" b="151765"/>
            <wp:wrapTight wrapText="bothSides">
              <wp:wrapPolygon edited="0">
                <wp:start x="-702" y="-554"/>
                <wp:lineTo x="-702" y="22243"/>
                <wp:lineTo x="22127" y="22243"/>
                <wp:lineTo x="22127" y="-554"/>
                <wp:lineTo x="-702" y="-554"/>
              </wp:wrapPolygon>
            </wp:wrapTight>
            <wp:docPr id="450791" name="image12.png" descr="system architecture.png"/>
            <wp:cNvGraphicFramePr/>
            <a:graphic xmlns:a="http://schemas.openxmlformats.org/drawingml/2006/main">
              <a:graphicData uri="http://schemas.openxmlformats.org/drawingml/2006/picture">
                <pic:pic xmlns:pic="http://schemas.openxmlformats.org/drawingml/2006/picture">
                  <pic:nvPicPr>
                    <pic:cNvPr id="0" name="image12.png" descr="system architecture.png"/>
                    <pic:cNvPicPr preferRelativeResize="0"/>
                  </pic:nvPicPr>
                  <pic:blipFill>
                    <a:blip r:embed="rId88">
                      <a:extLst>
                        <a:ext uri="{28A0092B-C50C-407E-A947-70E740481C1C}">
                          <a14:useLocalDpi xmlns:a14="http://schemas.microsoft.com/office/drawing/2010/main" val="0"/>
                        </a:ext>
                      </a:extLst>
                    </a:blip>
                    <a:srcRect/>
                    <a:stretch>
                      <a:fillRect/>
                    </a:stretch>
                  </pic:blipFill>
                  <pic:spPr>
                    <a:xfrm>
                      <a:off x="0" y="0"/>
                      <a:ext cx="3514725" cy="4458335"/>
                    </a:xfrm>
                    <a:prstGeom prst="rect">
                      <a:avLst/>
                    </a:prstGeom>
                    <a:solidFill>
                      <a:srgbClr val="FFFFFF">
                        <a:shade val="85000"/>
                      </a:srgbClr>
                    </a:solidFill>
                    <a:ln w="88900" cap="sq">
                      <a:solidFill>
                        <a:schemeClr val="bg1"/>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C83DD5">
        <w:t xml:space="preserve">Perangkat lunak yang akan di bangun terdiri dari tiga </w:t>
      </w:r>
      <w:r w:rsidR="00C83DD5">
        <w:rPr>
          <w:i/>
        </w:rPr>
        <w:t>layer</w:t>
      </w:r>
      <w:r w:rsidR="00C83DD5">
        <w:t xml:space="preserve"> seperti pada diagram dibawah </w:t>
      </w:r>
    </w:p>
    <w:p w14:paraId="21D1EB92" w14:textId="0594E976" w:rsidR="005E3A54" w:rsidRDefault="00464C54" w:rsidP="005E3A54">
      <w:pPr>
        <w:ind w:firstLine="426"/>
      </w:pPr>
      <w:r>
        <w:rPr>
          <w:i/>
        </w:rPr>
        <w:lastRenderedPageBreak/>
        <w:t xml:space="preserve">Layer </w:t>
      </w:r>
      <w:r>
        <w:t xml:space="preserve">pertama bersifat </w:t>
      </w:r>
      <w:r>
        <w:rPr>
          <w:i/>
        </w:rPr>
        <w:t>client-centric</w:t>
      </w:r>
      <w:r>
        <w:t xml:space="preserve">. </w:t>
      </w:r>
      <w:r>
        <w:rPr>
          <w:i/>
        </w:rPr>
        <w:t xml:space="preserve">Layer </w:t>
      </w:r>
      <w:r>
        <w:t xml:space="preserve">ini meruipakan “jembatan” antara sistem dan pengguna (antarmuka pengguna). Komponen komponen pada </w:t>
      </w:r>
      <w:r>
        <w:rPr>
          <w:i/>
        </w:rPr>
        <w:t>layer</w:t>
      </w:r>
      <w:r>
        <w:t xml:space="preserve"> ini memfasilitasi dan mengelola interaksi pengguna dengan sistem, mengelola </w:t>
      </w:r>
      <w:r>
        <w:rPr>
          <w:i/>
        </w:rPr>
        <w:t>membership</w:t>
      </w:r>
      <w:r>
        <w:t xml:space="preserve"> dan </w:t>
      </w:r>
      <w:r>
        <w:rPr>
          <w:i/>
        </w:rPr>
        <w:t>session</w:t>
      </w:r>
      <w:r>
        <w:t xml:space="preserve"> dari tiap pengguna yang terdaftar pada sistem.</w:t>
      </w:r>
      <w:r w:rsidR="00150569">
        <w:t xml:space="preserve"> Hak akses pada layer ini juga di atur pada </w:t>
      </w:r>
      <w:r w:rsidR="00150569">
        <w:rPr>
          <w:i/>
        </w:rPr>
        <w:t xml:space="preserve">layer </w:t>
      </w:r>
      <w:r w:rsidR="00150569">
        <w:t>ini.</w:t>
      </w:r>
    </w:p>
    <w:p w14:paraId="3CCD0EB0" w14:textId="0248E682" w:rsidR="00E4635D" w:rsidRDefault="00E4635D" w:rsidP="005E3A54">
      <w:pPr>
        <w:ind w:firstLine="426"/>
      </w:pPr>
      <w:r>
        <w:rPr>
          <w:i/>
        </w:rPr>
        <w:t>Layer</w:t>
      </w:r>
      <w:r>
        <w:t xml:space="preserve"> kedua adalah </w:t>
      </w:r>
      <w:r>
        <w:rPr>
          <w:i/>
        </w:rPr>
        <w:t>middleware layer</w:t>
      </w:r>
      <w:r>
        <w:t xml:space="preserve">. </w:t>
      </w:r>
      <w:r>
        <w:rPr>
          <w:i/>
        </w:rPr>
        <w:t xml:space="preserve">Layer </w:t>
      </w:r>
      <w:r>
        <w:t>ini berfungsi sebaga</w:t>
      </w:r>
      <w:r w:rsidR="00FC57DE">
        <w:t xml:space="preserve">i penghubung antara </w:t>
      </w:r>
      <w:r w:rsidR="00FC57DE">
        <w:rPr>
          <w:i/>
        </w:rPr>
        <w:t xml:space="preserve">client-centric layer </w:t>
      </w:r>
      <w:r w:rsidR="00FC57DE" w:rsidRPr="00082627">
        <w:t>dan</w:t>
      </w:r>
      <w:r w:rsidR="00FC57DE">
        <w:rPr>
          <w:i/>
        </w:rPr>
        <w:t xml:space="preserve"> sensor-centric layer</w:t>
      </w:r>
      <w:r w:rsidR="00FC57DE">
        <w:t>.</w:t>
      </w:r>
      <w:r w:rsidR="00082627">
        <w:t xml:space="preserve"> Proses virtualisasi sensor fisik yang tergabung pada sistem akan dilakukan pada </w:t>
      </w:r>
      <w:r w:rsidR="00082627">
        <w:rPr>
          <w:i/>
        </w:rPr>
        <w:t xml:space="preserve">layer </w:t>
      </w:r>
      <w:r w:rsidR="00082627">
        <w:t>ini.</w:t>
      </w:r>
    </w:p>
    <w:p w14:paraId="41BFC5D8" w14:textId="62CAA0C9" w:rsidR="00B706F8" w:rsidRDefault="00B706F8" w:rsidP="005E3A54">
      <w:pPr>
        <w:ind w:firstLine="426"/>
      </w:pPr>
      <w:r>
        <w:rPr>
          <w:i/>
        </w:rPr>
        <w:t xml:space="preserve">Layer </w:t>
      </w:r>
      <w:r>
        <w:t xml:space="preserve">ketiga adalah layer yang bersifat </w:t>
      </w:r>
      <w:r>
        <w:rPr>
          <w:i/>
        </w:rPr>
        <w:t xml:space="preserve">sensor-centric, </w:t>
      </w:r>
      <w:r>
        <w:t xml:space="preserve">artinya </w:t>
      </w:r>
      <w:r>
        <w:rPr>
          <w:i/>
        </w:rPr>
        <w:t xml:space="preserve">layer </w:t>
      </w:r>
      <w:r>
        <w:t>ini berhubungan langsung dengan sensor sensor fisik yang terdaftar pada sistem.</w:t>
      </w:r>
      <w:r w:rsidR="00BF2F5E">
        <w:t xml:space="preserve"> Beberapa fungsi yang dijalankan oleh </w:t>
      </w:r>
      <w:r w:rsidR="00BF2F5E">
        <w:rPr>
          <w:i/>
        </w:rPr>
        <w:t xml:space="preserve">layer </w:t>
      </w:r>
      <w:r w:rsidR="00BF2F5E">
        <w:t>ini salah satunya adalah pengumpulan data dari sensor fisik</w:t>
      </w:r>
      <w:r w:rsidR="00491D7A">
        <w:t xml:space="preserve">. Agar bisa melakukan pengumpulan data, </w:t>
      </w:r>
      <w:r w:rsidR="00491D7A">
        <w:rPr>
          <w:i/>
        </w:rPr>
        <w:t>node</w:t>
      </w:r>
      <w:r w:rsidR="00491D7A">
        <w:t xml:space="preserve"> sensor fisik harus mengikuti protokol yang ditentukan oleh sistem.</w:t>
      </w:r>
      <w:r w:rsidR="003672F2">
        <w:t xml:space="preserve"> Pengiriman data dari sensor fisik ke sistem dilakukan dalam format JSO</w:t>
      </w:r>
      <w:r w:rsidR="005A15C7">
        <w:t>N</w:t>
      </w:r>
    </w:p>
    <w:p w14:paraId="12872347" w14:textId="6185C050" w:rsidR="003341F4" w:rsidRPr="00491D7A" w:rsidRDefault="001C6013" w:rsidP="005E3A54">
      <w:pPr>
        <w:ind w:firstLine="426"/>
      </w:pPr>
      <w:r>
        <w:rPr>
          <w:noProof/>
          <w:lang w:val="id-ID" w:eastAsia="id-ID"/>
        </w:rPr>
        <w:lastRenderedPageBreak/>
        <mc:AlternateContent>
          <mc:Choice Requires="wps">
            <w:drawing>
              <wp:anchor distT="0" distB="0" distL="114300" distR="114300" simplePos="0" relativeHeight="251719680" behindDoc="1" locked="0" layoutInCell="1" allowOverlap="1" wp14:anchorId="632FA6C9" wp14:editId="6076C1B7">
                <wp:simplePos x="0" y="0"/>
                <wp:positionH relativeFrom="column">
                  <wp:posOffset>317236</wp:posOffset>
                </wp:positionH>
                <wp:positionV relativeFrom="paragraph">
                  <wp:posOffset>2940050</wp:posOffset>
                </wp:positionV>
                <wp:extent cx="3234690" cy="635"/>
                <wp:effectExtent l="0" t="0" r="3810" b="0"/>
                <wp:wrapTight wrapText="bothSides">
                  <wp:wrapPolygon edited="0">
                    <wp:start x="0" y="0"/>
                    <wp:lineTo x="0" y="20026"/>
                    <wp:lineTo x="21498" y="20026"/>
                    <wp:lineTo x="21498" y="0"/>
                    <wp:lineTo x="0" y="0"/>
                  </wp:wrapPolygon>
                </wp:wrapTight>
                <wp:docPr id="130" name="Text Box 130"/>
                <wp:cNvGraphicFramePr/>
                <a:graphic xmlns:a="http://schemas.openxmlformats.org/drawingml/2006/main">
                  <a:graphicData uri="http://schemas.microsoft.com/office/word/2010/wordprocessingShape">
                    <wps:wsp>
                      <wps:cNvSpPr txBox="1"/>
                      <wps:spPr>
                        <a:xfrm>
                          <a:off x="0" y="0"/>
                          <a:ext cx="3234690" cy="635"/>
                        </a:xfrm>
                        <a:prstGeom prst="rect">
                          <a:avLst/>
                        </a:prstGeom>
                        <a:solidFill>
                          <a:prstClr val="white"/>
                        </a:solidFill>
                        <a:ln>
                          <a:noFill/>
                        </a:ln>
                      </wps:spPr>
                      <wps:txbx>
                        <w:txbxContent>
                          <w:p w14:paraId="22445C71" w14:textId="753C2A2C" w:rsidR="0096148D" w:rsidRPr="001C6013" w:rsidRDefault="0096148D" w:rsidP="001C6013">
                            <w:pPr>
                              <w:pStyle w:val="Caption"/>
                              <w:rPr>
                                <w:noProof/>
                              </w:rPr>
                            </w:pPr>
                            <w:r>
                              <w:t xml:space="preserve">Gambar 3.2 Diagram </w:t>
                            </w:r>
                            <w:r>
                              <w:rPr>
                                <w:i/>
                              </w:rPr>
                              <w:t>Data Collection Module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2FA6C9" id="Text Box 130" o:spid="_x0000_s1034" type="#_x0000_t202" style="position:absolute;left:0;text-align:left;margin-left:25pt;margin-top:231.5pt;width:254.7pt;height:.05pt;z-index:-251596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" stroked="f">
                <v:textbox style="mso-fit-shape-to-text:t" inset="0,0,0,0">
                  <w:txbxContent>
                    <w:p w14:paraId="22445C71" w14:textId="753C2A2C" w:rsidR="0096148D" w:rsidRPr="001C6013" w:rsidRDefault="0096148D" w:rsidP="001C6013">
                      <w:pPr>
                        <w:pStyle w:val="Caption"/>
                        <w:rPr>
                          <w:noProof/>
                        </w:rPr>
                      </w:pPr>
                      <w:r>
                        <w:t xml:space="preserve">Gambar 3.2 Diagram </w:t>
                      </w:r>
                      <w:r>
                        <w:rPr>
                          <w:i/>
                        </w:rPr>
                        <w:t>Data Collection Module</w:t>
                      </w:r>
                    </w:p>
                  </w:txbxContent>
                </v:textbox>
                <w10:wrap type="tight"/>
              </v:shape>
            </w:pict>
          </mc:Fallback>
        </mc:AlternateContent>
      </w:r>
      <w:r w:rsidR="003341F4">
        <w:rPr>
          <w:noProof/>
          <w:lang w:val="id-ID" w:eastAsia="id-ID"/>
        </w:rPr>
        <w:drawing>
          <wp:anchor distT="0" distB="0" distL="114300" distR="114300" simplePos="0" relativeHeight="251661312" behindDoc="1" locked="0" layoutInCell="1" allowOverlap="1" wp14:anchorId="08AD9C53" wp14:editId="46F26B1D">
            <wp:simplePos x="0" y="0"/>
            <wp:positionH relativeFrom="column">
              <wp:posOffset>308898</wp:posOffset>
            </wp:positionH>
            <wp:positionV relativeFrom="paragraph">
              <wp:posOffset>104140</wp:posOffset>
            </wp:positionV>
            <wp:extent cx="3234690" cy="2768600"/>
            <wp:effectExtent l="133350" t="114300" r="137160" b="165100"/>
            <wp:wrapTight wrapText="bothSides">
              <wp:wrapPolygon edited="0">
                <wp:start x="-763" y="-892"/>
                <wp:lineTo x="-890" y="21550"/>
                <wp:lineTo x="-509" y="22739"/>
                <wp:lineTo x="22007" y="22739"/>
                <wp:lineTo x="22389" y="20956"/>
                <wp:lineTo x="22261" y="-892"/>
                <wp:lineTo x="-763" y="-892"/>
              </wp:wrapPolygon>
            </wp:wrapTight>
            <wp:docPr id="7" name="image13.png" descr="diagram-sensor-centric.png"/>
            <wp:cNvGraphicFramePr/>
            <a:graphic xmlns:a="http://schemas.openxmlformats.org/drawingml/2006/main">
              <a:graphicData uri="http://schemas.openxmlformats.org/drawingml/2006/picture">
                <pic:pic xmlns:pic="http://schemas.openxmlformats.org/drawingml/2006/picture">
                  <pic:nvPicPr>
                    <pic:cNvPr id="0" name="image13.png" descr="diagram-sensor-centric.png"/>
                    <pic:cNvPicPr preferRelativeResize="0"/>
                  </pic:nvPicPr>
                  <pic:blipFill>
                    <a:blip r:embed="rId89">
                      <a:extLst>
                        <a:ext uri="{28A0092B-C50C-407E-A947-70E740481C1C}">
                          <a14:useLocalDpi xmlns:a14="http://schemas.microsoft.com/office/drawing/2010/main" val="0"/>
                        </a:ext>
                      </a:extLst>
                    </a:blip>
                    <a:srcRect/>
                    <a:stretch>
                      <a:fillRect/>
                    </a:stretch>
                  </pic:blipFill>
                  <pic:spPr>
                    <a:xfrm>
                      <a:off x="0" y="0"/>
                      <a:ext cx="3234690" cy="27686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14:paraId="2576B3AE" w14:textId="3157A54C" w:rsidR="00467626" w:rsidRDefault="0096562F" w:rsidP="007E5567">
      <w:pPr>
        <w:pStyle w:val="ListParagraph"/>
        <w:ind w:left="0" w:firstLine="450"/>
      </w:pPr>
      <w:r>
        <w:t>Modul pengumpulan data (</w:t>
      </w:r>
      <w:r>
        <w:rPr>
          <w:i/>
        </w:rPr>
        <w:t>Data Collection Module</w:t>
      </w:r>
      <w:r>
        <w:t xml:space="preserve">) merupakan modul yang harus di </w:t>
      </w:r>
      <w:r>
        <w:rPr>
          <w:i/>
        </w:rPr>
        <w:t xml:space="preserve">install </w:t>
      </w:r>
      <w:r>
        <w:t xml:space="preserve">pada </w:t>
      </w:r>
      <w:r>
        <w:rPr>
          <w:i/>
        </w:rPr>
        <w:t>node</w:t>
      </w:r>
      <w:r>
        <w:t xml:space="preserve"> sensor yang akan mengirimkan data ke sistem.</w:t>
      </w:r>
      <w:r w:rsidR="00E85811">
        <w:t xml:space="preserve"> </w:t>
      </w:r>
      <w:r w:rsidR="00E85811">
        <w:rPr>
          <w:i/>
        </w:rPr>
        <w:t>Module</w:t>
      </w:r>
      <w:r w:rsidR="00E85811">
        <w:t xml:space="preserve"> ini berfungsi untuk melakukan enkapsulasi data yang telah di baca oleh sensor ke format JSON, dan mengirimkan data tersebut ke modul pengumpulan data tyang ada pada sistem.</w:t>
      </w:r>
      <w:r w:rsidR="00CF4D54">
        <w:t xml:space="preserve"> </w:t>
      </w:r>
    </w:p>
    <w:p w14:paraId="05CE38E3" w14:textId="77777777" w:rsidR="00C05314" w:rsidRPr="00C05314" w:rsidRDefault="00C05314" w:rsidP="00DE5D01">
      <w:pPr>
        <w:pStyle w:val="ListParagraph"/>
        <w:numPr>
          <w:ilvl w:val="0"/>
          <w:numId w:val="11"/>
        </w:numPr>
        <w:rPr>
          <w:rFonts w:eastAsia="PMingLiU" w:cs="Arial"/>
          <w:b/>
          <w:bCs/>
          <w:vanish/>
          <w:kern w:val="32"/>
          <w:sz w:val="24"/>
          <w:szCs w:val="32"/>
          <w:lang w:val="id-ID" w:eastAsia="en-US"/>
        </w:rPr>
      </w:pPr>
      <w:r>
        <w:rPr>
          <w:rFonts w:eastAsia="PMingLiU" w:cs="Arial"/>
          <w:bCs/>
          <w:vanish/>
          <w:kern w:val="32"/>
          <w:sz w:val="24"/>
          <w:szCs w:val="32"/>
          <w:lang w:eastAsia="en-US"/>
        </w:rPr>
        <w:t>Perancangan mikrokontroler arduino dan integrasi sensir</w:t>
      </w:r>
    </w:p>
    <w:p w14:paraId="536906B9" w14:textId="77777777" w:rsidR="00D3154A" w:rsidRDefault="00D3154A" w:rsidP="00CF4D54">
      <w:pPr>
        <w:ind w:left="540"/>
        <w:rPr>
          <w:lang w:eastAsia="en-US"/>
        </w:rPr>
      </w:pPr>
      <w:bookmarkStart w:id="150" w:name="_Toc418441059"/>
    </w:p>
    <w:p w14:paraId="233DEF89" w14:textId="77777777" w:rsidR="00932A26" w:rsidRDefault="00932A26" w:rsidP="00D3154A">
      <w:pPr>
        <w:ind w:firstLine="450"/>
        <w:rPr>
          <w:lang w:eastAsia="en-US"/>
        </w:rPr>
      </w:pPr>
    </w:p>
    <w:p w14:paraId="16C4B95F" w14:textId="4072A818" w:rsidR="004A75CF" w:rsidRDefault="004A75CF" w:rsidP="00DE5D01">
      <w:pPr>
        <w:pStyle w:val="Sub1"/>
        <w:numPr>
          <w:ilvl w:val="1"/>
          <w:numId w:val="18"/>
        </w:numPr>
      </w:pPr>
      <w:bookmarkStart w:id="151" w:name="_Toc451337891"/>
      <w:bookmarkStart w:id="152" w:name="_Toc422064253"/>
      <w:r>
        <w:t>Perancangan Diagram Kasus Penggunaan</w:t>
      </w:r>
      <w:bookmarkEnd w:id="151"/>
    </w:p>
    <w:p w14:paraId="2558D85C" w14:textId="15D306E1" w:rsidR="005562E3" w:rsidRDefault="005562E3" w:rsidP="005562E3">
      <w:pPr>
        <w:ind w:left="480"/>
      </w:pPr>
    </w:p>
    <w:p w14:paraId="5BBBA773" w14:textId="0F50F880" w:rsidR="005562E3" w:rsidRPr="005562E3" w:rsidRDefault="005562E3" w:rsidP="005562E3">
      <w:pPr>
        <w:ind w:firstLine="480"/>
      </w:pPr>
      <w:r>
        <w:t>Diagram kasus penggunaan menggambarkan peran aktor yang terlibat dalam fungsionalitas perangkat lunak yang dibangun.</w:t>
      </w:r>
      <w:r w:rsidR="00A6308E">
        <w:t xml:space="preserve"> Adapun perancangan diagram kasus perangkat lunak dalam Tugas Akhir ini dapat dilihat pada gambar dibawah.</w:t>
      </w:r>
    </w:p>
    <w:p w14:paraId="0244F2D9" w14:textId="77777777" w:rsidR="00366752" w:rsidRDefault="005562E3" w:rsidP="00366752">
      <w:pPr>
        <w:keepNext/>
        <w:ind w:left="480"/>
      </w:pPr>
      <w:r w:rsidRPr="005562E3">
        <w:rPr>
          <w:noProof/>
          <w:lang w:val="id-ID" w:eastAsia="id-ID"/>
        </w:rPr>
        <w:lastRenderedPageBreak/>
        <w:drawing>
          <wp:inline distT="0" distB="0" distL="0" distR="0" wp14:anchorId="716554E9" wp14:editId="5D040502">
            <wp:extent cx="3863340" cy="2606156"/>
            <wp:effectExtent l="0" t="0" r="3810" b="3810"/>
            <wp:docPr id="450792" name="Picture 450792" descr="C:\Users\Hadrian\Documents\Lightshot\UseCase_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adrian\Documents\Lightshot\UseCase_TA.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863340" cy="2606156"/>
                    </a:xfrm>
                    <a:prstGeom prst="rect">
                      <a:avLst/>
                    </a:prstGeom>
                    <a:noFill/>
                    <a:ln>
                      <a:noFill/>
                    </a:ln>
                  </pic:spPr>
                </pic:pic>
              </a:graphicData>
            </a:graphic>
          </wp:inline>
        </w:drawing>
      </w:r>
    </w:p>
    <w:p w14:paraId="1104AE1F" w14:textId="78F2E5AD" w:rsidR="00E06A2B" w:rsidRDefault="00366752" w:rsidP="00366752">
      <w:pPr>
        <w:pStyle w:val="Caption"/>
      </w:pPr>
      <w:r>
        <w:t>Gambar 3.</w:t>
      </w:r>
      <w:r w:rsidR="00ED43AF">
        <w:t>3</w:t>
      </w:r>
      <w:r w:rsidR="008B79C3">
        <w:t xml:space="preserve"> Diagram kasus penggunaan perangkat lunak</w:t>
      </w:r>
    </w:p>
    <w:p w14:paraId="7C120CA4" w14:textId="69277FA0" w:rsidR="00885B5D" w:rsidRDefault="00885B5D" w:rsidP="005562E3">
      <w:pPr>
        <w:ind w:left="480"/>
      </w:pPr>
    </w:p>
    <w:p w14:paraId="2B580E6B" w14:textId="24D8CD91" w:rsidR="00EC1333" w:rsidRDefault="00EC1333" w:rsidP="00EC1333">
      <w:pPr>
        <w:ind w:firstLine="480"/>
      </w:pPr>
      <w:r>
        <w:t>Pada Tugas Akhir ini, aktor yang merupakan pengguna sistem mana</w:t>
      </w:r>
      <w:r w:rsidR="00BF089E">
        <w:t>jemen sensor ini berperan sebagai pengguna, dan pemilik sensor tersebar yang ada pada sistem.</w:t>
      </w:r>
      <w:r w:rsidR="00657954">
        <w:t xml:space="preserve"> Pengguna dapat menjalankan fitur yang ada pada perangkat lunak, diantaranya :</w:t>
      </w:r>
    </w:p>
    <w:p w14:paraId="2C52F983" w14:textId="728CE8A7" w:rsidR="00826ECC" w:rsidRDefault="00BC3E99" w:rsidP="00DE5D01">
      <w:pPr>
        <w:pStyle w:val="ListParagraph"/>
        <w:numPr>
          <w:ilvl w:val="0"/>
          <w:numId w:val="17"/>
        </w:numPr>
      </w:pPr>
      <w:r>
        <w:rPr>
          <w:i/>
        </w:rPr>
        <w:t>Monitoring</w:t>
      </w:r>
      <w:r>
        <w:t xml:space="preserve"> data </w:t>
      </w:r>
      <w:r>
        <w:rPr>
          <w:i/>
        </w:rPr>
        <w:t>real time</w:t>
      </w:r>
      <w:r w:rsidR="00D60AD7">
        <w:t xml:space="preserve"> sensor</w:t>
      </w:r>
    </w:p>
    <w:p w14:paraId="163550DC" w14:textId="04B7CAB7" w:rsidR="004F7F5A" w:rsidRDefault="004F7F5A" w:rsidP="004F7F5A">
      <w:pPr>
        <w:pStyle w:val="ListParagraph"/>
        <w:ind w:left="1200"/>
      </w:pPr>
      <w:r>
        <w:t xml:space="preserve">Pengguna dapat menampilkan dan mengawasi data sensor yang dimiliknya secara </w:t>
      </w:r>
      <w:r>
        <w:rPr>
          <w:i/>
        </w:rPr>
        <w:t>real time</w:t>
      </w:r>
      <w:r>
        <w:t xml:space="preserve"> melalui antar muka sistem yang berbasis </w:t>
      </w:r>
      <w:r>
        <w:rPr>
          <w:i/>
        </w:rPr>
        <w:t>web.</w:t>
      </w:r>
      <w:r>
        <w:t xml:space="preserve"> Data yang ditampilkan berupa grafik / </w:t>
      </w:r>
      <w:r>
        <w:rPr>
          <w:i/>
        </w:rPr>
        <w:t>chart</w:t>
      </w:r>
      <w:r>
        <w:t xml:space="preserve"> data sensor dengan </w:t>
      </w:r>
      <w:r>
        <w:rPr>
          <w:i/>
        </w:rPr>
        <w:t>series</w:t>
      </w:r>
      <w:r>
        <w:t xml:space="preserve"> berupa waktu, dan </w:t>
      </w:r>
      <w:r>
        <w:rPr>
          <w:i/>
        </w:rPr>
        <w:t>value</w:t>
      </w:r>
      <w:r w:rsidR="00304BC8">
        <w:t xml:space="preserve"> dari hasil bacaan sensor.</w:t>
      </w:r>
    </w:p>
    <w:p w14:paraId="19E882C8" w14:textId="77777777" w:rsidR="00D60AD7" w:rsidRDefault="00D60AD7" w:rsidP="004F7F5A">
      <w:pPr>
        <w:pStyle w:val="ListParagraph"/>
        <w:ind w:left="1200"/>
      </w:pPr>
    </w:p>
    <w:p w14:paraId="26FCE0E0" w14:textId="0CF3CFDC" w:rsidR="000749F4" w:rsidRDefault="00D60AD7" w:rsidP="00DE5D01">
      <w:pPr>
        <w:pStyle w:val="ListParagraph"/>
        <w:numPr>
          <w:ilvl w:val="0"/>
          <w:numId w:val="17"/>
        </w:numPr>
      </w:pPr>
      <w:r>
        <w:t>Analisa data data sensor</w:t>
      </w:r>
    </w:p>
    <w:p w14:paraId="0079E2F9" w14:textId="0F675DE2" w:rsidR="00D60AD7" w:rsidRDefault="00D60AD7" w:rsidP="00D60AD7">
      <w:pPr>
        <w:pStyle w:val="ListParagraph"/>
        <w:ind w:left="1200"/>
      </w:pPr>
      <w:r>
        <w:t>Pengguna dapat melakukan analisa data-data sensor yang telah dikumpulkan sebelumnya. Analisa berupa rerata, maksimum, dan minimum dari d</w:t>
      </w:r>
      <w:r w:rsidR="00351DB7">
        <w:t>ata-data sebuah sensor per hari nya.</w:t>
      </w:r>
    </w:p>
    <w:p w14:paraId="0B89521D" w14:textId="18B49476" w:rsidR="00186DC7" w:rsidRDefault="00186DC7" w:rsidP="00DE5D01">
      <w:pPr>
        <w:pStyle w:val="ListParagraph"/>
        <w:numPr>
          <w:ilvl w:val="0"/>
          <w:numId w:val="17"/>
        </w:numPr>
      </w:pPr>
      <w:r>
        <w:lastRenderedPageBreak/>
        <w:t>Mendaftarkan sensor</w:t>
      </w:r>
    </w:p>
    <w:p w14:paraId="62B03434" w14:textId="3B5FAE77" w:rsidR="003A2EA8" w:rsidRDefault="003A2EA8" w:rsidP="003A2EA8">
      <w:pPr>
        <w:pStyle w:val="ListParagraph"/>
        <w:ind w:left="1200"/>
      </w:pPr>
      <w:r>
        <w:t>Pengguna juga bertindak sebagai pemilik sensor, artinya pengguna dapat mendaftarkan sensor fisik yang dimilikinya agar bisa memanajemen sensor fisiknya dari internet.</w:t>
      </w:r>
    </w:p>
    <w:p w14:paraId="60B4F195" w14:textId="4FF5212B" w:rsidR="00F31AAB" w:rsidRDefault="00F31AAB" w:rsidP="00DE5D01">
      <w:pPr>
        <w:pStyle w:val="ListParagraph"/>
        <w:numPr>
          <w:ilvl w:val="0"/>
          <w:numId w:val="17"/>
        </w:numPr>
      </w:pPr>
      <w:r>
        <w:t>Membuat kolaborasi data sensor</w:t>
      </w:r>
    </w:p>
    <w:p w14:paraId="0A065367" w14:textId="40C77C0D" w:rsidR="00F31AAB" w:rsidRPr="000B0D5D" w:rsidRDefault="00F31AAB" w:rsidP="00F31AAB">
      <w:pPr>
        <w:pStyle w:val="ListParagraph"/>
        <w:ind w:left="1200"/>
      </w:pPr>
      <w:r>
        <w:t>Pengguna bisa membuat kolaborasi antar dua atau tiga sensor. Data data sensor yang dikolaborasikan bisa di jumlah, kurang, bagi, dan kali kan.</w:t>
      </w:r>
      <w:r w:rsidR="000B0D5D">
        <w:t xml:space="preserve"> Fitur analisa dan </w:t>
      </w:r>
      <w:r w:rsidR="000B0D5D">
        <w:rPr>
          <w:i/>
        </w:rPr>
        <w:t>monitoring</w:t>
      </w:r>
      <w:r w:rsidR="000B0D5D">
        <w:t xml:space="preserve"> </w:t>
      </w:r>
      <w:r w:rsidR="000B0D5D">
        <w:rPr>
          <w:i/>
        </w:rPr>
        <w:t>real time</w:t>
      </w:r>
      <w:r w:rsidR="000B0D5D">
        <w:t xml:space="preserve"> data juga berlaku pada sensor yang dikolaborasi kan, karena sensor yang dikolaborasikan di anggap sebagai satu sensor.</w:t>
      </w:r>
    </w:p>
    <w:p w14:paraId="27E5CF7C" w14:textId="77777777" w:rsidR="00885B5D" w:rsidRDefault="00885B5D" w:rsidP="005562E3">
      <w:pPr>
        <w:ind w:left="480"/>
      </w:pPr>
    </w:p>
    <w:p w14:paraId="72AF3A67" w14:textId="1FF3C527" w:rsidR="00C86255" w:rsidRDefault="00C86255" w:rsidP="00DE5D01">
      <w:pPr>
        <w:pStyle w:val="Sub1"/>
        <w:numPr>
          <w:ilvl w:val="1"/>
          <w:numId w:val="18"/>
        </w:numPr>
        <w:tabs>
          <w:tab w:val="left" w:pos="4395"/>
        </w:tabs>
      </w:pPr>
      <w:bookmarkStart w:id="153" w:name="_Toc451337892"/>
      <w:r>
        <w:t>Perancangan Basis Data</w:t>
      </w:r>
      <w:bookmarkEnd w:id="153"/>
    </w:p>
    <w:p w14:paraId="66A91F8A" w14:textId="75F38497" w:rsidR="0098017E" w:rsidRDefault="0098017E" w:rsidP="0098017E"/>
    <w:p w14:paraId="1A3281BB" w14:textId="39D69274" w:rsidR="004754B7" w:rsidRDefault="004754B7" w:rsidP="004754B7">
      <w:pPr>
        <w:ind w:firstLine="480"/>
      </w:pPr>
      <w:r>
        <w:rPr>
          <w:lang w:eastAsia="en-US"/>
        </w:rPr>
        <w:t xml:space="preserve">Pada perancangan basis data merupakan tahapan untuk merancang basis data yang akan digunakan pada Tugas Akhir ini. Basis data ini berfungsi untuk menyimpan data-data sensor, data pengguna, dan data-data </w:t>
      </w:r>
      <w:r>
        <w:rPr>
          <w:i/>
          <w:lang w:eastAsia="en-US"/>
        </w:rPr>
        <w:t>rules</w:t>
      </w:r>
      <w:r>
        <w:t xml:space="preserve"> sensor.</w:t>
      </w:r>
    </w:p>
    <w:p w14:paraId="77BD39EA" w14:textId="77777777" w:rsidR="000963A6" w:rsidRDefault="000963A6" w:rsidP="000963A6"/>
    <w:p w14:paraId="45F7EAC2" w14:textId="78F3683D" w:rsidR="000963A6" w:rsidRDefault="00462E15" w:rsidP="008F647C">
      <w:pPr>
        <w:pStyle w:val="Sub2"/>
        <w:ind w:left="0" w:firstLine="0"/>
      </w:pPr>
      <w:bookmarkStart w:id="154" w:name="_Toc451337893"/>
      <w:r>
        <w:t>3.4</w:t>
      </w:r>
      <w:r w:rsidR="00397E53">
        <w:t>.1 Tabel Sensor</w:t>
      </w:r>
      <w:bookmarkEnd w:id="154"/>
      <w:r w:rsidR="000963A6">
        <w:tab/>
      </w:r>
    </w:p>
    <w:p w14:paraId="1AAEC278" w14:textId="77777777" w:rsidR="00C454F1" w:rsidRDefault="00C454F1" w:rsidP="000963A6">
      <w:pPr>
        <w:ind w:firstLine="567"/>
      </w:pPr>
    </w:p>
    <w:p w14:paraId="26D3C56D" w14:textId="2359BE34" w:rsidR="003C3BD5" w:rsidRPr="00101ECC" w:rsidRDefault="003C3BD5" w:rsidP="003C3BD5">
      <w:pPr>
        <w:pStyle w:val="Caption"/>
        <w:keepNext/>
      </w:pPr>
      <w:bookmarkStart w:id="155" w:name="_Toc451342329"/>
      <w:r>
        <w:t>Tabel 3</w:t>
      </w:r>
      <w:r w:rsidR="00A17B0F">
        <w:t>.</w:t>
      </w:r>
      <w:r w:rsidR="00334990">
        <w:fldChar w:fldCharType="begin"/>
      </w:r>
      <w:r w:rsidR="00334990">
        <w:instrText xml:space="preserve"> SEQ Tabel \* ARABIC \s 1 </w:instrText>
      </w:r>
      <w:r w:rsidR="00334990">
        <w:fldChar w:fldCharType="separate"/>
      </w:r>
      <w:r w:rsidR="00A92C41">
        <w:rPr>
          <w:noProof/>
        </w:rPr>
        <w:t>1</w:t>
      </w:r>
      <w:r w:rsidR="00334990">
        <w:rPr>
          <w:noProof/>
        </w:rPr>
        <w:fldChar w:fldCharType="end"/>
      </w:r>
      <w:r w:rsidR="00101ECC">
        <w:t xml:space="preserve"> Perancangan tabel </w:t>
      </w:r>
      <w:r w:rsidR="00101ECC">
        <w:rPr>
          <w:i/>
        </w:rPr>
        <w:t>sensor</w:t>
      </w:r>
      <w:bookmarkEnd w:id="155"/>
    </w:p>
    <w:tbl>
      <w:tblPr>
        <w:tblStyle w:val="TableGrid"/>
        <w:tblW w:w="0" w:type="auto"/>
        <w:tblLook w:val="04A0" w:firstRow="1" w:lastRow="0" w:firstColumn="1" w:lastColumn="0" w:noHBand="0" w:noVBand="1"/>
      </w:tblPr>
      <w:tblGrid>
        <w:gridCol w:w="461"/>
        <w:gridCol w:w="1739"/>
        <w:gridCol w:w="1237"/>
        <w:gridCol w:w="2637"/>
      </w:tblGrid>
      <w:tr w:rsidR="00C454F1" w14:paraId="0EAE62A3" w14:textId="77777777" w:rsidTr="003C3BD5">
        <w:tc>
          <w:tcPr>
            <w:tcW w:w="461" w:type="dxa"/>
          </w:tcPr>
          <w:p w14:paraId="31D9B86F" w14:textId="790D7CA6" w:rsidR="00B51CFC" w:rsidRDefault="00B51CFC" w:rsidP="000963A6">
            <w:r>
              <w:t>No</w:t>
            </w:r>
          </w:p>
        </w:tc>
        <w:tc>
          <w:tcPr>
            <w:tcW w:w="1739" w:type="dxa"/>
          </w:tcPr>
          <w:p w14:paraId="08853765" w14:textId="226E212E" w:rsidR="00B51CFC" w:rsidRDefault="00B51CFC" w:rsidP="000963A6">
            <w:r>
              <w:t>Nama Atribut</w:t>
            </w:r>
          </w:p>
        </w:tc>
        <w:tc>
          <w:tcPr>
            <w:tcW w:w="1237" w:type="dxa"/>
          </w:tcPr>
          <w:p w14:paraId="79AAD296" w14:textId="33EC821D" w:rsidR="00B51CFC" w:rsidRDefault="00B51CFC" w:rsidP="000963A6">
            <w:r>
              <w:t>Tipe Data</w:t>
            </w:r>
          </w:p>
        </w:tc>
        <w:tc>
          <w:tcPr>
            <w:tcW w:w="2637" w:type="dxa"/>
          </w:tcPr>
          <w:p w14:paraId="295DCDD6" w14:textId="3AE970C8" w:rsidR="00B51CFC" w:rsidRDefault="00B51CFC" w:rsidP="000963A6">
            <w:r>
              <w:t>Keterangan</w:t>
            </w:r>
          </w:p>
        </w:tc>
      </w:tr>
      <w:tr w:rsidR="00C454F1" w14:paraId="5E8FB374" w14:textId="77777777" w:rsidTr="003C3BD5">
        <w:tc>
          <w:tcPr>
            <w:tcW w:w="461" w:type="dxa"/>
          </w:tcPr>
          <w:p w14:paraId="530ABD2A" w14:textId="21E76133" w:rsidR="00B51CFC" w:rsidRDefault="00B51CFC" w:rsidP="000963A6">
            <w:r>
              <w:t>1</w:t>
            </w:r>
          </w:p>
        </w:tc>
        <w:tc>
          <w:tcPr>
            <w:tcW w:w="1739" w:type="dxa"/>
          </w:tcPr>
          <w:p w14:paraId="5E07C5B4" w14:textId="162BB707" w:rsidR="00B51CFC" w:rsidRPr="00500CF3" w:rsidRDefault="00500CF3" w:rsidP="000963A6">
            <w:pPr>
              <w:rPr>
                <w:i/>
              </w:rPr>
            </w:pPr>
            <w:r>
              <w:rPr>
                <w:i/>
              </w:rPr>
              <w:t>id</w:t>
            </w:r>
          </w:p>
        </w:tc>
        <w:tc>
          <w:tcPr>
            <w:tcW w:w="1237" w:type="dxa"/>
          </w:tcPr>
          <w:p w14:paraId="6B38753C" w14:textId="3AB41325" w:rsidR="00B51CFC" w:rsidRPr="00B51CFC" w:rsidRDefault="00500CF3" w:rsidP="000963A6">
            <w:pPr>
              <w:rPr>
                <w:i/>
              </w:rPr>
            </w:pPr>
            <w:r>
              <w:rPr>
                <w:i/>
              </w:rPr>
              <w:t>integer</w:t>
            </w:r>
          </w:p>
        </w:tc>
        <w:tc>
          <w:tcPr>
            <w:tcW w:w="2637" w:type="dxa"/>
          </w:tcPr>
          <w:p w14:paraId="6FF67FBF" w14:textId="7AA7BC27" w:rsidR="00B51CFC" w:rsidRPr="00B51CFC" w:rsidRDefault="00B51CFC" w:rsidP="000963A6">
            <w:r>
              <w:t xml:space="preserve">Sebagai </w:t>
            </w:r>
            <w:r>
              <w:rPr>
                <w:i/>
              </w:rPr>
              <w:t>primary key</w:t>
            </w:r>
            <w:r>
              <w:t xml:space="preserve"> untuk sensor</w:t>
            </w:r>
          </w:p>
        </w:tc>
      </w:tr>
      <w:tr w:rsidR="00C454F1" w14:paraId="7AEC0B10" w14:textId="77777777" w:rsidTr="003C3BD5">
        <w:tc>
          <w:tcPr>
            <w:tcW w:w="461" w:type="dxa"/>
          </w:tcPr>
          <w:p w14:paraId="49E446BA" w14:textId="1B2788FB" w:rsidR="00B51CFC" w:rsidRDefault="00500CF3" w:rsidP="000963A6">
            <w:r>
              <w:t>2</w:t>
            </w:r>
          </w:p>
        </w:tc>
        <w:tc>
          <w:tcPr>
            <w:tcW w:w="1739" w:type="dxa"/>
          </w:tcPr>
          <w:p w14:paraId="557A2263" w14:textId="55A8846C" w:rsidR="00B51CFC" w:rsidRPr="00500CF3" w:rsidRDefault="00500CF3" w:rsidP="000963A6">
            <w:pPr>
              <w:rPr>
                <w:i/>
              </w:rPr>
            </w:pPr>
            <w:r>
              <w:rPr>
                <w:i/>
              </w:rPr>
              <w:t>user_id</w:t>
            </w:r>
          </w:p>
        </w:tc>
        <w:tc>
          <w:tcPr>
            <w:tcW w:w="1237" w:type="dxa"/>
          </w:tcPr>
          <w:p w14:paraId="4986217B" w14:textId="6E216C80" w:rsidR="00B51CFC" w:rsidRPr="00500CF3" w:rsidRDefault="00500CF3" w:rsidP="000963A6">
            <w:pPr>
              <w:rPr>
                <w:i/>
              </w:rPr>
            </w:pPr>
            <w:r>
              <w:rPr>
                <w:i/>
              </w:rPr>
              <w:t>integer</w:t>
            </w:r>
          </w:p>
        </w:tc>
        <w:tc>
          <w:tcPr>
            <w:tcW w:w="2637" w:type="dxa"/>
          </w:tcPr>
          <w:p w14:paraId="39BF4CA4" w14:textId="15482150" w:rsidR="00B51CFC" w:rsidRPr="00500CF3" w:rsidRDefault="00500CF3" w:rsidP="000963A6">
            <w:r>
              <w:t xml:space="preserve">Sebagai </w:t>
            </w:r>
            <w:r>
              <w:rPr>
                <w:i/>
              </w:rPr>
              <w:t>id</w:t>
            </w:r>
            <w:r>
              <w:t xml:space="preserve"> dari akun pemilik sensor</w:t>
            </w:r>
          </w:p>
        </w:tc>
      </w:tr>
      <w:tr w:rsidR="00C454F1" w14:paraId="4B4F0101" w14:textId="77777777" w:rsidTr="003C3BD5">
        <w:tc>
          <w:tcPr>
            <w:tcW w:w="461" w:type="dxa"/>
          </w:tcPr>
          <w:p w14:paraId="4C715CB3" w14:textId="4074F6A5" w:rsidR="00B51CFC" w:rsidRDefault="00C454F1" w:rsidP="000963A6">
            <w:r>
              <w:t>3</w:t>
            </w:r>
          </w:p>
        </w:tc>
        <w:tc>
          <w:tcPr>
            <w:tcW w:w="1739" w:type="dxa"/>
          </w:tcPr>
          <w:p w14:paraId="33FE0A7B" w14:textId="549E85B8" w:rsidR="00B51CFC" w:rsidRPr="00C454F1" w:rsidRDefault="00C454F1" w:rsidP="000963A6">
            <w:pPr>
              <w:rPr>
                <w:i/>
              </w:rPr>
            </w:pPr>
            <w:r>
              <w:rPr>
                <w:i/>
              </w:rPr>
              <w:t>sensor_key</w:t>
            </w:r>
          </w:p>
        </w:tc>
        <w:tc>
          <w:tcPr>
            <w:tcW w:w="1237" w:type="dxa"/>
          </w:tcPr>
          <w:p w14:paraId="33E4E727" w14:textId="436C30DD" w:rsidR="00B51CFC" w:rsidRPr="00C454F1" w:rsidRDefault="00C454F1" w:rsidP="000963A6">
            <w:pPr>
              <w:rPr>
                <w:i/>
              </w:rPr>
            </w:pPr>
            <w:r>
              <w:rPr>
                <w:i/>
              </w:rPr>
              <w:t>varchar</w:t>
            </w:r>
          </w:p>
        </w:tc>
        <w:tc>
          <w:tcPr>
            <w:tcW w:w="2637" w:type="dxa"/>
          </w:tcPr>
          <w:p w14:paraId="6F848E2B" w14:textId="4DDCA6C5" w:rsidR="00B51CFC" w:rsidRPr="00C454F1" w:rsidRDefault="00C454F1" w:rsidP="00C454F1">
            <w:r>
              <w:t xml:space="preserve">Sebagai </w:t>
            </w:r>
            <w:r>
              <w:rPr>
                <w:i/>
              </w:rPr>
              <w:t>token</w:t>
            </w:r>
            <w:r>
              <w:t xml:space="preserve"> dari sebuah sensor agar bisa mengirim data ke sistem</w:t>
            </w:r>
          </w:p>
        </w:tc>
      </w:tr>
      <w:tr w:rsidR="00C454F1" w14:paraId="47555EDC" w14:textId="77777777" w:rsidTr="003C3BD5">
        <w:tc>
          <w:tcPr>
            <w:tcW w:w="461" w:type="dxa"/>
          </w:tcPr>
          <w:p w14:paraId="30E66718" w14:textId="57DFA674" w:rsidR="00B51CFC" w:rsidRDefault="00C454F1" w:rsidP="000963A6">
            <w:r>
              <w:t>4</w:t>
            </w:r>
          </w:p>
        </w:tc>
        <w:tc>
          <w:tcPr>
            <w:tcW w:w="1739" w:type="dxa"/>
          </w:tcPr>
          <w:p w14:paraId="120DD47F" w14:textId="61BA1998" w:rsidR="00B51CFC" w:rsidRPr="00C454F1" w:rsidRDefault="00C454F1" w:rsidP="000963A6">
            <w:pPr>
              <w:rPr>
                <w:i/>
              </w:rPr>
            </w:pPr>
            <w:r w:rsidRPr="00C454F1">
              <w:rPr>
                <w:i/>
              </w:rPr>
              <w:t>sensor_type</w:t>
            </w:r>
          </w:p>
        </w:tc>
        <w:tc>
          <w:tcPr>
            <w:tcW w:w="1237" w:type="dxa"/>
          </w:tcPr>
          <w:p w14:paraId="379DB845" w14:textId="32627F8E" w:rsidR="00B51CFC" w:rsidRPr="00C454F1" w:rsidRDefault="00C454F1" w:rsidP="000963A6">
            <w:pPr>
              <w:rPr>
                <w:i/>
              </w:rPr>
            </w:pPr>
            <w:r>
              <w:rPr>
                <w:i/>
              </w:rPr>
              <w:t>varchar</w:t>
            </w:r>
          </w:p>
        </w:tc>
        <w:tc>
          <w:tcPr>
            <w:tcW w:w="2637" w:type="dxa"/>
          </w:tcPr>
          <w:p w14:paraId="38B30862" w14:textId="4D4EF8C9" w:rsidR="00B51CFC" w:rsidRDefault="00C454F1" w:rsidP="000963A6">
            <w:r>
              <w:t>Tipe sensor, bisa berupa sensor biasa atau GPS</w:t>
            </w:r>
          </w:p>
        </w:tc>
      </w:tr>
      <w:tr w:rsidR="00C454F1" w14:paraId="4F8225D2" w14:textId="77777777" w:rsidTr="003C3BD5">
        <w:tc>
          <w:tcPr>
            <w:tcW w:w="461" w:type="dxa"/>
          </w:tcPr>
          <w:p w14:paraId="3124EDCC" w14:textId="6C61D42E" w:rsidR="00B51CFC" w:rsidRDefault="00C454F1" w:rsidP="000963A6">
            <w:r>
              <w:t>5</w:t>
            </w:r>
          </w:p>
        </w:tc>
        <w:tc>
          <w:tcPr>
            <w:tcW w:w="1739" w:type="dxa"/>
          </w:tcPr>
          <w:p w14:paraId="70C376B6" w14:textId="596442B2" w:rsidR="00B51CFC" w:rsidRPr="00C454F1" w:rsidRDefault="00C454F1" w:rsidP="000963A6">
            <w:pPr>
              <w:rPr>
                <w:i/>
              </w:rPr>
            </w:pPr>
            <w:r>
              <w:rPr>
                <w:i/>
              </w:rPr>
              <w:t>sensor_name</w:t>
            </w:r>
          </w:p>
        </w:tc>
        <w:tc>
          <w:tcPr>
            <w:tcW w:w="1237" w:type="dxa"/>
          </w:tcPr>
          <w:p w14:paraId="15AE0886" w14:textId="2F045817" w:rsidR="00B51CFC" w:rsidRPr="00C454F1" w:rsidRDefault="00C454F1" w:rsidP="000963A6">
            <w:pPr>
              <w:rPr>
                <w:i/>
              </w:rPr>
            </w:pPr>
            <w:r>
              <w:rPr>
                <w:i/>
              </w:rPr>
              <w:t>varchar</w:t>
            </w:r>
          </w:p>
        </w:tc>
        <w:tc>
          <w:tcPr>
            <w:tcW w:w="2637" w:type="dxa"/>
          </w:tcPr>
          <w:p w14:paraId="5089BF71" w14:textId="1AA0E0AC" w:rsidR="00B51CFC" w:rsidRDefault="00C454F1" w:rsidP="000963A6">
            <w:r>
              <w:t>Nama sensor yang di daftarkan</w:t>
            </w:r>
          </w:p>
        </w:tc>
      </w:tr>
      <w:tr w:rsidR="00C454F1" w14:paraId="61B6DBA9" w14:textId="77777777" w:rsidTr="003C3BD5">
        <w:tc>
          <w:tcPr>
            <w:tcW w:w="461" w:type="dxa"/>
          </w:tcPr>
          <w:p w14:paraId="4EF1C5FA" w14:textId="024997B3" w:rsidR="00B51CFC" w:rsidRDefault="00C454F1" w:rsidP="000963A6">
            <w:r>
              <w:lastRenderedPageBreak/>
              <w:t>6</w:t>
            </w:r>
          </w:p>
        </w:tc>
        <w:tc>
          <w:tcPr>
            <w:tcW w:w="1739" w:type="dxa"/>
          </w:tcPr>
          <w:p w14:paraId="2C44D5BF" w14:textId="6EA0406D" w:rsidR="00B51CFC" w:rsidRPr="00C454F1" w:rsidRDefault="00C454F1" w:rsidP="000963A6">
            <w:pPr>
              <w:rPr>
                <w:i/>
              </w:rPr>
            </w:pPr>
            <w:r>
              <w:rPr>
                <w:i/>
              </w:rPr>
              <w:t>sensor_description</w:t>
            </w:r>
          </w:p>
        </w:tc>
        <w:tc>
          <w:tcPr>
            <w:tcW w:w="1237" w:type="dxa"/>
          </w:tcPr>
          <w:p w14:paraId="67C8D6A1" w14:textId="52FFCDCC" w:rsidR="00B51CFC" w:rsidRPr="00C454F1" w:rsidRDefault="00C454F1" w:rsidP="000963A6">
            <w:pPr>
              <w:rPr>
                <w:i/>
              </w:rPr>
            </w:pPr>
            <w:r>
              <w:rPr>
                <w:i/>
              </w:rPr>
              <w:t>varchar</w:t>
            </w:r>
          </w:p>
        </w:tc>
        <w:tc>
          <w:tcPr>
            <w:tcW w:w="2637" w:type="dxa"/>
          </w:tcPr>
          <w:p w14:paraId="1EDEBAF4" w14:textId="15B4A51E" w:rsidR="00B51CFC" w:rsidRDefault="00C454F1" w:rsidP="000963A6">
            <w:r>
              <w:t>Deskripsi dari sensor</w:t>
            </w:r>
          </w:p>
        </w:tc>
      </w:tr>
      <w:tr w:rsidR="00C454F1" w14:paraId="2CD18DEE" w14:textId="77777777" w:rsidTr="003C3BD5">
        <w:tc>
          <w:tcPr>
            <w:tcW w:w="461" w:type="dxa"/>
          </w:tcPr>
          <w:p w14:paraId="3F15C500" w14:textId="43E63F47" w:rsidR="00B51CFC" w:rsidRDefault="00C454F1" w:rsidP="000963A6">
            <w:r>
              <w:t>7</w:t>
            </w:r>
          </w:p>
        </w:tc>
        <w:tc>
          <w:tcPr>
            <w:tcW w:w="1739" w:type="dxa"/>
          </w:tcPr>
          <w:p w14:paraId="41336C56" w14:textId="660AF72D" w:rsidR="00B51CFC" w:rsidRPr="00C454F1" w:rsidRDefault="00C454F1" w:rsidP="000963A6">
            <w:pPr>
              <w:rPr>
                <w:i/>
              </w:rPr>
            </w:pPr>
            <w:r>
              <w:rPr>
                <w:i/>
              </w:rPr>
              <w:t>created_on</w:t>
            </w:r>
          </w:p>
        </w:tc>
        <w:tc>
          <w:tcPr>
            <w:tcW w:w="1237" w:type="dxa"/>
          </w:tcPr>
          <w:p w14:paraId="6CD00930" w14:textId="45C1C252" w:rsidR="00B51CFC" w:rsidRPr="00C454F1" w:rsidRDefault="00C454F1" w:rsidP="000963A6">
            <w:pPr>
              <w:rPr>
                <w:i/>
              </w:rPr>
            </w:pPr>
            <w:r>
              <w:rPr>
                <w:i/>
              </w:rPr>
              <w:t>timestamp</w:t>
            </w:r>
          </w:p>
        </w:tc>
        <w:tc>
          <w:tcPr>
            <w:tcW w:w="2637" w:type="dxa"/>
          </w:tcPr>
          <w:p w14:paraId="03FD7080" w14:textId="77BE8A36" w:rsidR="00B51CFC" w:rsidRDefault="00C454F1" w:rsidP="000963A6">
            <w:r>
              <w:t>Tanggal dan waktu di daftarkan nya sensor</w:t>
            </w:r>
          </w:p>
        </w:tc>
      </w:tr>
      <w:tr w:rsidR="00C454F1" w14:paraId="03C46F7D" w14:textId="77777777" w:rsidTr="003C3BD5">
        <w:tc>
          <w:tcPr>
            <w:tcW w:w="461" w:type="dxa"/>
          </w:tcPr>
          <w:p w14:paraId="619D4268" w14:textId="2E86A219" w:rsidR="00C454F1" w:rsidRDefault="00C454F1" w:rsidP="000963A6">
            <w:r>
              <w:t>8</w:t>
            </w:r>
          </w:p>
        </w:tc>
        <w:tc>
          <w:tcPr>
            <w:tcW w:w="1739" w:type="dxa"/>
          </w:tcPr>
          <w:p w14:paraId="690973E2" w14:textId="36CAB63F" w:rsidR="00C454F1" w:rsidRDefault="00C454F1" w:rsidP="000963A6">
            <w:pPr>
              <w:rPr>
                <w:i/>
              </w:rPr>
            </w:pPr>
            <w:r>
              <w:rPr>
                <w:i/>
              </w:rPr>
              <w:t>last_updated</w:t>
            </w:r>
          </w:p>
        </w:tc>
        <w:tc>
          <w:tcPr>
            <w:tcW w:w="1237" w:type="dxa"/>
          </w:tcPr>
          <w:p w14:paraId="2AAF98B8" w14:textId="34B8D844" w:rsidR="00C454F1" w:rsidRDefault="00C454F1" w:rsidP="000963A6">
            <w:pPr>
              <w:rPr>
                <w:i/>
              </w:rPr>
            </w:pPr>
            <w:r>
              <w:rPr>
                <w:i/>
              </w:rPr>
              <w:t>timestamp</w:t>
            </w:r>
          </w:p>
        </w:tc>
        <w:tc>
          <w:tcPr>
            <w:tcW w:w="2637" w:type="dxa"/>
          </w:tcPr>
          <w:p w14:paraId="2D8288BC" w14:textId="4D1073DC" w:rsidR="00C454F1" w:rsidRDefault="00C454F1" w:rsidP="000963A6">
            <w:r>
              <w:t>Tanggal dan waktu sensor terakhir kali di update</w:t>
            </w:r>
          </w:p>
        </w:tc>
      </w:tr>
      <w:tr w:rsidR="00C454F1" w14:paraId="7EDF5520" w14:textId="77777777" w:rsidTr="003C3BD5">
        <w:tc>
          <w:tcPr>
            <w:tcW w:w="461" w:type="dxa"/>
          </w:tcPr>
          <w:p w14:paraId="40F643E5" w14:textId="60039948" w:rsidR="00C454F1" w:rsidRDefault="00C6107E" w:rsidP="000963A6">
            <w:r>
              <w:t>9</w:t>
            </w:r>
          </w:p>
        </w:tc>
        <w:tc>
          <w:tcPr>
            <w:tcW w:w="1739" w:type="dxa"/>
          </w:tcPr>
          <w:p w14:paraId="42977BE3" w14:textId="7522A4E9" w:rsidR="00C454F1" w:rsidRDefault="00C6107E" w:rsidP="000963A6">
            <w:pPr>
              <w:rPr>
                <w:i/>
              </w:rPr>
            </w:pPr>
            <w:r>
              <w:rPr>
                <w:i/>
              </w:rPr>
              <w:t>status</w:t>
            </w:r>
          </w:p>
        </w:tc>
        <w:tc>
          <w:tcPr>
            <w:tcW w:w="1237" w:type="dxa"/>
          </w:tcPr>
          <w:p w14:paraId="4878892F" w14:textId="3BAF83FC" w:rsidR="00C454F1" w:rsidRDefault="00C6107E" w:rsidP="000963A6">
            <w:pPr>
              <w:rPr>
                <w:i/>
              </w:rPr>
            </w:pPr>
            <w:r>
              <w:rPr>
                <w:i/>
              </w:rPr>
              <w:t>varchar</w:t>
            </w:r>
          </w:p>
        </w:tc>
        <w:tc>
          <w:tcPr>
            <w:tcW w:w="2637" w:type="dxa"/>
          </w:tcPr>
          <w:p w14:paraId="5333A21F" w14:textId="0A367968" w:rsidR="00C454F1" w:rsidRDefault="00C6107E" w:rsidP="000963A6">
            <w:r>
              <w:t>Status dari sensor.</w:t>
            </w:r>
          </w:p>
        </w:tc>
      </w:tr>
    </w:tbl>
    <w:p w14:paraId="67F517BA" w14:textId="77777777" w:rsidR="00B51CFC" w:rsidRPr="008B59EB" w:rsidRDefault="00B51CFC" w:rsidP="000963A6">
      <w:pPr>
        <w:ind w:firstLine="567"/>
      </w:pPr>
    </w:p>
    <w:p w14:paraId="5FAE8939" w14:textId="30326EDD" w:rsidR="0098017E" w:rsidRPr="0098017E" w:rsidRDefault="0098017E" w:rsidP="0098017E">
      <w:pPr>
        <w:rPr>
          <w:lang w:eastAsia="en-US"/>
        </w:rPr>
      </w:pPr>
    </w:p>
    <w:p w14:paraId="23FF4BDC" w14:textId="39D796FB" w:rsidR="00827BDE" w:rsidRDefault="00827BDE" w:rsidP="00DE5D01">
      <w:pPr>
        <w:pStyle w:val="Sub2"/>
        <w:numPr>
          <w:ilvl w:val="2"/>
          <w:numId w:val="19"/>
        </w:numPr>
        <w:rPr>
          <w:i/>
        </w:rPr>
      </w:pPr>
      <w:bookmarkStart w:id="156" w:name="_Toc451337894"/>
      <w:r>
        <w:t xml:space="preserve">Tabel </w:t>
      </w:r>
      <w:r>
        <w:rPr>
          <w:i/>
        </w:rPr>
        <w:t>Sensor Data</w:t>
      </w:r>
      <w:bookmarkEnd w:id="156"/>
    </w:p>
    <w:p w14:paraId="1A8075E3" w14:textId="5AE704B9" w:rsidR="00827BDE" w:rsidRDefault="00827BDE" w:rsidP="00827BDE">
      <w:pPr>
        <w:ind w:firstLine="567"/>
      </w:pPr>
    </w:p>
    <w:p w14:paraId="1E6F1A34" w14:textId="5DF7B3BD" w:rsidR="00C75C4C" w:rsidRPr="00C75C4C" w:rsidRDefault="00C75C4C" w:rsidP="00C75C4C">
      <w:pPr>
        <w:pStyle w:val="Caption"/>
        <w:keepNext/>
        <w:rPr>
          <w:i/>
        </w:rPr>
      </w:pPr>
      <w:bookmarkStart w:id="157" w:name="_Toc451342330"/>
      <w:r>
        <w:t>Tabel 3</w:t>
      </w:r>
      <w:r w:rsidR="00A17B0F">
        <w:t>.</w:t>
      </w:r>
      <w:r w:rsidR="00334990">
        <w:fldChar w:fldCharType="begin"/>
      </w:r>
      <w:r w:rsidR="00334990">
        <w:instrText xml:space="preserve"> SEQ Tabel \* ARABIC \s 1 </w:instrText>
      </w:r>
      <w:r w:rsidR="00334990">
        <w:fldChar w:fldCharType="separate"/>
      </w:r>
      <w:r w:rsidR="00A92C41">
        <w:rPr>
          <w:noProof/>
        </w:rPr>
        <w:t>2</w:t>
      </w:r>
      <w:r w:rsidR="00334990">
        <w:rPr>
          <w:noProof/>
        </w:rPr>
        <w:fldChar w:fldCharType="end"/>
      </w:r>
      <w:r>
        <w:t xml:space="preserve"> Perancangan tabel </w:t>
      </w:r>
      <w:r>
        <w:rPr>
          <w:i/>
        </w:rPr>
        <w:t>sensor_data</w:t>
      </w:r>
      <w:bookmarkEnd w:id="157"/>
    </w:p>
    <w:tbl>
      <w:tblPr>
        <w:tblStyle w:val="TableGrid"/>
        <w:tblW w:w="0" w:type="auto"/>
        <w:tblLook w:val="04A0" w:firstRow="1" w:lastRow="0" w:firstColumn="1" w:lastColumn="0" w:noHBand="0" w:noVBand="1"/>
      </w:tblPr>
      <w:tblGrid>
        <w:gridCol w:w="511"/>
        <w:gridCol w:w="1785"/>
        <w:gridCol w:w="1120"/>
        <w:gridCol w:w="2658"/>
      </w:tblGrid>
      <w:tr w:rsidR="00FF1FBC" w14:paraId="6E0CB491" w14:textId="77777777" w:rsidTr="00C75C4C">
        <w:tc>
          <w:tcPr>
            <w:tcW w:w="511" w:type="dxa"/>
          </w:tcPr>
          <w:p w14:paraId="7E126D5C" w14:textId="70FE60B9" w:rsidR="00FF1FBC" w:rsidRDefault="00FF1FBC" w:rsidP="00827BDE">
            <w:r>
              <w:t>No.</w:t>
            </w:r>
          </w:p>
        </w:tc>
        <w:tc>
          <w:tcPr>
            <w:tcW w:w="1785" w:type="dxa"/>
          </w:tcPr>
          <w:p w14:paraId="23FA4BB3" w14:textId="1A83580E" w:rsidR="00FF1FBC" w:rsidRDefault="00FF1FBC" w:rsidP="00827BDE">
            <w:r>
              <w:t>Nama Atribut</w:t>
            </w:r>
          </w:p>
        </w:tc>
        <w:tc>
          <w:tcPr>
            <w:tcW w:w="1120" w:type="dxa"/>
          </w:tcPr>
          <w:p w14:paraId="5436CD72" w14:textId="39D1DC76" w:rsidR="00FF1FBC" w:rsidRDefault="00FF1FBC" w:rsidP="00827BDE">
            <w:r>
              <w:t>Tipe Data</w:t>
            </w:r>
          </w:p>
        </w:tc>
        <w:tc>
          <w:tcPr>
            <w:tcW w:w="2658" w:type="dxa"/>
          </w:tcPr>
          <w:p w14:paraId="557469D3" w14:textId="57700230" w:rsidR="00FF1FBC" w:rsidRDefault="00FF1FBC" w:rsidP="00827BDE">
            <w:r>
              <w:t>Keterangan</w:t>
            </w:r>
          </w:p>
        </w:tc>
      </w:tr>
      <w:tr w:rsidR="00FF1FBC" w14:paraId="1C3DD423" w14:textId="77777777" w:rsidTr="00C75C4C">
        <w:tc>
          <w:tcPr>
            <w:tcW w:w="511" w:type="dxa"/>
          </w:tcPr>
          <w:p w14:paraId="7878149C" w14:textId="5EE90F6C" w:rsidR="00FF1FBC" w:rsidRDefault="00FF1FBC" w:rsidP="00827BDE">
            <w:r>
              <w:t>1</w:t>
            </w:r>
          </w:p>
        </w:tc>
        <w:tc>
          <w:tcPr>
            <w:tcW w:w="1785" w:type="dxa"/>
          </w:tcPr>
          <w:p w14:paraId="31BBA147" w14:textId="66FBF47F" w:rsidR="00FF1FBC" w:rsidRPr="00FF1FBC" w:rsidRDefault="00FF1FBC" w:rsidP="00827BDE">
            <w:pPr>
              <w:rPr>
                <w:i/>
              </w:rPr>
            </w:pPr>
            <w:r>
              <w:rPr>
                <w:i/>
              </w:rPr>
              <w:t>id</w:t>
            </w:r>
          </w:p>
        </w:tc>
        <w:tc>
          <w:tcPr>
            <w:tcW w:w="1120" w:type="dxa"/>
          </w:tcPr>
          <w:p w14:paraId="0626FD55" w14:textId="031AAE90" w:rsidR="00FF1FBC" w:rsidRPr="00FF1FBC" w:rsidRDefault="00FF1FBC" w:rsidP="00827BDE">
            <w:pPr>
              <w:rPr>
                <w:i/>
              </w:rPr>
            </w:pPr>
            <w:r>
              <w:rPr>
                <w:i/>
              </w:rPr>
              <w:t>integer</w:t>
            </w:r>
          </w:p>
        </w:tc>
        <w:tc>
          <w:tcPr>
            <w:tcW w:w="2658" w:type="dxa"/>
          </w:tcPr>
          <w:p w14:paraId="20D165DF" w14:textId="05DFD705" w:rsidR="00FF1FBC" w:rsidRPr="00FF1FBC" w:rsidRDefault="00FF1FBC" w:rsidP="00827BDE">
            <w:r>
              <w:rPr>
                <w:i/>
              </w:rPr>
              <w:t>Primary key</w:t>
            </w:r>
            <w:r>
              <w:t xml:space="preserve"> dari sebuah data bacaan sensor</w:t>
            </w:r>
          </w:p>
        </w:tc>
      </w:tr>
      <w:tr w:rsidR="00FF1FBC" w14:paraId="33AF0BED" w14:textId="77777777" w:rsidTr="00C75C4C">
        <w:tc>
          <w:tcPr>
            <w:tcW w:w="511" w:type="dxa"/>
          </w:tcPr>
          <w:p w14:paraId="0AFFF811" w14:textId="39B878C3" w:rsidR="00FF1FBC" w:rsidRDefault="00FF1FBC" w:rsidP="00827BDE">
            <w:r>
              <w:t>2</w:t>
            </w:r>
          </w:p>
        </w:tc>
        <w:tc>
          <w:tcPr>
            <w:tcW w:w="1785" w:type="dxa"/>
          </w:tcPr>
          <w:p w14:paraId="18DC643E" w14:textId="34524AC1" w:rsidR="00FF1FBC" w:rsidRPr="00FF1FBC" w:rsidRDefault="00FF1FBC" w:rsidP="00827BDE">
            <w:pPr>
              <w:rPr>
                <w:i/>
              </w:rPr>
            </w:pPr>
            <w:r>
              <w:rPr>
                <w:i/>
              </w:rPr>
              <w:t>sensor_id</w:t>
            </w:r>
          </w:p>
        </w:tc>
        <w:tc>
          <w:tcPr>
            <w:tcW w:w="1120" w:type="dxa"/>
          </w:tcPr>
          <w:p w14:paraId="59FE5D9D" w14:textId="501E6FBE" w:rsidR="00FF1FBC" w:rsidRPr="00FF1FBC" w:rsidRDefault="00FF1FBC" w:rsidP="00827BDE">
            <w:pPr>
              <w:rPr>
                <w:i/>
              </w:rPr>
            </w:pPr>
            <w:r>
              <w:rPr>
                <w:i/>
              </w:rPr>
              <w:t>integer</w:t>
            </w:r>
          </w:p>
        </w:tc>
        <w:tc>
          <w:tcPr>
            <w:tcW w:w="2658" w:type="dxa"/>
          </w:tcPr>
          <w:p w14:paraId="0E5A27A1" w14:textId="4AAFD382" w:rsidR="00FF1FBC" w:rsidRPr="00FF1FBC" w:rsidRDefault="00FF1FBC" w:rsidP="00827BDE">
            <w:r>
              <w:rPr>
                <w:i/>
              </w:rPr>
              <w:t xml:space="preserve">id </w:t>
            </w:r>
            <w:r>
              <w:t>dari sensor yang mengirim data</w:t>
            </w:r>
          </w:p>
        </w:tc>
      </w:tr>
      <w:tr w:rsidR="00FF1FBC" w14:paraId="29989A7D" w14:textId="77777777" w:rsidTr="00C75C4C">
        <w:tc>
          <w:tcPr>
            <w:tcW w:w="511" w:type="dxa"/>
          </w:tcPr>
          <w:p w14:paraId="5D696507" w14:textId="1DAB2D8D" w:rsidR="00FF1FBC" w:rsidRDefault="00FF1FBC" w:rsidP="00827BDE">
            <w:r>
              <w:t>3</w:t>
            </w:r>
          </w:p>
        </w:tc>
        <w:tc>
          <w:tcPr>
            <w:tcW w:w="1785" w:type="dxa"/>
          </w:tcPr>
          <w:p w14:paraId="2F55A6E5" w14:textId="7B844277" w:rsidR="00FF1FBC" w:rsidRPr="00FF1FBC" w:rsidRDefault="00FF1FBC" w:rsidP="00827BDE">
            <w:pPr>
              <w:rPr>
                <w:i/>
              </w:rPr>
            </w:pPr>
            <w:r>
              <w:rPr>
                <w:i/>
              </w:rPr>
              <w:t>sensor_reading</w:t>
            </w:r>
          </w:p>
        </w:tc>
        <w:tc>
          <w:tcPr>
            <w:tcW w:w="1120" w:type="dxa"/>
          </w:tcPr>
          <w:p w14:paraId="03F06182" w14:textId="6BAD67D8" w:rsidR="00FF1FBC" w:rsidRPr="00FF1FBC" w:rsidRDefault="00FF1FBC" w:rsidP="00827BDE">
            <w:pPr>
              <w:rPr>
                <w:i/>
              </w:rPr>
            </w:pPr>
            <w:r>
              <w:rPr>
                <w:i/>
              </w:rPr>
              <w:t>float</w:t>
            </w:r>
          </w:p>
        </w:tc>
        <w:tc>
          <w:tcPr>
            <w:tcW w:w="2658" w:type="dxa"/>
          </w:tcPr>
          <w:p w14:paraId="37D96230" w14:textId="4D2362E9" w:rsidR="00FF1FBC" w:rsidRDefault="00FF1FBC" w:rsidP="00827BDE">
            <w:r>
              <w:t xml:space="preserve">data </w:t>
            </w:r>
            <w:r w:rsidR="002542C8">
              <w:t>hasil bacaan sensor yang dikirim</w:t>
            </w:r>
          </w:p>
        </w:tc>
      </w:tr>
      <w:tr w:rsidR="00137E7B" w14:paraId="711ABCEB" w14:textId="77777777" w:rsidTr="00C75C4C">
        <w:tc>
          <w:tcPr>
            <w:tcW w:w="511" w:type="dxa"/>
          </w:tcPr>
          <w:p w14:paraId="731DCC3D" w14:textId="228115AD" w:rsidR="00137E7B" w:rsidRDefault="00137E7B" w:rsidP="00827BDE">
            <w:r>
              <w:t>4</w:t>
            </w:r>
          </w:p>
        </w:tc>
        <w:tc>
          <w:tcPr>
            <w:tcW w:w="1785" w:type="dxa"/>
          </w:tcPr>
          <w:p w14:paraId="59314322" w14:textId="5DCEFCED" w:rsidR="00137E7B" w:rsidRDefault="00137E7B" w:rsidP="00827BDE">
            <w:pPr>
              <w:rPr>
                <w:i/>
              </w:rPr>
            </w:pPr>
            <w:r>
              <w:rPr>
                <w:i/>
              </w:rPr>
              <w:t>timestamp</w:t>
            </w:r>
          </w:p>
        </w:tc>
        <w:tc>
          <w:tcPr>
            <w:tcW w:w="1120" w:type="dxa"/>
          </w:tcPr>
          <w:p w14:paraId="51E95CAC" w14:textId="01A4A3CE" w:rsidR="00137E7B" w:rsidRDefault="00137E7B" w:rsidP="00827BDE">
            <w:pPr>
              <w:rPr>
                <w:i/>
              </w:rPr>
            </w:pPr>
            <w:r>
              <w:rPr>
                <w:i/>
              </w:rPr>
              <w:t>timestamp</w:t>
            </w:r>
          </w:p>
        </w:tc>
        <w:tc>
          <w:tcPr>
            <w:tcW w:w="2658" w:type="dxa"/>
          </w:tcPr>
          <w:p w14:paraId="00950CDA" w14:textId="6BA6F9F3" w:rsidR="00137E7B" w:rsidRDefault="00137E7B" w:rsidP="00827BDE">
            <w:r>
              <w:t>Waktu data masuk ke sistem</w:t>
            </w:r>
          </w:p>
        </w:tc>
      </w:tr>
    </w:tbl>
    <w:p w14:paraId="6BAD15A8" w14:textId="649832FB" w:rsidR="00827BDE" w:rsidRDefault="00827BDE" w:rsidP="00827BDE">
      <w:pPr>
        <w:ind w:firstLine="567"/>
      </w:pPr>
    </w:p>
    <w:p w14:paraId="3DE8A97D" w14:textId="77777777" w:rsidR="008F647C" w:rsidRPr="00827BDE" w:rsidRDefault="008F647C" w:rsidP="00827BDE">
      <w:pPr>
        <w:ind w:firstLine="567"/>
      </w:pPr>
    </w:p>
    <w:p w14:paraId="4DF00A30" w14:textId="2B9D8D9C" w:rsidR="008232BD" w:rsidRDefault="008232BD" w:rsidP="00DE5D01">
      <w:pPr>
        <w:pStyle w:val="Sub2"/>
        <w:numPr>
          <w:ilvl w:val="2"/>
          <w:numId w:val="19"/>
        </w:numPr>
        <w:rPr>
          <w:i/>
        </w:rPr>
      </w:pPr>
      <w:bookmarkStart w:id="158" w:name="_Toc451337895"/>
      <w:r>
        <w:t xml:space="preserve">Tabel </w:t>
      </w:r>
      <w:r>
        <w:rPr>
          <w:i/>
        </w:rPr>
        <w:t>users</w:t>
      </w:r>
      <w:bookmarkEnd w:id="158"/>
    </w:p>
    <w:p w14:paraId="60661BBE" w14:textId="22F35D09" w:rsidR="008232BD" w:rsidRDefault="008232BD" w:rsidP="008232BD">
      <w:pPr>
        <w:ind w:firstLine="567"/>
      </w:pPr>
    </w:p>
    <w:p w14:paraId="3819E3E3" w14:textId="056403FA" w:rsidR="008272D8" w:rsidRPr="00A51FCC" w:rsidRDefault="008272D8" w:rsidP="008272D8">
      <w:pPr>
        <w:pStyle w:val="Caption"/>
        <w:keepNext/>
      </w:pPr>
      <w:bookmarkStart w:id="159" w:name="_Toc451342331"/>
      <w:r>
        <w:t xml:space="preserve">Tabel </w:t>
      </w:r>
      <w:r w:rsidR="0001355A">
        <w:t>3</w:t>
      </w:r>
      <w:r w:rsidR="00A17B0F">
        <w:t>.</w:t>
      </w:r>
      <w:r w:rsidR="00334990">
        <w:fldChar w:fldCharType="begin"/>
      </w:r>
      <w:r w:rsidR="00334990">
        <w:instrText xml:space="preserve"> SEQ Tabel \* ARABIC \s 1 </w:instrText>
      </w:r>
      <w:r w:rsidR="00334990">
        <w:fldChar w:fldCharType="separate"/>
      </w:r>
      <w:r w:rsidR="00A92C41">
        <w:rPr>
          <w:noProof/>
        </w:rPr>
        <w:t>3</w:t>
      </w:r>
      <w:r w:rsidR="00334990">
        <w:rPr>
          <w:noProof/>
        </w:rPr>
        <w:fldChar w:fldCharType="end"/>
      </w:r>
      <w:r w:rsidR="00A51FCC">
        <w:t xml:space="preserve"> Perancangan tabel </w:t>
      </w:r>
      <w:r w:rsidR="00A51FCC">
        <w:rPr>
          <w:i/>
        </w:rPr>
        <w:t>users</w:t>
      </w:r>
      <w:bookmarkEnd w:id="159"/>
    </w:p>
    <w:tbl>
      <w:tblPr>
        <w:tblStyle w:val="TableGrid"/>
        <w:tblW w:w="0" w:type="auto"/>
        <w:tblLook w:val="04A0" w:firstRow="1" w:lastRow="0" w:firstColumn="1" w:lastColumn="0" w:noHBand="0" w:noVBand="1"/>
      </w:tblPr>
      <w:tblGrid>
        <w:gridCol w:w="511"/>
        <w:gridCol w:w="1753"/>
        <w:gridCol w:w="1099"/>
        <w:gridCol w:w="2711"/>
      </w:tblGrid>
      <w:tr w:rsidR="008232BD" w14:paraId="168D65DA" w14:textId="77777777" w:rsidTr="008272D8">
        <w:tc>
          <w:tcPr>
            <w:tcW w:w="511" w:type="dxa"/>
          </w:tcPr>
          <w:p w14:paraId="156CD6A2" w14:textId="77777777" w:rsidR="008232BD" w:rsidRDefault="008232BD" w:rsidP="005A344E">
            <w:r>
              <w:t>No.</w:t>
            </w:r>
          </w:p>
        </w:tc>
        <w:tc>
          <w:tcPr>
            <w:tcW w:w="1753" w:type="dxa"/>
          </w:tcPr>
          <w:p w14:paraId="0B72B88E" w14:textId="77777777" w:rsidR="008232BD" w:rsidRDefault="008232BD" w:rsidP="005A344E">
            <w:r>
              <w:t>Nama Atribut</w:t>
            </w:r>
          </w:p>
        </w:tc>
        <w:tc>
          <w:tcPr>
            <w:tcW w:w="1099" w:type="dxa"/>
          </w:tcPr>
          <w:p w14:paraId="4B1EDFCD" w14:textId="77777777" w:rsidR="008232BD" w:rsidRDefault="008232BD" w:rsidP="005A344E">
            <w:r>
              <w:t>Tipe Data</w:t>
            </w:r>
          </w:p>
        </w:tc>
        <w:tc>
          <w:tcPr>
            <w:tcW w:w="2711" w:type="dxa"/>
          </w:tcPr>
          <w:p w14:paraId="7A7C887F" w14:textId="77777777" w:rsidR="008232BD" w:rsidRDefault="008232BD" w:rsidP="005A344E">
            <w:r>
              <w:t>Keterangan</w:t>
            </w:r>
          </w:p>
        </w:tc>
      </w:tr>
      <w:tr w:rsidR="008232BD" w:rsidRPr="00FF1FBC" w14:paraId="7DA31A03" w14:textId="77777777" w:rsidTr="008272D8">
        <w:tc>
          <w:tcPr>
            <w:tcW w:w="511" w:type="dxa"/>
          </w:tcPr>
          <w:p w14:paraId="49891D75" w14:textId="3D3BB0ED" w:rsidR="008232BD" w:rsidRDefault="008232BD" w:rsidP="005A344E">
            <w:r>
              <w:t>1</w:t>
            </w:r>
          </w:p>
        </w:tc>
        <w:tc>
          <w:tcPr>
            <w:tcW w:w="1753" w:type="dxa"/>
          </w:tcPr>
          <w:p w14:paraId="2C3BF35D" w14:textId="227AB840" w:rsidR="008232BD" w:rsidRPr="00FF1FBC" w:rsidRDefault="008232BD" w:rsidP="005A344E">
            <w:pPr>
              <w:rPr>
                <w:i/>
              </w:rPr>
            </w:pPr>
            <w:r>
              <w:rPr>
                <w:i/>
              </w:rPr>
              <w:t>id</w:t>
            </w:r>
          </w:p>
        </w:tc>
        <w:tc>
          <w:tcPr>
            <w:tcW w:w="1099" w:type="dxa"/>
          </w:tcPr>
          <w:p w14:paraId="12F3F2CE" w14:textId="3D105B1B" w:rsidR="008232BD" w:rsidRPr="00FF1FBC" w:rsidRDefault="008232BD" w:rsidP="005A344E">
            <w:pPr>
              <w:rPr>
                <w:i/>
              </w:rPr>
            </w:pPr>
            <w:r>
              <w:rPr>
                <w:i/>
              </w:rPr>
              <w:t>int</w:t>
            </w:r>
          </w:p>
        </w:tc>
        <w:tc>
          <w:tcPr>
            <w:tcW w:w="2711" w:type="dxa"/>
          </w:tcPr>
          <w:p w14:paraId="33B68F45" w14:textId="47FFF80E" w:rsidR="008232BD" w:rsidRPr="008232BD" w:rsidRDefault="008232BD" w:rsidP="005A344E">
            <w:r>
              <w:rPr>
                <w:i/>
              </w:rPr>
              <w:t xml:space="preserve">Primary key </w:t>
            </w:r>
            <w:r>
              <w:t xml:space="preserve">dari tabel </w:t>
            </w:r>
            <w:r>
              <w:rPr>
                <w:i/>
              </w:rPr>
              <w:t>users</w:t>
            </w:r>
            <w:r>
              <w:t>.</w:t>
            </w:r>
          </w:p>
        </w:tc>
      </w:tr>
      <w:tr w:rsidR="008232BD" w:rsidRPr="00FF1FBC" w14:paraId="6B971D6F" w14:textId="77777777" w:rsidTr="008272D8">
        <w:tc>
          <w:tcPr>
            <w:tcW w:w="511" w:type="dxa"/>
          </w:tcPr>
          <w:p w14:paraId="7529DE05" w14:textId="05820B51" w:rsidR="008232BD" w:rsidRDefault="008232BD" w:rsidP="005A344E">
            <w:r>
              <w:t>2</w:t>
            </w:r>
          </w:p>
        </w:tc>
        <w:tc>
          <w:tcPr>
            <w:tcW w:w="1753" w:type="dxa"/>
          </w:tcPr>
          <w:p w14:paraId="62376C9C" w14:textId="2D7443F8" w:rsidR="008232BD" w:rsidRPr="00FF1FBC" w:rsidRDefault="008232BD" w:rsidP="005A344E">
            <w:pPr>
              <w:rPr>
                <w:i/>
              </w:rPr>
            </w:pPr>
            <w:r>
              <w:rPr>
                <w:i/>
              </w:rPr>
              <w:t>ip_address</w:t>
            </w:r>
          </w:p>
        </w:tc>
        <w:tc>
          <w:tcPr>
            <w:tcW w:w="1099" w:type="dxa"/>
          </w:tcPr>
          <w:p w14:paraId="034E9430" w14:textId="6DBF7959" w:rsidR="008232BD" w:rsidRPr="00FF1FBC" w:rsidRDefault="008232BD" w:rsidP="005A344E">
            <w:pPr>
              <w:rPr>
                <w:i/>
              </w:rPr>
            </w:pPr>
            <w:r>
              <w:rPr>
                <w:i/>
              </w:rPr>
              <w:t>varchar</w:t>
            </w:r>
          </w:p>
        </w:tc>
        <w:tc>
          <w:tcPr>
            <w:tcW w:w="2711" w:type="dxa"/>
          </w:tcPr>
          <w:p w14:paraId="78979E0C" w14:textId="06405868" w:rsidR="008232BD" w:rsidRPr="008232BD" w:rsidRDefault="008232BD" w:rsidP="005A344E">
            <w:r>
              <w:t xml:space="preserve">Alamat </w:t>
            </w:r>
            <w:r>
              <w:rPr>
                <w:i/>
              </w:rPr>
              <w:t>IP</w:t>
            </w:r>
            <w:r>
              <w:t xml:space="preserve"> dari pengguna ketika login terakhir</w:t>
            </w:r>
          </w:p>
        </w:tc>
      </w:tr>
      <w:tr w:rsidR="008232BD" w14:paraId="24E07E31" w14:textId="77777777" w:rsidTr="008272D8">
        <w:tc>
          <w:tcPr>
            <w:tcW w:w="511" w:type="dxa"/>
          </w:tcPr>
          <w:p w14:paraId="1F510B76" w14:textId="5E206D35" w:rsidR="008232BD" w:rsidRDefault="008232BD" w:rsidP="005A344E">
            <w:r>
              <w:t>3</w:t>
            </w:r>
          </w:p>
        </w:tc>
        <w:tc>
          <w:tcPr>
            <w:tcW w:w="1753" w:type="dxa"/>
          </w:tcPr>
          <w:p w14:paraId="03316325" w14:textId="61F826D7" w:rsidR="008232BD" w:rsidRPr="00FF1FBC" w:rsidRDefault="008232BD" w:rsidP="005A344E">
            <w:pPr>
              <w:rPr>
                <w:i/>
              </w:rPr>
            </w:pPr>
            <w:r>
              <w:rPr>
                <w:i/>
              </w:rPr>
              <w:t>username</w:t>
            </w:r>
          </w:p>
        </w:tc>
        <w:tc>
          <w:tcPr>
            <w:tcW w:w="1099" w:type="dxa"/>
          </w:tcPr>
          <w:p w14:paraId="18B53B8A" w14:textId="33A0B148" w:rsidR="008232BD" w:rsidRPr="00FF1FBC" w:rsidRDefault="008232BD" w:rsidP="005A344E">
            <w:pPr>
              <w:rPr>
                <w:i/>
              </w:rPr>
            </w:pPr>
            <w:r>
              <w:rPr>
                <w:i/>
              </w:rPr>
              <w:t>varchar</w:t>
            </w:r>
          </w:p>
        </w:tc>
        <w:tc>
          <w:tcPr>
            <w:tcW w:w="2711" w:type="dxa"/>
          </w:tcPr>
          <w:p w14:paraId="7BB9E058" w14:textId="4636AF68" w:rsidR="008232BD" w:rsidRPr="008232BD" w:rsidRDefault="008232BD" w:rsidP="005A344E">
            <w:r>
              <w:rPr>
                <w:i/>
              </w:rPr>
              <w:t xml:space="preserve">username </w:t>
            </w:r>
            <w:r>
              <w:t>dari pengguna yang digunakan untuk login ke sistem</w:t>
            </w:r>
          </w:p>
        </w:tc>
      </w:tr>
      <w:tr w:rsidR="008232BD" w14:paraId="3BCBDB90" w14:textId="77777777" w:rsidTr="008272D8">
        <w:tc>
          <w:tcPr>
            <w:tcW w:w="511" w:type="dxa"/>
          </w:tcPr>
          <w:p w14:paraId="5355D8C5" w14:textId="73E8FA74" w:rsidR="008232BD" w:rsidRDefault="008232BD" w:rsidP="005A344E">
            <w:r>
              <w:t>4</w:t>
            </w:r>
          </w:p>
        </w:tc>
        <w:tc>
          <w:tcPr>
            <w:tcW w:w="1753" w:type="dxa"/>
          </w:tcPr>
          <w:p w14:paraId="1F69D589" w14:textId="7B0B91EF" w:rsidR="008232BD" w:rsidRDefault="008232BD" w:rsidP="005A344E">
            <w:pPr>
              <w:rPr>
                <w:i/>
              </w:rPr>
            </w:pPr>
            <w:r>
              <w:rPr>
                <w:i/>
              </w:rPr>
              <w:t>password</w:t>
            </w:r>
          </w:p>
        </w:tc>
        <w:tc>
          <w:tcPr>
            <w:tcW w:w="1099" w:type="dxa"/>
          </w:tcPr>
          <w:p w14:paraId="3A31A5B0" w14:textId="1941EA14" w:rsidR="008232BD" w:rsidRDefault="008232BD" w:rsidP="005A344E">
            <w:pPr>
              <w:rPr>
                <w:i/>
              </w:rPr>
            </w:pPr>
            <w:r>
              <w:rPr>
                <w:i/>
              </w:rPr>
              <w:t>varchar</w:t>
            </w:r>
          </w:p>
        </w:tc>
        <w:tc>
          <w:tcPr>
            <w:tcW w:w="2711" w:type="dxa"/>
          </w:tcPr>
          <w:p w14:paraId="1DAE1E44" w14:textId="580B1008" w:rsidR="008232BD" w:rsidRPr="008232BD" w:rsidRDefault="008232BD" w:rsidP="005A344E">
            <w:r>
              <w:rPr>
                <w:i/>
              </w:rPr>
              <w:t xml:space="preserve">password </w:t>
            </w:r>
            <w:r>
              <w:t>pengguna yang digunakan utnuk login ke sistem</w:t>
            </w:r>
          </w:p>
        </w:tc>
      </w:tr>
      <w:tr w:rsidR="008232BD" w14:paraId="2791566F" w14:textId="77777777" w:rsidTr="008272D8">
        <w:tc>
          <w:tcPr>
            <w:tcW w:w="511" w:type="dxa"/>
          </w:tcPr>
          <w:p w14:paraId="4E6477AD" w14:textId="36D44C0A" w:rsidR="008232BD" w:rsidRDefault="008232BD" w:rsidP="005A344E">
            <w:r>
              <w:lastRenderedPageBreak/>
              <w:t>5</w:t>
            </w:r>
          </w:p>
        </w:tc>
        <w:tc>
          <w:tcPr>
            <w:tcW w:w="1753" w:type="dxa"/>
          </w:tcPr>
          <w:p w14:paraId="7F500894" w14:textId="14F44DD4" w:rsidR="008232BD" w:rsidRDefault="004545AD" w:rsidP="005A344E">
            <w:pPr>
              <w:rPr>
                <w:i/>
              </w:rPr>
            </w:pPr>
            <w:r>
              <w:rPr>
                <w:i/>
              </w:rPr>
              <w:t>email</w:t>
            </w:r>
          </w:p>
        </w:tc>
        <w:tc>
          <w:tcPr>
            <w:tcW w:w="1099" w:type="dxa"/>
          </w:tcPr>
          <w:p w14:paraId="3C6602B6" w14:textId="32E24BC3" w:rsidR="008232BD" w:rsidRDefault="004545AD" w:rsidP="005A344E">
            <w:pPr>
              <w:rPr>
                <w:i/>
              </w:rPr>
            </w:pPr>
            <w:r>
              <w:rPr>
                <w:i/>
              </w:rPr>
              <w:t>varchar</w:t>
            </w:r>
          </w:p>
        </w:tc>
        <w:tc>
          <w:tcPr>
            <w:tcW w:w="2711" w:type="dxa"/>
          </w:tcPr>
          <w:p w14:paraId="3082DE27" w14:textId="046D970B" w:rsidR="008232BD" w:rsidRPr="004545AD" w:rsidRDefault="004545AD" w:rsidP="005A344E">
            <w:r>
              <w:rPr>
                <w:i/>
              </w:rPr>
              <w:t xml:space="preserve">email </w:t>
            </w:r>
            <w:r>
              <w:t>yang digunakan saat pendaftaran</w:t>
            </w:r>
          </w:p>
        </w:tc>
      </w:tr>
      <w:tr w:rsidR="008232BD" w14:paraId="1E8469D3" w14:textId="77777777" w:rsidTr="008272D8">
        <w:tc>
          <w:tcPr>
            <w:tcW w:w="511" w:type="dxa"/>
          </w:tcPr>
          <w:p w14:paraId="0DADB91E" w14:textId="3B67CB80" w:rsidR="008232BD" w:rsidRDefault="004545AD" w:rsidP="005A344E">
            <w:r>
              <w:t>6</w:t>
            </w:r>
          </w:p>
        </w:tc>
        <w:tc>
          <w:tcPr>
            <w:tcW w:w="1753" w:type="dxa"/>
          </w:tcPr>
          <w:p w14:paraId="5CA370BD" w14:textId="7D7DAE13" w:rsidR="008232BD" w:rsidRDefault="004545AD" w:rsidP="005A344E">
            <w:pPr>
              <w:rPr>
                <w:i/>
              </w:rPr>
            </w:pPr>
            <w:r>
              <w:rPr>
                <w:i/>
              </w:rPr>
              <w:t>created_on</w:t>
            </w:r>
          </w:p>
        </w:tc>
        <w:tc>
          <w:tcPr>
            <w:tcW w:w="1099" w:type="dxa"/>
          </w:tcPr>
          <w:p w14:paraId="0528EF63" w14:textId="62D78A7E" w:rsidR="008232BD" w:rsidRDefault="008F647C" w:rsidP="005A344E">
            <w:pPr>
              <w:rPr>
                <w:i/>
              </w:rPr>
            </w:pPr>
            <w:r>
              <w:rPr>
                <w:i/>
              </w:rPr>
              <w:t>integer</w:t>
            </w:r>
          </w:p>
        </w:tc>
        <w:tc>
          <w:tcPr>
            <w:tcW w:w="2711" w:type="dxa"/>
          </w:tcPr>
          <w:p w14:paraId="0E744B96" w14:textId="3156CDAA" w:rsidR="008232BD" w:rsidRPr="00B550C9" w:rsidRDefault="004545AD" w:rsidP="005A344E">
            <w:r>
              <w:t xml:space="preserve">Waktu pembuatan / pendaftaran user dalam </w:t>
            </w:r>
            <w:r w:rsidR="00B550C9">
              <w:rPr>
                <w:i/>
              </w:rPr>
              <w:t>unix time</w:t>
            </w:r>
          </w:p>
        </w:tc>
      </w:tr>
      <w:tr w:rsidR="008232BD" w14:paraId="05C3FC88" w14:textId="77777777" w:rsidTr="008272D8">
        <w:tc>
          <w:tcPr>
            <w:tcW w:w="511" w:type="dxa"/>
          </w:tcPr>
          <w:p w14:paraId="58DC7D32" w14:textId="27DFD50E" w:rsidR="008232BD" w:rsidRDefault="00B550C9" w:rsidP="005A344E">
            <w:r>
              <w:t>7</w:t>
            </w:r>
          </w:p>
        </w:tc>
        <w:tc>
          <w:tcPr>
            <w:tcW w:w="1753" w:type="dxa"/>
          </w:tcPr>
          <w:p w14:paraId="1DBBD430" w14:textId="5A99B357" w:rsidR="008232BD" w:rsidRDefault="00B550C9" w:rsidP="005A344E">
            <w:pPr>
              <w:rPr>
                <w:i/>
              </w:rPr>
            </w:pPr>
            <w:r>
              <w:rPr>
                <w:i/>
              </w:rPr>
              <w:t>last_login</w:t>
            </w:r>
          </w:p>
        </w:tc>
        <w:tc>
          <w:tcPr>
            <w:tcW w:w="1099" w:type="dxa"/>
          </w:tcPr>
          <w:p w14:paraId="49C7F3ED" w14:textId="253981E3" w:rsidR="008232BD" w:rsidRDefault="008F647C" w:rsidP="005A344E">
            <w:pPr>
              <w:rPr>
                <w:i/>
              </w:rPr>
            </w:pPr>
            <w:r>
              <w:rPr>
                <w:i/>
              </w:rPr>
              <w:t>integer</w:t>
            </w:r>
          </w:p>
        </w:tc>
        <w:tc>
          <w:tcPr>
            <w:tcW w:w="2711" w:type="dxa"/>
          </w:tcPr>
          <w:p w14:paraId="16E5B7AC" w14:textId="66B6BEFD" w:rsidR="008232BD" w:rsidRPr="00C44800" w:rsidRDefault="00C44800" w:rsidP="005A344E">
            <w:r>
              <w:t xml:space="preserve">Waktu login terakhir pengguna dalam </w:t>
            </w:r>
            <w:r>
              <w:rPr>
                <w:i/>
              </w:rPr>
              <w:t>unix time</w:t>
            </w:r>
            <w:r>
              <w:t>.</w:t>
            </w:r>
          </w:p>
        </w:tc>
      </w:tr>
    </w:tbl>
    <w:p w14:paraId="6D44FA4F" w14:textId="0E833E63" w:rsidR="008232BD" w:rsidRDefault="008232BD" w:rsidP="008232BD">
      <w:pPr>
        <w:ind w:firstLine="567"/>
      </w:pPr>
    </w:p>
    <w:p w14:paraId="5BFD045A" w14:textId="77777777" w:rsidR="00CF4D54" w:rsidRPr="008232BD" w:rsidRDefault="00CF4D54" w:rsidP="008232BD">
      <w:pPr>
        <w:ind w:firstLine="567"/>
      </w:pPr>
    </w:p>
    <w:p w14:paraId="145024A2" w14:textId="4DBA1EDF" w:rsidR="009C71DA" w:rsidRDefault="009C71DA" w:rsidP="00DE5D01">
      <w:pPr>
        <w:pStyle w:val="Sub2"/>
        <w:numPr>
          <w:ilvl w:val="2"/>
          <w:numId w:val="19"/>
        </w:numPr>
        <w:rPr>
          <w:i/>
        </w:rPr>
      </w:pPr>
      <w:bookmarkStart w:id="160" w:name="_Toc451337896"/>
      <w:r>
        <w:t xml:space="preserve">Tabel </w:t>
      </w:r>
      <w:r>
        <w:rPr>
          <w:i/>
        </w:rPr>
        <w:t>Sensor Collab</w:t>
      </w:r>
      <w:bookmarkEnd w:id="160"/>
    </w:p>
    <w:p w14:paraId="23F540A9" w14:textId="060D10BB" w:rsidR="009C71DA" w:rsidRDefault="009C71DA" w:rsidP="009C71DA">
      <w:pPr>
        <w:ind w:firstLine="567"/>
      </w:pPr>
    </w:p>
    <w:p w14:paraId="4A2C1E6C" w14:textId="2B07F3F7" w:rsidR="00E4486C" w:rsidRPr="00E4486C" w:rsidRDefault="00E4486C" w:rsidP="00E4486C">
      <w:pPr>
        <w:pStyle w:val="Caption"/>
        <w:keepNext/>
      </w:pPr>
      <w:bookmarkStart w:id="161" w:name="_Toc451342332"/>
      <w:r>
        <w:t xml:space="preserve">Tabel </w:t>
      </w:r>
      <w:r w:rsidR="005E2C0B">
        <w:t>3</w:t>
      </w:r>
      <w:r w:rsidR="00A17B0F">
        <w:t>.</w:t>
      </w:r>
      <w:r w:rsidR="00334990">
        <w:fldChar w:fldCharType="begin"/>
      </w:r>
      <w:r w:rsidR="00334990">
        <w:instrText xml:space="preserve"> SEQ Tabel \* ARABIC \s 1 </w:instrText>
      </w:r>
      <w:r w:rsidR="00334990">
        <w:fldChar w:fldCharType="separate"/>
      </w:r>
      <w:r w:rsidR="00A92C41">
        <w:rPr>
          <w:noProof/>
        </w:rPr>
        <w:t>4</w:t>
      </w:r>
      <w:r w:rsidR="00334990">
        <w:rPr>
          <w:noProof/>
        </w:rPr>
        <w:fldChar w:fldCharType="end"/>
      </w:r>
      <w:r>
        <w:t xml:space="preserve"> Perancangan tabel </w:t>
      </w:r>
      <w:r>
        <w:rPr>
          <w:i/>
        </w:rPr>
        <w:t>sensor_collab</w:t>
      </w:r>
      <w:bookmarkEnd w:id="161"/>
    </w:p>
    <w:tbl>
      <w:tblPr>
        <w:tblStyle w:val="TableGrid"/>
        <w:tblW w:w="0" w:type="auto"/>
        <w:tblLook w:val="04A0" w:firstRow="1" w:lastRow="0" w:firstColumn="1" w:lastColumn="0" w:noHBand="0" w:noVBand="1"/>
      </w:tblPr>
      <w:tblGrid>
        <w:gridCol w:w="511"/>
        <w:gridCol w:w="1872"/>
        <w:gridCol w:w="1068"/>
        <w:gridCol w:w="2623"/>
      </w:tblGrid>
      <w:tr w:rsidR="009C71DA" w14:paraId="15E3B19A" w14:textId="77777777" w:rsidTr="00E4486C">
        <w:tc>
          <w:tcPr>
            <w:tcW w:w="511" w:type="dxa"/>
          </w:tcPr>
          <w:p w14:paraId="1F3D351B" w14:textId="77777777" w:rsidR="009C71DA" w:rsidRDefault="009C71DA" w:rsidP="005A344E">
            <w:r>
              <w:t>No.</w:t>
            </w:r>
          </w:p>
        </w:tc>
        <w:tc>
          <w:tcPr>
            <w:tcW w:w="1872" w:type="dxa"/>
          </w:tcPr>
          <w:p w14:paraId="0A2B04EF" w14:textId="77777777" w:rsidR="009C71DA" w:rsidRDefault="009C71DA" w:rsidP="005A344E">
            <w:r>
              <w:t>Nama Atribut</w:t>
            </w:r>
          </w:p>
        </w:tc>
        <w:tc>
          <w:tcPr>
            <w:tcW w:w="1068" w:type="dxa"/>
          </w:tcPr>
          <w:p w14:paraId="2F68FA2D" w14:textId="77777777" w:rsidR="009C71DA" w:rsidRDefault="009C71DA" w:rsidP="005A344E">
            <w:r>
              <w:t>Tipe Data</w:t>
            </w:r>
          </w:p>
        </w:tc>
        <w:tc>
          <w:tcPr>
            <w:tcW w:w="2623" w:type="dxa"/>
          </w:tcPr>
          <w:p w14:paraId="69525069" w14:textId="77777777" w:rsidR="009C71DA" w:rsidRDefault="009C71DA" w:rsidP="005A344E">
            <w:r>
              <w:t>Keterangan</w:t>
            </w:r>
          </w:p>
        </w:tc>
      </w:tr>
      <w:tr w:rsidR="009C71DA" w:rsidRPr="00FF1FBC" w14:paraId="723431CC" w14:textId="77777777" w:rsidTr="00E4486C">
        <w:tc>
          <w:tcPr>
            <w:tcW w:w="511" w:type="dxa"/>
          </w:tcPr>
          <w:p w14:paraId="5B21122C" w14:textId="7BA66C16" w:rsidR="009C71DA" w:rsidRDefault="009C71DA" w:rsidP="005A344E">
            <w:r>
              <w:t>1</w:t>
            </w:r>
          </w:p>
        </w:tc>
        <w:tc>
          <w:tcPr>
            <w:tcW w:w="1872" w:type="dxa"/>
          </w:tcPr>
          <w:p w14:paraId="1EC308CA" w14:textId="5B43B353" w:rsidR="009C71DA" w:rsidRPr="00FF1FBC" w:rsidRDefault="009C71DA" w:rsidP="005A344E">
            <w:pPr>
              <w:rPr>
                <w:i/>
              </w:rPr>
            </w:pPr>
            <w:r>
              <w:rPr>
                <w:i/>
              </w:rPr>
              <w:t>sensor_collab_id</w:t>
            </w:r>
          </w:p>
        </w:tc>
        <w:tc>
          <w:tcPr>
            <w:tcW w:w="1068" w:type="dxa"/>
          </w:tcPr>
          <w:p w14:paraId="3B34E8F4" w14:textId="546234FF" w:rsidR="009C71DA" w:rsidRPr="00FF1FBC" w:rsidRDefault="008F647C" w:rsidP="005A344E">
            <w:pPr>
              <w:rPr>
                <w:i/>
              </w:rPr>
            </w:pPr>
            <w:r>
              <w:rPr>
                <w:i/>
              </w:rPr>
              <w:t>integer</w:t>
            </w:r>
          </w:p>
        </w:tc>
        <w:tc>
          <w:tcPr>
            <w:tcW w:w="2623" w:type="dxa"/>
          </w:tcPr>
          <w:p w14:paraId="77D99BA0" w14:textId="40CDEFC9" w:rsidR="009C71DA" w:rsidRPr="009C71DA" w:rsidRDefault="009C71DA" w:rsidP="005A344E">
            <w:r>
              <w:rPr>
                <w:i/>
              </w:rPr>
              <w:t xml:space="preserve">Primary key </w:t>
            </w:r>
            <w:r>
              <w:t xml:space="preserve">dari tabel </w:t>
            </w:r>
            <w:r>
              <w:rPr>
                <w:i/>
              </w:rPr>
              <w:t>sensor_collab_id</w:t>
            </w:r>
          </w:p>
        </w:tc>
      </w:tr>
      <w:tr w:rsidR="009C71DA" w:rsidRPr="00FF1FBC" w14:paraId="65349EB8" w14:textId="77777777" w:rsidTr="00E4486C">
        <w:tc>
          <w:tcPr>
            <w:tcW w:w="511" w:type="dxa"/>
          </w:tcPr>
          <w:p w14:paraId="576755DF" w14:textId="1CAB2A33" w:rsidR="009C71DA" w:rsidRDefault="009C71DA" w:rsidP="005A344E">
            <w:r>
              <w:t>2</w:t>
            </w:r>
          </w:p>
        </w:tc>
        <w:tc>
          <w:tcPr>
            <w:tcW w:w="1872" w:type="dxa"/>
          </w:tcPr>
          <w:p w14:paraId="3256221B" w14:textId="7C40E315" w:rsidR="009C71DA" w:rsidRPr="00FF1FBC" w:rsidRDefault="009C71DA" w:rsidP="005A344E">
            <w:pPr>
              <w:rPr>
                <w:i/>
              </w:rPr>
            </w:pPr>
            <w:r>
              <w:rPr>
                <w:i/>
              </w:rPr>
              <w:t>user_id</w:t>
            </w:r>
          </w:p>
        </w:tc>
        <w:tc>
          <w:tcPr>
            <w:tcW w:w="1068" w:type="dxa"/>
          </w:tcPr>
          <w:p w14:paraId="2D673456" w14:textId="012737F1" w:rsidR="009C71DA" w:rsidRPr="00FF1FBC" w:rsidRDefault="008F647C" w:rsidP="005A344E">
            <w:pPr>
              <w:rPr>
                <w:i/>
              </w:rPr>
            </w:pPr>
            <w:r>
              <w:rPr>
                <w:i/>
              </w:rPr>
              <w:t>integer</w:t>
            </w:r>
          </w:p>
        </w:tc>
        <w:tc>
          <w:tcPr>
            <w:tcW w:w="2623" w:type="dxa"/>
          </w:tcPr>
          <w:p w14:paraId="6B4F8881" w14:textId="62C0DF0E" w:rsidR="009C71DA" w:rsidRPr="00FF1FBC" w:rsidRDefault="009C71DA" w:rsidP="005A344E">
            <w:r>
              <w:t xml:space="preserve">Pemilik dari sensor kolaborasi </w:t>
            </w:r>
          </w:p>
        </w:tc>
      </w:tr>
      <w:tr w:rsidR="009C71DA" w14:paraId="200F4F60" w14:textId="77777777" w:rsidTr="00E4486C">
        <w:tc>
          <w:tcPr>
            <w:tcW w:w="511" w:type="dxa"/>
          </w:tcPr>
          <w:p w14:paraId="2EB9DB60" w14:textId="4CC42A49" w:rsidR="009C71DA" w:rsidRDefault="009C71DA" w:rsidP="005A344E">
            <w:r>
              <w:t>3</w:t>
            </w:r>
          </w:p>
        </w:tc>
        <w:tc>
          <w:tcPr>
            <w:tcW w:w="1872" w:type="dxa"/>
          </w:tcPr>
          <w:p w14:paraId="2B21C63F" w14:textId="08CFD090" w:rsidR="009C71DA" w:rsidRPr="00FF1FBC" w:rsidRDefault="009C71DA" w:rsidP="005A344E">
            <w:pPr>
              <w:rPr>
                <w:i/>
              </w:rPr>
            </w:pPr>
            <w:r>
              <w:rPr>
                <w:i/>
              </w:rPr>
              <w:t>sensor_collab_name</w:t>
            </w:r>
          </w:p>
        </w:tc>
        <w:tc>
          <w:tcPr>
            <w:tcW w:w="1068" w:type="dxa"/>
          </w:tcPr>
          <w:p w14:paraId="49BF2698" w14:textId="5730DCFB" w:rsidR="009C71DA" w:rsidRPr="00FF1FBC" w:rsidRDefault="009C71DA" w:rsidP="005A344E">
            <w:pPr>
              <w:rPr>
                <w:i/>
              </w:rPr>
            </w:pPr>
            <w:r>
              <w:rPr>
                <w:i/>
              </w:rPr>
              <w:t>varchar</w:t>
            </w:r>
          </w:p>
        </w:tc>
        <w:tc>
          <w:tcPr>
            <w:tcW w:w="2623" w:type="dxa"/>
          </w:tcPr>
          <w:p w14:paraId="4538688A" w14:textId="26D71E51" w:rsidR="009C71DA" w:rsidRDefault="009C71DA" w:rsidP="005A344E">
            <w:r>
              <w:t>Nama dari sensor kolaborasi</w:t>
            </w:r>
          </w:p>
        </w:tc>
      </w:tr>
      <w:tr w:rsidR="009C71DA" w14:paraId="1B4FC346" w14:textId="77777777" w:rsidTr="00E4486C">
        <w:tc>
          <w:tcPr>
            <w:tcW w:w="511" w:type="dxa"/>
          </w:tcPr>
          <w:p w14:paraId="0664D62B" w14:textId="3019FBA6" w:rsidR="009C71DA" w:rsidRDefault="009C71DA" w:rsidP="005A344E">
            <w:r>
              <w:t>4</w:t>
            </w:r>
          </w:p>
        </w:tc>
        <w:tc>
          <w:tcPr>
            <w:tcW w:w="1872" w:type="dxa"/>
          </w:tcPr>
          <w:p w14:paraId="6578DD40" w14:textId="01468845" w:rsidR="009C71DA" w:rsidRDefault="009C71DA" w:rsidP="005A344E">
            <w:pPr>
              <w:rPr>
                <w:i/>
              </w:rPr>
            </w:pPr>
            <w:r>
              <w:rPr>
                <w:i/>
              </w:rPr>
              <w:t>sensor_collab_desc</w:t>
            </w:r>
          </w:p>
        </w:tc>
        <w:tc>
          <w:tcPr>
            <w:tcW w:w="1068" w:type="dxa"/>
          </w:tcPr>
          <w:p w14:paraId="68CCD1D7" w14:textId="1623D6EE" w:rsidR="009C71DA" w:rsidRDefault="009C71DA" w:rsidP="005A344E">
            <w:pPr>
              <w:rPr>
                <w:i/>
              </w:rPr>
            </w:pPr>
            <w:r>
              <w:rPr>
                <w:i/>
              </w:rPr>
              <w:t>text</w:t>
            </w:r>
          </w:p>
        </w:tc>
        <w:tc>
          <w:tcPr>
            <w:tcW w:w="2623" w:type="dxa"/>
          </w:tcPr>
          <w:p w14:paraId="149B0D09" w14:textId="752AC48A" w:rsidR="009C71DA" w:rsidRDefault="009C71DA" w:rsidP="005A344E">
            <w:r>
              <w:t>Deskripsi dari sensor kolaborasi</w:t>
            </w:r>
          </w:p>
        </w:tc>
      </w:tr>
      <w:tr w:rsidR="008F647C" w14:paraId="46F61828" w14:textId="77777777" w:rsidTr="00E4486C">
        <w:tc>
          <w:tcPr>
            <w:tcW w:w="511" w:type="dxa"/>
          </w:tcPr>
          <w:p w14:paraId="5F19C899" w14:textId="59661980" w:rsidR="008F647C" w:rsidRDefault="008F647C" w:rsidP="008F647C">
            <w:r>
              <w:t>5</w:t>
            </w:r>
          </w:p>
        </w:tc>
        <w:tc>
          <w:tcPr>
            <w:tcW w:w="1872" w:type="dxa"/>
          </w:tcPr>
          <w:p w14:paraId="7B3180F3" w14:textId="1BB133A3" w:rsidR="008F647C" w:rsidRDefault="008F647C" w:rsidP="008F647C">
            <w:pPr>
              <w:rPr>
                <w:i/>
              </w:rPr>
            </w:pPr>
            <w:r>
              <w:rPr>
                <w:i/>
              </w:rPr>
              <w:t>sensor_x_id</w:t>
            </w:r>
          </w:p>
        </w:tc>
        <w:tc>
          <w:tcPr>
            <w:tcW w:w="1068" w:type="dxa"/>
          </w:tcPr>
          <w:p w14:paraId="352CF5A5" w14:textId="32BE33CC" w:rsidR="008F647C" w:rsidRDefault="008F647C" w:rsidP="008F647C">
            <w:pPr>
              <w:rPr>
                <w:i/>
              </w:rPr>
            </w:pPr>
            <w:r w:rsidRPr="00103641">
              <w:rPr>
                <w:i/>
              </w:rPr>
              <w:t>integer</w:t>
            </w:r>
          </w:p>
        </w:tc>
        <w:tc>
          <w:tcPr>
            <w:tcW w:w="2623" w:type="dxa"/>
          </w:tcPr>
          <w:p w14:paraId="18D88F17" w14:textId="6AD02E47" w:rsidR="008F647C" w:rsidRPr="009C71DA" w:rsidRDefault="008F647C" w:rsidP="008F647C">
            <w:r>
              <w:rPr>
                <w:i/>
              </w:rPr>
              <w:t xml:space="preserve">id  </w:t>
            </w:r>
            <w:r>
              <w:t>dari sensor yang akan di kolaborasikan</w:t>
            </w:r>
          </w:p>
        </w:tc>
      </w:tr>
      <w:tr w:rsidR="008F647C" w14:paraId="339B040A" w14:textId="77777777" w:rsidTr="00E4486C">
        <w:tc>
          <w:tcPr>
            <w:tcW w:w="511" w:type="dxa"/>
          </w:tcPr>
          <w:p w14:paraId="6A099636" w14:textId="4E471B57" w:rsidR="008F647C" w:rsidRDefault="008F647C" w:rsidP="008F647C">
            <w:r>
              <w:t>6</w:t>
            </w:r>
          </w:p>
        </w:tc>
        <w:tc>
          <w:tcPr>
            <w:tcW w:w="1872" w:type="dxa"/>
          </w:tcPr>
          <w:p w14:paraId="0CD49419" w14:textId="452663CD" w:rsidR="008F647C" w:rsidRDefault="008F647C" w:rsidP="008F647C">
            <w:pPr>
              <w:rPr>
                <w:i/>
              </w:rPr>
            </w:pPr>
            <w:r>
              <w:rPr>
                <w:i/>
              </w:rPr>
              <w:t>sensor_y_id</w:t>
            </w:r>
          </w:p>
        </w:tc>
        <w:tc>
          <w:tcPr>
            <w:tcW w:w="1068" w:type="dxa"/>
          </w:tcPr>
          <w:p w14:paraId="52424DEF" w14:textId="38D0E8BD" w:rsidR="008F647C" w:rsidRDefault="008F647C" w:rsidP="008F647C">
            <w:pPr>
              <w:rPr>
                <w:i/>
              </w:rPr>
            </w:pPr>
            <w:r w:rsidRPr="00103641">
              <w:rPr>
                <w:i/>
              </w:rPr>
              <w:t>integer</w:t>
            </w:r>
          </w:p>
        </w:tc>
        <w:tc>
          <w:tcPr>
            <w:tcW w:w="2623" w:type="dxa"/>
          </w:tcPr>
          <w:p w14:paraId="54B4B545" w14:textId="3D2E1952" w:rsidR="008F647C" w:rsidRDefault="008F647C" w:rsidP="008F647C">
            <w:r>
              <w:rPr>
                <w:i/>
              </w:rPr>
              <w:t xml:space="preserve">id  </w:t>
            </w:r>
            <w:r>
              <w:t>dari sensor yang akan di kolaborasikan</w:t>
            </w:r>
          </w:p>
        </w:tc>
      </w:tr>
      <w:tr w:rsidR="008F647C" w14:paraId="31CF9F26" w14:textId="77777777" w:rsidTr="00E4486C">
        <w:tc>
          <w:tcPr>
            <w:tcW w:w="511" w:type="dxa"/>
          </w:tcPr>
          <w:p w14:paraId="5CF6C3A8" w14:textId="6C66DC51" w:rsidR="008F647C" w:rsidRDefault="008F647C" w:rsidP="008F647C">
            <w:r>
              <w:t>7</w:t>
            </w:r>
          </w:p>
        </w:tc>
        <w:tc>
          <w:tcPr>
            <w:tcW w:w="1872" w:type="dxa"/>
          </w:tcPr>
          <w:p w14:paraId="01BCDD93" w14:textId="4C5F69D7" w:rsidR="008F647C" w:rsidRDefault="008F647C" w:rsidP="008F647C">
            <w:pPr>
              <w:rPr>
                <w:i/>
              </w:rPr>
            </w:pPr>
            <w:r>
              <w:rPr>
                <w:i/>
              </w:rPr>
              <w:t>sensor_z_id</w:t>
            </w:r>
          </w:p>
        </w:tc>
        <w:tc>
          <w:tcPr>
            <w:tcW w:w="1068" w:type="dxa"/>
          </w:tcPr>
          <w:p w14:paraId="458D0633" w14:textId="04418BCE" w:rsidR="008F647C" w:rsidRDefault="008F647C" w:rsidP="008F647C">
            <w:pPr>
              <w:rPr>
                <w:i/>
              </w:rPr>
            </w:pPr>
            <w:r w:rsidRPr="00103641">
              <w:rPr>
                <w:i/>
              </w:rPr>
              <w:t>integer</w:t>
            </w:r>
          </w:p>
        </w:tc>
        <w:tc>
          <w:tcPr>
            <w:tcW w:w="2623" w:type="dxa"/>
          </w:tcPr>
          <w:p w14:paraId="4E33BC67" w14:textId="6F496E14" w:rsidR="008F647C" w:rsidRDefault="008F647C" w:rsidP="008F647C">
            <w:r>
              <w:rPr>
                <w:i/>
              </w:rPr>
              <w:t xml:space="preserve">id  </w:t>
            </w:r>
            <w:r>
              <w:t>dari sensor yang akan di kolaborasikan</w:t>
            </w:r>
          </w:p>
        </w:tc>
      </w:tr>
      <w:tr w:rsidR="008F647C" w14:paraId="75BC1AC1" w14:textId="77777777" w:rsidTr="00E4486C">
        <w:tc>
          <w:tcPr>
            <w:tcW w:w="511" w:type="dxa"/>
          </w:tcPr>
          <w:p w14:paraId="05194595" w14:textId="4C94B4E3" w:rsidR="008F647C" w:rsidRDefault="008F647C" w:rsidP="008F647C">
            <w:r>
              <w:t>8</w:t>
            </w:r>
          </w:p>
        </w:tc>
        <w:tc>
          <w:tcPr>
            <w:tcW w:w="1872" w:type="dxa"/>
          </w:tcPr>
          <w:p w14:paraId="358F1143" w14:textId="7E6D3930" w:rsidR="008F647C" w:rsidRDefault="008F647C" w:rsidP="008F647C">
            <w:pPr>
              <w:rPr>
                <w:i/>
              </w:rPr>
            </w:pPr>
            <w:r>
              <w:rPr>
                <w:i/>
              </w:rPr>
              <w:t>sensor_x_rule_id</w:t>
            </w:r>
          </w:p>
        </w:tc>
        <w:tc>
          <w:tcPr>
            <w:tcW w:w="1068" w:type="dxa"/>
          </w:tcPr>
          <w:p w14:paraId="4C9610A7" w14:textId="638E0623" w:rsidR="008F647C" w:rsidRDefault="008F647C" w:rsidP="008F647C">
            <w:pPr>
              <w:rPr>
                <w:i/>
              </w:rPr>
            </w:pPr>
            <w:r w:rsidRPr="00103641">
              <w:rPr>
                <w:i/>
              </w:rPr>
              <w:t>integer</w:t>
            </w:r>
          </w:p>
        </w:tc>
        <w:tc>
          <w:tcPr>
            <w:tcW w:w="2623" w:type="dxa"/>
          </w:tcPr>
          <w:p w14:paraId="3409C44A" w14:textId="497C9DF8" w:rsidR="008F647C" w:rsidRPr="009C71DA" w:rsidRDefault="008F647C" w:rsidP="008F647C">
            <w:r>
              <w:rPr>
                <w:i/>
              </w:rPr>
              <w:t xml:space="preserve">id </w:t>
            </w:r>
            <w:r>
              <w:t xml:space="preserve">dari </w:t>
            </w:r>
            <w:r>
              <w:rPr>
                <w:i/>
              </w:rPr>
              <w:t xml:space="preserve">rule </w:t>
            </w:r>
            <w:r>
              <w:t>sensor yang akan di kolaborasikan</w:t>
            </w:r>
          </w:p>
        </w:tc>
      </w:tr>
      <w:tr w:rsidR="008F647C" w14:paraId="654BDFD7" w14:textId="77777777" w:rsidTr="00E4486C">
        <w:tc>
          <w:tcPr>
            <w:tcW w:w="511" w:type="dxa"/>
          </w:tcPr>
          <w:p w14:paraId="584208B1" w14:textId="70C6950B" w:rsidR="008F647C" w:rsidRDefault="008F647C" w:rsidP="008F647C">
            <w:r>
              <w:t>9</w:t>
            </w:r>
          </w:p>
        </w:tc>
        <w:tc>
          <w:tcPr>
            <w:tcW w:w="1872" w:type="dxa"/>
          </w:tcPr>
          <w:p w14:paraId="7854467D" w14:textId="1D04A48A" w:rsidR="008F647C" w:rsidRDefault="008F647C" w:rsidP="008F647C">
            <w:pPr>
              <w:rPr>
                <w:i/>
              </w:rPr>
            </w:pPr>
            <w:r>
              <w:rPr>
                <w:i/>
              </w:rPr>
              <w:t>sensor_y_rule_id</w:t>
            </w:r>
          </w:p>
        </w:tc>
        <w:tc>
          <w:tcPr>
            <w:tcW w:w="1068" w:type="dxa"/>
          </w:tcPr>
          <w:p w14:paraId="54212198" w14:textId="1F7D6407" w:rsidR="008F647C" w:rsidRDefault="008F647C" w:rsidP="008F647C">
            <w:pPr>
              <w:rPr>
                <w:i/>
              </w:rPr>
            </w:pPr>
            <w:r w:rsidRPr="00103641">
              <w:rPr>
                <w:i/>
              </w:rPr>
              <w:t>integer</w:t>
            </w:r>
          </w:p>
        </w:tc>
        <w:tc>
          <w:tcPr>
            <w:tcW w:w="2623" w:type="dxa"/>
          </w:tcPr>
          <w:p w14:paraId="1612AB8C" w14:textId="24AD69CE" w:rsidR="008F647C" w:rsidRPr="009C71DA" w:rsidRDefault="008F647C" w:rsidP="008F647C">
            <w:r>
              <w:rPr>
                <w:i/>
              </w:rPr>
              <w:t xml:space="preserve">id </w:t>
            </w:r>
            <w:r>
              <w:t xml:space="preserve">dari </w:t>
            </w:r>
            <w:r>
              <w:rPr>
                <w:i/>
              </w:rPr>
              <w:t xml:space="preserve">rule </w:t>
            </w:r>
            <w:r>
              <w:t>sensor yang akan di kolaborasikan</w:t>
            </w:r>
          </w:p>
        </w:tc>
      </w:tr>
      <w:tr w:rsidR="008F647C" w14:paraId="5149AC91" w14:textId="77777777" w:rsidTr="00E4486C">
        <w:tc>
          <w:tcPr>
            <w:tcW w:w="511" w:type="dxa"/>
          </w:tcPr>
          <w:p w14:paraId="3FC90BA9" w14:textId="285806B4" w:rsidR="008F647C" w:rsidRDefault="008F647C" w:rsidP="008F647C">
            <w:r>
              <w:t>10</w:t>
            </w:r>
          </w:p>
        </w:tc>
        <w:tc>
          <w:tcPr>
            <w:tcW w:w="1872" w:type="dxa"/>
          </w:tcPr>
          <w:p w14:paraId="1ED11BE7" w14:textId="05CE583B" w:rsidR="008F647C" w:rsidRDefault="008F647C" w:rsidP="008F647C">
            <w:pPr>
              <w:rPr>
                <w:i/>
              </w:rPr>
            </w:pPr>
            <w:r>
              <w:rPr>
                <w:i/>
              </w:rPr>
              <w:t>sensor_z_rule_id</w:t>
            </w:r>
          </w:p>
        </w:tc>
        <w:tc>
          <w:tcPr>
            <w:tcW w:w="1068" w:type="dxa"/>
          </w:tcPr>
          <w:p w14:paraId="572827A9" w14:textId="63916171" w:rsidR="008F647C" w:rsidRDefault="008F647C" w:rsidP="008F647C">
            <w:pPr>
              <w:rPr>
                <w:i/>
              </w:rPr>
            </w:pPr>
            <w:r w:rsidRPr="00103641">
              <w:rPr>
                <w:i/>
              </w:rPr>
              <w:t>integer</w:t>
            </w:r>
          </w:p>
        </w:tc>
        <w:tc>
          <w:tcPr>
            <w:tcW w:w="2623" w:type="dxa"/>
          </w:tcPr>
          <w:p w14:paraId="3A8667D2" w14:textId="58CD7BA0" w:rsidR="008F647C" w:rsidRPr="009C71DA" w:rsidRDefault="008F647C" w:rsidP="008F647C">
            <w:r>
              <w:rPr>
                <w:i/>
              </w:rPr>
              <w:t xml:space="preserve">id </w:t>
            </w:r>
            <w:r>
              <w:t xml:space="preserve">dari </w:t>
            </w:r>
            <w:r>
              <w:rPr>
                <w:i/>
              </w:rPr>
              <w:t xml:space="preserve">rule </w:t>
            </w:r>
            <w:r>
              <w:t>sensor yang akan di kolaborasikan</w:t>
            </w:r>
          </w:p>
        </w:tc>
      </w:tr>
      <w:tr w:rsidR="009C71DA" w14:paraId="32AA863C" w14:textId="77777777" w:rsidTr="00E4486C">
        <w:tc>
          <w:tcPr>
            <w:tcW w:w="511" w:type="dxa"/>
          </w:tcPr>
          <w:p w14:paraId="126E293F" w14:textId="730065A1" w:rsidR="009C71DA" w:rsidRDefault="009C71DA" w:rsidP="005A344E">
            <w:r>
              <w:t>11</w:t>
            </w:r>
          </w:p>
        </w:tc>
        <w:tc>
          <w:tcPr>
            <w:tcW w:w="1872" w:type="dxa"/>
          </w:tcPr>
          <w:p w14:paraId="2730FEF3" w14:textId="220FE245" w:rsidR="009C71DA" w:rsidRDefault="009C71DA" w:rsidP="005A344E">
            <w:pPr>
              <w:rPr>
                <w:i/>
              </w:rPr>
            </w:pPr>
            <w:r>
              <w:rPr>
                <w:i/>
              </w:rPr>
              <w:t>comp_operator</w:t>
            </w:r>
          </w:p>
        </w:tc>
        <w:tc>
          <w:tcPr>
            <w:tcW w:w="1068" w:type="dxa"/>
          </w:tcPr>
          <w:p w14:paraId="1DB17870" w14:textId="625B08B3" w:rsidR="009C71DA" w:rsidRDefault="009C71DA" w:rsidP="005A344E">
            <w:pPr>
              <w:rPr>
                <w:i/>
              </w:rPr>
            </w:pPr>
            <w:r>
              <w:rPr>
                <w:i/>
              </w:rPr>
              <w:t xml:space="preserve">varchar </w:t>
            </w:r>
          </w:p>
        </w:tc>
        <w:tc>
          <w:tcPr>
            <w:tcW w:w="2623" w:type="dxa"/>
          </w:tcPr>
          <w:p w14:paraId="3C661117" w14:textId="5D28B9CE" w:rsidR="009C71DA" w:rsidRPr="009C71DA" w:rsidRDefault="009C71DA" w:rsidP="005A344E">
            <w:r>
              <w:rPr>
                <w:i/>
              </w:rPr>
              <w:t xml:space="preserve">operator </w:t>
            </w:r>
            <w:r>
              <w:t>komparasi antar sensor (AND , OR)</w:t>
            </w:r>
          </w:p>
        </w:tc>
      </w:tr>
      <w:tr w:rsidR="009C71DA" w14:paraId="213A920D" w14:textId="77777777" w:rsidTr="00E4486C">
        <w:tc>
          <w:tcPr>
            <w:tcW w:w="511" w:type="dxa"/>
          </w:tcPr>
          <w:p w14:paraId="6655E45C" w14:textId="68D3635D" w:rsidR="009C71DA" w:rsidRDefault="009C71DA" w:rsidP="005A344E">
            <w:r>
              <w:t>12</w:t>
            </w:r>
          </w:p>
        </w:tc>
        <w:tc>
          <w:tcPr>
            <w:tcW w:w="1872" w:type="dxa"/>
          </w:tcPr>
          <w:p w14:paraId="08267B03" w14:textId="2084BD1D" w:rsidR="009C71DA" w:rsidRDefault="009C71DA" w:rsidP="005A344E">
            <w:pPr>
              <w:rPr>
                <w:i/>
              </w:rPr>
            </w:pPr>
            <w:r>
              <w:rPr>
                <w:i/>
              </w:rPr>
              <w:t>operator</w:t>
            </w:r>
          </w:p>
        </w:tc>
        <w:tc>
          <w:tcPr>
            <w:tcW w:w="1068" w:type="dxa"/>
          </w:tcPr>
          <w:p w14:paraId="4749D08C" w14:textId="5A8C0A89" w:rsidR="009C71DA" w:rsidRDefault="009C71DA" w:rsidP="005A344E">
            <w:pPr>
              <w:rPr>
                <w:i/>
              </w:rPr>
            </w:pPr>
            <w:r>
              <w:rPr>
                <w:i/>
              </w:rPr>
              <w:t>varchar</w:t>
            </w:r>
          </w:p>
        </w:tc>
        <w:tc>
          <w:tcPr>
            <w:tcW w:w="2623" w:type="dxa"/>
          </w:tcPr>
          <w:p w14:paraId="75D25602" w14:textId="70693E56" w:rsidR="009C71DA" w:rsidRPr="009C71DA" w:rsidRDefault="009C71DA" w:rsidP="005A344E">
            <w:r>
              <w:rPr>
                <w:i/>
              </w:rPr>
              <w:t xml:space="preserve">operator </w:t>
            </w:r>
            <w:r w:rsidR="002B4411">
              <w:t>matematika untuk operasi data antar sensor (penjumlahan, pengurangan, pembagian, perkalian)</w:t>
            </w:r>
          </w:p>
        </w:tc>
      </w:tr>
    </w:tbl>
    <w:p w14:paraId="3E4793AD" w14:textId="77777777" w:rsidR="009C71DA" w:rsidRPr="009C71DA" w:rsidRDefault="009C71DA" w:rsidP="009C71DA">
      <w:pPr>
        <w:ind w:firstLine="567"/>
      </w:pPr>
    </w:p>
    <w:p w14:paraId="046235E6" w14:textId="21358EF5" w:rsidR="008F647C" w:rsidRDefault="000756A7" w:rsidP="008F647C">
      <w:pPr>
        <w:pStyle w:val="Sub2"/>
        <w:ind w:left="0" w:firstLine="0"/>
        <w:rPr>
          <w:i/>
        </w:rPr>
      </w:pPr>
      <w:bookmarkStart w:id="162" w:name="_Toc451337897"/>
      <w:r>
        <w:t>3.3</w:t>
      </w:r>
      <w:r w:rsidR="008F647C">
        <w:t xml:space="preserve">.5 Tabel </w:t>
      </w:r>
      <w:r w:rsidR="008F647C">
        <w:rPr>
          <w:i/>
        </w:rPr>
        <w:t>Sensor Collab Data</w:t>
      </w:r>
      <w:bookmarkEnd w:id="162"/>
    </w:p>
    <w:p w14:paraId="29B32B30" w14:textId="76975AA4" w:rsidR="008F647C" w:rsidRDefault="008F647C" w:rsidP="008F647C">
      <w:pPr>
        <w:ind w:firstLine="567"/>
      </w:pPr>
      <w:r>
        <w:tab/>
      </w:r>
    </w:p>
    <w:p w14:paraId="1448997B" w14:textId="5B3787DF" w:rsidR="002A1BB6" w:rsidRPr="002A1BB6" w:rsidRDefault="002A1BB6" w:rsidP="002A1BB6">
      <w:pPr>
        <w:pStyle w:val="Caption"/>
        <w:keepNext/>
      </w:pPr>
      <w:bookmarkStart w:id="163" w:name="_Toc451342333"/>
      <w:r>
        <w:t xml:space="preserve">Tabel </w:t>
      </w:r>
      <w:r w:rsidR="00A845E0">
        <w:t>3</w:t>
      </w:r>
      <w:r w:rsidR="00A17B0F">
        <w:t>.</w:t>
      </w:r>
      <w:r w:rsidR="00334990">
        <w:fldChar w:fldCharType="begin"/>
      </w:r>
      <w:r w:rsidR="00334990">
        <w:instrText xml:space="preserve"> SEQ Tabel \* ARABIC \s 1 </w:instrText>
      </w:r>
      <w:r w:rsidR="00334990">
        <w:fldChar w:fldCharType="separate"/>
      </w:r>
      <w:r w:rsidR="00A92C41">
        <w:rPr>
          <w:noProof/>
        </w:rPr>
        <w:t>5</w:t>
      </w:r>
      <w:r w:rsidR="00334990">
        <w:rPr>
          <w:noProof/>
        </w:rPr>
        <w:fldChar w:fldCharType="end"/>
      </w:r>
      <w:r>
        <w:t xml:space="preserve"> Perancangan tabel </w:t>
      </w:r>
      <w:r>
        <w:rPr>
          <w:i/>
        </w:rPr>
        <w:t>sensor_collab_data</w:t>
      </w:r>
      <w:bookmarkEnd w:id="163"/>
    </w:p>
    <w:tbl>
      <w:tblPr>
        <w:tblStyle w:val="TableGrid"/>
        <w:tblW w:w="0" w:type="auto"/>
        <w:tblLook w:val="04A0" w:firstRow="1" w:lastRow="0" w:firstColumn="1" w:lastColumn="0" w:noHBand="0" w:noVBand="1"/>
      </w:tblPr>
      <w:tblGrid>
        <w:gridCol w:w="511"/>
        <w:gridCol w:w="2050"/>
        <w:gridCol w:w="1073"/>
        <w:gridCol w:w="2440"/>
      </w:tblGrid>
      <w:tr w:rsidR="008F647C" w14:paraId="173EFC4A" w14:textId="77777777" w:rsidTr="002A1BB6">
        <w:tc>
          <w:tcPr>
            <w:tcW w:w="511" w:type="dxa"/>
          </w:tcPr>
          <w:p w14:paraId="1D25797B" w14:textId="77777777" w:rsidR="008F647C" w:rsidRDefault="008F647C" w:rsidP="005A344E">
            <w:r>
              <w:t>No.</w:t>
            </w:r>
          </w:p>
        </w:tc>
        <w:tc>
          <w:tcPr>
            <w:tcW w:w="2050" w:type="dxa"/>
          </w:tcPr>
          <w:p w14:paraId="41B21EE1" w14:textId="77777777" w:rsidR="008F647C" w:rsidRDefault="008F647C" w:rsidP="005A344E">
            <w:r>
              <w:t>Nama Atribut</w:t>
            </w:r>
          </w:p>
        </w:tc>
        <w:tc>
          <w:tcPr>
            <w:tcW w:w="1073" w:type="dxa"/>
          </w:tcPr>
          <w:p w14:paraId="6957643E" w14:textId="77777777" w:rsidR="008F647C" w:rsidRDefault="008F647C" w:rsidP="005A344E">
            <w:r>
              <w:t>Tipe Data</w:t>
            </w:r>
          </w:p>
        </w:tc>
        <w:tc>
          <w:tcPr>
            <w:tcW w:w="2440" w:type="dxa"/>
          </w:tcPr>
          <w:p w14:paraId="58AD9BCD" w14:textId="77777777" w:rsidR="008F647C" w:rsidRDefault="008F647C" w:rsidP="005A344E">
            <w:r>
              <w:t>Keterangan</w:t>
            </w:r>
          </w:p>
        </w:tc>
      </w:tr>
      <w:tr w:rsidR="008F647C" w:rsidRPr="00FF1FBC" w14:paraId="54376263" w14:textId="77777777" w:rsidTr="002A1BB6">
        <w:tc>
          <w:tcPr>
            <w:tcW w:w="511" w:type="dxa"/>
          </w:tcPr>
          <w:p w14:paraId="66615D2D" w14:textId="77777777" w:rsidR="008F647C" w:rsidRDefault="008F647C" w:rsidP="005A344E">
            <w:r>
              <w:t>1</w:t>
            </w:r>
          </w:p>
        </w:tc>
        <w:tc>
          <w:tcPr>
            <w:tcW w:w="2050" w:type="dxa"/>
          </w:tcPr>
          <w:p w14:paraId="40406D53" w14:textId="6107FBA4" w:rsidR="008F647C" w:rsidRPr="00FF1FBC" w:rsidRDefault="008F647C" w:rsidP="005A344E">
            <w:pPr>
              <w:rPr>
                <w:i/>
              </w:rPr>
            </w:pPr>
            <w:r>
              <w:rPr>
                <w:i/>
              </w:rPr>
              <w:t>sensor_collab_data_id</w:t>
            </w:r>
          </w:p>
        </w:tc>
        <w:tc>
          <w:tcPr>
            <w:tcW w:w="1073" w:type="dxa"/>
          </w:tcPr>
          <w:p w14:paraId="02AEEB2A" w14:textId="7187214A" w:rsidR="008F647C" w:rsidRPr="00FF1FBC" w:rsidRDefault="008F647C" w:rsidP="005A344E">
            <w:pPr>
              <w:rPr>
                <w:i/>
              </w:rPr>
            </w:pPr>
            <w:r>
              <w:rPr>
                <w:i/>
              </w:rPr>
              <w:t>integer</w:t>
            </w:r>
          </w:p>
        </w:tc>
        <w:tc>
          <w:tcPr>
            <w:tcW w:w="2440" w:type="dxa"/>
          </w:tcPr>
          <w:p w14:paraId="0B804DDA" w14:textId="32DD2E56" w:rsidR="008F647C" w:rsidRPr="008F647C" w:rsidRDefault="008F647C" w:rsidP="005A344E">
            <w:r>
              <w:rPr>
                <w:i/>
              </w:rPr>
              <w:t xml:space="preserve">Primary key </w:t>
            </w:r>
            <w:r>
              <w:t>dari dari data hasil kolaborasi</w:t>
            </w:r>
          </w:p>
        </w:tc>
      </w:tr>
      <w:tr w:rsidR="008F647C" w:rsidRPr="00FF1FBC" w14:paraId="3C19C609" w14:textId="77777777" w:rsidTr="002A1BB6">
        <w:tc>
          <w:tcPr>
            <w:tcW w:w="511" w:type="dxa"/>
          </w:tcPr>
          <w:p w14:paraId="6BC657A7" w14:textId="77777777" w:rsidR="008F647C" w:rsidRDefault="008F647C" w:rsidP="005A344E">
            <w:r>
              <w:t>2</w:t>
            </w:r>
          </w:p>
        </w:tc>
        <w:tc>
          <w:tcPr>
            <w:tcW w:w="2050" w:type="dxa"/>
          </w:tcPr>
          <w:p w14:paraId="331DA192" w14:textId="48E7730E" w:rsidR="008F647C" w:rsidRPr="00FF1FBC" w:rsidRDefault="008F647C" w:rsidP="005A344E">
            <w:pPr>
              <w:rPr>
                <w:i/>
              </w:rPr>
            </w:pPr>
            <w:r>
              <w:rPr>
                <w:i/>
              </w:rPr>
              <w:t>sensor_x_value</w:t>
            </w:r>
          </w:p>
        </w:tc>
        <w:tc>
          <w:tcPr>
            <w:tcW w:w="1073" w:type="dxa"/>
          </w:tcPr>
          <w:p w14:paraId="12CC3A47" w14:textId="1F98144F" w:rsidR="008F647C" w:rsidRPr="00FF1FBC" w:rsidRDefault="008F647C" w:rsidP="005A344E">
            <w:pPr>
              <w:rPr>
                <w:i/>
              </w:rPr>
            </w:pPr>
            <w:r>
              <w:rPr>
                <w:i/>
              </w:rPr>
              <w:t>float</w:t>
            </w:r>
          </w:p>
        </w:tc>
        <w:tc>
          <w:tcPr>
            <w:tcW w:w="2440" w:type="dxa"/>
          </w:tcPr>
          <w:p w14:paraId="3FE48046" w14:textId="62B0D5D5" w:rsidR="008F647C" w:rsidRPr="00FF1FBC" w:rsidRDefault="008F647C" w:rsidP="005A344E">
            <w:r>
              <w:t>Data bacaan salah satu sensor kolaborasi</w:t>
            </w:r>
          </w:p>
        </w:tc>
      </w:tr>
      <w:tr w:rsidR="008F647C" w14:paraId="456A8F25" w14:textId="77777777" w:rsidTr="002A1BB6">
        <w:tc>
          <w:tcPr>
            <w:tcW w:w="511" w:type="dxa"/>
          </w:tcPr>
          <w:p w14:paraId="43CF217C" w14:textId="77777777" w:rsidR="008F647C" w:rsidRDefault="008F647C" w:rsidP="008F647C">
            <w:r>
              <w:t>3</w:t>
            </w:r>
          </w:p>
        </w:tc>
        <w:tc>
          <w:tcPr>
            <w:tcW w:w="2050" w:type="dxa"/>
          </w:tcPr>
          <w:p w14:paraId="7C446032" w14:textId="7378588A" w:rsidR="008F647C" w:rsidRPr="00FF1FBC" w:rsidRDefault="008F647C" w:rsidP="008F647C">
            <w:pPr>
              <w:rPr>
                <w:i/>
              </w:rPr>
            </w:pPr>
            <w:r>
              <w:rPr>
                <w:i/>
              </w:rPr>
              <w:t>sensor_y_value</w:t>
            </w:r>
          </w:p>
        </w:tc>
        <w:tc>
          <w:tcPr>
            <w:tcW w:w="1073" w:type="dxa"/>
          </w:tcPr>
          <w:p w14:paraId="662B494F" w14:textId="270FD2AC" w:rsidR="008F647C" w:rsidRPr="00FF1FBC" w:rsidRDefault="008F647C" w:rsidP="008F647C">
            <w:pPr>
              <w:rPr>
                <w:i/>
              </w:rPr>
            </w:pPr>
            <w:r>
              <w:rPr>
                <w:i/>
              </w:rPr>
              <w:t>float</w:t>
            </w:r>
          </w:p>
        </w:tc>
        <w:tc>
          <w:tcPr>
            <w:tcW w:w="2440" w:type="dxa"/>
          </w:tcPr>
          <w:p w14:paraId="25A85250" w14:textId="7A1B5A04" w:rsidR="008F647C" w:rsidRDefault="008F647C" w:rsidP="008F647C">
            <w:r>
              <w:t>Data bacaan salah satu sensor kolaborasi</w:t>
            </w:r>
          </w:p>
        </w:tc>
      </w:tr>
      <w:tr w:rsidR="008F647C" w14:paraId="6C929E08" w14:textId="77777777" w:rsidTr="002A1BB6">
        <w:tc>
          <w:tcPr>
            <w:tcW w:w="511" w:type="dxa"/>
          </w:tcPr>
          <w:p w14:paraId="24024E3E" w14:textId="77777777" w:rsidR="008F647C" w:rsidRDefault="008F647C" w:rsidP="008F647C">
            <w:r>
              <w:t>4</w:t>
            </w:r>
          </w:p>
        </w:tc>
        <w:tc>
          <w:tcPr>
            <w:tcW w:w="2050" w:type="dxa"/>
          </w:tcPr>
          <w:p w14:paraId="07806529" w14:textId="15C0B9F5" w:rsidR="008F647C" w:rsidRDefault="008F647C" w:rsidP="008F647C">
            <w:pPr>
              <w:rPr>
                <w:i/>
              </w:rPr>
            </w:pPr>
            <w:r>
              <w:rPr>
                <w:i/>
              </w:rPr>
              <w:t>sensor_z_value</w:t>
            </w:r>
          </w:p>
        </w:tc>
        <w:tc>
          <w:tcPr>
            <w:tcW w:w="1073" w:type="dxa"/>
          </w:tcPr>
          <w:p w14:paraId="63B5980E" w14:textId="2D00FDF0" w:rsidR="008F647C" w:rsidRDefault="008F647C" w:rsidP="008F647C">
            <w:pPr>
              <w:rPr>
                <w:i/>
              </w:rPr>
            </w:pPr>
            <w:r>
              <w:rPr>
                <w:i/>
              </w:rPr>
              <w:t>float</w:t>
            </w:r>
          </w:p>
        </w:tc>
        <w:tc>
          <w:tcPr>
            <w:tcW w:w="2440" w:type="dxa"/>
          </w:tcPr>
          <w:p w14:paraId="489739D6" w14:textId="5ED593B5" w:rsidR="008F647C" w:rsidRDefault="008F647C" w:rsidP="008F647C">
            <w:r>
              <w:t>Data bacaan salah satu sensor kolaborasi</w:t>
            </w:r>
          </w:p>
        </w:tc>
      </w:tr>
      <w:tr w:rsidR="008F647C" w14:paraId="2963ACAE" w14:textId="77777777" w:rsidTr="002A1BB6">
        <w:tc>
          <w:tcPr>
            <w:tcW w:w="511" w:type="dxa"/>
          </w:tcPr>
          <w:p w14:paraId="625A89CB" w14:textId="413C6037" w:rsidR="008F647C" w:rsidRDefault="008F647C" w:rsidP="008F647C">
            <w:r>
              <w:t>5</w:t>
            </w:r>
          </w:p>
        </w:tc>
        <w:tc>
          <w:tcPr>
            <w:tcW w:w="2050" w:type="dxa"/>
          </w:tcPr>
          <w:p w14:paraId="46650929" w14:textId="45B8EB32" w:rsidR="008F647C" w:rsidRDefault="008F647C" w:rsidP="008F647C">
            <w:pPr>
              <w:rPr>
                <w:i/>
              </w:rPr>
            </w:pPr>
            <w:r>
              <w:rPr>
                <w:i/>
              </w:rPr>
              <w:t>sensor_collab_id</w:t>
            </w:r>
          </w:p>
        </w:tc>
        <w:tc>
          <w:tcPr>
            <w:tcW w:w="1073" w:type="dxa"/>
          </w:tcPr>
          <w:p w14:paraId="2D1D509F" w14:textId="77E0ABF3" w:rsidR="008F647C" w:rsidRDefault="008F647C" w:rsidP="008F647C">
            <w:pPr>
              <w:rPr>
                <w:i/>
              </w:rPr>
            </w:pPr>
            <w:r>
              <w:rPr>
                <w:i/>
              </w:rPr>
              <w:t>integer</w:t>
            </w:r>
          </w:p>
        </w:tc>
        <w:tc>
          <w:tcPr>
            <w:tcW w:w="2440" w:type="dxa"/>
          </w:tcPr>
          <w:p w14:paraId="58AABEB9" w14:textId="52976153" w:rsidR="008F647C" w:rsidRPr="008F647C" w:rsidRDefault="008F647C" w:rsidP="008F647C">
            <w:r>
              <w:rPr>
                <w:i/>
              </w:rPr>
              <w:t xml:space="preserve">id </w:t>
            </w:r>
            <w:r>
              <w:t xml:space="preserve">dari sensor kolaborasi </w:t>
            </w:r>
          </w:p>
        </w:tc>
      </w:tr>
      <w:tr w:rsidR="008F647C" w14:paraId="6C0C587D" w14:textId="77777777" w:rsidTr="002A1BB6">
        <w:tc>
          <w:tcPr>
            <w:tcW w:w="511" w:type="dxa"/>
          </w:tcPr>
          <w:p w14:paraId="6FE45125" w14:textId="5047B8D8" w:rsidR="008F647C" w:rsidRDefault="008F647C" w:rsidP="008F647C">
            <w:r>
              <w:t>6</w:t>
            </w:r>
          </w:p>
        </w:tc>
        <w:tc>
          <w:tcPr>
            <w:tcW w:w="2050" w:type="dxa"/>
          </w:tcPr>
          <w:p w14:paraId="2509F2A7" w14:textId="20A502E2" w:rsidR="008F647C" w:rsidRDefault="008F647C" w:rsidP="008F647C">
            <w:pPr>
              <w:rPr>
                <w:i/>
              </w:rPr>
            </w:pPr>
            <w:r>
              <w:rPr>
                <w:i/>
              </w:rPr>
              <w:t>sensor_reading</w:t>
            </w:r>
          </w:p>
        </w:tc>
        <w:tc>
          <w:tcPr>
            <w:tcW w:w="1073" w:type="dxa"/>
          </w:tcPr>
          <w:p w14:paraId="09AEAE0A" w14:textId="7BCC8D88" w:rsidR="008F647C" w:rsidRDefault="008F647C" w:rsidP="008F647C">
            <w:pPr>
              <w:rPr>
                <w:i/>
              </w:rPr>
            </w:pPr>
            <w:r>
              <w:rPr>
                <w:i/>
              </w:rPr>
              <w:t>float</w:t>
            </w:r>
          </w:p>
        </w:tc>
        <w:tc>
          <w:tcPr>
            <w:tcW w:w="2440" w:type="dxa"/>
          </w:tcPr>
          <w:p w14:paraId="0D57600C" w14:textId="0C24E460" w:rsidR="008F647C" w:rsidRDefault="008F647C" w:rsidP="008F647C">
            <w:r>
              <w:t>Data hasil operasi kolaborasi dari dua atau tiga sensor yang dikolaborasikan</w:t>
            </w:r>
          </w:p>
        </w:tc>
      </w:tr>
      <w:tr w:rsidR="008F647C" w14:paraId="3D80394B" w14:textId="77777777" w:rsidTr="002A1BB6">
        <w:tc>
          <w:tcPr>
            <w:tcW w:w="511" w:type="dxa"/>
          </w:tcPr>
          <w:p w14:paraId="30ABB317" w14:textId="003FCF9C" w:rsidR="008F647C" w:rsidRDefault="00022206" w:rsidP="008F647C">
            <w:r>
              <w:t>7</w:t>
            </w:r>
          </w:p>
        </w:tc>
        <w:tc>
          <w:tcPr>
            <w:tcW w:w="2050" w:type="dxa"/>
          </w:tcPr>
          <w:p w14:paraId="4602409D" w14:textId="6F9AAE64" w:rsidR="008F647C" w:rsidRDefault="00022206" w:rsidP="008F647C">
            <w:pPr>
              <w:rPr>
                <w:i/>
              </w:rPr>
            </w:pPr>
            <w:r>
              <w:rPr>
                <w:i/>
              </w:rPr>
              <w:t>timestamp</w:t>
            </w:r>
          </w:p>
        </w:tc>
        <w:tc>
          <w:tcPr>
            <w:tcW w:w="1073" w:type="dxa"/>
          </w:tcPr>
          <w:p w14:paraId="5F7596E8" w14:textId="713A62CF" w:rsidR="008F647C" w:rsidRDefault="00022206" w:rsidP="008F647C">
            <w:pPr>
              <w:rPr>
                <w:i/>
              </w:rPr>
            </w:pPr>
            <w:r>
              <w:rPr>
                <w:i/>
              </w:rPr>
              <w:t>timestamp</w:t>
            </w:r>
          </w:p>
        </w:tc>
        <w:tc>
          <w:tcPr>
            <w:tcW w:w="2440" w:type="dxa"/>
          </w:tcPr>
          <w:p w14:paraId="3D2B343F" w14:textId="1147D04B" w:rsidR="008F647C" w:rsidRDefault="00022206" w:rsidP="008F647C">
            <w:r>
              <w:t>Waktu data masuk.</w:t>
            </w:r>
          </w:p>
        </w:tc>
      </w:tr>
    </w:tbl>
    <w:p w14:paraId="277D3513" w14:textId="77777777" w:rsidR="008F647C" w:rsidRDefault="008F647C" w:rsidP="008F647C">
      <w:pPr>
        <w:ind w:firstLine="567"/>
      </w:pPr>
    </w:p>
    <w:p w14:paraId="23697F24" w14:textId="77777777" w:rsidR="008F647C" w:rsidRPr="008F647C" w:rsidRDefault="008F647C" w:rsidP="008F647C">
      <w:pPr>
        <w:ind w:firstLine="567"/>
      </w:pPr>
    </w:p>
    <w:p w14:paraId="0FE29D72" w14:textId="4EE475F7" w:rsidR="009F1628" w:rsidRDefault="000756A7" w:rsidP="009F1628">
      <w:pPr>
        <w:pStyle w:val="Sub2"/>
        <w:ind w:left="0" w:firstLine="0"/>
        <w:rPr>
          <w:i/>
        </w:rPr>
      </w:pPr>
      <w:bookmarkStart w:id="164" w:name="_Toc451337898"/>
      <w:r>
        <w:t>3.3</w:t>
      </w:r>
      <w:r w:rsidR="009F1628">
        <w:t xml:space="preserve">.6 Tabel </w:t>
      </w:r>
      <w:r w:rsidR="009F1628">
        <w:rPr>
          <w:i/>
        </w:rPr>
        <w:t>Sensor Rules</w:t>
      </w:r>
      <w:bookmarkEnd w:id="164"/>
    </w:p>
    <w:p w14:paraId="49F45205" w14:textId="5BF171AC" w:rsidR="009F1628" w:rsidRDefault="009F1628" w:rsidP="009F1628"/>
    <w:p w14:paraId="5C57BC9C" w14:textId="77777777" w:rsidR="009F1628" w:rsidRPr="009F1628" w:rsidRDefault="009F1628" w:rsidP="009F1628">
      <w:r>
        <w:tab/>
      </w:r>
    </w:p>
    <w:p w14:paraId="07D75EC2" w14:textId="29F2AB0B" w:rsidR="00023E81" w:rsidRPr="00023E81" w:rsidRDefault="00023E81" w:rsidP="00023E81">
      <w:pPr>
        <w:pStyle w:val="Caption"/>
        <w:keepNext/>
        <w:rPr>
          <w:i/>
        </w:rPr>
      </w:pPr>
      <w:bookmarkStart w:id="165" w:name="_Toc451342334"/>
      <w:r>
        <w:t xml:space="preserve">Tabel </w:t>
      </w:r>
      <w:r w:rsidR="00807A4D">
        <w:t>3</w:t>
      </w:r>
      <w:r w:rsidR="00A17B0F">
        <w:t>.</w:t>
      </w:r>
      <w:r w:rsidR="00334990">
        <w:fldChar w:fldCharType="begin"/>
      </w:r>
      <w:r w:rsidR="00334990">
        <w:instrText xml:space="preserve"> SEQ Tabel \* ARABIC \s 1 </w:instrText>
      </w:r>
      <w:r w:rsidR="00334990">
        <w:fldChar w:fldCharType="separate"/>
      </w:r>
      <w:r w:rsidR="00A92C41">
        <w:rPr>
          <w:noProof/>
        </w:rPr>
        <w:t>6</w:t>
      </w:r>
      <w:r w:rsidR="00334990">
        <w:rPr>
          <w:noProof/>
        </w:rPr>
        <w:fldChar w:fldCharType="end"/>
      </w:r>
      <w:r>
        <w:t xml:space="preserve"> Perancangan tabel </w:t>
      </w:r>
      <w:r>
        <w:rPr>
          <w:i/>
        </w:rPr>
        <w:t>sensor_rules</w:t>
      </w:r>
      <w:bookmarkEnd w:id="165"/>
    </w:p>
    <w:tbl>
      <w:tblPr>
        <w:tblStyle w:val="TableGrid"/>
        <w:tblW w:w="0" w:type="auto"/>
        <w:tblLook w:val="04A0" w:firstRow="1" w:lastRow="0" w:firstColumn="1" w:lastColumn="0" w:noHBand="0" w:noVBand="1"/>
      </w:tblPr>
      <w:tblGrid>
        <w:gridCol w:w="511"/>
        <w:gridCol w:w="1969"/>
        <w:gridCol w:w="1062"/>
        <w:gridCol w:w="2532"/>
      </w:tblGrid>
      <w:tr w:rsidR="009F1628" w14:paraId="6263FFE4" w14:textId="77777777" w:rsidTr="00023E81">
        <w:tc>
          <w:tcPr>
            <w:tcW w:w="511" w:type="dxa"/>
          </w:tcPr>
          <w:p w14:paraId="2CEB9AD2" w14:textId="77777777" w:rsidR="009F1628" w:rsidRDefault="009F1628" w:rsidP="005A344E">
            <w:r>
              <w:t>No.</w:t>
            </w:r>
          </w:p>
        </w:tc>
        <w:tc>
          <w:tcPr>
            <w:tcW w:w="1969" w:type="dxa"/>
          </w:tcPr>
          <w:p w14:paraId="659F3537" w14:textId="77777777" w:rsidR="009F1628" w:rsidRDefault="009F1628" w:rsidP="005A344E">
            <w:r>
              <w:t>Nama Atribut</w:t>
            </w:r>
          </w:p>
        </w:tc>
        <w:tc>
          <w:tcPr>
            <w:tcW w:w="1062" w:type="dxa"/>
          </w:tcPr>
          <w:p w14:paraId="27C97166" w14:textId="77777777" w:rsidR="009F1628" w:rsidRDefault="009F1628" w:rsidP="005A344E">
            <w:r>
              <w:t>Tipe Data</w:t>
            </w:r>
          </w:p>
        </w:tc>
        <w:tc>
          <w:tcPr>
            <w:tcW w:w="2532" w:type="dxa"/>
          </w:tcPr>
          <w:p w14:paraId="7610178A" w14:textId="77777777" w:rsidR="009F1628" w:rsidRDefault="009F1628" w:rsidP="005A344E">
            <w:r>
              <w:t>Keterangan</w:t>
            </w:r>
          </w:p>
        </w:tc>
      </w:tr>
      <w:tr w:rsidR="009F1628" w:rsidRPr="008F647C" w14:paraId="7D93AAED" w14:textId="77777777" w:rsidTr="00023E81">
        <w:tc>
          <w:tcPr>
            <w:tcW w:w="511" w:type="dxa"/>
          </w:tcPr>
          <w:p w14:paraId="315CCA49" w14:textId="77777777" w:rsidR="009F1628" w:rsidRDefault="009F1628" w:rsidP="005A344E">
            <w:r>
              <w:t>1</w:t>
            </w:r>
          </w:p>
        </w:tc>
        <w:tc>
          <w:tcPr>
            <w:tcW w:w="1969" w:type="dxa"/>
          </w:tcPr>
          <w:p w14:paraId="4FC9210B" w14:textId="78FEB8D3" w:rsidR="009F1628" w:rsidRPr="00FF1FBC" w:rsidRDefault="009F1628" w:rsidP="005A344E">
            <w:pPr>
              <w:rPr>
                <w:i/>
              </w:rPr>
            </w:pPr>
            <w:r>
              <w:rPr>
                <w:i/>
              </w:rPr>
              <w:t>rule_id</w:t>
            </w:r>
          </w:p>
        </w:tc>
        <w:tc>
          <w:tcPr>
            <w:tcW w:w="1062" w:type="dxa"/>
          </w:tcPr>
          <w:p w14:paraId="72058A9F" w14:textId="7284B788" w:rsidR="009F1628" w:rsidRPr="00FF1FBC" w:rsidRDefault="009F1628" w:rsidP="005A344E">
            <w:pPr>
              <w:rPr>
                <w:i/>
              </w:rPr>
            </w:pPr>
            <w:r>
              <w:rPr>
                <w:i/>
              </w:rPr>
              <w:t>integer</w:t>
            </w:r>
          </w:p>
        </w:tc>
        <w:tc>
          <w:tcPr>
            <w:tcW w:w="2532" w:type="dxa"/>
          </w:tcPr>
          <w:p w14:paraId="59A3D79E" w14:textId="600DF430" w:rsidR="009F1628" w:rsidRPr="009F1628" w:rsidRDefault="009F1628" w:rsidP="005A344E">
            <w:r>
              <w:rPr>
                <w:i/>
              </w:rPr>
              <w:t>Primary key</w:t>
            </w:r>
            <w:r>
              <w:t xml:space="preserve"> dari </w:t>
            </w:r>
            <w:r>
              <w:rPr>
                <w:i/>
              </w:rPr>
              <w:t xml:space="preserve">rules </w:t>
            </w:r>
            <w:r>
              <w:t>sensor</w:t>
            </w:r>
          </w:p>
        </w:tc>
      </w:tr>
      <w:tr w:rsidR="009F1628" w:rsidRPr="00FF1FBC" w14:paraId="2192E508" w14:textId="77777777" w:rsidTr="00023E81">
        <w:tc>
          <w:tcPr>
            <w:tcW w:w="511" w:type="dxa"/>
          </w:tcPr>
          <w:p w14:paraId="251140D5" w14:textId="77777777" w:rsidR="009F1628" w:rsidRDefault="009F1628" w:rsidP="005A344E">
            <w:r>
              <w:t>2</w:t>
            </w:r>
          </w:p>
        </w:tc>
        <w:tc>
          <w:tcPr>
            <w:tcW w:w="1969" w:type="dxa"/>
          </w:tcPr>
          <w:p w14:paraId="21F0F33D" w14:textId="17444AA5" w:rsidR="009F1628" w:rsidRPr="00FF1FBC" w:rsidRDefault="009F1628" w:rsidP="005A344E">
            <w:pPr>
              <w:rPr>
                <w:i/>
              </w:rPr>
            </w:pPr>
            <w:r>
              <w:rPr>
                <w:i/>
              </w:rPr>
              <w:t>sensor_id</w:t>
            </w:r>
          </w:p>
        </w:tc>
        <w:tc>
          <w:tcPr>
            <w:tcW w:w="1062" w:type="dxa"/>
          </w:tcPr>
          <w:p w14:paraId="33B0260E" w14:textId="5B255598" w:rsidR="009F1628" w:rsidRPr="00FF1FBC" w:rsidRDefault="009F1628" w:rsidP="005A344E">
            <w:pPr>
              <w:rPr>
                <w:i/>
              </w:rPr>
            </w:pPr>
            <w:r>
              <w:rPr>
                <w:i/>
              </w:rPr>
              <w:t>integer</w:t>
            </w:r>
          </w:p>
        </w:tc>
        <w:tc>
          <w:tcPr>
            <w:tcW w:w="2532" w:type="dxa"/>
          </w:tcPr>
          <w:p w14:paraId="07B0B816" w14:textId="77375FD5" w:rsidR="009F1628" w:rsidRPr="0006033B" w:rsidRDefault="009F1628" w:rsidP="005A344E">
            <w:r>
              <w:rPr>
                <w:i/>
              </w:rPr>
              <w:t xml:space="preserve">id </w:t>
            </w:r>
            <w:r w:rsidR="0006033B">
              <w:t>dari sensor yang memiliki rule</w:t>
            </w:r>
          </w:p>
        </w:tc>
      </w:tr>
      <w:tr w:rsidR="009F1628" w14:paraId="6466DD2A" w14:textId="77777777" w:rsidTr="00023E81">
        <w:tc>
          <w:tcPr>
            <w:tcW w:w="511" w:type="dxa"/>
          </w:tcPr>
          <w:p w14:paraId="1B6930DC" w14:textId="77777777" w:rsidR="009F1628" w:rsidRDefault="009F1628" w:rsidP="005A344E">
            <w:r>
              <w:t>3</w:t>
            </w:r>
          </w:p>
        </w:tc>
        <w:tc>
          <w:tcPr>
            <w:tcW w:w="1969" w:type="dxa"/>
          </w:tcPr>
          <w:p w14:paraId="2D84304E" w14:textId="3A217255" w:rsidR="009F1628" w:rsidRPr="00FF1FBC" w:rsidRDefault="0006033B" w:rsidP="005A344E">
            <w:pPr>
              <w:rPr>
                <w:i/>
              </w:rPr>
            </w:pPr>
            <w:r>
              <w:rPr>
                <w:i/>
              </w:rPr>
              <w:t>rule_type</w:t>
            </w:r>
          </w:p>
        </w:tc>
        <w:tc>
          <w:tcPr>
            <w:tcW w:w="1062" w:type="dxa"/>
          </w:tcPr>
          <w:p w14:paraId="433DE5A5" w14:textId="55C05DBE" w:rsidR="009F1628" w:rsidRPr="00FF1FBC" w:rsidRDefault="0006033B" w:rsidP="005A344E">
            <w:pPr>
              <w:rPr>
                <w:i/>
              </w:rPr>
            </w:pPr>
            <w:r>
              <w:rPr>
                <w:i/>
              </w:rPr>
              <w:t>varchar</w:t>
            </w:r>
          </w:p>
        </w:tc>
        <w:tc>
          <w:tcPr>
            <w:tcW w:w="2532" w:type="dxa"/>
          </w:tcPr>
          <w:p w14:paraId="389FC575" w14:textId="284ABF4C" w:rsidR="009F1628" w:rsidRPr="0006033B" w:rsidRDefault="0006033B" w:rsidP="005A344E">
            <w:r>
              <w:t xml:space="preserve">Tipe dari </w:t>
            </w:r>
            <w:r>
              <w:rPr>
                <w:i/>
              </w:rPr>
              <w:t xml:space="preserve">rule </w:t>
            </w:r>
            <w:r>
              <w:t>sensor (</w:t>
            </w:r>
            <w:r>
              <w:rPr>
                <w:i/>
              </w:rPr>
              <w:t>high, low, equal</w:t>
            </w:r>
            <w:r>
              <w:t>)</w:t>
            </w:r>
          </w:p>
        </w:tc>
      </w:tr>
      <w:tr w:rsidR="009F1628" w14:paraId="72F2812A" w14:textId="77777777" w:rsidTr="00023E81">
        <w:tc>
          <w:tcPr>
            <w:tcW w:w="511" w:type="dxa"/>
          </w:tcPr>
          <w:p w14:paraId="593F6EEB" w14:textId="77777777" w:rsidR="009F1628" w:rsidRDefault="009F1628" w:rsidP="005A344E">
            <w:r>
              <w:t>4</w:t>
            </w:r>
          </w:p>
        </w:tc>
        <w:tc>
          <w:tcPr>
            <w:tcW w:w="1969" w:type="dxa"/>
          </w:tcPr>
          <w:p w14:paraId="718F2554" w14:textId="2A0932B1" w:rsidR="009F1628" w:rsidRDefault="0026424A" w:rsidP="005A344E">
            <w:pPr>
              <w:rPr>
                <w:i/>
              </w:rPr>
            </w:pPr>
            <w:r>
              <w:rPr>
                <w:i/>
              </w:rPr>
              <w:t>rule_value</w:t>
            </w:r>
          </w:p>
        </w:tc>
        <w:tc>
          <w:tcPr>
            <w:tcW w:w="1062" w:type="dxa"/>
          </w:tcPr>
          <w:p w14:paraId="1B98004D" w14:textId="4A812C17" w:rsidR="009F1628" w:rsidRDefault="0026424A" w:rsidP="005A344E">
            <w:pPr>
              <w:rPr>
                <w:i/>
              </w:rPr>
            </w:pPr>
            <w:r>
              <w:rPr>
                <w:i/>
              </w:rPr>
              <w:t>float</w:t>
            </w:r>
          </w:p>
        </w:tc>
        <w:tc>
          <w:tcPr>
            <w:tcW w:w="2532" w:type="dxa"/>
          </w:tcPr>
          <w:p w14:paraId="31505C52" w14:textId="60F45919" w:rsidR="009F1628" w:rsidRPr="0026424A" w:rsidRDefault="0026424A" w:rsidP="005A344E">
            <w:r>
              <w:t xml:space="preserve">Batas nilai  / </w:t>
            </w:r>
            <w:r>
              <w:rPr>
                <w:i/>
              </w:rPr>
              <w:t>threshold</w:t>
            </w:r>
            <w:r>
              <w:t xml:space="preserve"> dari </w:t>
            </w:r>
            <w:r>
              <w:rPr>
                <w:i/>
              </w:rPr>
              <w:t xml:space="preserve">rule </w:t>
            </w:r>
            <w:r>
              <w:t>sensor.</w:t>
            </w:r>
          </w:p>
        </w:tc>
      </w:tr>
    </w:tbl>
    <w:p w14:paraId="58A2B93C" w14:textId="512424EB" w:rsidR="009F1628" w:rsidRDefault="009F1628" w:rsidP="009F1628"/>
    <w:p w14:paraId="72A93D2F" w14:textId="77777777" w:rsidR="005A344E" w:rsidRPr="009F1628" w:rsidRDefault="005A344E" w:rsidP="009F1628"/>
    <w:p w14:paraId="092916B6" w14:textId="523BA4BB" w:rsidR="00445CC8" w:rsidRDefault="00600311" w:rsidP="005A344E">
      <w:pPr>
        <w:pStyle w:val="Sub1"/>
        <w:ind w:left="0" w:firstLine="0"/>
        <w:rPr>
          <w:i/>
        </w:rPr>
      </w:pPr>
      <w:bookmarkStart w:id="166" w:name="_Toc451337899"/>
      <w:r>
        <w:lastRenderedPageBreak/>
        <w:t>3.5</w:t>
      </w:r>
      <w:r w:rsidR="00445CC8">
        <w:t xml:space="preserve"> Prancangan </w:t>
      </w:r>
      <w:r w:rsidR="00445CC8">
        <w:rPr>
          <w:i/>
        </w:rPr>
        <w:t>Web Service</w:t>
      </w:r>
      <w:bookmarkEnd w:id="166"/>
    </w:p>
    <w:p w14:paraId="487EBB2A" w14:textId="5BFDAE10" w:rsidR="005A344E" w:rsidRDefault="005A344E" w:rsidP="005A344E">
      <w:pPr>
        <w:ind w:firstLine="567"/>
      </w:pPr>
    </w:p>
    <w:p w14:paraId="231523E7" w14:textId="714545F1" w:rsidR="00043A63" w:rsidRDefault="005A344E" w:rsidP="005A344E">
      <w:pPr>
        <w:ind w:firstLine="567"/>
      </w:pPr>
      <w:r>
        <w:t xml:space="preserve">Web service pada Tugas Akhir ini digunakan untuk menerima data dari </w:t>
      </w:r>
      <w:r>
        <w:rPr>
          <w:i/>
        </w:rPr>
        <w:t xml:space="preserve">node </w:t>
      </w:r>
      <w:r>
        <w:t xml:space="preserve">sensor fisik yang terdaftar. </w:t>
      </w:r>
      <w:r>
        <w:rPr>
          <w:i/>
        </w:rPr>
        <w:t xml:space="preserve">Web service </w:t>
      </w:r>
      <w:r>
        <w:t xml:space="preserve">yang dirancang merupakan </w:t>
      </w:r>
      <w:r>
        <w:rPr>
          <w:i/>
        </w:rPr>
        <w:t xml:space="preserve">web service </w:t>
      </w:r>
      <w:r>
        <w:t>sederhanda dengan memanfaatkan metode HTTP POST untuk mengirimkan data ke sistem dalam format JSON</w:t>
      </w:r>
      <w:r w:rsidR="001A69E8">
        <w:t xml:space="preserve">. Parameter yang ditangkap oleh </w:t>
      </w:r>
      <w:r w:rsidR="001A69E8">
        <w:rPr>
          <w:i/>
        </w:rPr>
        <w:t xml:space="preserve">web service </w:t>
      </w:r>
      <w:r w:rsidR="001A69E8">
        <w:t xml:space="preserve">ini adalah </w:t>
      </w:r>
      <w:r w:rsidR="001A69E8">
        <w:rPr>
          <w:i/>
        </w:rPr>
        <w:t xml:space="preserve">sensor_key </w:t>
      </w:r>
      <w:r w:rsidR="001A69E8">
        <w:t xml:space="preserve">dan </w:t>
      </w:r>
      <w:r w:rsidR="001A69E8">
        <w:rPr>
          <w:i/>
        </w:rPr>
        <w:t>sensor_reading</w:t>
      </w:r>
      <w:r w:rsidR="001A69E8">
        <w:t xml:space="preserve">. Kemudian data </w:t>
      </w:r>
      <w:r w:rsidR="001A69E8">
        <w:rPr>
          <w:i/>
        </w:rPr>
        <w:t>sensor_reading</w:t>
      </w:r>
      <w:r w:rsidR="001A69E8">
        <w:t xml:space="preserve"> akan di simpan pada tabel </w:t>
      </w:r>
      <w:r w:rsidR="001A69E8">
        <w:rPr>
          <w:i/>
        </w:rPr>
        <w:t xml:space="preserve">sensor_data </w:t>
      </w:r>
      <w:r w:rsidR="001A69E8">
        <w:t>di basis data.</w:t>
      </w:r>
    </w:p>
    <w:p w14:paraId="5845BBC6" w14:textId="79226CEE" w:rsidR="00043A63" w:rsidRDefault="00043A63" w:rsidP="005A344E">
      <w:pPr>
        <w:ind w:firstLine="567"/>
      </w:pPr>
    </w:p>
    <w:p w14:paraId="38B9D654" w14:textId="77777777" w:rsidR="00A736A6" w:rsidRDefault="00A736A6" w:rsidP="005A344E">
      <w:pPr>
        <w:ind w:firstLine="567"/>
      </w:pPr>
    </w:p>
    <w:p w14:paraId="1E495901" w14:textId="3CFE370D" w:rsidR="00043A63" w:rsidRDefault="00043A63" w:rsidP="00043A63">
      <w:pPr>
        <w:pStyle w:val="Sub1"/>
        <w:ind w:left="426" w:hanging="426"/>
      </w:pPr>
      <w:bookmarkStart w:id="167" w:name="_Toc451337900"/>
      <w:r>
        <w:t>3.6 Perancangan Antarmuka Sistem</w:t>
      </w:r>
      <w:bookmarkEnd w:id="167"/>
    </w:p>
    <w:p w14:paraId="55024E10" w14:textId="252FEA47" w:rsidR="00A435BE" w:rsidRDefault="00A435BE" w:rsidP="00A435BE">
      <w:pPr>
        <w:ind w:firstLine="567"/>
        <w:rPr>
          <w:i/>
        </w:rPr>
      </w:pPr>
      <w:r>
        <w:tab/>
      </w:r>
      <w:r w:rsidR="005933A0">
        <w:t xml:space="preserve">Pada Tugas Akhir ini, antar muka perangkat lunak berupa halaman </w:t>
      </w:r>
      <w:r w:rsidR="005933A0">
        <w:rPr>
          <w:i/>
        </w:rPr>
        <w:t>web</w:t>
      </w:r>
      <w:r w:rsidR="005933A0">
        <w:t xml:space="preserve"> yang bertujuan untuk segala aktivitas pengguna, baik </w:t>
      </w:r>
      <w:r w:rsidR="005933A0">
        <w:rPr>
          <w:i/>
        </w:rPr>
        <w:t>monitoring</w:t>
      </w:r>
      <w:r w:rsidR="005933A0">
        <w:t>, analisa, dan pendaftaran.</w:t>
      </w:r>
      <w:r w:rsidR="006C3935">
        <w:t xml:space="preserve"> Berikut adalah gambar rancangan antar muka sistem berupa </w:t>
      </w:r>
      <w:r w:rsidR="006C3935">
        <w:rPr>
          <w:i/>
        </w:rPr>
        <w:t>wireframe</w:t>
      </w:r>
    </w:p>
    <w:p w14:paraId="0525A8ED" w14:textId="108FC850" w:rsidR="00A736A6" w:rsidRDefault="00BA6EEF" w:rsidP="00A435BE">
      <w:pPr>
        <w:ind w:firstLine="567"/>
        <w:rPr>
          <w:i/>
        </w:rPr>
      </w:pPr>
      <w:r>
        <w:rPr>
          <w:noProof/>
          <w:lang w:val="id-ID" w:eastAsia="id-ID"/>
        </w:rPr>
        <w:lastRenderedPageBreak/>
        <mc:AlternateContent>
          <mc:Choice Requires="wps">
            <w:drawing>
              <wp:anchor distT="0" distB="0" distL="114300" distR="114300" simplePos="0" relativeHeight="251721728" behindDoc="1" locked="0" layoutInCell="1" allowOverlap="1" wp14:anchorId="77046DBD" wp14:editId="7E4116E2">
                <wp:simplePos x="0" y="0"/>
                <wp:positionH relativeFrom="column">
                  <wp:posOffset>-1270</wp:posOffset>
                </wp:positionH>
                <wp:positionV relativeFrom="paragraph">
                  <wp:posOffset>3529965</wp:posOffset>
                </wp:positionV>
                <wp:extent cx="3863340" cy="635"/>
                <wp:effectExtent l="0" t="0" r="0" b="0"/>
                <wp:wrapTight wrapText="bothSides">
                  <wp:wrapPolygon edited="0">
                    <wp:start x="0" y="0"/>
                    <wp:lineTo x="0" y="21600"/>
                    <wp:lineTo x="21600" y="21600"/>
                    <wp:lineTo x="21600" y="0"/>
                  </wp:wrapPolygon>
                </wp:wrapTight>
                <wp:docPr id="131" name="Text Box 131"/>
                <wp:cNvGraphicFramePr/>
                <a:graphic xmlns:a="http://schemas.openxmlformats.org/drawingml/2006/main">
                  <a:graphicData uri="http://schemas.microsoft.com/office/word/2010/wordprocessingShape">
                    <wps:wsp>
                      <wps:cNvSpPr txBox="1"/>
                      <wps:spPr>
                        <a:xfrm>
                          <a:off x="0" y="0"/>
                          <a:ext cx="3863340" cy="635"/>
                        </a:xfrm>
                        <a:prstGeom prst="rect">
                          <a:avLst/>
                        </a:prstGeom>
                        <a:solidFill>
                          <a:prstClr val="white"/>
                        </a:solidFill>
                        <a:ln>
                          <a:noFill/>
                        </a:ln>
                      </wps:spPr>
                      <wps:txbx>
                        <w:txbxContent>
                          <w:p w14:paraId="69E373C2" w14:textId="3614D3E7" w:rsidR="0096148D" w:rsidRPr="00C20ABD" w:rsidRDefault="0096148D" w:rsidP="00BA6EEF">
                            <w:pPr>
                              <w:pStyle w:val="Caption"/>
                              <w:rPr>
                                <w:noProof/>
                              </w:rPr>
                            </w:pPr>
                            <w:bookmarkStart w:id="168" w:name="_Toc451341249"/>
                            <w:bookmarkStart w:id="169" w:name="_Toc451817146"/>
                            <w:bookmarkStart w:id="170" w:name="_Toc451817294"/>
                            <w:r>
                              <w:t>Gambar 3.</w:t>
                            </w:r>
                            <w:r>
                              <w:fldChar w:fldCharType="begin"/>
                            </w:r>
                            <w:r>
                              <w:instrText xml:space="preserve"> SEQ Gambar \* ARABIC \s 1 </w:instrText>
                            </w:r>
                            <w:r>
                              <w:fldChar w:fldCharType="separate"/>
                            </w:r>
                            <w:r w:rsidR="00A92C41">
                              <w:rPr>
                                <w:noProof/>
                              </w:rPr>
                              <w:t>1</w:t>
                            </w:r>
                            <w:r>
                              <w:rPr>
                                <w:noProof/>
                              </w:rPr>
                              <w:fldChar w:fldCharType="end"/>
                            </w:r>
                            <w:r>
                              <w:t xml:space="preserve"> Rancangan antarmuka halaman </w:t>
                            </w:r>
                            <w:r>
                              <w:rPr>
                                <w:i/>
                              </w:rPr>
                              <w:t>login</w:t>
                            </w:r>
                            <w:bookmarkEnd w:id="168"/>
                            <w:bookmarkEnd w:id="169"/>
                            <w:bookmarkEnd w:id="1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046DBD" id="Text Box 131" o:spid="_x0000_s1035" type="#_x0000_t202" style="position:absolute;left:0;text-align:left;margin-left:-.1pt;margin-top:277.95pt;width:304.2pt;height:.05pt;z-index:-251594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" stroked="f">
                <v:textbox style="mso-fit-shape-to-text:t" inset="0,0,0,0">
                  <w:txbxContent>
                    <w:p w14:paraId="69E373C2" w14:textId="3614D3E7" w:rsidR="0096148D" w:rsidRPr="00C20ABD" w:rsidRDefault="0096148D" w:rsidP="00BA6EEF">
                      <w:pPr>
                        <w:pStyle w:val="Caption"/>
                        <w:rPr>
                          <w:noProof/>
                        </w:rPr>
                      </w:pPr>
                      <w:bookmarkStart w:id="171" w:name="_Toc451341249"/>
                      <w:bookmarkStart w:id="172" w:name="_Toc451817146"/>
                      <w:bookmarkStart w:id="173" w:name="_Toc451817294"/>
                      <w:r>
                        <w:t>Gambar 3.</w:t>
                      </w:r>
                      <w:r>
                        <w:fldChar w:fldCharType="begin"/>
                      </w:r>
                      <w:r>
                        <w:instrText xml:space="preserve"> SEQ Gambar \* ARABIC \s 1 </w:instrText>
                      </w:r>
                      <w:r>
                        <w:fldChar w:fldCharType="separate"/>
                      </w:r>
                      <w:r w:rsidR="00A92C41">
                        <w:rPr>
                          <w:noProof/>
                        </w:rPr>
                        <w:t>1</w:t>
                      </w:r>
                      <w:r>
                        <w:rPr>
                          <w:noProof/>
                        </w:rPr>
                        <w:fldChar w:fldCharType="end"/>
                      </w:r>
                      <w:r>
                        <w:t xml:space="preserve"> Rancangan antarmuka halaman </w:t>
                      </w:r>
                      <w:r>
                        <w:rPr>
                          <w:i/>
                        </w:rPr>
                        <w:t>login</w:t>
                      </w:r>
                      <w:bookmarkEnd w:id="171"/>
                      <w:bookmarkEnd w:id="172"/>
                      <w:bookmarkEnd w:id="173"/>
                    </w:p>
                  </w:txbxContent>
                </v:textbox>
                <w10:wrap type="tight"/>
              </v:shape>
            </w:pict>
          </mc:Fallback>
        </mc:AlternateContent>
      </w:r>
      <w:r w:rsidR="00A736A6" w:rsidRPr="00A736A6">
        <w:rPr>
          <w:i/>
          <w:noProof/>
          <w:lang w:val="id-ID" w:eastAsia="id-ID"/>
        </w:rPr>
        <w:drawing>
          <wp:anchor distT="0" distB="0" distL="114300" distR="114300" simplePos="0" relativeHeight="251662336" behindDoc="1" locked="0" layoutInCell="1" allowOverlap="1" wp14:anchorId="753FF656" wp14:editId="2217D14B">
            <wp:simplePos x="0" y="0"/>
            <wp:positionH relativeFrom="margin">
              <wp:posOffset>-1438</wp:posOffset>
            </wp:positionH>
            <wp:positionV relativeFrom="paragraph">
              <wp:posOffset>154892</wp:posOffset>
            </wp:positionV>
            <wp:extent cx="3863340" cy="3318510"/>
            <wp:effectExtent l="0" t="0" r="3810" b="0"/>
            <wp:wrapTight wrapText="bothSides">
              <wp:wrapPolygon edited="0">
                <wp:start x="0" y="0"/>
                <wp:lineTo x="0" y="21451"/>
                <wp:lineTo x="21515" y="21451"/>
                <wp:lineTo x="21515" y="0"/>
                <wp:lineTo x="0" y="0"/>
              </wp:wrapPolygon>
            </wp:wrapTight>
            <wp:docPr id="450793" name="Picture 450793" descr="C:\Users\Hadrian\Documents\Lightshot\Screenshot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adrian\Documents\Lightshot\Screenshot_2.pn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863340" cy="33185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89B50B9" w14:textId="21AEDE6D" w:rsidR="00A736A6" w:rsidRDefault="00A736A6" w:rsidP="00A435BE">
      <w:pPr>
        <w:ind w:firstLine="567"/>
        <w:rPr>
          <w:i/>
        </w:rPr>
      </w:pPr>
    </w:p>
    <w:p w14:paraId="32650125" w14:textId="77777777" w:rsidR="00A736A6" w:rsidRDefault="00A736A6" w:rsidP="00A435BE">
      <w:pPr>
        <w:ind w:firstLine="567"/>
        <w:rPr>
          <w:noProof/>
          <w:lang w:val="id-ID" w:eastAsia="id-ID"/>
        </w:rPr>
      </w:pPr>
    </w:p>
    <w:p w14:paraId="24BED180" w14:textId="77777777" w:rsidR="00A736A6" w:rsidRDefault="00A736A6" w:rsidP="00A435BE">
      <w:pPr>
        <w:ind w:firstLine="567"/>
        <w:rPr>
          <w:noProof/>
          <w:lang w:val="id-ID" w:eastAsia="id-ID"/>
        </w:rPr>
      </w:pPr>
    </w:p>
    <w:p w14:paraId="3A48DB9C" w14:textId="77777777" w:rsidR="00A736A6" w:rsidRDefault="00A736A6" w:rsidP="00A435BE">
      <w:pPr>
        <w:ind w:firstLine="567"/>
        <w:rPr>
          <w:i/>
        </w:rPr>
      </w:pPr>
    </w:p>
    <w:p w14:paraId="0F9F9898" w14:textId="77777777" w:rsidR="00A736A6" w:rsidRDefault="00A736A6" w:rsidP="00A435BE">
      <w:pPr>
        <w:ind w:firstLine="567"/>
        <w:rPr>
          <w:i/>
        </w:rPr>
      </w:pPr>
    </w:p>
    <w:p w14:paraId="6D8A81BD" w14:textId="0A71FE19" w:rsidR="00A736A6" w:rsidRDefault="00A30CF4" w:rsidP="00A435BE">
      <w:pPr>
        <w:ind w:firstLine="567"/>
        <w:rPr>
          <w:i/>
        </w:rPr>
      </w:pPr>
      <w:r>
        <w:rPr>
          <w:noProof/>
          <w:lang w:val="id-ID" w:eastAsia="id-ID"/>
        </w:rPr>
        <w:lastRenderedPageBreak/>
        <mc:AlternateContent>
          <mc:Choice Requires="wps">
            <w:drawing>
              <wp:anchor distT="0" distB="0" distL="114300" distR="114300" simplePos="0" relativeHeight="251723776" behindDoc="1" locked="0" layoutInCell="1" allowOverlap="1" wp14:anchorId="522DCC91" wp14:editId="06C4E106">
                <wp:simplePos x="0" y="0"/>
                <wp:positionH relativeFrom="column">
                  <wp:posOffset>-3810</wp:posOffset>
                </wp:positionH>
                <wp:positionV relativeFrom="paragraph">
                  <wp:posOffset>3397885</wp:posOffset>
                </wp:positionV>
                <wp:extent cx="3863340" cy="635"/>
                <wp:effectExtent l="0" t="0" r="0" b="0"/>
                <wp:wrapTight wrapText="bothSides">
                  <wp:wrapPolygon edited="0">
                    <wp:start x="0" y="0"/>
                    <wp:lineTo x="0" y="21600"/>
                    <wp:lineTo x="21600" y="21600"/>
                    <wp:lineTo x="21600" y="0"/>
                  </wp:wrapPolygon>
                </wp:wrapTight>
                <wp:docPr id="132" name="Text Box 132"/>
                <wp:cNvGraphicFramePr/>
                <a:graphic xmlns:a="http://schemas.openxmlformats.org/drawingml/2006/main">
                  <a:graphicData uri="http://schemas.microsoft.com/office/word/2010/wordprocessingShape">
                    <wps:wsp>
                      <wps:cNvSpPr txBox="1"/>
                      <wps:spPr>
                        <a:xfrm>
                          <a:off x="0" y="0"/>
                          <a:ext cx="3863340" cy="635"/>
                        </a:xfrm>
                        <a:prstGeom prst="rect">
                          <a:avLst/>
                        </a:prstGeom>
                        <a:solidFill>
                          <a:prstClr val="white"/>
                        </a:solidFill>
                        <a:ln>
                          <a:noFill/>
                        </a:ln>
                      </wps:spPr>
                      <wps:txbx>
                        <w:txbxContent>
                          <w:p w14:paraId="78417281" w14:textId="3DD627C0" w:rsidR="0096148D" w:rsidRPr="00A30CF4" w:rsidRDefault="0096148D" w:rsidP="00A30CF4">
                            <w:pPr>
                              <w:pStyle w:val="Caption"/>
                              <w:rPr>
                                <w:noProof/>
                              </w:rPr>
                            </w:pPr>
                            <w:bookmarkStart w:id="174" w:name="_Toc451341250"/>
                            <w:bookmarkStart w:id="175" w:name="_Toc451817147"/>
                            <w:bookmarkStart w:id="176" w:name="_Toc451817295"/>
                            <w:r>
                              <w:t>Gambar 3.</w:t>
                            </w:r>
                            <w:r>
                              <w:fldChar w:fldCharType="begin"/>
                            </w:r>
                            <w:r>
                              <w:instrText xml:space="preserve"> SEQ Gambar \* ARABIC \s 1 </w:instrText>
                            </w:r>
                            <w:r>
                              <w:fldChar w:fldCharType="separate"/>
                            </w:r>
                            <w:r w:rsidR="00A92C41">
                              <w:rPr>
                                <w:noProof/>
                              </w:rPr>
                              <w:t>2</w:t>
                            </w:r>
                            <w:r>
                              <w:rPr>
                                <w:noProof/>
                              </w:rPr>
                              <w:fldChar w:fldCharType="end"/>
                            </w:r>
                            <w:r>
                              <w:t xml:space="preserve"> Rancangan antarmuka halaman </w:t>
                            </w:r>
                            <w:r>
                              <w:rPr>
                                <w:i/>
                              </w:rPr>
                              <w:t>dashboard</w:t>
                            </w:r>
                            <w:bookmarkEnd w:id="174"/>
                            <w:bookmarkEnd w:id="175"/>
                            <w:bookmarkEnd w:id="1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2DCC91" id="Text Box 132" o:spid="_x0000_s1036" type="#_x0000_t202" style="position:absolute;left:0;text-align:left;margin-left:-.3pt;margin-top:267.55pt;width:304.2pt;height:.05pt;z-index:-251592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" stroked="f">
                <v:textbox style="mso-fit-shape-to-text:t" inset="0,0,0,0">
                  <w:txbxContent>
                    <w:p w14:paraId="78417281" w14:textId="3DD627C0" w:rsidR="0096148D" w:rsidRPr="00A30CF4" w:rsidRDefault="0096148D" w:rsidP="00A30CF4">
                      <w:pPr>
                        <w:pStyle w:val="Caption"/>
                        <w:rPr>
                          <w:noProof/>
                        </w:rPr>
                      </w:pPr>
                      <w:bookmarkStart w:id="177" w:name="_Toc451341250"/>
                      <w:bookmarkStart w:id="178" w:name="_Toc451817147"/>
                      <w:bookmarkStart w:id="179" w:name="_Toc451817295"/>
                      <w:r>
                        <w:t>Gambar 3.</w:t>
                      </w:r>
                      <w:r>
                        <w:fldChar w:fldCharType="begin"/>
                      </w:r>
                      <w:r>
                        <w:instrText xml:space="preserve"> SEQ Gambar \* ARABIC \s 1 </w:instrText>
                      </w:r>
                      <w:r>
                        <w:fldChar w:fldCharType="separate"/>
                      </w:r>
                      <w:r w:rsidR="00A92C41">
                        <w:rPr>
                          <w:noProof/>
                        </w:rPr>
                        <w:t>2</w:t>
                      </w:r>
                      <w:r>
                        <w:rPr>
                          <w:noProof/>
                        </w:rPr>
                        <w:fldChar w:fldCharType="end"/>
                      </w:r>
                      <w:r>
                        <w:t xml:space="preserve"> Rancangan antarmuka halaman </w:t>
                      </w:r>
                      <w:r>
                        <w:rPr>
                          <w:i/>
                        </w:rPr>
                        <w:t>dashboard</w:t>
                      </w:r>
                      <w:bookmarkEnd w:id="177"/>
                      <w:bookmarkEnd w:id="178"/>
                      <w:bookmarkEnd w:id="179"/>
                    </w:p>
                  </w:txbxContent>
                </v:textbox>
                <w10:wrap type="tight"/>
              </v:shape>
            </w:pict>
          </mc:Fallback>
        </mc:AlternateContent>
      </w:r>
      <w:r w:rsidR="00A736A6" w:rsidRPr="00A736A6">
        <w:rPr>
          <w:i/>
          <w:noProof/>
          <w:lang w:val="id-ID" w:eastAsia="id-ID"/>
        </w:rPr>
        <w:drawing>
          <wp:anchor distT="0" distB="0" distL="114300" distR="114300" simplePos="0" relativeHeight="251663360" behindDoc="1" locked="0" layoutInCell="1" allowOverlap="1" wp14:anchorId="5BF6E82E" wp14:editId="49F94E30">
            <wp:simplePos x="0" y="0"/>
            <wp:positionH relativeFrom="margin">
              <wp:align>right</wp:align>
            </wp:positionH>
            <wp:positionV relativeFrom="paragraph">
              <wp:posOffset>263</wp:posOffset>
            </wp:positionV>
            <wp:extent cx="3863340" cy="3341022"/>
            <wp:effectExtent l="0" t="0" r="3810" b="0"/>
            <wp:wrapTight wrapText="bothSides">
              <wp:wrapPolygon edited="0">
                <wp:start x="0" y="0"/>
                <wp:lineTo x="0" y="21432"/>
                <wp:lineTo x="21515" y="21432"/>
                <wp:lineTo x="21515" y="0"/>
                <wp:lineTo x="0" y="0"/>
              </wp:wrapPolygon>
            </wp:wrapTight>
            <wp:docPr id="450794" name="Picture 450794" descr="C:\Users\Hadrian\Documents\Lightshot\Screenshot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adrian\Documents\Lightshot\Screenshot_3.pn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3863340" cy="334102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CC6D65E" w14:textId="4FB48CF8" w:rsidR="00A736A6" w:rsidRDefault="00A736A6" w:rsidP="00A435BE">
      <w:pPr>
        <w:ind w:firstLine="567"/>
      </w:pPr>
    </w:p>
    <w:p w14:paraId="57F65A89" w14:textId="17C3B8F7" w:rsidR="00A736A6" w:rsidRDefault="00A736A6" w:rsidP="00A435BE">
      <w:pPr>
        <w:ind w:firstLine="567"/>
      </w:pPr>
    </w:p>
    <w:p w14:paraId="4A9B968D" w14:textId="2EB3A943" w:rsidR="00A736A6" w:rsidRDefault="00A736A6" w:rsidP="00A435BE">
      <w:pPr>
        <w:ind w:firstLine="567"/>
      </w:pPr>
    </w:p>
    <w:p w14:paraId="3D712BF5" w14:textId="6F7287BC" w:rsidR="00A736A6" w:rsidRDefault="00A736A6" w:rsidP="00A435BE">
      <w:pPr>
        <w:ind w:firstLine="567"/>
      </w:pPr>
    </w:p>
    <w:p w14:paraId="17CE2705" w14:textId="0C25071B" w:rsidR="00A736A6" w:rsidRDefault="00A736A6" w:rsidP="00A435BE">
      <w:pPr>
        <w:ind w:firstLine="567"/>
      </w:pPr>
    </w:p>
    <w:p w14:paraId="038E414C" w14:textId="739CD2A4" w:rsidR="00A736A6" w:rsidRDefault="00A736A6" w:rsidP="00A435BE">
      <w:pPr>
        <w:ind w:firstLine="567"/>
      </w:pPr>
    </w:p>
    <w:p w14:paraId="6249C640" w14:textId="364054A4" w:rsidR="00A736A6" w:rsidRDefault="00A736A6" w:rsidP="00A435BE">
      <w:pPr>
        <w:ind w:firstLine="567"/>
      </w:pPr>
    </w:p>
    <w:p w14:paraId="5CFBF324" w14:textId="6A3BB264" w:rsidR="00A736A6" w:rsidRDefault="00A736A6" w:rsidP="00A435BE">
      <w:pPr>
        <w:ind w:firstLine="567"/>
      </w:pPr>
    </w:p>
    <w:p w14:paraId="0F3799F2" w14:textId="7A0745FF" w:rsidR="00A736A6" w:rsidRDefault="00A736A6" w:rsidP="00A435BE">
      <w:pPr>
        <w:ind w:firstLine="567"/>
      </w:pPr>
    </w:p>
    <w:p w14:paraId="04153FD3" w14:textId="6CB8BAD4" w:rsidR="00A736A6" w:rsidRDefault="00A736A6" w:rsidP="00A435BE">
      <w:pPr>
        <w:ind w:firstLine="567"/>
      </w:pPr>
    </w:p>
    <w:p w14:paraId="05E45B31" w14:textId="21E23A76" w:rsidR="00A736A6" w:rsidRDefault="00A736A6" w:rsidP="00A435BE">
      <w:pPr>
        <w:ind w:firstLine="567"/>
      </w:pPr>
    </w:p>
    <w:p w14:paraId="7EE98D71" w14:textId="39337933" w:rsidR="00A736A6" w:rsidRDefault="00A736A6" w:rsidP="00A435BE">
      <w:pPr>
        <w:ind w:firstLine="567"/>
      </w:pPr>
    </w:p>
    <w:p w14:paraId="06BD6EA6" w14:textId="0B9227A0" w:rsidR="00A736A6" w:rsidRDefault="00A736A6" w:rsidP="00A435BE">
      <w:pPr>
        <w:ind w:firstLine="567"/>
      </w:pPr>
    </w:p>
    <w:p w14:paraId="0106EF02" w14:textId="4AF1ED65" w:rsidR="00A736A6" w:rsidRDefault="0074327C" w:rsidP="00A435BE">
      <w:pPr>
        <w:ind w:firstLine="567"/>
      </w:pPr>
      <w:r>
        <w:rPr>
          <w:noProof/>
          <w:lang w:val="id-ID" w:eastAsia="id-ID"/>
        </w:rPr>
        <mc:AlternateContent>
          <mc:Choice Requires="wps">
            <w:drawing>
              <wp:anchor distT="0" distB="0" distL="114300" distR="114300" simplePos="0" relativeHeight="251725824" behindDoc="1" locked="0" layoutInCell="1" allowOverlap="1" wp14:anchorId="3E2D2903" wp14:editId="7C396B50">
                <wp:simplePos x="0" y="0"/>
                <wp:positionH relativeFrom="column">
                  <wp:posOffset>-1270</wp:posOffset>
                </wp:positionH>
                <wp:positionV relativeFrom="paragraph">
                  <wp:posOffset>3373755</wp:posOffset>
                </wp:positionV>
                <wp:extent cx="3863340" cy="635"/>
                <wp:effectExtent l="0" t="0" r="0" b="0"/>
                <wp:wrapTight wrapText="bothSides">
                  <wp:wrapPolygon edited="0">
                    <wp:start x="0" y="0"/>
                    <wp:lineTo x="0" y="21600"/>
                    <wp:lineTo x="21600" y="21600"/>
                    <wp:lineTo x="21600" y="0"/>
                  </wp:wrapPolygon>
                </wp:wrapTight>
                <wp:docPr id="133" name="Text Box 133"/>
                <wp:cNvGraphicFramePr/>
                <a:graphic xmlns:a="http://schemas.openxmlformats.org/drawingml/2006/main">
                  <a:graphicData uri="http://schemas.microsoft.com/office/word/2010/wordprocessingShape">
                    <wps:wsp>
                      <wps:cNvSpPr txBox="1"/>
                      <wps:spPr>
                        <a:xfrm>
                          <a:off x="0" y="0"/>
                          <a:ext cx="3863340" cy="635"/>
                        </a:xfrm>
                        <a:prstGeom prst="rect">
                          <a:avLst/>
                        </a:prstGeom>
                        <a:solidFill>
                          <a:prstClr val="white"/>
                        </a:solidFill>
                        <a:ln>
                          <a:noFill/>
                        </a:ln>
                      </wps:spPr>
                      <wps:txbx>
                        <w:txbxContent>
                          <w:p w14:paraId="29C18D89" w14:textId="7B4D38B1" w:rsidR="0096148D" w:rsidRPr="0074327C" w:rsidRDefault="0096148D" w:rsidP="0074327C">
                            <w:pPr>
                              <w:pStyle w:val="Caption"/>
                              <w:rPr>
                                <w:i/>
                                <w:noProof/>
                              </w:rPr>
                            </w:pPr>
                            <w:bookmarkStart w:id="180" w:name="_Toc451341251"/>
                            <w:bookmarkStart w:id="181" w:name="_Toc451817148"/>
                            <w:bookmarkStart w:id="182" w:name="_Toc451817296"/>
                            <w:r>
                              <w:t>Gambar 3.</w:t>
                            </w:r>
                            <w:r>
                              <w:fldChar w:fldCharType="begin"/>
                            </w:r>
                            <w:r>
                              <w:instrText xml:space="preserve"> SEQ Gambar \* ARABIC \s 1 </w:instrText>
                            </w:r>
                            <w:r>
                              <w:fldChar w:fldCharType="separate"/>
                            </w:r>
                            <w:r w:rsidR="00A92C41">
                              <w:rPr>
                                <w:noProof/>
                              </w:rPr>
                              <w:t>3</w:t>
                            </w:r>
                            <w:r>
                              <w:rPr>
                                <w:noProof/>
                              </w:rPr>
                              <w:fldChar w:fldCharType="end"/>
                            </w:r>
                            <w:r>
                              <w:t xml:space="preserve"> Rancangan antarmuka halaman </w:t>
                            </w:r>
                            <w:r>
                              <w:rPr>
                                <w:i/>
                              </w:rPr>
                              <w:t>Create New Sensor</w:t>
                            </w:r>
                            <w:bookmarkEnd w:id="180"/>
                            <w:bookmarkEnd w:id="181"/>
                            <w:bookmarkEnd w:id="1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2D2903" id="Text Box 133" o:spid="_x0000_s1037" type="#_x0000_t202" style="position:absolute;left:0;text-align:left;margin-left:-.1pt;margin-top:265.65pt;width:304.2pt;height:.05pt;z-index:-251590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" stroked="f">
                <v:textbox style="mso-fit-shape-to-text:t" inset="0,0,0,0">
                  <w:txbxContent>
                    <w:p w14:paraId="29C18D89" w14:textId="7B4D38B1" w:rsidR="0096148D" w:rsidRPr="0074327C" w:rsidRDefault="0096148D" w:rsidP="0074327C">
                      <w:pPr>
                        <w:pStyle w:val="Caption"/>
                        <w:rPr>
                          <w:i/>
                          <w:noProof/>
                        </w:rPr>
                      </w:pPr>
                      <w:bookmarkStart w:id="183" w:name="_Toc451341251"/>
                      <w:bookmarkStart w:id="184" w:name="_Toc451817148"/>
                      <w:bookmarkStart w:id="185" w:name="_Toc451817296"/>
                      <w:r>
                        <w:t>Gambar 3.</w:t>
                      </w:r>
                      <w:r>
                        <w:fldChar w:fldCharType="begin"/>
                      </w:r>
                      <w:r>
                        <w:instrText xml:space="preserve"> SEQ Gambar \* ARABIC \s 1 </w:instrText>
                      </w:r>
                      <w:r>
                        <w:fldChar w:fldCharType="separate"/>
                      </w:r>
                      <w:r w:rsidR="00A92C41">
                        <w:rPr>
                          <w:noProof/>
                        </w:rPr>
                        <w:t>3</w:t>
                      </w:r>
                      <w:r>
                        <w:rPr>
                          <w:noProof/>
                        </w:rPr>
                        <w:fldChar w:fldCharType="end"/>
                      </w:r>
                      <w:r>
                        <w:t xml:space="preserve"> Rancangan antarmuka halaman </w:t>
                      </w:r>
                      <w:r>
                        <w:rPr>
                          <w:i/>
                        </w:rPr>
                        <w:t>Create New Sensor</w:t>
                      </w:r>
                      <w:bookmarkEnd w:id="183"/>
                      <w:bookmarkEnd w:id="184"/>
                      <w:bookmarkEnd w:id="185"/>
                    </w:p>
                  </w:txbxContent>
                </v:textbox>
                <w10:wrap type="tight"/>
              </v:shape>
            </w:pict>
          </mc:Fallback>
        </mc:AlternateContent>
      </w:r>
      <w:r w:rsidR="00A736A6" w:rsidRPr="00A736A6">
        <w:rPr>
          <w:noProof/>
          <w:lang w:val="id-ID" w:eastAsia="id-ID"/>
        </w:rPr>
        <w:drawing>
          <wp:anchor distT="0" distB="0" distL="114300" distR="114300" simplePos="0" relativeHeight="251664384" behindDoc="1" locked="0" layoutInCell="1" allowOverlap="1" wp14:anchorId="08834FA3" wp14:editId="41D6E123">
            <wp:simplePos x="0" y="0"/>
            <wp:positionH relativeFrom="margin">
              <wp:posOffset>-1485</wp:posOffset>
            </wp:positionH>
            <wp:positionV relativeFrom="paragraph">
              <wp:posOffset>-479</wp:posOffset>
            </wp:positionV>
            <wp:extent cx="3863340" cy="3316605"/>
            <wp:effectExtent l="0" t="0" r="3810" b="0"/>
            <wp:wrapTight wrapText="bothSides">
              <wp:wrapPolygon edited="0">
                <wp:start x="0" y="0"/>
                <wp:lineTo x="0" y="21464"/>
                <wp:lineTo x="21515" y="21464"/>
                <wp:lineTo x="21515" y="0"/>
                <wp:lineTo x="0" y="0"/>
              </wp:wrapPolygon>
            </wp:wrapTight>
            <wp:docPr id="450795" name="Picture 450795" descr="C:\Users\Hadrian\Documents\Lightshot\Screenshot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adrian\Documents\Lightshot\Screenshot_4.pn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3863340" cy="33166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283B53D" w14:textId="4764DC20" w:rsidR="00A736A6" w:rsidRDefault="00A736A6" w:rsidP="00A435BE">
      <w:pPr>
        <w:ind w:firstLine="567"/>
      </w:pPr>
    </w:p>
    <w:p w14:paraId="035D8E9F" w14:textId="55A46CA6" w:rsidR="00A736A6" w:rsidRDefault="00A736A6" w:rsidP="00A435BE">
      <w:pPr>
        <w:ind w:firstLine="567"/>
      </w:pPr>
    </w:p>
    <w:p w14:paraId="1FE8F373" w14:textId="782BF7CF" w:rsidR="00A736A6" w:rsidRDefault="00A736A6" w:rsidP="00A435BE">
      <w:pPr>
        <w:ind w:firstLine="567"/>
      </w:pPr>
    </w:p>
    <w:p w14:paraId="49CEC8F1" w14:textId="0E86B32B" w:rsidR="00A736A6" w:rsidRDefault="00A736A6" w:rsidP="00A435BE">
      <w:pPr>
        <w:ind w:firstLine="567"/>
      </w:pPr>
    </w:p>
    <w:p w14:paraId="609440A0" w14:textId="4C1060BE" w:rsidR="00A736A6" w:rsidRDefault="00A736A6" w:rsidP="00A435BE">
      <w:pPr>
        <w:ind w:firstLine="567"/>
      </w:pPr>
    </w:p>
    <w:p w14:paraId="2B5C2E12" w14:textId="323AE4A4" w:rsidR="00A736A6" w:rsidRDefault="00A736A6" w:rsidP="00A435BE">
      <w:pPr>
        <w:ind w:firstLine="567"/>
      </w:pPr>
    </w:p>
    <w:p w14:paraId="18623CB3" w14:textId="7051C5D3" w:rsidR="00A736A6" w:rsidRDefault="00A736A6" w:rsidP="00A435BE">
      <w:pPr>
        <w:ind w:firstLine="567"/>
      </w:pPr>
    </w:p>
    <w:p w14:paraId="0C1F2AD7" w14:textId="201C5B9A" w:rsidR="00A736A6" w:rsidRDefault="00A736A6" w:rsidP="00A435BE">
      <w:pPr>
        <w:ind w:firstLine="567"/>
      </w:pPr>
    </w:p>
    <w:p w14:paraId="7AF2ED6C" w14:textId="21DB5AB9" w:rsidR="00A736A6" w:rsidRDefault="008C7F59" w:rsidP="00A435BE">
      <w:pPr>
        <w:ind w:firstLine="567"/>
      </w:pPr>
      <w:r>
        <w:rPr>
          <w:noProof/>
          <w:lang w:val="id-ID" w:eastAsia="id-ID"/>
        </w:rPr>
        <w:lastRenderedPageBreak/>
        <mc:AlternateContent>
          <mc:Choice Requires="wps">
            <w:drawing>
              <wp:anchor distT="0" distB="0" distL="114300" distR="114300" simplePos="0" relativeHeight="251727872" behindDoc="1" locked="0" layoutInCell="1" allowOverlap="1" wp14:anchorId="77343BFA" wp14:editId="6B87C5F7">
                <wp:simplePos x="0" y="0"/>
                <wp:positionH relativeFrom="column">
                  <wp:posOffset>-3810</wp:posOffset>
                </wp:positionH>
                <wp:positionV relativeFrom="paragraph">
                  <wp:posOffset>3542665</wp:posOffset>
                </wp:positionV>
                <wp:extent cx="3863340" cy="635"/>
                <wp:effectExtent l="0" t="0" r="0" b="0"/>
                <wp:wrapTight wrapText="bothSides">
                  <wp:wrapPolygon edited="0">
                    <wp:start x="0" y="0"/>
                    <wp:lineTo x="0" y="21600"/>
                    <wp:lineTo x="21600" y="21600"/>
                    <wp:lineTo x="21600" y="0"/>
                  </wp:wrapPolygon>
                </wp:wrapTight>
                <wp:docPr id="134" name="Text Box 134"/>
                <wp:cNvGraphicFramePr/>
                <a:graphic xmlns:a="http://schemas.openxmlformats.org/drawingml/2006/main">
                  <a:graphicData uri="http://schemas.microsoft.com/office/word/2010/wordprocessingShape">
                    <wps:wsp>
                      <wps:cNvSpPr txBox="1"/>
                      <wps:spPr>
                        <a:xfrm>
                          <a:off x="0" y="0"/>
                          <a:ext cx="3863340" cy="635"/>
                        </a:xfrm>
                        <a:prstGeom prst="rect">
                          <a:avLst/>
                        </a:prstGeom>
                        <a:solidFill>
                          <a:prstClr val="white"/>
                        </a:solidFill>
                        <a:ln>
                          <a:noFill/>
                        </a:ln>
                      </wps:spPr>
                      <wps:txbx>
                        <w:txbxContent>
                          <w:p w14:paraId="093E2146" w14:textId="468364FB" w:rsidR="0096148D" w:rsidRPr="008C7F59" w:rsidRDefault="0096148D" w:rsidP="008C7F59">
                            <w:pPr>
                              <w:pStyle w:val="Caption"/>
                              <w:rPr>
                                <w:noProof/>
                              </w:rPr>
                            </w:pPr>
                            <w:bookmarkStart w:id="186" w:name="_Toc451341252"/>
                            <w:bookmarkStart w:id="187" w:name="_Toc451817149"/>
                            <w:bookmarkStart w:id="188" w:name="_Toc451817297"/>
                            <w:r>
                              <w:t>Gambar 3.</w:t>
                            </w:r>
                            <w:r>
                              <w:fldChar w:fldCharType="begin"/>
                            </w:r>
                            <w:r>
                              <w:instrText xml:space="preserve"> SEQ Gambar \* ARABIC \s 1 </w:instrText>
                            </w:r>
                            <w:r>
                              <w:fldChar w:fldCharType="separate"/>
                            </w:r>
                            <w:r w:rsidR="00A92C41">
                              <w:rPr>
                                <w:noProof/>
                              </w:rPr>
                              <w:t>4</w:t>
                            </w:r>
                            <w:r>
                              <w:rPr>
                                <w:noProof/>
                              </w:rPr>
                              <w:fldChar w:fldCharType="end"/>
                            </w:r>
                            <w:r>
                              <w:t xml:space="preserve"> Rancangan antarmuka halaman </w:t>
                            </w:r>
                            <w:r>
                              <w:rPr>
                                <w:i/>
                              </w:rPr>
                              <w:t>New Collaborative Sensor</w:t>
                            </w:r>
                            <w:bookmarkEnd w:id="186"/>
                            <w:bookmarkEnd w:id="187"/>
                            <w:bookmarkEnd w:id="1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343BFA" id="Text Box 134" o:spid="_x0000_s1038" type="#_x0000_t202" style="position:absolute;left:0;text-align:left;margin-left:-.3pt;margin-top:278.95pt;width:304.2pt;height:.05pt;z-index:-251588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" stroked="f">
                <v:textbox style="mso-fit-shape-to-text:t" inset="0,0,0,0">
                  <w:txbxContent>
                    <w:p w14:paraId="093E2146" w14:textId="468364FB" w:rsidR="0096148D" w:rsidRPr="008C7F59" w:rsidRDefault="0096148D" w:rsidP="008C7F59">
                      <w:pPr>
                        <w:pStyle w:val="Caption"/>
                        <w:rPr>
                          <w:noProof/>
                        </w:rPr>
                      </w:pPr>
                      <w:bookmarkStart w:id="189" w:name="_Toc451341252"/>
                      <w:bookmarkStart w:id="190" w:name="_Toc451817149"/>
                      <w:bookmarkStart w:id="191" w:name="_Toc451817297"/>
                      <w:r>
                        <w:t>Gambar 3.</w:t>
                      </w:r>
                      <w:r>
                        <w:fldChar w:fldCharType="begin"/>
                      </w:r>
                      <w:r>
                        <w:instrText xml:space="preserve"> SEQ Gambar \* ARABIC \s 1 </w:instrText>
                      </w:r>
                      <w:r>
                        <w:fldChar w:fldCharType="separate"/>
                      </w:r>
                      <w:r w:rsidR="00A92C41">
                        <w:rPr>
                          <w:noProof/>
                        </w:rPr>
                        <w:t>4</w:t>
                      </w:r>
                      <w:r>
                        <w:rPr>
                          <w:noProof/>
                        </w:rPr>
                        <w:fldChar w:fldCharType="end"/>
                      </w:r>
                      <w:r>
                        <w:t xml:space="preserve"> Rancangan antarmuka halaman </w:t>
                      </w:r>
                      <w:r>
                        <w:rPr>
                          <w:i/>
                        </w:rPr>
                        <w:t>New Collaborative Sensor</w:t>
                      </w:r>
                      <w:bookmarkEnd w:id="189"/>
                      <w:bookmarkEnd w:id="190"/>
                      <w:bookmarkEnd w:id="191"/>
                    </w:p>
                  </w:txbxContent>
                </v:textbox>
                <w10:wrap type="tight"/>
              </v:shape>
            </w:pict>
          </mc:Fallback>
        </mc:AlternateContent>
      </w:r>
      <w:r w:rsidRPr="00A736A6">
        <w:rPr>
          <w:noProof/>
          <w:lang w:val="id-ID" w:eastAsia="id-ID"/>
        </w:rPr>
        <w:drawing>
          <wp:anchor distT="0" distB="0" distL="114300" distR="114300" simplePos="0" relativeHeight="251665408" behindDoc="1" locked="0" layoutInCell="1" allowOverlap="1" wp14:anchorId="30EA10BB" wp14:editId="52C29528">
            <wp:simplePos x="0" y="0"/>
            <wp:positionH relativeFrom="margin">
              <wp:posOffset>-3810</wp:posOffset>
            </wp:positionH>
            <wp:positionV relativeFrom="paragraph">
              <wp:posOffset>155276</wp:posOffset>
            </wp:positionV>
            <wp:extent cx="3863340" cy="3330899"/>
            <wp:effectExtent l="0" t="0" r="3810" b="3175"/>
            <wp:wrapTight wrapText="bothSides">
              <wp:wrapPolygon edited="0">
                <wp:start x="0" y="0"/>
                <wp:lineTo x="0" y="21497"/>
                <wp:lineTo x="21515" y="21497"/>
                <wp:lineTo x="21515" y="0"/>
                <wp:lineTo x="0" y="0"/>
              </wp:wrapPolygon>
            </wp:wrapTight>
            <wp:docPr id="450796" name="Picture 450796" descr="C:\Users\Hadrian\Documents\Lightshot\Screenshot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adrian\Documents\Lightshot\Screenshot_5.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3863340" cy="333089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97AE3A9" w14:textId="1976101E" w:rsidR="00A736A6" w:rsidRDefault="00A736A6" w:rsidP="00A435BE">
      <w:pPr>
        <w:ind w:firstLine="567"/>
      </w:pPr>
    </w:p>
    <w:p w14:paraId="57F129A5" w14:textId="5846F907" w:rsidR="00A736A6" w:rsidRDefault="00A736A6" w:rsidP="00A435BE">
      <w:pPr>
        <w:ind w:firstLine="567"/>
      </w:pPr>
    </w:p>
    <w:p w14:paraId="311EEE16" w14:textId="37DE9B9B" w:rsidR="00A736A6" w:rsidRDefault="00A736A6" w:rsidP="00A435BE">
      <w:pPr>
        <w:ind w:firstLine="567"/>
      </w:pPr>
    </w:p>
    <w:p w14:paraId="3D40ABCB" w14:textId="13CBFD9D" w:rsidR="00A736A6" w:rsidRDefault="00A736A6" w:rsidP="00A435BE">
      <w:pPr>
        <w:ind w:firstLine="567"/>
      </w:pPr>
    </w:p>
    <w:p w14:paraId="28649886" w14:textId="36146BE6" w:rsidR="00A736A6" w:rsidRDefault="00A736A6" w:rsidP="00A435BE">
      <w:pPr>
        <w:ind w:firstLine="567"/>
      </w:pPr>
    </w:p>
    <w:p w14:paraId="4464CC80" w14:textId="47CE7560" w:rsidR="00A736A6" w:rsidRDefault="00A736A6" w:rsidP="00A435BE">
      <w:pPr>
        <w:ind w:firstLine="567"/>
      </w:pPr>
    </w:p>
    <w:p w14:paraId="5679BFA9" w14:textId="7A29E3AC" w:rsidR="00A736A6" w:rsidRDefault="00A736A6" w:rsidP="00A435BE">
      <w:pPr>
        <w:ind w:firstLine="567"/>
      </w:pPr>
    </w:p>
    <w:p w14:paraId="3410324C" w14:textId="63CFD86A" w:rsidR="00A736A6" w:rsidRDefault="00A736A6" w:rsidP="00A435BE">
      <w:pPr>
        <w:ind w:firstLine="567"/>
      </w:pPr>
    </w:p>
    <w:p w14:paraId="37AE3865" w14:textId="772A803C" w:rsidR="00A736A6" w:rsidRDefault="00A736A6" w:rsidP="00A435BE">
      <w:pPr>
        <w:ind w:firstLine="567"/>
      </w:pPr>
    </w:p>
    <w:p w14:paraId="34867289" w14:textId="6BBD5782" w:rsidR="00A736A6" w:rsidRDefault="00CF66D9" w:rsidP="00A435BE">
      <w:pPr>
        <w:ind w:firstLine="567"/>
      </w:pPr>
      <w:r>
        <w:rPr>
          <w:noProof/>
          <w:lang w:val="id-ID" w:eastAsia="id-ID"/>
        </w:rPr>
        <w:lastRenderedPageBreak/>
        <mc:AlternateContent>
          <mc:Choice Requires="wps">
            <w:drawing>
              <wp:anchor distT="0" distB="0" distL="114300" distR="114300" simplePos="0" relativeHeight="251729920" behindDoc="1" locked="0" layoutInCell="1" allowOverlap="1" wp14:anchorId="59D30DF6" wp14:editId="0DE10643">
                <wp:simplePos x="0" y="0"/>
                <wp:positionH relativeFrom="column">
                  <wp:posOffset>-1270</wp:posOffset>
                </wp:positionH>
                <wp:positionV relativeFrom="paragraph">
                  <wp:posOffset>3585210</wp:posOffset>
                </wp:positionV>
                <wp:extent cx="3863340" cy="635"/>
                <wp:effectExtent l="0" t="0" r="0" b="0"/>
                <wp:wrapTight wrapText="bothSides">
                  <wp:wrapPolygon edited="0">
                    <wp:start x="0" y="0"/>
                    <wp:lineTo x="0" y="21600"/>
                    <wp:lineTo x="21600" y="21600"/>
                    <wp:lineTo x="21600" y="0"/>
                  </wp:wrapPolygon>
                </wp:wrapTight>
                <wp:docPr id="135" name="Text Box 135"/>
                <wp:cNvGraphicFramePr/>
                <a:graphic xmlns:a="http://schemas.openxmlformats.org/drawingml/2006/main">
                  <a:graphicData uri="http://schemas.microsoft.com/office/word/2010/wordprocessingShape">
                    <wps:wsp>
                      <wps:cNvSpPr txBox="1"/>
                      <wps:spPr>
                        <a:xfrm>
                          <a:off x="0" y="0"/>
                          <a:ext cx="3863340" cy="635"/>
                        </a:xfrm>
                        <a:prstGeom prst="rect">
                          <a:avLst/>
                        </a:prstGeom>
                        <a:solidFill>
                          <a:prstClr val="white"/>
                        </a:solidFill>
                        <a:ln>
                          <a:noFill/>
                        </a:ln>
                      </wps:spPr>
                      <wps:txbx>
                        <w:txbxContent>
                          <w:p w14:paraId="3FB94071" w14:textId="74A55830" w:rsidR="0096148D" w:rsidRPr="00CF66D9" w:rsidRDefault="0096148D" w:rsidP="00CF66D9">
                            <w:pPr>
                              <w:pStyle w:val="Caption"/>
                              <w:rPr>
                                <w:i/>
                                <w:noProof/>
                              </w:rPr>
                            </w:pPr>
                            <w:bookmarkStart w:id="192" w:name="_Toc451341253"/>
                            <w:bookmarkStart w:id="193" w:name="_Toc451817150"/>
                            <w:bookmarkStart w:id="194" w:name="_Toc451817298"/>
                            <w:r>
                              <w:t>Gambar 3.</w:t>
                            </w:r>
                            <w:r>
                              <w:fldChar w:fldCharType="begin"/>
                            </w:r>
                            <w:r>
                              <w:instrText xml:space="preserve"> SEQ Gambar \* ARABIC \s 1 </w:instrText>
                            </w:r>
                            <w:r>
                              <w:fldChar w:fldCharType="separate"/>
                            </w:r>
                            <w:r w:rsidR="00A92C41">
                              <w:rPr>
                                <w:noProof/>
                              </w:rPr>
                              <w:t>5</w:t>
                            </w:r>
                            <w:r>
                              <w:rPr>
                                <w:noProof/>
                              </w:rPr>
                              <w:fldChar w:fldCharType="end"/>
                            </w:r>
                            <w:r>
                              <w:t xml:space="preserve"> Rancangan antarmuka halaman </w:t>
                            </w:r>
                            <w:r>
                              <w:rPr>
                                <w:i/>
                              </w:rPr>
                              <w:t>View Sensor</w:t>
                            </w:r>
                            <w:bookmarkEnd w:id="192"/>
                            <w:bookmarkEnd w:id="193"/>
                            <w:bookmarkEnd w:id="19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D30DF6" id="Text Box 135" o:spid="_x0000_s1039" type="#_x0000_t202" style="position:absolute;left:0;text-align:left;margin-left:-.1pt;margin-top:282.3pt;width:304.2pt;height:.05pt;z-index:-251586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" stroked="f">
                <v:textbox style="mso-fit-shape-to-text:t" inset="0,0,0,0">
                  <w:txbxContent>
                    <w:p w14:paraId="3FB94071" w14:textId="74A55830" w:rsidR="0096148D" w:rsidRPr="00CF66D9" w:rsidRDefault="0096148D" w:rsidP="00CF66D9">
                      <w:pPr>
                        <w:pStyle w:val="Caption"/>
                        <w:rPr>
                          <w:i/>
                          <w:noProof/>
                        </w:rPr>
                      </w:pPr>
                      <w:bookmarkStart w:id="195" w:name="_Toc451341253"/>
                      <w:bookmarkStart w:id="196" w:name="_Toc451817150"/>
                      <w:bookmarkStart w:id="197" w:name="_Toc451817298"/>
                      <w:r>
                        <w:t>Gambar 3.</w:t>
                      </w:r>
                      <w:r>
                        <w:fldChar w:fldCharType="begin"/>
                      </w:r>
                      <w:r>
                        <w:instrText xml:space="preserve"> SEQ Gambar \* ARABIC \s 1 </w:instrText>
                      </w:r>
                      <w:r>
                        <w:fldChar w:fldCharType="separate"/>
                      </w:r>
                      <w:r w:rsidR="00A92C41">
                        <w:rPr>
                          <w:noProof/>
                        </w:rPr>
                        <w:t>5</w:t>
                      </w:r>
                      <w:r>
                        <w:rPr>
                          <w:noProof/>
                        </w:rPr>
                        <w:fldChar w:fldCharType="end"/>
                      </w:r>
                      <w:r>
                        <w:t xml:space="preserve"> Rancangan antarmuka halaman </w:t>
                      </w:r>
                      <w:r>
                        <w:rPr>
                          <w:i/>
                        </w:rPr>
                        <w:t>View Sensor</w:t>
                      </w:r>
                      <w:bookmarkEnd w:id="195"/>
                      <w:bookmarkEnd w:id="196"/>
                      <w:bookmarkEnd w:id="197"/>
                    </w:p>
                  </w:txbxContent>
                </v:textbox>
                <w10:wrap type="tight"/>
              </v:shape>
            </w:pict>
          </mc:Fallback>
        </mc:AlternateContent>
      </w:r>
      <w:r w:rsidRPr="00A736A6">
        <w:rPr>
          <w:noProof/>
          <w:lang w:val="id-ID" w:eastAsia="id-ID"/>
        </w:rPr>
        <w:drawing>
          <wp:anchor distT="0" distB="0" distL="114300" distR="114300" simplePos="0" relativeHeight="251666432" behindDoc="1" locked="0" layoutInCell="1" allowOverlap="1" wp14:anchorId="15AB04B8" wp14:editId="0CB9ECF1">
            <wp:simplePos x="0" y="0"/>
            <wp:positionH relativeFrom="margin">
              <wp:posOffset>-1761</wp:posOffset>
            </wp:positionH>
            <wp:positionV relativeFrom="paragraph">
              <wp:posOffset>74295</wp:posOffset>
            </wp:positionV>
            <wp:extent cx="3863340" cy="3453765"/>
            <wp:effectExtent l="0" t="0" r="3810" b="0"/>
            <wp:wrapTight wrapText="bothSides">
              <wp:wrapPolygon edited="0">
                <wp:start x="0" y="0"/>
                <wp:lineTo x="0" y="21445"/>
                <wp:lineTo x="21515" y="21445"/>
                <wp:lineTo x="21515" y="0"/>
                <wp:lineTo x="0" y="0"/>
              </wp:wrapPolygon>
            </wp:wrapTight>
            <wp:docPr id="450797" name="Picture 450797" descr="C:\Users\Hadrian\Documents\Lightshot\Screenshot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Hadrian\Documents\Lightshot\Screenshot_6.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3863340" cy="34537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30FF3C9" w14:textId="1EB43A98" w:rsidR="00A736A6" w:rsidRDefault="00A736A6" w:rsidP="00A435BE">
      <w:pPr>
        <w:ind w:firstLine="567"/>
      </w:pPr>
    </w:p>
    <w:p w14:paraId="47BE0166" w14:textId="1CE7606B" w:rsidR="00A736A6" w:rsidRDefault="00A736A6" w:rsidP="00A435BE">
      <w:pPr>
        <w:ind w:firstLine="567"/>
      </w:pPr>
    </w:p>
    <w:p w14:paraId="11627E20" w14:textId="318E48C4" w:rsidR="00A736A6" w:rsidRDefault="00A736A6" w:rsidP="00A435BE">
      <w:pPr>
        <w:ind w:firstLine="567"/>
      </w:pPr>
    </w:p>
    <w:p w14:paraId="6688CE4F" w14:textId="35F4E405" w:rsidR="00A736A6" w:rsidRDefault="00A736A6" w:rsidP="00A435BE">
      <w:pPr>
        <w:ind w:firstLine="567"/>
      </w:pPr>
    </w:p>
    <w:p w14:paraId="1BAB71E4" w14:textId="7FCAF55E" w:rsidR="00A736A6" w:rsidRDefault="00A736A6" w:rsidP="00A435BE">
      <w:pPr>
        <w:ind w:firstLine="567"/>
      </w:pPr>
    </w:p>
    <w:p w14:paraId="799AAF7D" w14:textId="536B60CC" w:rsidR="00A736A6" w:rsidRDefault="00A736A6" w:rsidP="00A435BE">
      <w:pPr>
        <w:ind w:firstLine="567"/>
      </w:pPr>
    </w:p>
    <w:p w14:paraId="7667FDCE" w14:textId="1180A81A" w:rsidR="00A736A6" w:rsidRDefault="00A736A6" w:rsidP="00A435BE">
      <w:pPr>
        <w:ind w:firstLine="567"/>
      </w:pPr>
    </w:p>
    <w:p w14:paraId="3E16854B" w14:textId="522056A0" w:rsidR="00A736A6" w:rsidRDefault="00A736A6" w:rsidP="00A435BE">
      <w:pPr>
        <w:ind w:firstLine="567"/>
      </w:pPr>
    </w:p>
    <w:p w14:paraId="3DA81FFA" w14:textId="704E571E" w:rsidR="00A736A6" w:rsidRDefault="00A736A6" w:rsidP="00A435BE">
      <w:pPr>
        <w:ind w:firstLine="567"/>
      </w:pPr>
    </w:p>
    <w:p w14:paraId="1A4265F3" w14:textId="58D79186" w:rsidR="00A736A6" w:rsidRDefault="00CD5C3F" w:rsidP="00A435BE">
      <w:pPr>
        <w:ind w:firstLine="567"/>
      </w:pPr>
      <w:r>
        <w:rPr>
          <w:noProof/>
          <w:lang w:val="id-ID" w:eastAsia="id-ID"/>
        </w:rPr>
        <w:lastRenderedPageBreak/>
        <mc:AlternateContent>
          <mc:Choice Requires="wps">
            <w:drawing>
              <wp:anchor distT="0" distB="0" distL="114300" distR="114300" simplePos="0" relativeHeight="251731968" behindDoc="1" locked="0" layoutInCell="1" allowOverlap="1" wp14:anchorId="60F6B07F" wp14:editId="53C3A0A8">
                <wp:simplePos x="0" y="0"/>
                <wp:positionH relativeFrom="column">
                  <wp:posOffset>-3810</wp:posOffset>
                </wp:positionH>
                <wp:positionV relativeFrom="paragraph">
                  <wp:posOffset>3579495</wp:posOffset>
                </wp:positionV>
                <wp:extent cx="3863340" cy="635"/>
                <wp:effectExtent l="0" t="0" r="0" b="0"/>
                <wp:wrapTight wrapText="bothSides">
                  <wp:wrapPolygon edited="0">
                    <wp:start x="0" y="0"/>
                    <wp:lineTo x="0" y="21600"/>
                    <wp:lineTo x="21600" y="21600"/>
                    <wp:lineTo x="21600" y="0"/>
                  </wp:wrapPolygon>
                </wp:wrapTight>
                <wp:docPr id="139" name="Text Box 139"/>
                <wp:cNvGraphicFramePr/>
                <a:graphic xmlns:a="http://schemas.openxmlformats.org/drawingml/2006/main">
                  <a:graphicData uri="http://schemas.microsoft.com/office/word/2010/wordprocessingShape">
                    <wps:wsp>
                      <wps:cNvSpPr txBox="1"/>
                      <wps:spPr>
                        <a:xfrm>
                          <a:off x="0" y="0"/>
                          <a:ext cx="3863340" cy="635"/>
                        </a:xfrm>
                        <a:prstGeom prst="rect">
                          <a:avLst/>
                        </a:prstGeom>
                        <a:solidFill>
                          <a:prstClr val="white"/>
                        </a:solidFill>
                        <a:ln>
                          <a:noFill/>
                        </a:ln>
                      </wps:spPr>
                      <wps:txbx>
                        <w:txbxContent>
                          <w:p w14:paraId="28BB9A5F" w14:textId="760AA5EA" w:rsidR="0096148D" w:rsidRPr="008C5045" w:rsidRDefault="0096148D" w:rsidP="00CD5C3F">
                            <w:pPr>
                              <w:pStyle w:val="Caption"/>
                              <w:rPr>
                                <w:noProof/>
                              </w:rPr>
                            </w:pPr>
                            <w:bookmarkStart w:id="198" w:name="_Toc451341254"/>
                            <w:bookmarkStart w:id="199" w:name="_Toc451817151"/>
                            <w:bookmarkStart w:id="200" w:name="_Toc451817299"/>
                            <w:r>
                              <w:t>Gambar 3.</w:t>
                            </w:r>
                            <w:r>
                              <w:fldChar w:fldCharType="begin"/>
                            </w:r>
                            <w:r>
                              <w:instrText xml:space="preserve"> SEQ Gambar \* ARABIC \s 1 </w:instrText>
                            </w:r>
                            <w:r>
                              <w:fldChar w:fldCharType="separate"/>
                            </w:r>
                            <w:r w:rsidR="00A92C41">
                              <w:rPr>
                                <w:noProof/>
                              </w:rPr>
                              <w:t>6</w:t>
                            </w:r>
                            <w:r>
                              <w:rPr>
                                <w:noProof/>
                              </w:rPr>
                              <w:fldChar w:fldCharType="end"/>
                            </w:r>
                            <w:r>
                              <w:t xml:space="preserve"> Rancangan antarmuka halaman </w:t>
                            </w:r>
                            <w:r>
                              <w:rPr>
                                <w:i/>
                              </w:rPr>
                              <w:t>Analyze</w:t>
                            </w:r>
                            <w:bookmarkEnd w:id="198"/>
                            <w:bookmarkEnd w:id="199"/>
                            <w:bookmarkEnd w:id="20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F6B07F" id="Text Box 139" o:spid="_x0000_s1040" type="#_x0000_t202" style="position:absolute;left:0;text-align:left;margin-left:-.3pt;margin-top:281.85pt;width:304.2pt;height:.05pt;z-index:-251584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" stroked="f">
                <v:textbox style="mso-fit-shape-to-text:t" inset="0,0,0,0">
                  <w:txbxContent>
                    <w:p w14:paraId="28BB9A5F" w14:textId="760AA5EA" w:rsidR="0096148D" w:rsidRPr="008C5045" w:rsidRDefault="0096148D" w:rsidP="00CD5C3F">
                      <w:pPr>
                        <w:pStyle w:val="Caption"/>
                        <w:rPr>
                          <w:noProof/>
                        </w:rPr>
                      </w:pPr>
                      <w:bookmarkStart w:id="201" w:name="_Toc451341254"/>
                      <w:bookmarkStart w:id="202" w:name="_Toc451817151"/>
                      <w:bookmarkStart w:id="203" w:name="_Toc451817299"/>
                      <w:r>
                        <w:t>Gambar 3.</w:t>
                      </w:r>
                      <w:r>
                        <w:fldChar w:fldCharType="begin"/>
                      </w:r>
                      <w:r>
                        <w:instrText xml:space="preserve"> SEQ Gambar \* ARABIC \s 1 </w:instrText>
                      </w:r>
                      <w:r>
                        <w:fldChar w:fldCharType="separate"/>
                      </w:r>
                      <w:r w:rsidR="00A92C41">
                        <w:rPr>
                          <w:noProof/>
                        </w:rPr>
                        <w:t>6</w:t>
                      </w:r>
                      <w:r>
                        <w:rPr>
                          <w:noProof/>
                        </w:rPr>
                        <w:fldChar w:fldCharType="end"/>
                      </w:r>
                      <w:r>
                        <w:t xml:space="preserve"> Rancangan antarmuka halaman </w:t>
                      </w:r>
                      <w:r>
                        <w:rPr>
                          <w:i/>
                        </w:rPr>
                        <w:t>Analyze</w:t>
                      </w:r>
                      <w:bookmarkEnd w:id="201"/>
                      <w:bookmarkEnd w:id="202"/>
                      <w:bookmarkEnd w:id="203"/>
                    </w:p>
                  </w:txbxContent>
                </v:textbox>
                <w10:wrap type="tight"/>
              </v:shape>
            </w:pict>
          </mc:Fallback>
        </mc:AlternateContent>
      </w:r>
      <w:r w:rsidRPr="00A736A6">
        <w:rPr>
          <w:noProof/>
          <w:lang w:val="id-ID" w:eastAsia="id-ID"/>
        </w:rPr>
        <w:drawing>
          <wp:anchor distT="0" distB="0" distL="114300" distR="114300" simplePos="0" relativeHeight="251667456" behindDoc="1" locked="0" layoutInCell="1" allowOverlap="1" wp14:anchorId="60C17C15" wp14:editId="12F73556">
            <wp:simplePos x="0" y="0"/>
            <wp:positionH relativeFrom="margin">
              <wp:align>right</wp:align>
            </wp:positionH>
            <wp:positionV relativeFrom="paragraph">
              <wp:posOffset>210987</wp:posOffset>
            </wp:positionV>
            <wp:extent cx="3863340" cy="3312084"/>
            <wp:effectExtent l="0" t="0" r="3810" b="3175"/>
            <wp:wrapTight wrapText="bothSides">
              <wp:wrapPolygon edited="0">
                <wp:start x="0" y="0"/>
                <wp:lineTo x="0" y="21496"/>
                <wp:lineTo x="21515" y="21496"/>
                <wp:lineTo x="21515" y="0"/>
                <wp:lineTo x="0" y="0"/>
              </wp:wrapPolygon>
            </wp:wrapTight>
            <wp:docPr id="450798" name="Picture 450798" descr="C:\Users\Hadrian\Documents\Lightshot\Screenshot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Hadrian\Documents\Lightshot\Screenshot_7.pn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3863340" cy="331208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27145E5" w14:textId="7CECC8B8" w:rsidR="00A736A6" w:rsidRDefault="00A736A6" w:rsidP="00A435BE">
      <w:pPr>
        <w:ind w:firstLine="567"/>
      </w:pPr>
    </w:p>
    <w:p w14:paraId="7EDEF433" w14:textId="5691849E" w:rsidR="00A736A6" w:rsidRDefault="00A736A6" w:rsidP="00A435BE">
      <w:pPr>
        <w:ind w:firstLine="567"/>
      </w:pPr>
    </w:p>
    <w:p w14:paraId="0CD71B3E" w14:textId="074DE668" w:rsidR="00A736A6" w:rsidRDefault="00A736A6" w:rsidP="00A435BE">
      <w:pPr>
        <w:ind w:firstLine="567"/>
      </w:pPr>
    </w:p>
    <w:p w14:paraId="6F60455A" w14:textId="424C4C5E" w:rsidR="00A736A6" w:rsidRDefault="00A736A6" w:rsidP="00A435BE">
      <w:pPr>
        <w:ind w:firstLine="567"/>
      </w:pPr>
    </w:p>
    <w:p w14:paraId="3ED6DFA0" w14:textId="1767EBFD" w:rsidR="00A736A6" w:rsidRDefault="00A736A6" w:rsidP="00A435BE">
      <w:pPr>
        <w:ind w:firstLine="567"/>
      </w:pPr>
    </w:p>
    <w:p w14:paraId="11A31AFB" w14:textId="1CB60476" w:rsidR="00A736A6" w:rsidRDefault="00A736A6" w:rsidP="00A435BE">
      <w:pPr>
        <w:ind w:firstLine="567"/>
      </w:pPr>
    </w:p>
    <w:p w14:paraId="2CB6B33B" w14:textId="204009B5" w:rsidR="00A736A6" w:rsidRDefault="00A736A6" w:rsidP="00A435BE">
      <w:pPr>
        <w:ind w:firstLine="567"/>
      </w:pPr>
    </w:p>
    <w:p w14:paraId="302CC185" w14:textId="6A3B7DA1" w:rsidR="00A736A6" w:rsidRDefault="00A736A6" w:rsidP="00A435BE">
      <w:pPr>
        <w:ind w:firstLine="567"/>
      </w:pPr>
    </w:p>
    <w:p w14:paraId="13BE0924" w14:textId="5FE49A4D" w:rsidR="00A736A6" w:rsidRDefault="00A736A6" w:rsidP="00A435BE">
      <w:pPr>
        <w:ind w:firstLine="567"/>
      </w:pPr>
    </w:p>
    <w:p w14:paraId="63DB4657" w14:textId="1C2B41EB" w:rsidR="000F04B3" w:rsidRPr="007525F8" w:rsidRDefault="00076BC9" w:rsidP="007525F8">
      <w:pPr>
        <w:pStyle w:val="Heading1"/>
        <w:numPr>
          <w:ilvl w:val="0"/>
          <w:numId w:val="0"/>
        </w:numPr>
      </w:pPr>
      <w:bookmarkStart w:id="204" w:name="_Toc451337901"/>
      <w:r w:rsidRPr="007525F8">
        <w:lastRenderedPageBreak/>
        <w:t xml:space="preserve">BAB </w:t>
      </w:r>
      <w:r w:rsidR="00E07F80" w:rsidRPr="007525F8">
        <w:t>I</w:t>
      </w:r>
      <w:r w:rsidRPr="007525F8">
        <w:t>V</w:t>
      </w:r>
      <w:r w:rsidR="000F04B3" w:rsidRPr="007525F8">
        <w:br/>
      </w:r>
      <w:r w:rsidR="00F14D74" w:rsidRPr="007525F8">
        <w:t>IMPLEMENTASI</w:t>
      </w:r>
      <w:bookmarkEnd w:id="150"/>
      <w:bookmarkEnd w:id="152"/>
      <w:bookmarkEnd w:id="204"/>
    </w:p>
    <w:p w14:paraId="6E266227" w14:textId="00AA2DA3" w:rsidR="00EA65FB" w:rsidRDefault="00EA65FB" w:rsidP="00EA65FB">
      <w:pPr>
        <w:pStyle w:val="NormalRoy"/>
        <w:spacing w:line="240" w:lineRule="auto"/>
        <w:rPr>
          <w:noProof/>
          <w:sz w:val="22"/>
          <w:szCs w:val="22"/>
          <w:lang w:val="id-ID"/>
        </w:rPr>
      </w:pPr>
      <w:bookmarkStart w:id="205" w:name="_Toc268643001"/>
      <w:bookmarkStart w:id="206" w:name="_Toc282673491"/>
      <w:bookmarkStart w:id="207" w:name="_Toc283255337"/>
      <w:bookmarkStart w:id="208" w:name="_Toc283280560"/>
      <w:bookmarkStart w:id="209" w:name="_Toc283421867"/>
    </w:p>
    <w:bookmarkEnd w:id="205"/>
    <w:bookmarkEnd w:id="206"/>
    <w:bookmarkEnd w:id="207"/>
    <w:bookmarkEnd w:id="208"/>
    <w:bookmarkEnd w:id="209"/>
    <w:p w14:paraId="5190573F" w14:textId="53A712EE" w:rsidR="00B44FD4" w:rsidRPr="00AF2EF2" w:rsidRDefault="00AF2EF2" w:rsidP="00A378B3">
      <w:pPr>
        <w:spacing w:line="276" w:lineRule="auto"/>
        <w:ind w:firstLine="540"/>
        <w:rPr>
          <w:lang w:eastAsia="en-US"/>
        </w:rPr>
      </w:pPr>
      <w:r>
        <w:t xml:space="preserve">Pada bab ini akan dijelaskan tentang implementasi perangkat lunak yang dikembangkan untuk Tugas Akhir ini. Implementasi perangkat lunak merupakan bentuk realisasi dari perancangan perangkat lunak yang telah di jelaskan pada bab sebelumnya. Adapun hal-hal yang akan dibahas pada bab ini adalah lingkungan implementasi perangkat lunak, </w:t>
      </w:r>
      <w:r>
        <w:rPr>
          <w:i/>
        </w:rPr>
        <w:t xml:space="preserve">pseudocode </w:t>
      </w:r>
      <w:r>
        <w:t xml:space="preserve">dari perangkat lunak, dan </w:t>
      </w:r>
      <w:r>
        <w:rPr>
          <w:i/>
        </w:rPr>
        <w:t xml:space="preserve">screenshot </w:t>
      </w:r>
      <w:r>
        <w:t>hasil implementasi perangkat lunak.</w:t>
      </w:r>
    </w:p>
    <w:p w14:paraId="296FE713" w14:textId="0AD8FC6E" w:rsidR="00A378B3" w:rsidRDefault="00A378B3" w:rsidP="00B44FD4">
      <w:pPr>
        <w:spacing w:line="276" w:lineRule="auto"/>
        <w:ind w:firstLine="709"/>
        <w:rPr>
          <w:lang w:eastAsia="en-US"/>
        </w:rPr>
      </w:pPr>
    </w:p>
    <w:p w14:paraId="45009FEA" w14:textId="77777777" w:rsidR="00A378B3" w:rsidRDefault="00A378B3" w:rsidP="00A378B3">
      <w:pPr>
        <w:pStyle w:val="Sub1"/>
        <w:ind w:left="0" w:firstLine="0"/>
        <w:rPr>
          <w:lang w:eastAsia="en-US"/>
        </w:rPr>
      </w:pPr>
      <w:bookmarkStart w:id="210" w:name="_Toc422064254"/>
      <w:bookmarkStart w:id="211" w:name="_Toc451337902"/>
      <w:r>
        <w:rPr>
          <w:lang w:eastAsia="en-US"/>
        </w:rPr>
        <w:t xml:space="preserve">4.1 </w:t>
      </w:r>
      <w:r w:rsidR="000D7342">
        <w:rPr>
          <w:lang w:eastAsia="en-US"/>
        </w:rPr>
        <w:t xml:space="preserve"> </w:t>
      </w:r>
      <w:r>
        <w:rPr>
          <w:lang w:eastAsia="en-US"/>
        </w:rPr>
        <w:t>Lingkungan Implementasi</w:t>
      </w:r>
      <w:bookmarkEnd w:id="210"/>
      <w:bookmarkEnd w:id="211"/>
    </w:p>
    <w:p w14:paraId="4403AFF2" w14:textId="7F03B75C" w:rsidR="007525F8" w:rsidRDefault="007525F8" w:rsidP="00B44FD4">
      <w:pPr>
        <w:spacing w:line="276" w:lineRule="auto"/>
        <w:ind w:firstLine="709"/>
        <w:rPr>
          <w:lang w:eastAsia="en-US"/>
        </w:rPr>
      </w:pPr>
    </w:p>
    <w:p w14:paraId="4C9E4779" w14:textId="0D89D1A4" w:rsidR="0088205F" w:rsidRDefault="0088205F" w:rsidP="0088205F">
      <w:pPr>
        <w:spacing w:line="276" w:lineRule="auto"/>
        <w:ind w:firstLine="567"/>
        <w:rPr>
          <w:lang w:eastAsia="en-US"/>
        </w:rPr>
      </w:pPr>
      <w:r>
        <w:rPr>
          <w:lang w:eastAsia="en-US"/>
        </w:rPr>
        <w:t>Pada Tugas Akhir ini, lingkungan untuk mengembangkan perangkat lunak ini terdiri atas perangkat keras dan perangkat lunak. Adapun lingkungan implementasi adalah sebagai berikut :</w:t>
      </w:r>
    </w:p>
    <w:p w14:paraId="7B3C4030" w14:textId="6B85CCD0" w:rsidR="0088205F" w:rsidRDefault="0088205F" w:rsidP="00DE5D01">
      <w:pPr>
        <w:pStyle w:val="Sub2"/>
        <w:numPr>
          <w:ilvl w:val="2"/>
          <w:numId w:val="13"/>
        </w:numPr>
        <w:ind w:left="567" w:hanging="567"/>
        <w:rPr>
          <w:lang w:eastAsia="en-US"/>
        </w:rPr>
      </w:pPr>
      <w:bookmarkStart w:id="212" w:name="_Toc451337903"/>
      <w:r>
        <w:rPr>
          <w:lang w:eastAsia="en-US"/>
        </w:rPr>
        <w:t>Lingkungan Implementasi  Perangkat Keras</w:t>
      </w:r>
      <w:bookmarkEnd w:id="212"/>
    </w:p>
    <w:p w14:paraId="1A69F2AA" w14:textId="58D8F5C7" w:rsidR="0088205F" w:rsidRDefault="0088205F" w:rsidP="0088205F">
      <w:pPr>
        <w:ind w:left="567"/>
        <w:rPr>
          <w:lang w:eastAsia="en-US"/>
        </w:rPr>
      </w:pPr>
    </w:p>
    <w:p w14:paraId="1659C75C" w14:textId="74600E8D" w:rsidR="0088205F" w:rsidRDefault="0088205F" w:rsidP="0088205F">
      <w:pPr>
        <w:ind w:firstLine="567"/>
        <w:rPr>
          <w:lang w:eastAsia="en-US"/>
        </w:rPr>
      </w:pPr>
      <w:r>
        <w:rPr>
          <w:lang w:eastAsia="en-US"/>
        </w:rPr>
        <w:t xml:space="preserve">Lingkungan implementasi perangkat keras yang digunakan pada Tugas Akhir ini adalah sebuah </w:t>
      </w:r>
      <w:r w:rsidR="00703191">
        <w:rPr>
          <w:i/>
          <w:lang w:eastAsia="en-US"/>
        </w:rPr>
        <w:t>laptop</w:t>
      </w:r>
      <w:r>
        <w:rPr>
          <w:lang w:eastAsia="en-US"/>
        </w:rPr>
        <w:t xml:space="preserve"> dan mikrokontroler Arduino Uno R3 untuk keperluan pengujian. Adapun spesifikasi dari perangkat keras tersebut adalah sebagai berikut :</w:t>
      </w:r>
    </w:p>
    <w:p w14:paraId="0C680192" w14:textId="15C85D08" w:rsidR="00703191" w:rsidRDefault="00703191" w:rsidP="00DE5D01">
      <w:pPr>
        <w:pStyle w:val="ListParagraph"/>
        <w:numPr>
          <w:ilvl w:val="0"/>
          <w:numId w:val="17"/>
        </w:numPr>
        <w:ind w:left="993"/>
        <w:rPr>
          <w:lang w:eastAsia="en-US"/>
        </w:rPr>
      </w:pPr>
      <w:r>
        <w:rPr>
          <w:lang w:eastAsia="en-US"/>
        </w:rPr>
        <w:t>Laptop Apple MacBook Pro</w:t>
      </w:r>
    </w:p>
    <w:p w14:paraId="42A5C1F7" w14:textId="597B1B2E" w:rsidR="00703191" w:rsidRDefault="00703191" w:rsidP="00DE5D01">
      <w:pPr>
        <w:pStyle w:val="ListParagraph"/>
        <w:numPr>
          <w:ilvl w:val="1"/>
          <w:numId w:val="17"/>
        </w:numPr>
        <w:ind w:left="1418"/>
        <w:rPr>
          <w:lang w:eastAsia="en-US"/>
        </w:rPr>
      </w:pPr>
      <w:r>
        <w:rPr>
          <w:lang w:eastAsia="en-US"/>
        </w:rPr>
        <w:t>OSX 10 El Capitan 10.11.12</w:t>
      </w:r>
    </w:p>
    <w:p w14:paraId="62CE89F4" w14:textId="7562E21E" w:rsidR="00703191" w:rsidRDefault="00703191" w:rsidP="00DE5D01">
      <w:pPr>
        <w:pStyle w:val="ListParagraph"/>
        <w:numPr>
          <w:ilvl w:val="1"/>
          <w:numId w:val="17"/>
        </w:numPr>
        <w:ind w:left="1418"/>
        <w:rPr>
          <w:lang w:eastAsia="en-US"/>
        </w:rPr>
      </w:pPr>
      <w:r>
        <w:rPr>
          <w:lang w:eastAsia="en-US"/>
        </w:rPr>
        <w:t>Processor 2.6 GHz Intel Core i5</w:t>
      </w:r>
    </w:p>
    <w:p w14:paraId="669B592A" w14:textId="032E7C67" w:rsidR="00703191" w:rsidRDefault="00703191" w:rsidP="00DE5D01">
      <w:pPr>
        <w:pStyle w:val="ListParagraph"/>
        <w:numPr>
          <w:ilvl w:val="1"/>
          <w:numId w:val="17"/>
        </w:numPr>
        <w:ind w:left="1418"/>
        <w:rPr>
          <w:lang w:eastAsia="en-US"/>
        </w:rPr>
      </w:pPr>
      <w:r>
        <w:rPr>
          <w:lang w:eastAsia="en-US"/>
        </w:rPr>
        <w:t>Memory 8 GB 1600 MHz DDR3</w:t>
      </w:r>
    </w:p>
    <w:p w14:paraId="29673E08" w14:textId="495082A6" w:rsidR="00703191" w:rsidRDefault="00703191" w:rsidP="00DE5D01">
      <w:pPr>
        <w:pStyle w:val="ListParagraph"/>
        <w:numPr>
          <w:ilvl w:val="0"/>
          <w:numId w:val="17"/>
        </w:numPr>
        <w:ind w:left="993"/>
        <w:rPr>
          <w:lang w:eastAsia="en-US"/>
        </w:rPr>
      </w:pPr>
      <w:r>
        <w:rPr>
          <w:lang w:eastAsia="en-US"/>
        </w:rPr>
        <w:t>Arduino Uno R3</w:t>
      </w:r>
    </w:p>
    <w:p w14:paraId="30B0EC81" w14:textId="37A2077C" w:rsidR="00703191" w:rsidRDefault="00703191" w:rsidP="00DE5D01">
      <w:pPr>
        <w:pStyle w:val="ListParagraph"/>
        <w:numPr>
          <w:ilvl w:val="1"/>
          <w:numId w:val="17"/>
        </w:numPr>
        <w:ind w:left="1418"/>
        <w:rPr>
          <w:lang w:eastAsia="en-US"/>
        </w:rPr>
      </w:pPr>
      <w:r>
        <w:rPr>
          <w:lang w:eastAsia="en-US"/>
        </w:rPr>
        <w:t xml:space="preserve">HanRun HR911105A 15/10 </w:t>
      </w:r>
      <w:r>
        <w:rPr>
          <w:i/>
          <w:lang w:eastAsia="en-US"/>
        </w:rPr>
        <w:t>Ethernet Module</w:t>
      </w:r>
    </w:p>
    <w:p w14:paraId="5E05ED99" w14:textId="77777777" w:rsidR="007E322D" w:rsidRPr="0088205F" w:rsidRDefault="007E322D" w:rsidP="007E322D">
      <w:pPr>
        <w:rPr>
          <w:lang w:eastAsia="en-US"/>
        </w:rPr>
      </w:pPr>
    </w:p>
    <w:p w14:paraId="1864D72B" w14:textId="3D08AABF" w:rsidR="0088205F" w:rsidRDefault="0088205F" w:rsidP="0088205F">
      <w:pPr>
        <w:spacing w:line="276" w:lineRule="auto"/>
        <w:ind w:firstLine="567"/>
        <w:rPr>
          <w:lang w:eastAsia="en-US"/>
        </w:rPr>
      </w:pPr>
    </w:p>
    <w:p w14:paraId="108B4738" w14:textId="77777777" w:rsidR="007E322D" w:rsidRPr="0088205F" w:rsidRDefault="007E322D" w:rsidP="0088205F">
      <w:pPr>
        <w:spacing w:line="276" w:lineRule="auto"/>
        <w:ind w:firstLine="567"/>
        <w:rPr>
          <w:lang w:eastAsia="en-US"/>
        </w:rPr>
      </w:pPr>
    </w:p>
    <w:p w14:paraId="640B87A5" w14:textId="1DE159DC" w:rsidR="00062568" w:rsidRDefault="0088205F" w:rsidP="0088205F">
      <w:pPr>
        <w:spacing w:line="276" w:lineRule="auto"/>
        <w:rPr>
          <w:lang w:eastAsia="en-US"/>
        </w:rPr>
      </w:pPr>
      <w:r>
        <w:rPr>
          <w:lang w:eastAsia="en-US"/>
        </w:rPr>
        <w:tab/>
      </w:r>
    </w:p>
    <w:p w14:paraId="10267A4C" w14:textId="74484E24" w:rsidR="007E322D" w:rsidRDefault="007E322D" w:rsidP="00DE5D01">
      <w:pPr>
        <w:pStyle w:val="Sub2"/>
        <w:numPr>
          <w:ilvl w:val="2"/>
          <w:numId w:val="13"/>
        </w:numPr>
        <w:ind w:left="0" w:firstLine="0"/>
      </w:pPr>
      <w:bookmarkStart w:id="213" w:name="_Toc451337904"/>
      <w:bookmarkStart w:id="214" w:name="_Toc422064255"/>
      <w:r>
        <w:lastRenderedPageBreak/>
        <w:t>Lingkungan Implementasi Perangkat Lunak</w:t>
      </w:r>
      <w:bookmarkEnd w:id="213"/>
    </w:p>
    <w:p w14:paraId="14EAC194" w14:textId="05B600FA" w:rsidR="007E322D" w:rsidRDefault="007E322D" w:rsidP="007E322D">
      <w:pPr>
        <w:ind w:left="720"/>
      </w:pPr>
    </w:p>
    <w:p w14:paraId="3250244E" w14:textId="574CD324" w:rsidR="007E322D" w:rsidRDefault="007E322D" w:rsidP="007E322D">
      <w:pPr>
        <w:ind w:firstLine="567"/>
      </w:pPr>
      <w:r>
        <w:t>Lingkungan implementasi perangkat lunak yang digunakan untuk menunjang pengembangan perangkat lunak ini terdiri dari sebuah sistem operasi, IDE, dan beberapa pustaka. Adapun lingkungan implementasi perangkat lunak tersebut adalah sebagai berikut :</w:t>
      </w:r>
    </w:p>
    <w:p w14:paraId="394CFEF2" w14:textId="58076A37" w:rsidR="007E322D" w:rsidRDefault="007E322D" w:rsidP="00DE5D01">
      <w:pPr>
        <w:pStyle w:val="ListParagraph"/>
        <w:numPr>
          <w:ilvl w:val="0"/>
          <w:numId w:val="20"/>
        </w:numPr>
        <w:ind w:left="993" w:hanging="284"/>
      </w:pPr>
      <w:r>
        <w:t>OSX 10 El Capitan 10.11.12 sebagai sistem operasi</w:t>
      </w:r>
    </w:p>
    <w:p w14:paraId="2F82AB94" w14:textId="5C1DF2E4" w:rsidR="007E322D" w:rsidRDefault="007E322D" w:rsidP="00DE5D01">
      <w:pPr>
        <w:pStyle w:val="ListParagraph"/>
        <w:numPr>
          <w:ilvl w:val="0"/>
          <w:numId w:val="20"/>
        </w:numPr>
        <w:ind w:left="993" w:hanging="284"/>
      </w:pPr>
      <w:r>
        <w:t xml:space="preserve">Ninjamock[web] sebagai alat bantu perancangan antarmuka perangkat lunak yang berupa </w:t>
      </w:r>
      <w:r>
        <w:rPr>
          <w:i/>
        </w:rPr>
        <w:t>web</w:t>
      </w:r>
      <w:r>
        <w:t>.</w:t>
      </w:r>
    </w:p>
    <w:p w14:paraId="03FBEB4D" w14:textId="3C34BC14" w:rsidR="007E322D" w:rsidRDefault="007E322D" w:rsidP="00DE5D01">
      <w:pPr>
        <w:pStyle w:val="ListParagraph"/>
        <w:numPr>
          <w:ilvl w:val="0"/>
          <w:numId w:val="20"/>
        </w:numPr>
        <w:ind w:left="993" w:hanging="284"/>
      </w:pPr>
      <w:r>
        <w:t>Draw.io[web] sebagai alat bantu perancangan diagram kasus penggunaan perangkat lunak.</w:t>
      </w:r>
    </w:p>
    <w:p w14:paraId="4E201D76" w14:textId="521E1458" w:rsidR="007E322D" w:rsidRDefault="007E322D" w:rsidP="00DE5D01">
      <w:pPr>
        <w:pStyle w:val="ListParagraph"/>
        <w:numPr>
          <w:ilvl w:val="0"/>
          <w:numId w:val="20"/>
        </w:numPr>
        <w:ind w:left="993" w:hanging="284"/>
      </w:pPr>
      <w:r>
        <w:t>SublimeText sebagai IDE utama dalam pengembangan perangkat lunak.</w:t>
      </w:r>
    </w:p>
    <w:p w14:paraId="66FF5D8A" w14:textId="7DBAA262" w:rsidR="007E322D" w:rsidRDefault="007E322D" w:rsidP="00DE5D01">
      <w:pPr>
        <w:pStyle w:val="ListParagraph"/>
        <w:numPr>
          <w:ilvl w:val="0"/>
          <w:numId w:val="20"/>
        </w:numPr>
        <w:ind w:left="993" w:hanging="284"/>
      </w:pPr>
      <w:r>
        <w:t>Arduino IDE Versi 1.6.8 sebagai IDE dalam pengembangan modul koleksi data pada mikrokontroler Arduino Uno R3 untuk keperluan pengujian.</w:t>
      </w:r>
    </w:p>
    <w:p w14:paraId="7BF49663" w14:textId="64E29BA2" w:rsidR="007E322D" w:rsidRDefault="007E322D" w:rsidP="00DE5D01">
      <w:pPr>
        <w:pStyle w:val="ListParagraph"/>
        <w:numPr>
          <w:ilvl w:val="0"/>
          <w:numId w:val="20"/>
        </w:numPr>
        <w:ind w:left="993" w:hanging="284"/>
      </w:pPr>
      <w:r>
        <w:t>MySQL versi 5.6 sebagai RDBMS (</w:t>
      </w:r>
      <w:r>
        <w:rPr>
          <w:i/>
        </w:rPr>
        <w:t>Relational Database Management System</w:t>
      </w:r>
      <w:r>
        <w:t>) untuk menyimpan  data dan informasi sensor.</w:t>
      </w:r>
    </w:p>
    <w:p w14:paraId="64797B61" w14:textId="7B90D15F" w:rsidR="007E322D" w:rsidRDefault="007E322D" w:rsidP="00DE5D01">
      <w:pPr>
        <w:pStyle w:val="ListParagraph"/>
        <w:numPr>
          <w:ilvl w:val="0"/>
          <w:numId w:val="20"/>
        </w:numPr>
        <w:ind w:left="993" w:hanging="284"/>
      </w:pPr>
      <w:r>
        <w:t xml:space="preserve">Apache 2.4.17 sebagai </w:t>
      </w:r>
      <w:r>
        <w:rPr>
          <w:i/>
        </w:rPr>
        <w:t xml:space="preserve">platform webserver </w:t>
      </w:r>
      <w:r w:rsidR="0016743C">
        <w:t xml:space="preserve">untuk </w:t>
      </w:r>
      <w:r w:rsidR="0016743C">
        <w:rPr>
          <w:i/>
        </w:rPr>
        <w:t xml:space="preserve">deployment </w:t>
      </w:r>
      <w:r w:rsidR="0016743C">
        <w:t xml:space="preserve">situs </w:t>
      </w:r>
      <w:r w:rsidR="0016743C">
        <w:rPr>
          <w:i/>
        </w:rPr>
        <w:t xml:space="preserve">web </w:t>
      </w:r>
      <w:r w:rsidR="0016743C">
        <w:t>secara lokal.</w:t>
      </w:r>
    </w:p>
    <w:p w14:paraId="7DBD1C60" w14:textId="36DCA73C" w:rsidR="0016743C" w:rsidRDefault="0016743C" w:rsidP="00DE5D01">
      <w:pPr>
        <w:pStyle w:val="ListParagraph"/>
        <w:numPr>
          <w:ilvl w:val="0"/>
          <w:numId w:val="20"/>
        </w:numPr>
        <w:ind w:left="993" w:hanging="284"/>
      </w:pPr>
      <w:r>
        <w:t>HighCharts sebagai pustaka Javascript utama untuk menampilkan hasil olahan data sebagai grafik.</w:t>
      </w:r>
    </w:p>
    <w:p w14:paraId="4A0871C7" w14:textId="5F9240F1" w:rsidR="0016743C" w:rsidRDefault="0016743C" w:rsidP="00DE5D01">
      <w:pPr>
        <w:pStyle w:val="ListParagraph"/>
        <w:numPr>
          <w:ilvl w:val="0"/>
          <w:numId w:val="20"/>
        </w:numPr>
        <w:ind w:left="993" w:hanging="284"/>
      </w:pPr>
      <w:r>
        <w:t xml:space="preserve">Ion_auth sebagai pustaka untuk </w:t>
      </w:r>
      <w:r>
        <w:rPr>
          <w:i/>
        </w:rPr>
        <w:t xml:space="preserve">authentication </w:t>
      </w:r>
      <w:r>
        <w:t xml:space="preserve">dan </w:t>
      </w:r>
      <w:r>
        <w:rPr>
          <w:i/>
        </w:rPr>
        <w:t>authorization</w:t>
      </w:r>
      <w:r>
        <w:t xml:space="preserve"> pada perangkat lunak.</w:t>
      </w:r>
    </w:p>
    <w:p w14:paraId="0187EA6A" w14:textId="77777777" w:rsidR="007E322D" w:rsidRDefault="007E322D" w:rsidP="007E322D"/>
    <w:p w14:paraId="635DDBF7" w14:textId="223AB46C" w:rsidR="000D7342" w:rsidRDefault="000D7342" w:rsidP="000D7342">
      <w:pPr>
        <w:pStyle w:val="Sub1"/>
        <w:ind w:left="0" w:firstLine="0"/>
        <w:jc w:val="left"/>
        <w:rPr>
          <w:lang w:eastAsia="en-US"/>
        </w:rPr>
      </w:pPr>
      <w:bookmarkStart w:id="215" w:name="_Toc451337905"/>
      <w:r>
        <w:rPr>
          <w:lang w:eastAsia="en-US"/>
        </w:rPr>
        <w:t>4.2  Implementasi</w:t>
      </w:r>
      <w:bookmarkEnd w:id="214"/>
      <w:r>
        <w:rPr>
          <w:lang w:eastAsia="en-US"/>
        </w:rPr>
        <w:t xml:space="preserve"> </w:t>
      </w:r>
      <w:r w:rsidR="00D57A84">
        <w:rPr>
          <w:lang w:eastAsia="en-US"/>
        </w:rPr>
        <w:t>Perangkat Lunak</w:t>
      </w:r>
      <w:bookmarkEnd w:id="215"/>
    </w:p>
    <w:p w14:paraId="22CC80A7" w14:textId="77777777" w:rsidR="000D24A1" w:rsidRDefault="000D24A1" w:rsidP="000D24A1">
      <w:pPr>
        <w:pStyle w:val="ListParagraph"/>
        <w:spacing w:line="276" w:lineRule="auto"/>
        <w:ind w:left="900"/>
        <w:rPr>
          <w:lang w:eastAsia="en-US"/>
        </w:rPr>
      </w:pPr>
    </w:p>
    <w:p w14:paraId="1A704C0E" w14:textId="76475F90" w:rsidR="000D7342" w:rsidRDefault="000D7342" w:rsidP="000D7342">
      <w:pPr>
        <w:pStyle w:val="ListParagraph"/>
        <w:spacing w:line="276" w:lineRule="auto"/>
        <w:ind w:left="0" w:firstLine="540"/>
        <w:rPr>
          <w:lang w:eastAsia="en-US"/>
        </w:rPr>
      </w:pPr>
      <w:r>
        <w:rPr>
          <w:lang w:eastAsia="en-US"/>
        </w:rPr>
        <w:t xml:space="preserve">Pada subbab ini akan dijelaskan implementasi yang telah dilakukan pada sistem.  </w:t>
      </w:r>
      <w:r w:rsidR="009B5FFD">
        <w:rPr>
          <w:lang w:eastAsia="en-US"/>
        </w:rPr>
        <w:t xml:space="preserve">Berikut akan dijelaskan mengenai implementasi perangkat lunak berupa </w:t>
      </w:r>
      <w:r w:rsidR="009B5FFD">
        <w:rPr>
          <w:i/>
          <w:lang w:eastAsia="en-US"/>
        </w:rPr>
        <w:t>web</w:t>
      </w:r>
      <w:r>
        <w:rPr>
          <w:lang w:eastAsia="en-US"/>
        </w:rPr>
        <w:t>.</w:t>
      </w:r>
    </w:p>
    <w:p w14:paraId="61227034" w14:textId="2FE9F74C" w:rsidR="000D7342" w:rsidRDefault="000D7342" w:rsidP="000D7342">
      <w:pPr>
        <w:pStyle w:val="ListParagraph"/>
        <w:spacing w:line="276" w:lineRule="auto"/>
        <w:ind w:left="0"/>
        <w:rPr>
          <w:lang w:eastAsia="en-US"/>
        </w:rPr>
      </w:pPr>
    </w:p>
    <w:p w14:paraId="3DC0E6B1" w14:textId="77777777" w:rsidR="009B5FFD" w:rsidRDefault="009B5FFD" w:rsidP="000D7342">
      <w:pPr>
        <w:pStyle w:val="ListParagraph"/>
        <w:spacing w:line="276" w:lineRule="auto"/>
        <w:ind w:left="0"/>
        <w:rPr>
          <w:lang w:eastAsia="en-US"/>
        </w:rPr>
      </w:pPr>
    </w:p>
    <w:p w14:paraId="013760CC" w14:textId="2C71B964" w:rsidR="000D7342" w:rsidRPr="00B626D6" w:rsidRDefault="000D7342" w:rsidP="000D7342">
      <w:pPr>
        <w:pStyle w:val="Sub2"/>
        <w:ind w:left="0" w:firstLine="0"/>
        <w:rPr>
          <w:lang w:eastAsia="en-US"/>
        </w:rPr>
      </w:pPr>
      <w:bookmarkStart w:id="216" w:name="_Toc422064256"/>
      <w:bookmarkStart w:id="217" w:name="_Toc451337906"/>
      <w:r>
        <w:rPr>
          <w:lang w:eastAsia="en-US"/>
        </w:rPr>
        <w:lastRenderedPageBreak/>
        <w:t xml:space="preserve">4.2.1  Implementasi </w:t>
      </w:r>
      <w:bookmarkEnd w:id="216"/>
      <w:r w:rsidR="00B626D6">
        <w:rPr>
          <w:i/>
          <w:lang w:eastAsia="en-US"/>
        </w:rPr>
        <w:t>Layer Sensor-Centric</w:t>
      </w:r>
      <w:bookmarkEnd w:id="217"/>
    </w:p>
    <w:p w14:paraId="1E156F18" w14:textId="3CE6B887" w:rsidR="009B5FFD" w:rsidRDefault="009B5FFD" w:rsidP="009B5FFD">
      <w:pPr>
        <w:rPr>
          <w:lang w:eastAsia="en-US"/>
        </w:rPr>
      </w:pPr>
    </w:p>
    <w:p w14:paraId="7A41D953" w14:textId="59281DDB" w:rsidR="009B5FFD" w:rsidRDefault="009B5FFD" w:rsidP="009B5FFD">
      <w:pPr>
        <w:ind w:firstLine="567"/>
        <w:rPr>
          <w:lang w:eastAsia="en-US"/>
        </w:rPr>
      </w:pPr>
      <w:r>
        <w:rPr>
          <w:lang w:eastAsia="en-US"/>
        </w:rPr>
        <w:t xml:space="preserve">Bagian ini menjelaskan bagaimana </w:t>
      </w:r>
      <w:r>
        <w:rPr>
          <w:i/>
          <w:lang w:eastAsia="en-US"/>
        </w:rPr>
        <w:t>server</w:t>
      </w:r>
      <w:r>
        <w:rPr>
          <w:lang w:eastAsia="en-US"/>
        </w:rPr>
        <w:t xml:space="preserve"> menerima parameter data yang dikirim oleh sensor fisik. </w:t>
      </w:r>
      <w:r>
        <w:rPr>
          <w:i/>
          <w:lang w:eastAsia="en-US"/>
        </w:rPr>
        <w:t>Web Service</w:t>
      </w:r>
      <w:r w:rsidR="00B62C07">
        <w:rPr>
          <w:i/>
          <w:lang w:eastAsia="en-US"/>
        </w:rPr>
        <w:t xml:space="preserve"> </w:t>
      </w:r>
      <w:r w:rsidR="00B62C07">
        <w:rPr>
          <w:lang w:eastAsia="en-US"/>
        </w:rPr>
        <w:t xml:space="preserve">yang di implementasikan pada </w:t>
      </w:r>
      <w:r w:rsidR="00B62C07">
        <w:rPr>
          <w:i/>
          <w:lang w:eastAsia="en-US"/>
        </w:rPr>
        <w:t xml:space="preserve">layer ini </w:t>
      </w:r>
      <w:r>
        <w:rPr>
          <w:i/>
          <w:lang w:eastAsia="en-US"/>
        </w:rPr>
        <w:t xml:space="preserve"> </w:t>
      </w:r>
      <w:r>
        <w:rPr>
          <w:lang w:eastAsia="en-US"/>
        </w:rPr>
        <w:t xml:space="preserve">berupa sebuah </w:t>
      </w:r>
      <w:r>
        <w:rPr>
          <w:i/>
          <w:lang w:eastAsia="en-US"/>
        </w:rPr>
        <w:t>method</w:t>
      </w:r>
      <w:r>
        <w:rPr>
          <w:lang w:eastAsia="en-US"/>
        </w:rPr>
        <w:t xml:space="preserve"> yang meggunakan HTTP POST untuk menerima data dalam format JSON, yang kemudian akan di </w:t>
      </w:r>
      <w:r>
        <w:rPr>
          <w:i/>
          <w:lang w:eastAsia="en-US"/>
        </w:rPr>
        <w:t>parse</w:t>
      </w:r>
      <w:r>
        <w:rPr>
          <w:lang w:eastAsia="en-US"/>
        </w:rPr>
        <w:t xml:space="preserve"> dan di masukkan kedalam basis data.</w:t>
      </w:r>
      <w:r w:rsidR="00DF7384">
        <w:rPr>
          <w:lang w:eastAsia="en-US"/>
        </w:rPr>
        <w:t xml:space="preserve"> Prosedurnya adalah sebagai berikut :</w:t>
      </w:r>
    </w:p>
    <w:p w14:paraId="686DD33A" w14:textId="278DF604" w:rsidR="00DF7384" w:rsidRDefault="00DF7384" w:rsidP="00DE5D01">
      <w:pPr>
        <w:pStyle w:val="ListParagraph"/>
        <w:numPr>
          <w:ilvl w:val="0"/>
          <w:numId w:val="21"/>
        </w:numPr>
        <w:ind w:left="993"/>
        <w:rPr>
          <w:lang w:eastAsia="en-US"/>
        </w:rPr>
      </w:pPr>
      <w:r>
        <w:rPr>
          <w:lang w:eastAsia="en-US"/>
        </w:rPr>
        <w:t xml:space="preserve">Membuat </w:t>
      </w:r>
      <w:r>
        <w:rPr>
          <w:i/>
          <w:lang w:eastAsia="en-US"/>
        </w:rPr>
        <w:t>method</w:t>
      </w:r>
      <w:r>
        <w:rPr>
          <w:lang w:eastAsia="en-US"/>
        </w:rPr>
        <w:t xml:space="preserve"> yang menunggu data POST masuk.</w:t>
      </w:r>
    </w:p>
    <w:p w14:paraId="0C23C41C" w14:textId="3B2F35BC" w:rsidR="00DF7384" w:rsidRDefault="00DF7384" w:rsidP="00DE5D01">
      <w:pPr>
        <w:pStyle w:val="ListParagraph"/>
        <w:numPr>
          <w:ilvl w:val="0"/>
          <w:numId w:val="21"/>
        </w:numPr>
        <w:ind w:left="993"/>
        <w:rPr>
          <w:lang w:eastAsia="en-US"/>
        </w:rPr>
      </w:pPr>
      <w:r>
        <w:rPr>
          <w:lang w:eastAsia="en-US"/>
        </w:rPr>
        <w:t xml:space="preserve">Jika ada data masuk, data JSON di </w:t>
      </w:r>
      <w:r>
        <w:rPr>
          <w:i/>
          <w:lang w:eastAsia="en-US"/>
        </w:rPr>
        <w:t>parse</w:t>
      </w:r>
      <w:r>
        <w:rPr>
          <w:lang w:eastAsia="en-US"/>
        </w:rPr>
        <w:t xml:space="preserve"> kemudian dilakukan </w:t>
      </w:r>
      <w:r>
        <w:rPr>
          <w:i/>
          <w:lang w:eastAsia="en-US"/>
        </w:rPr>
        <w:t xml:space="preserve">checking </w:t>
      </w:r>
      <w:r>
        <w:rPr>
          <w:lang w:eastAsia="en-US"/>
        </w:rPr>
        <w:t xml:space="preserve">terhadap parameter </w:t>
      </w:r>
      <w:r>
        <w:rPr>
          <w:i/>
          <w:lang w:eastAsia="en-US"/>
        </w:rPr>
        <w:t>sensor_key</w:t>
      </w:r>
      <w:r>
        <w:rPr>
          <w:lang w:eastAsia="en-US"/>
        </w:rPr>
        <w:t xml:space="preserve"> untuk mengetahui apakah ada sensor yang memiliki </w:t>
      </w:r>
      <w:r>
        <w:rPr>
          <w:i/>
          <w:lang w:eastAsia="en-US"/>
        </w:rPr>
        <w:t xml:space="preserve">sensor_key </w:t>
      </w:r>
      <w:r>
        <w:rPr>
          <w:lang w:eastAsia="en-US"/>
        </w:rPr>
        <w:t>yang sama di basis data. Jika tidak ditemuka</w:t>
      </w:r>
      <w:r w:rsidR="00AA05C1">
        <w:rPr>
          <w:lang w:eastAsia="en-US"/>
        </w:rPr>
        <w:t>n</w:t>
      </w:r>
      <w:r>
        <w:rPr>
          <w:lang w:eastAsia="en-US"/>
        </w:rPr>
        <w:t xml:space="preserve">, </w:t>
      </w:r>
      <w:r>
        <w:rPr>
          <w:i/>
          <w:lang w:eastAsia="en-US"/>
        </w:rPr>
        <w:t xml:space="preserve">server </w:t>
      </w:r>
      <w:r>
        <w:rPr>
          <w:lang w:eastAsia="en-US"/>
        </w:rPr>
        <w:t xml:space="preserve">akan mengembalikan pesan </w:t>
      </w:r>
      <w:r>
        <w:rPr>
          <w:i/>
          <w:lang w:eastAsia="en-US"/>
        </w:rPr>
        <w:t xml:space="preserve">error </w:t>
      </w:r>
      <w:r>
        <w:rPr>
          <w:lang w:eastAsia="en-US"/>
        </w:rPr>
        <w:t xml:space="preserve">ke </w:t>
      </w:r>
      <w:r>
        <w:rPr>
          <w:i/>
          <w:lang w:eastAsia="en-US"/>
        </w:rPr>
        <w:t>client</w:t>
      </w:r>
      <w:r>
        <w:rPr>
          <w:lang w:eastAsia="en-US"/>
        </w:rPr>
        <w:t>, dalam hal ini sensor fisik.</w:t>
      </w:r>
    </w:p>
    <w:p w14:paraId="1D2D3E4C" w14:textId="3D9C2ADD" w:rsidR="00AA05C1" w:rsidRDefault="002828A5" w:rsidP="00DE5D01">
      <w:pPr>
        <w:pStyle w:val="ListParagraph"/>
        <w:numPr>
          <w:ilvl w:val="0"/>
          <w:numId w:val="21"/>
        </w:numPr>
        <w:ind w:left="993"/>
        <w:rPr>
          <w:lang w:eastAsia="en-US"/>
        </w:rPr>
      </w:pPr>
      <w:r>
        <w:rPr>
          <w:lang w:eastAsia="en-US"/>
        </w:rPr>
        <w:t xml:space="preserve">Jika terdapat </w:t>
      </w:r>
      <w:r>
        <w:rPr>
          <w:i/>
          <w:lang w:eastAsia="en-US"/>
        </w:rPr>
        <w:t xml:space="preserve">sensor_key </w:t>
      </w:r>
      <w:r>
        <w:rPr>
          <w:lang w:eastAsia="en-US"/>
        </w:rPr>
        <w:t xml:space="preserve">yang cocok pada </w:t>
      </w:r>
      <w:r>
        <w:rPr>
          <w:i/>
          <w:lang w:eastAsia="en-US"/>
        </w:rPr>
        <w:t xml:space="preserve">database, </w:t>
      </w:r>
      <w:r>
        <w:rPr>
          <w:lang w:eastAsia="en-US"/>
        </w:rPr>
        <w:t xml:space="preserve">maka </w:t>
      </w:r>
      <w:r>
        <w:rPr>
          <w:i/>
          <w:lang w:eastAsia="en-US"/>
        </w:rPr>
        <w:t xml:space="preserve">server </w:t>
      </w:r>
      <w:r>
        <w:rPr>
          <w:lang w:eastAsia="en-US"/>
        </w:rPr>
        <w:t xml:space="preserve">akan menerima parameter data yang dikirim, dan melakukan </w:t>
      </w:r>
      <w:r>
        <w:rPr>
          <w:i/>
          <w:lang w:eastAsia="en-US"/>
        </w:rPr>
        <w:t>checking</w:t>
      </w:r>
      <w:r>
        <w:rPr>
          <w:lang w:eastAsia="en-US"/>
        </w:rPr>
        <w:t xml:space="preserve"> untuk </w:t>
      </w:r>
      <w:r>
        <w:rPr>
          <w:i/>
          <w:lang w:eastAsia="en-US"/>
        </w:rPr>
        <w:t xml:space="preserve">entry </w:t>
      </w:r>
      <w:r>
        <w:rPr>
          <w:lang w:eastAsia="en-US"/>
        </w:rPr>
        <w:t>kolaborasi pada database.</w:t>
      </w:r>
    </w:p>
    <w:p w14:paraId="2B254630" w14:textId="335FF7AF" w:rsidR="002828A5" w:rsidRDefault="002828A5" w:rsidP="00DE5D01">
      <w:pPr>
        <w:pStyle w:val="ListParagraph"/>
        <w:numPr>
          <w:ilvl w:val="0"/>
          <w:numId w:val="21"/>
        </w:numPr>
        <w:ind w:left="993"/>
        <w:rPr>
          <w:lang w:eastAsia="en-US"/>
        </w:rPr>
      </w:pPr>
      <w:r>
        <w:rPr>
          <w:lang w:eastAsia="en-US"/>
        </w:rPr>
        <w:t xml:space="preserve">Jika terdapat data kolaborasi pada sensor tersebut, maka data kolaborasi akan dimasukkan juga kedalam </w:t>
      </w:r>
      <w:r w:rsidR="0089787B">
        <w:rPr>
          <w:i/>
          <w:lang w:eastAsia="en-US"/>
        </w:rPr>
        <w:t>database.</w:t>
      </w:r>
    </w:p>
    <w:tbl>
      <w:tblPr>
        <w:tblStyle w:val="TableGrid"/>
        <w:tblW w:w="0" w:type="auto"/>
        <w:jc w:val="center"/>
        <w:tblLook w:val="04A0" w:firstRow="1" w:lastRow="0" w:firstColumn="1" w:lastColumn="0" w:noHBand="0" w:noVBand="1"/>
      </w:tblPr>
      <w:tblGrid>
        <w:gridCol w:w="433"/>
        <w:gridCol w:w="5229"/>
      </w:tblGrid>
      <w:tr w:rsidR="006529C0" w14:paraId="7FF99E6F" w14:textId="77777777" w:rsidTr="005B5F9E">
        <w:trPr>
          <w:jc w:val="center"/>
        </w:trPr>
        <w:tc>
          <w:tcPr>
            <w:tcW w:w="279" w:type="dxa"/>
          </w:tcPr>
          <w:p w14:paraId="40E2AC20" w14:textId="77777777" w:rsidR="006529C0" w:rsidRPr="001B3E33" w:rsidRDefault="006529C0" w:rsidP="004F6774">
            <w:pPr>
              <w:jc w:val="center"/>
              <w:rPr>
                <w:rFonts w:ascii="Courier New" w:hAnsi="Courier New" w:cs="Courier New"/>
                <w:sz w:val="18"/>
                <w:szCs w:val="18"/>
                <w:lang w:eastAsia="en-US"/>
              </w:rPr>
            </w:pPr>
          </w:p>
          <w:p w14:paraId="52F21699" w14:textId="77777777" w:rsidR="006529C0" w:rsidRPr="001B3E33" w:rsidRDefault="006529C0" w:rsidP="004F6774">
            <w:pPr>
              <w:jc w:val="center"/>
              <w:rPr>
                <w:rFonts w:ascii="Courier New" w:hAnsi="Courier New" w:cs="Courier New"/>
                <w:sz w:val="18"/>
                <w:szCs w:val="18"/>
                <w:lang w:eastAsia="en-US"/>
              </w:rPr>
            </w:pPr>
            <w:r w:rsidRPr="001B3E33">
              <w:rPr>
                <w:rFonts w:ascii="Courier New" w:hAnsi="Courier New" w:cs="Courier New"/>
                <w:sz w:val="18"/>
                <w:szCs w:val="18"/>
                <w:lang w:eastAsia="en-US"/>
              </w:rPr>
              <w:t>1</w:t>
            </w:r>
          </w:p>
          <w:p w14:paraId="2C59D6A8" w14:textId="77777777" w:rsidR="006529C0" w:rsidRPr="001B3E33" w:rsidRDefault="006529C0" w:rsidP="004F6774">
            <w:pPr>
              <w:jc w:val="center"/>
              <w:rPr>
                <w:rFonts w:ascii="Courier New" w:hAnsi="Courier New" w:cs="Courier New"/>
                <w:sz w:val="18"/>
                <w:szCs w:val="18"/>
                <w:lang w:eastAsia="en-US"/>
              </w:rPr>
            </w:pPr>
            <w:r w:rsidRPr="001B3E33">
              <w:rPr>
                <w:rFonts w:ascii="Courier New" w:hAnsi="Courier New" w:cs="Courier New"/>
                <w:sz w:val="18"/>
                <w:szCs w:val="18"/>
                <w:lang w:eastAsia="en-US"/>
              </w:rPr>
              <w:t>2</w:t>
            </w:r>
          </w:p>
          <w:p w14:paraId="0D8CB42A" w14:textId="77777777" w:rsidR="006529C0" w:rsidRPr="001B3E33" w:rsidRDefault="006529C0" w:rsidP="004F6774">
            <w:pPr>
              <w:jc w:val="center"/>
              <w:rPr>
                <w:rFonts w:ascii="Courier New" w:hAnsi="Courier New" w:cs="Courier New"/>
                <w:sz w:val="18"/>
                <w:szCs w:val="18"/>
                <w:lang w:eastAsia="en-US"/>
              </w:rPr>
            </w:pPr>
            <w:r w:rsidRPr="001B3E33">
              <w:rPr>
                <w:rFonts w:ascii="Courier New" w:hAnsi="Courier New" w:cs="Courier New"/>
                <w:sz w:val="18"/>
                <w:szCs w:val="18"/>
                <w:lang w:eastAsia="en-US"/>
              </w:rPr>
              <w:t>3</w:t>
            </w:r>
          </w:p>
          <w:p w14:paraId="69E86D85" w14:textId="77777777" w:rsidR="006529C0" w:rsidRPr="001B3E33" w:rsidRDefault="006529C0" w:rsidP="004F6774">
            <w:pPr>
              <w:jc w:val="center"/>
              <w:rPr>
                <w:rFonts w:ascii="Courier New" w:hAnsi="Courier New" w:cs="Courier New"/>
                <w:sz w:val="18"/>
                <w:szCs w:val="18"/>
                <w:lang w:eastAsia="en-US"/>
              </w:rPr>
            </w:pPr>
            <w:r w:rsidRPr="001B3E33">
              <w:rPr>
                <w:rFonts w:ascii="Courier New" w:hAnsi="Courier New" w:cs="Courier New"/>
                <w:sz w:val="18"/>
                <w:szCs w:val="18"/>
                <w:lang w:eastAsia="en-US"/>
              </w:rPr>
              <w:t>4</w:t>
            </w:r>
          </w:p>
          <w:p w14:paraId="14BE8559" w14:textId="77777777" w:rsidR="006529C0" w:rsidRDefault="006529C0" w:rsidP="004F6774">
            <w:pPr>
              <w:jc w:val="center"/>
              <w:rPr>
                <w:rFonts w:ascii="Courier New" w:hAnsi="Courier New" w:cs="Courier New"/>
                <w:sz w:val="18"/>
                <w:szCs w:val="18"/>
                <w:lang w:eastAsia="en-US"/>
              </w:rPr>
            </w:pPr>
            <w:r w:rsidRPr="001B3E33">
              <w:rPr>
                <w:rFonts w:ascii="Courier New" w:hAnsi="Courier New" w:cs="Courier New"/>
                <w:sz w:val="18"/>
                <w:szCs w:val="18"/>
                <w:lang w:eastAsia="en-US"/>
              </w:rPr>
              <w:t>5</w:t>
            </w:r>
          </w:p>
          <w:p w14:paraId="6C0E6EBD" w14:textId="77777777" w:rsidR="006529C0" w:rsidRDefault="006529C0" w:rsidP="004F6774">
            <w:pPr>
              <w:jc w:val="center"/>
              <w:rPr>
                <w:rFonts w:ascii="Courier New" w:hAnsi="Courier New" w:cs="Courier New"/>
                <w:sz w:val="18"/>
                <w:szCs w:val="18"/>
                <w:lang w:eastAsia="en-US"/>
              </w:rPr>
            </w:pPr>
            <w:r>
              <w:rPr>
                <w:rFonts w:ascii="Courier New" w:hAnsi="Courier New" w:cs="Courier New"/>
                <w:sz w:val="18"/>
                <w:szCs w:val="18"/>
                <w:lang w:eastAsia="en-US"/>
              </w:rPr>
              <w:t>6</w:t>
            </w:r>
          </w:p>
          <w:p w14:paraId="00BB2679" w14:textId="77777777" w:rsidR="006529C0" w:rsidRDefault="006529C0" w:rsidP="004F6774">
            <w:pPr>
              <w:jc w:val="center"/>
              <w:rPr>
                <w:rFonts w:ascii="Courier New" w:hAnsi="Courier New" w:cs="Courier New"/>
                <w:sz w:val="18"/>
                <w:szCs w:val="18"/>
                <w:lang w:eastAsia="en-US"/>
              </w:rPr>
            </w:pPr>
            <w:r>
              <w:rPr>
                <w:rFonts w:ascii="Courier New" w:hAnsi="Courier New" w:cs="Courier New"/>
                <w:sz w:val="18"/>
                <w:szCs w:val="18"/>
                <w:lang w:eastAsia="en-US"/>
              </w:rPr>
              <w:t>7</w:t>
            </w:r>
          </w:p>
          <w:p w14:paraId="64BB8936" w14:textId="77777777" w:rsidR="006529C0" w:rsidRDefault="006529C0" w:rsidP="004F6774">
            <w:pPr>
              <w:jc w:val="center"/>
              <w:rPr>
                <w:rFonts w:ascii="Courier New" w:hAnsi="Courier New" w:cs="Courier New"/>
                <w:sz w:val="18"/>
                <w:szCs w:val="18"/>
                <w:lang w:eastAsia="en-US"/>
              </w:rPr>
            </w:pPr>
            <w:r>
              <w:rPr>
                <w:rFonts w:ascii="Courier New" w:hAnsi="Courier New" w:cs="Courier New"/>
                <w:sz w:val="18"/>
                <w:szCs w:val="18"/>
                <w:lang w:eastAsia="en-US"/>
              </w:rPr>
              <w:t>8</w:t>
            </w:r>
          </w:p>
          <w:p w14:paraId="095FB9F0" w14:textId="77777777" w:rsidR="005B5F9E" w:rsidRDefault="005B5F9E" w:rsidP="004F6774">
            <w:pPr>
              <w:jc w:val="center"/>
              <w:rPr>
                <w:rFonts w:ascii="Courier New" w:hAnsi="Courier New" w:cs="Courier New"/>
                <w:sz w:val="18"/>
                <w:szCs w:val="18"/>
                <w:lang w:eastAsia="en-US"/>
              </w:rPr>
            </w:pPr>
            <w:r>
              <w:rPr>
                <w:rFonts w:ascii="Courier New" w:hAnsi="Courier New" w:cs="Courier New"/>
                <w:sz w:val="18"/>
                <w:szCs w:val="18"/>
                <w:lang w:eastAsia="en-US"/>
              </w:rPr>
              <w:t>9</w:t>
            </w:r>
          </w:p>
          <w:p w14:paraId="04D4413E" w14:textId="77777777" w:rsidR="005B5F9E" w:rsidRDefault="005B5F9E" w:rsidP="004F6774">
            <w:pPr>
              <w:jc w:val="center"/>
              <w:rPr>
                <w:rFonts w:ascii="Courier New" w:hAnsi="Courier New" w:cs="Courier New"/>
                <w:sz w:val="18"/>
                <w:szCs w:val="18"/>
                <w:lang w:eastAsia="en-US"/>
              </w:rPr>
            </w:pPr>
            <w:r>
              <w:rPr>
                <w:rFonts w:ascii="Courier New" w:hAnsi="Courier New" w:cs="Courier New"/>
                <w:sz w:val="18"/>
                <w:szCs w:val="18"/>
                <w:lang w:eastAsia="en-US"/>
              </w:rPr>
              <w:t>10</w:t>
            </w:r>
          </w:p>
          <w:p w14:paraId="3F2308AF" w14:textId="77777777" w:rsidR="002828A5" w:rsidRDefault="002828A5" w:rsidP="004F6774">
            <w:pPr>
              <w:jc w:val="center"/>
              <w:rPr>
                <w:rFonts w:ascii="Courier New" w:hAnsi="Courier New" w:cs="Courier New"/>
                <w:sz w:val="18"/>
                <w:szCs w:val="18"/>
                <w:lang w:eastAsia="en-US"/>
              </w:rPr>
            </w:pPr>
            <w:r>
              <w:rPr>
                <w:rFonts w:ascii="Courier New" w:hAnsi="Courier New" w:cs="Courier New"/>
                <w:sz w:val="18"/>
                <w:szCs w:val="18"/>
                <w:lang w:eastAsia="en-US"/>
              </w:rPr>
              <w:t>11</w:t>
            </w:r>
          </w:p>
          <w:p w14:paraId="5C793AA0" w14:textId="77777777" w:rsidR="002828A5" w:rsidRDefault="002828A5" w:rsidP="004F6774">
            <w:pPr>
              <w:jc w:val="center"/>
              <w:rPr>
                <w:rFonts w:ascii="Courier New" w:hAnsi="Courier New" w:cs="Courier New"/>
                <w:sz w:val="18"/>
                <w:szCs w:val="18"/>
                <w:lang w:eastAsia="en-US"/>
              </w:rPr>
            </w:pPr>
            <w:r>
              <w:rPr>
                <w:rFonts w:ascii="Courier New" w:hAnsi="Courier New" w:cs="Courier New"/>
                <w:sz w:val="18"/>
                <w:szCs w:val="18"/>
                <w:lang w:eastAsia="en-US"/>
              </w:rPr>
              <w:t>12</w:t>
            </w:r>
          </w:p>
          <w:p w14:paraId="5555160B" w14:textId="77777777" w:rsidR="002828A5" w:rsidRDefault="002828A5" w:rsidP="004F6774">
            <w:pPr>
              <w:jc w:val="center"/>
              <w:rPr>
                <w:rFonts w:ascii="Courier New" w:hAnsi="Courier New" w:cs="Courier New"/>
                <w:sz w:val="18"/>
                <w:szCs w:val="18"/>
                <w:lang w:eastAsia="en-US"/>
              </w:rPr>
            </w:pPr>
            <w:r>
              <w:rPr>
                <w:rFonts w:ascii="Courier New" w:hAnsi="Courier New" w:cs="Courier New"/>
                <w:sz w:val="18"/>
                <w:szCs w:val="18"/>
                <w:lang w:eastAsia="en-US"/>
              </w:rPr>
              <w:t>13</w:t>
            </w:r>
          </w:p>
          <w:p w14:paraId="26BFB352" w14:textId="36F007CC" w:rsidR="002828A5" w:rsidRPr="001B3E33" w:rsidRDefault="002828A5" w:rsidP="004F6774">
            <w:pPr>
              <w:jc w:val="center"/>
              <w:rPr>
                <w:rFonts w:ascii="Courier New" w:hAnsi="Courier New" w:cs="Courier New"/>
                <w:sz w:val="18"/>
                <w:szCs w:val="18"/>
                <w:lang w:eastAsia="en-US"/>
              </w:rPr>
            </w:pPr>
            <w:r>
              <w:rPr>
                <w:rFonts w:ascii="Courier New" w:hAnsi="Courier New" w:cs="Courier New"/>
                <w:sz w:val="18"/>
                <w:szCs w:val="18"/>
                <w:lang w:eastAsia="en-US"/>
              </w:rPr>
              <w:t>14</w:t>
            </w:r>
          </w:p>
        </w:tc>
        <w:tc>
          <w:tcPr>
            <w:tcW w:w="5229" w:type="dxa"/>
          </w:tcPr>
          <w:p w14:paraId="234F0F95" w14:textId="77777777" w:rsidR="006529C0" w:rsidRPr="001B3E33" w:rsidRDefault="006529C0" w:rsidP="004F6774">
            <w:pPr>
              <w:rPr>
                <w:rFonts w:ascii="Courier New" w:hAnsi="Courier New" w:cs="Courier New"/>
                <w:sz w:val="18"/>
                <w:szCs w:val="18"/>
                <w:lang w:eastAsia="en-US"/>
              </w:rPr>
            </w:pPr>
          </w:p>
          <w:p w14:paraId="2B158E5A" w14:textId="7DD6C747" w:rsidR="006529C0" w:rsidRDefault="006529C0" w:rsidP="004F6774">
            <w:pPr>
              <w:rPr>
                <w:rFonts w:ascii="Courier New" w:hAnsi="Courier New" w:cs="Courier New"/>
                <w:sz w:val="18"/>
                <w:szCs w:val="18"/>
                <w:lang w:eastAsia="en-US"/>
              </w:rPr>
            </w:pPr>
            <w:r>
              <w:rPr>
                <w:rFonts w:ascii="Courier New" w:hAnsi="Courier New" w:cs="Courier New"/>
                <w:sz w:val="18"/>
                <w:szCs w:val="18"/>
                <w:lang w:eastAsia="en-US"/>
              </w:rPr>
              <w:t>void function RetrieveData</w:t>
            </w:r>
          </w:p>
          <w:p w14:paraId="7502CBE6" w14:textId="4040E147" w:rsidR="006529C0" w:rsidRDefault="006529C0" w:rsidP="004F6774">
            <w:pPr>
              <w:rPr>
                <w:rFonts w:ascii="Courier New" w:hAnsi="Courier New" w:cs="Courier New"/>
                <w:sz w:val="18"/>
                <w:szCs w:val="18"/>
                <w:lang w:eastAsia="en-US"/>
              </w:rPr>
            </w:pPr>
            <w:r>
              <w:rPr>
                <w:rFonts w:ascii="Courier New" w:hAnsi="Courier New" w:cs="Courier New"/>
                <w:sz w:val="18"/>
                <w:szCs w:val="18"/>
                <w:lang w:eastAsia="en-US"/>
              </w:rPr>
              <w:t xml:space="preserve">  load </w:t>
            </w:r>
            <w:r w:rsidRPr="005B5F9E">
              <w:rPr>
                <w:rFonts w:ascii="Courier New" w:hAnsi="Courier New" w:cs="Courier New"/>
                <w:b/>
                <w:sz w:val="18"/>
                <w:szCs w:val="18"/>
                <w:lang w:eastAsia="en-US"/>
              </w:rPr>
              <w:t>model</w:t>
            </w:r>
          </w:p>
          <w:p w14:paraId="140F2DBF" w14:textId="755E8A1D" w:rsidR="006529C0" w:rsidRDefault="006529C0" w:rsidP="004F6774">
            <w:pPr>
              <w:rPr>
                <w:rFonts w:ascii="Courier New" w:hAnsi="Courier New" w:cs="Courier New"/>
                <w:sz w:val="18"/>
                <w:szCs w:val="18"/>
                <w:lang w:eastAsia="en-US"/>
              </w:rPr>
            </w:pPr>
            <w:r>
              <w:rPr>
                <w:rFonts w:ascii="Courier New" w:hAnsi="Courier New" w:cs="Courier New"/>
                <w:sz w:val="18"/>
                <w:szCs w:val="18"/>
                <w:lang w:eastAsia="en-US"/>
              </w:rPr>
              <w:t xml:space="preserve">  raw_data ← raw_input_stream</w:t>
            </w:r>
          </w:p>
          <w:p w14:paraId="46E56515" w14:textId="37598BA5" w:rsidR="005B5F9E" w:rsidRDefault="005B5F9E" w:rsidP="004F6774">
            <w:pPr>
              <w:rPr>
                <w:rFonts w:ascii="Courier New" w:hAnsi="Courier New" w:cs="Courier New"/>
                <w:sz w:val="18"/>
                <w:szCs w:val="18"/>
                <w:lang w:eastAsia="en-US"/>
              </w:rPr>
            </w:pPr>
            <w:r>
              <w:rPr>
                <w:rFonts w:ascii="Courier New" w:hAnsi="Courier New" w:cs="Courier New"/>
                <w:sz w:val="18"/>
                <w:szCs w:val="18"/>
                <w:lang w:eastAsia="en-US"/>
              </w:rPr>
              <w:t xml:space="preserve">  data ← json_decode(raw_data)</w:t>
            </w:r>
          </w:p>
          <w:p w14:paraId="014F0FF0" w14:textId="18F9CA98" w:rsidR="005B5F9E" w:rsidRDefault="005B5F9E" w:rsidP="004F6774">
            <w:pPr>
              <w:rPr>
                <w:rFonts w:ascii="Courier New" w:hAnsi="Courier New" w:cs="Courier New"/>
                <w:sz w:val="18"/>
                <w:szCs w:val="18"/>
                <w:lang w:eastAsia="en-US"/>
              </w:rPr>
            </w:pPr>
            <w:r>
              <w:rPr>
                <w:rFonts w:ascii="Courier New" w:hAnsi="Courier New" w:cs="Courier New"/>
                <w:sz w:val="18"/>
                <w:szCs w:val="18"/>
                <w:lang w:eastAsia="en-US"/>
              </w:rPr>
              <w:t xml:space="preserve">  </w:t>
            </w:r>
            <w:r>
              <w:rPr>
                <w:rFonts w:ascii="Courier New" w:hAnsi="Courier New" w:cs="Courier New"/>
                <w:b/>
                <w:sz w:val="18"/>
                <w:szCs w:val="18"/>
                <w:lang w:eastAsia="en-US"/>
              </w:rPr>
              <w:t xml:space="preserve">if </w:t>
            </w:r>
            <w:r>
              <w:rPr>
                <w:rFonts w:ascii="Courier New" w:hAnsi="Courier New" w:cs="Courier New"/>
                <w:sz w:val="18"/>
                <w:szCs w:val="18"/>
                <w:lang w:eastAsia="en-US"/>
              </w:rPr>
              <w:t>checkSensorKey(data[‘sensor_key’) == FALSE</w:t>
            </w:r>
          </w:p>
          <w:p w14:paraId="41DDEF21" w14:textId="7ACB0B9D" w:rsidR="005B5F9E" w:rsidRDefault="005B5F9E" w:rsidP="004F6774">
            <w:pPr>
              <w:rPr>
                <w:rFonts w:ascii="Courier New" w:hAnsi="Courier New" w:cs="Courier New"/>
                <w:b/>
                <w:sz w:val="18"/>
                <w:szCs w:val="18"/>
                <w:lang w:eastAsia="en-US"/>
              </w:rPr>
            </w:pPr>
            <w:r>
              <w:rPr>
                <w:rFonts w:ascii="Courier New" w:hAnsi="Courier New" w:cs="Courier New"/>
                <w:sz w:val="18"/>
                <w:szCs w:val="18"/>
                <w:lang w:eastAsia="en-US"/>
              </w:rPr>
              <w:t xml:space="preserve">    </w:t>
            </w:r>
            <w:r>
              <w:rPr>
                <w:rFonts w:ascii="Courier New" w:hAnsi="Courier New" w:cs="Courier New"/>
                <w:b/>
                <w:sz w:val="18"/>
                <w:szCs w:val="18"/>
                <w:lang w:eastAsia="en-US"/>
              </w:rPr>
              <w:t>then</w:t>
            </w:r>
          </w:p>
          <w:p w14:paraId="5A898D81" w14:textId="325102D2" w:rsidR="005B5F9E" w:rsidRDefault="005B5F9E" w:rsidP="004F6774">
            <w:pPr>
              <w:rPr>
                <w:rFonts w:ascii="Courier New" w:hAnsi="Courier New" w:cs="Courier New"/>
                <w:sz w:val="18"/>
                <w:szCs w:val="18"/>
                <w:lang w:eastAsia="en-US"/>
              </w:rPr>
            </w:pPr>
            <w:r>
              <w:rPr>
                <w:rFonts w:ascii="Courier New" w:hAnsi="Courier New" w:cs="Courier New"/>
                <w:b/>
                <w:sz w:val="18"/>
                <w:szCs w:val="18"/>
                <w:lang w:eastAsia="en-US"/>
              </w:rPr>
              <w:t xml:space="preserve">      return </w:t>
            </w:r>
            <w:r>
              <w:rPr>
                <w:rFonts w:ascii="Courier New" w:hAnsi="Courier New" w:cs="Courier New"/>
                <w:sz w:val="18"/>
                <w:szCs w:val="18"/>
                <w:lang w:eastAsia="en-US"/>
              </w:rPr>
              <w:t>error response</w:t>
            </w:r>
          </w:p>
          <w:p w14:paraId="68E5EDDB" w14:textId="4DA1531E" w:rsidR="005B5F9E" w:rsidRDefault="005B5F9E" w:rsidP="004F6774">
            <w:pPr>
              <w:rPr>
                <w:rFonts w:ascii="Courier New" w:hAnsi="Courier New" w:cs="Courier New"/>
                <w:b/>
                <w:sz w:val="18"/>
                <w:szCs w:val="18"/>
                <w:lang w:eastAsia="en-US"/>
              </w:rPr>
            </w:pPr>
            <w:r>
              <w:rPr>
                <w:rFonts w:ascii="Courier New" w:hAnsi="Courier New" w:cs="Courier New"/>
                <w:sz w:val="18"/>
                <w:szCs w:val="18"/>
                <w:lang w:eastAsia="en-US"/>
              </w:rPr>
              <w:t xml:space="preserve">  </w:t>
            </w:r>
            <w:r>
              <w:rPr>
                <w:rFonts w:ascii="Courier New" w:hAnsi="Courier New" w:cs="Courier New"/>
                <w:b/>
                <w:sz w:val="18"/>
                <w:szCs w:val="18"/>
                <w:lang w:eastAsia="en-US"/>
              </w:rPr>
              <w:t>else</w:t>
            </w:r>
          </w:p>
          <w:p w14:paraId="40FE8761" w14:textId="5B90919E" w:rsidR="005B5F9E" w:rsidRDefault="005B5F9E" w:rsidP="004F6774">
            <w:pPr>
              <w:rPr>
                <w:rFonts w:ascii="Courier New" w:hAnsi="Courier New" w:cs="Courier New"/>
                <w:b/>
                <w:sz w:val="18"/>
                <w:szCs w:val="18"/>
                <w:lang w:eastAsia="en-US"/>
              </w:rPr>
            </w:pPr>
            <w:r>
              <w:rPr>
                <w:rFonts w:ascii="Courier New" w:hAnsi="Courier New" w:cs="Courier New"/>
                <w:b/>
                <w:sz w:val="18"/>
                <w:szCs w:val="18"/>
                <w:lang w:eastAsia="en-US"/>
              </w:rPr>
              <w:t xml:space="preserve">    then</w:t>
            </w:r>
          </w:p>
          <w:p w14:paraId="2D6757ED" w14:textId="77777777" w:rsidR="006529C0" w:rsidRDefault="005B5F9E" w:rsidP="002828A5">
            <w:pPr>
              <w:rPr>
                <w:rFonts w:ascii="Courier New" w:hAnsi="Courier New" w:cs="Courier New"/>
                <w:b/>
                <w:sz w:val="18"/>
                <w:szCs w:val="18"/>
                <w:lang w:eastAsia="en-US"/>
              </w:rPr>
            </w:pPr>
            <w:r>
              <w:rPr>
                <w:rFonts w:ascii="Courier New" w:hAnsi="Courier New" w:cs="Courier New"/>
                <w:b/>
                <w:sz w:val="18"/>
                <w:szCs w:val="18"/>
                <w:lang w:eastAsia="en-US"/>
              </w:rPr>
              <w:t xml:space="preserve">      </w:t>
            </w:r>
            <w:r w:rsidR="002828A5">
              <w:rPr>
                <w:rFonts w:ascii="Courier New" w:hAnsi="Courier New" w:cs="Courier New"/>
                <w:b/>
                <w:sz w:val="18"/>
                <w:szCs w:val="18"/>
                <w:lang w:eastAsia="en-US"/>
              </w:rPr>
              <w:t xml:space="preserve">if </w:t>
            </w:r>
            <w:r w:rsidR="002828A5" w:rsidRPr="002828A5">
              <w:rPr>
                <w:rFonts w:ascii="Courier New" w:hAnsi="Courier New" w:cs="Courier New"/>
                <w:sz w:val="18"/>
                <w:szCs w:val="18"/>
                <w:lang w:eastAsia="en-US"/>
              </w:rPr>
              <w:t>checkCollab(data[‘sensor_key’) == TRUE</w:t>
            </w:r>
          </w:p>
          <w:p w14:paraId="4DE88532" w14:textId="77777777" w:rsidR="002828A5" w:rsidRDefault="002828A5" w:rsidP="002828A5">
            <w:pPr>
              <w:rPr>
                <w:rFonts w:ascii="Courier New" w:hAnsi="Courier New" w:cs="Courier New"/>
                <w:b/>
                <w:sz w:val="18"/>
                <w:szCs w:val="18"/>
                <w:lang w:eastAsia="en-US"/>
              </w:rPr>
            </w:pPr>
            <w:r>
              <w:rPr>
                <w:rFonts w:ascii="Courier New" w:hAnsi="Courier New" w:cs="Courier New"/>
                <w:b/>
                <w:sz w:val="18"/>
                <w:szCs w:val="18"/>
                <w:lang w:eastAsia="en-US"/>
              </w:rPr>
              <w:t xml:space="preserve">        then</w:t>
            </w:r>
          </w:p>
          <w:p w14:paraId="081894B1" w14:textId="5E101226" w:rsidR="002828A5" w:rsidRDefault="002828A5" w:rsidP="002828A5">
            <w:pPr>
              <w:rPr>
                <w:rFonts w:ascii="Courier New" w:hAnsi="Courier New" w:cs="Courier New"/>
                <w:sz w:val="18"/>
                <w:szCs w:val="18"/>
                <w:lang w:eastAsia="en-US"/>
              </w:rPr>
            </w:pPr>
            <w:r>
              <w:rPr>
                <w:rFonts w:ascii="Courier New" w:hAnsi="Courier New" w:cs="Courier New"/>
                <w:b/>
                <w:sz w:val="18"/>
                <w:szCs w:val="18"/>
                <w:lang w:eastAsia="en-US"/>
              </w:rPr>
              <w:t xml:space="preserve">          </w:t>
            </w:r>
            <w:r>
              <w:rPr>
                <w:rFonts w:ascii="Courier New" w:hAnsi="Courier New" w:cs="Courier New"/>
                <w:sz w:val="18"/>
                <w:szCs w:val="18"/>
                <w:lang w:eastAsia="en-US"/>
              </w:rPr>
              <w:t>model-&gt;insert_</w:t>
            </w:r>
            <w:r w:rsidR="006573BD">
              <w:rPr>
                <w:rFonts w:ascii="Courier New" w:hAnsi="Courier New" w:cs="Courier New"/>
                <w:sz w:val="18"/>
                <w:szCs w:val="18"/>
                <w:lang w:eastAsia="en-US"/>
              </w:rPr>
              <w:t>collab_</w:t>
            </w:r>
            <w:r>
              <w:rPr>
                <w:rFonts w:ascii="Courier New" w:hAnsi="Courier New" w:cs="Courier New"/>
                <w:sz w:val="18"/>
                <w:szCs w:val="18"/>
                <w:lang w:eastAsia="en-US"/>
              </w:rPr>
              <w:t>data()</w:t>
            </w:r>
          </w:p>
          <w:p w14:paraId="4C8CB961" w14:textId="60C31A98" w:rsidR="002828A5" w:rsidRDefault="002828A5" w:rsidP="002828A5">
            <w:pPr>
              <w:rPr>
                <w:rFonts w:ascii="Courier New" w:hAnsi="Courier New" w:cs="Courier New"/>
                <w:sz w:val="18"/>
                <w:szCs w:val="18"/>
                <w:lang w:eastAsia="en-US"/>
              </w:rPr>
            </w:pPr>
            <w:r>
              <w:rPr>
                <w:rFonts w:ascii="Courier New" w:hAnsi="Courier New" w:cs="Courier New"/>
                <w:sz w:val="18"/>
                <w:szCs w:val="18"/>
                <w:lang w:eastAsia="en-US"/>
              </w:rPr>
              <w:t xml:space="preserve">    model-&gt;</w:t>
            </w:r>
            <w:r w:rsidR="00957751">
              <w:rPr>
                <w:rFonts w:ascii="Courier New" w:hAnsi="Courier New" w:cs="Courier New"/>
                <w:sz w:val="18"/>
                <w:szCs w:val="18"/>
                <w:lang w:eastAsia="en-US"/>
              </w:rPr>
              <w:t>insertData</w:t>
            </w:r>
            <w:r>
              <w:rPr>
                <w:rFonts w:ascii="Courier New" w:hAnsi="Courier New" w:cs="Courier New"/>
                <w:sz w:val="18"/>
                <w:szCs w:val="18"/>
                <w:lang w:eastAsia="en-US"/>
              </w:rPr>
              <w:t>(</w:t>
            </w:r>
            <w:r w:rsidR="00957751">
              <w:rPr>
                <w:rFonts w:ascii="Courier New" w:hAnsi="Courier New" w:cs="Courier New"/>
                <w:sz w:val="18"/>
                <w:szCs w:val="18"/>
                <w:lang w:eastAsia="en-US"/>
              </w:rPr>
              <w:t>data</w:t>
            </w:r>
            <w:r>
              <w:rPr>
                <w:rFonts w:ascii="Courier New" w:hAnsi="Courier New" w:cs="Courier New"/>
                <w:sz w:val="18"/>
                <w:szCs w:val="18"/>
                <w:lang w:eastAsia="en-US"/>
              </w:rPr>
              <w:t>)</w:t>
            </w:r>
          </w:p>
          <w:p w14:paraId="0D2C8511" w14:textId="0422D670" w:rsidR="002828A5" w:rsidRPr="002828A5" w:rsidRDefault="002828A5" w:rsidP="003A456D">
            <w:pPr>
              <w:keepNext/>
              <w:rPr>
                <w:rFonts w:ascii="Courier New" w:hAnsi="Courier New" w:cs="Courier New"/>
                <w:sz w:val="18"/>
                <w:szCs w:val="18"/>
                <w:lang w:eastAsia="en-US"/>
              </w:rPr>
            </w:pPr>
            <w:r>
              <w:rPr>
                <w:rFonts w:ascii="Courier New" w:hAnsi="Courier New" w:cs="Courier New"/>
                <w:sz w:val="18"/>
                <w:szCs w:val="18"/>
                <w:lang w:eastAsia="en-US"/>
              </w:rPr>
              <w:t xml:space="preserve">    </w:t>
            </w:r>
            <w:r>
              <w:rPr>
                <w:rFonts w:ascii="Courier New" w:hAnsi="Courier New" w:cs="Courier New"/>
                <w:b/>
                <w:sz w:val="18"/>
                <w:szCs w:val="18"/>
                <w:lang w:eastAsia="en-US"/>
              </w:rPr>
              <w:t xml:space="preserve">return </w:t>
            </w:r>
            <w:r>
              <w:rPr>
                <w:rFonts w:ascii="Courier New" w:hAnsi="Courier New" w:cs="Courier New"/>
                <w:sz w:val="18"/>
                <w:szCs w:val="18"/>
                <w:lang w:eastAsia="en-US"/>
              </w:rPr>
              <w:t>success response</w:t>
            </w:r>
          </w:p>
        </w:tc>
      </w:tr>
    </w:tbl>
    <w:p w14:paraId="1B89EFF9" w14:textId="7B085049" w:rsidR="003A456D" w:rsidRPr="00CB3EA5" w:rsidRDefault="00E4565F" w:rsidP="003A456D">
      <w:pPr>
        <w:pStyle w:val="Caption"/>
        <w:rPr>
          <w:noProof/>
        </w:rPr>
      </w:pPr>
      <w:bookmarkStart w:id="218" w:name="_Toc451817152"/>
      <w:r>
        <w:t>Gambar 4</w:t>
      </w:r>
      <w:r w:rsidR="00437E53">
        <w:t>.</w:t>
      </w:r>
      <w:r w:rsidR="00334990">
        <w:fldChar w:fldCharType="begin"/>
      </w:r>
      <w:r w:rsidR="00334990">
        <w:instrText xml:space="preserve"> SEQ Gambar \* ARABIC \s 1 </w:instrText>
      </w:r>
      <w:r w:rsidR="00334990">
        <w:fldChar w:fldCharType="separate"/>
      </w:r>
      <w:r w:rsidR="00A92C41">
        <w:rPr>
          <w:noProof/>
        </w:rPr>
        <w:t>1</w:t>
      </w:r>
      <w:r w:rsidR="00334990">
        <w:rPr>
          <w:noProof/>
        </w:rPr>
        <w:fldChar w:fldCharType="end"/>
      </w:r>
      <w:r w:rsidR="003A456D" w:rsidRPr="003A456D">
        <w:t xml:space="preserve"> </w:t>
      </w:r>
      <w:r w:rsidR="003A456D">
        <w:t xml:space="preserve">Implementasi fungsi </w:t>
      </w:r>
      <w:r w:rsidR="003A456D">
        <w:rPr>
          <w:i/>
        </w:rPr>
        <w:t>RetrieveData</w:t>
      </w:r>
      <w:bookmarkEnd w:id="218"/>
    </w:p>
    <w:p w14:paraId="60772955" w14:textId="5F484FE2" w:rsidR="006529C0" w:rsidRDefault="006529C0" w:rsidP="003A456D">
      <w:pPr>
        <w:pStyle w:val="Caption"/>
        <w:rPr>
          <w:lang w:eastAsia="en-US"/>
        </w:rPr>
      </w:pPr>
    </w:p>
    <w:p w14:paraId="523CA3A7" w14:textId="670CD327" w:rsidR="00B62C07" w:rsidRPr="009B5FFD" w:rsidRDefault="00B62C07" w:rsidP="006529C0">
      <w:pPr>
        <w:pStyle w:val="ListParagraph"/>
        <w:ind w:left="993"/>
        <w:rPr>
          <w:lang w:eastAsia="en-US"/>
        </w:rPr>
      </w:pPr>
    </w:p>
    <w:tbl>
      <w:tblPr>
        <w:tblStyle w:val="TableGrid"/>
        <w:tblW w:w="0" w:type="auto"/>
        <w:jc w:val="center"/>
        <w:tblLook w:val="04A0" w:firstRow="1" w:lastRow="0" w:firstColumn="1" w:lastColumn="0" w:noHBand="0" w:noVBand="1"/>
      </w:tblPr>
      <w:tblGrid>
        <w:gridCol w:w="325"/>
        <w:gridCol w:w="5229"/>
      </w:tblGrid>
      <w:tr w:rsidR="00B62C07" w14:paraId="42E59820" w14:textId="77777777" w:rsidTr="00977E2F">
        <w:trPr>
          <w:jc w:val="center"/>
        </w:trPr>
        <w:tc>
          <w:tcPr>
            <w:tcW w:w="325" w:type="dxa"/>
          </w:tcPr>
          <w:p w14:paraId="2A9AD8FB" w14:textId="77777777" w:rsidR="00B62C07" w:rsidRPr="001B3E33" w:rsidRDefault="00B62C07" w:rsidP="004F6774">
            <w:pPr>
              <w:jc w:val="center"/>
              <w:rPr>
                <w:rFonts w:ascii="Courier New" w:hAnsi="Courier New" w:cs="Courier New"/>
                <w:sz w:val="18"/>
                <w:szCs w:val="18"/>
                <w:lang w:eastAsia="en-US"/>
              </w:rPr>
            </w:pPr>
          </w:p>
          <w:p w14:paraId="1182E403" w14:textId="77777777" w:rsidR="00B62C07" w:rsidRPr="001B3E33" w:rsidRDefault="00B62C07" w:rsidP="004F6774">
            <w:pPr>
              <w:jc w:val="center"/>
              <w:rPr>
                <w:rFonts w:ascii="Courier New" w:hAnsi="Courier New" w:cs="Courier New"/>
                <w:sz w:val="18"/>
                <w:szCs w:val="18"/>
                <w:lang w:eastAsia="en-US"/>
              </w:rPr>
            </w:pPr>
            <w:r w:rsidRPr="001B3E33">
              <w:rPr>
                <w:rFonts w:ascii="Courier New" w:hAnsi="Courier New" w:cs="Courier New"/>
                <w:sz w:val="18"/>
                <w:szCs w:val="18"/>
                <w:lang w:eastAsia="en-US"/>
              </w:rPr>
              <w:t>1</w:t>
            </w:r>
          </w:p>
          <w:p w14:paraId="6571FDDC" w14:textId="77777777" w:rsidR="00B62C07" w:rsidRPr="001B3E33" w:rsidRDefault="00B62C07" w:rsidP="004F6774">
            <w:pPr>
              <w:jc w:val="center"/>
              <w:rPr>
                <w:rFonts w:ascii="Courier New" w:hAnsi="Courier New" w:cs="Courier New"/>
                <w:sz w:val="18"/>
                <w:szCs w:val="18"/>
                <w:lang w:eastAsia="en-US"/>
              </w:rPr>
            </w:pPr>
            <w:r w:rsidRPr="001B3E33">
              <w:rPr>
                <w:rFonts w:ascii="Courier New" w:hAnsi="Courier New" w:cs="Courier New"/>
                <w:sz w:val="18"/>
                <w:szCs w:val="18"/>
                <w:lang w:eastAsia="en-US"/>
              </w:rPr>
              <w:t>2</w:t>
            </w:r>
          </w:p>
          <w:p w14:paraId="6124D8A8" w14:textId="77777777" w:rsidR="00B62C07" w:rsidRPr="001B3E33" w:rsidRDefault="00B62C07" w:rsidP="004F6774">
            <w:pPr>
              <w:jc w:val="center"/>
              <w:rPr>
                <w:rFonts w:ascii="Courier New" w:hAnsi="Courier New" w:cs="Courier New"/>
                <w:sz w:val="18"/>
                <w:szCs w:val="18"/>
                <w:lang w:eastAsia="en-US"/>
              </w:rPr>
            </w:pPr>
            <w:r w:rsidRPr="001B3E33">
              <w:rPr>
                <w:rFonts w:ascii="Courier New" w:hAnsi="Courier New" w:cs="Courier New"/>
                <w:sz w:val="18"/>
                <w:szCs w:val="18"/>
                <w:lang w:eastAsia="en-US"/>
              </w:rPr>
              <w:t>3</w:t>
            </w:r>
          </w:p>
          <w:p w14:paraId="5D9888E9" w14:textId="77777777" w:rsidR="00B62C07" w:rsidRPr="001B3E33" w:rsidRDefault="00B62C07" w:rsidP="004F6774">
            <w:pPr>
              <w:jc w:val="center"/>
              <w:rPr>
                <w:rFonts w:ascii="Courier New" w:hAnsi="Courier New" w:cs="Courier New"/>
                <w:sz w:val="18"/>
                <w:szCs w:val="18"/>
                <w:lang w:eastAsia="en-US"/>
              </w:rPr>
            </w:pPr>
            <w:r w:rsidRPr="001B3E33">
              <w:rPr>
                <w:rFonts w:ascii="Courier New" w:hAnsi="Courier New" w:cs="Courier New"/>
                <w:sz w:val="18"/>
                <w:szCs w:val="18"/>
                <w:lang w:eastAsia="en-US"/>
              </w:rPr>
              <w:t>4</w:t>
            </w:r>
          </w:p>
          <w:p w14:paraId="3FC9315B" w14:textId="77777777" w:rsidR="00B62C07" w:rsidRDefault="00B62C07" w:rsidP="004F6774">
            <w:pPr>
              <w:jc w:val="center"/>
              <w:rPr>
                <w:rFonts w:ascii="Courier New" w:hAnsi="Courier New" w:cs="Courier New"/>
                <w:sz w:val="18"/>
                <w:szCs w:val="18"/>
                <w:lang w:eastAsia="en-US"/>
              </w:rPr>
            </w:pPr>
            <w:r w:rsidRPr="001B3E33">
              <w:rPr>
                <w:rFonts w:ascii="Courier New" w:hAnsi="Courier New" w:cs="Courier New"/>
                <w:sz w:val="18"/>
                <w:szCs w:val="18"/>
                <w:lang w:eastAsia="en-US"/>
              </w:rPr>
              <w:t>5</w:t>
            </w:r>
          </w:p>
          <w:p w14:paraId="24773A51" w14:textId="77777777" w:rsidR="00B62C07" w:rsidRDefault="00B62C07" w:rsidP="004F6774">
            <w:pPr>
              <w:jc w:val="center"/>
              <w:rPr>
                <w:rFonts w:ascii="Courier New" w:hAnsi="Courier New" w:cs="Courier New"/>
                <w:sz w:val="18"/>
                <w:szCs w:val="18"/>
                <w:lang w:eastAsia="en-US"/>
              </w:rPr>
            </w:pPr>
            <w:r>
              <w:rPr>
                <w:rFonts w:ascii="Courier New" w:hAnsi="Courier New" w:cs="Courier New"/>
                <w:sz w:val="18"/>
                <w:szCs w:val="18"/>
                <w:lang w:eastAsia="en-US"/>
              </w:rPr>
              <w:t>6</w:t>
            </w:r>
          </w:p>
          <w:p w14:paraId="0D04E921" w14:textId="77777777" w:rsidR="00B62C07" w:rsidRPr="001B3E33" w:rsidRDefault="00B62C07" w:rsidP="004F6774">
            <w:pPr>
              <w:jc w:val="center"/>
              <w:rPr>
                <w:rFonts w:ascii="Courier New" w:hAnsi="Courier New" w:cs="Courier New"/>
                <w:sz w:val="18"/>
                <w:szCs w:val="18"/>
                <w:lang w:eastAsia="en-US"/>
              </w:rPr>
            </w:pPr>
            <w:r>
              <w:rPr>
                <w:rFonts w:ascii="Courier New" w:hAnsi="Courier New" w:cs="Courier New"/>
                <w:sz w:val="18"/>
                <w:szCs w:val="18"/>
                <w:lang w:eastAsia="en-US"/>
              </w:rPr>
              <w:t>7</w:t>
            </w:r>
          </w:p>
        </w:tc>
        <w:tc>
          <w:tcPr>
            <w:tcW w:w="5229" w:type="dxa"/>
          </w:tcPr>
          <w:p w14:paraId="10705734" w14:textId="77777777" w:rsidR="00B62C07" w:rsidRPr="001B3E33" w:rsidRDefault="00B62C07" w:rsidP="004F6774">
            <w:pPr>
              <w:rPr>
                <w:rFonts w:ascii="Courier New" w:hAnsi="Courier New" w:cs="Courier New"/>
                <w:sz w:val="18"/>
                <w:szCs w:val="18"/>
                <w:lang w:eastAsia="en-US"/>
              </w:rPr>
            </w:pPr>
          </w:p>
          <w:p w14:paraId="40CE32EB" w14:textId="008FBB6F" w:rsidR="00B62C07" w:rsidRDefault="00B62C07" w:rsidP="004F6774">
            <w:pPr>
              <w:rPr>
                <w:rFonts w:ascii="Courier New" w:hAnsi="Courier New" w:cs="Courier New"/>
                <w:sz w:val="18"/>
                <w:szCs w:val="18"/>
                <w:lang w:eastAsia="en-US"/>
              </w:rPr>
            </w:pPr>
            <w:r>
              <w:rPr>
                <w:rFonts w:ascii="Courier New" w:hAnsi="Courier New" w:cs="Courier New"/>
                <w:sz w:val="18"/>
                <w:szCs w:val="18"/>
                <w:lang w:eastAsia="en-US"/>
              </w:rPr>
              <w:t>function checkSensorKey(</w:t>
            </w:r>
            <w:r w:rsidR="00957751">
              <w:rPr>
                <w:rFonts w:ascii="Courier New" w:hAnsi="Courier New" w:cs="Courier New"/>
                <w:sz w:val="18"/>
                <w:szCs w:val="18"/>
                <w:lang w:eastAsia="en-US"/>
              </w:rPr>
              <w:t>sensor_key</w:t>
            </w:r>
            <w:r>
              <w:rPr>
                <w:rFonts w:ascii="Courier New" w:hAnsi="Courier New" w:cs="Courier New"/>
                <w:sz w:val="18"/>
                <w:szCs w:val="18"/>
                <w:lang w:eastAsia="en-US"/>
              </w:rPr>
              <w:t>)</w:t>
            </w:r>
          </w:p>
          <w:p w14:paraId="418430B8" w14:textId="77777777" w:rsidR="00B62C07" w:rsidRDefault="00B62C07" w:rsidP="004F6774">
            <w:pPr>
              <w:rPr>
                <w:rFonts w:ascii="Courier New" w:hAnsi="Courier New" w:cs="Courier New"/>
                <w:b/>
                <w:sz w:val="18"/>
                <w:szCs w:val="18"/>
                <w:lang w:eastAsia="en-US"/>
              </w:rPr>
            </w:pPr>
            <w:r>
              <w:rPr>
                <w:rFonts w:ascii="Courier New" w:hAnsi="Courier New" w:cs="Courier New"/>
                <w:sz w:val="18"/>
                <w:szCs w:val="18"/>
                <w:lang w:eastAsia="en-US"/>
              </w:rPr>
              <w:t xml:space="preserve">  </w:t>
            </w:r>
            <w:r>
              <w:rPr>
                <w:rFonts w:ascii="Courier New" w:hAnsi="Courier New" w:cs="Courier New"/>
                <w:b/>
                <w:sz w:val="18"/>
                <w:szCs w:val="18"/>
                <w:lang w:eastAsia="en-US"/>
              </w:rPr>
              <w:t>load model</w:t>
            </w:r>
          </w:p>
          <w:p w14:paraId="074DEA66" w14:textId="275A9119" w:rsidR="00B62C07" w:rsidRPr="00957751" w:rsidRDefault="00B62C07" w:rsidP="004F6774">
            <w:pPr>
              <w:rPr>
                <w:rFonts w:ascii="Courier New" w:hAnsi="Courier New" w:cs="Courier New"/>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data </w:t>
            </w:r>
            <w:r>
              <w:rPr>
                <w:rFonts w:ascii="Courier New" w:hAnsi="Courier New" w:cs="Courier New"/>
                <w:b/>
                <w:sz w:val="18"/>
                <w:szCs w:val="18"/>
                <w:lang w:eastAsia="en-US"/>
              </w:rPr>
              <w:t>to</w:t>
            </w:r>
            <w:r w:rsidR="00957751">
              <w:rPr>
                <w:rFonts w:ascii="Courier New" w:hAnsi="Courier New" w:cs="Courier New"/>
                <w:b/>
                <w:sz w:val="18"/>
                <w:szCs w:val="18"/>
                <w:lang w:eastAsia="en-US"/>
              </w:rPr>
              <w:t xml:space="preserve"> </w:t>
            </w:r>
            <w:r w:rsidR="00957751">
              <w:rPr>
                <w:rFonts w:ascii="Courier New" w:hAnsi="Courier New" w:cs="Courier New"/>
                <w:sz w:val="18"/>
                <w:szCs w:val="18"/>
                <w:lang w:eastAsia="en-US"/>
              </w:rPr>
              <w:t>sensor_key</w:t>
            </w:r>
          </w:p>
          <w:p w14:paraId="5325FF94" w14:textId="77777777" w:rsidR="00B62C07" w:rsidRDefault="00B62C07" w:rsidP="004F6774">
            <w:pPr>
              <w:ind w:left="449" w:hanging="426"/>
              <w:jc w:val="left"/>
              <w:rPr>
                <w:rFonts w:ascii="Courier New" w:hAnsi="Courier New" w:cs="Courier New"/>
                <w:sz w:val="18"/>
                <w:szCs w:val="18"/>
                <w:lang w:eastAsia="en-US"/>
              </w:rPr>
            </w:pPr>
            <w:r>
              <w:rPr>
                <w:rFonts w:ascii="Courier New" w:hAnsi="Courier New" w:cs="Courier New"/>
                <w:sz w:val="18"/>
                <w:szCs w:val="18"/>
                <w:lang w:eastAsia="en-US"/>
              </w:rPr>
              <w:t xml:space="preserve">  </w:t>
            </w:r>
            <w:r>
              <w:rPr>
                <w:rFonts w:ascii="Courier New" w:hAnsi="Courier New" w:cs="Courier New"/>
                <w:b/>
                <w:sz w:val="18"/>
                <w:szCs w:val="18"/>
                <w:lang w:eastAsia="en-US"/>
              </w:rPr>
              <w:t xml:space="preserve">set </w:t>
            </w:r>
            <w:r>
              <w:rPr>
                <w:rFonts w:ascii="Courier New" w:hAnsi="Courier New" w:cs="Courier New"/>
                <w:sz w:val="18"/>
                <w:szCs w:val="18"/>
                <w:lang w:eastAsia="en-US"/>
              </w:rPr>
              <w:t>query to db-&gt;query(“SELECT sensor.id as      SENSORID FROM ‘sensor’ WHERE sensor.sensor_key=’sensor_key’)</w:t>
            </w:r>
          </w:p>
          <w:p w14:paraId="73CAB744" w14:textId="77777777" w:rsidR="00B62C07" w:rsidRPr="005C7665" w:rsidRDefault="00B62C07" w:rsidP="002C5453">
            <w:pPr>
              <w:keepNext/>
              <w:ind w:left="449" w:hanging="426"/>
              <w:jc w:val="left"/>
              <w:rPr>
                <w:rFonts w:ascii="Courier New" w:hAnsi="Courier New" w:cs="Courier New"/>
                <w:sz w:val="18"/>
                <w:szCs w:val="18"/>
                <w:lang w:eastAsia="en-US"/>
              </w:rPr>
            </w:pPr>
            <w:r>
              <w:rPr>
                <w:rFonts w:ascii="Courier New" w:hAnsi="Courier New" w:cs="Courier New"/>
                <w:sz w:val="18"/>
                <w:szCs w:val="18"/>
                <w:lang w:eastAsia="en-US"/>
              </w:rPr>
              <w:t xml:space="preserve">  </w:t>
            </w:r>
            <w:r>
              <w:rPr>
                <w:rFonts w:ascii="Courier New" w:hAnsi="Courier New" w:cs="Courier New"/>
                <w:b/>
                <w:sz w:val="18"/>
                <w:szCs w:val="18"/>
                <w:lang w:eastAsia="en-US"/>
              </w:rPr>
              <w:t xml:space="preserve">return </w:t>
            </w:r>
            <w:r>
              <w:rPr>
                <w:rFonts w:ascii="Courier New" w:hAnsi="Courier New" w:cs="Courier New"/>
                <w:sz w:val="18"/>
                <w:szCs w:val="18"/>
                <w:lang w:eastAsia="en-US"/>
              </w:rPr>
              <w:t xml:space="preserve">query-&gt;result()  </w:t>
            </w:r>
          </w:p>
        </w:tc>
      </w:tr>
    </w:tbl>
    <w:p w14:paraId="29E3E263" w14:textId="2B420F01" w:rsidR="002C5453" w:rsidRDefault="00F64DBF">
      <w:pPr>
        <w:pStyle w:val="Caption"/>
      </w:pPr>
      <w:bookmarkStart w:id="219" w:name="_Toc451817153"/>
      <w:r>
        <w:t>Gambar 4</w:t>
      </w:r>
      <w:r w:rsidR="00437E53">
        <w:t>.</w:t>
      </w:r>
      <w:r w:rsidR="00334990">
        <w:fldChar w:fldCharType="begin"/>
      </w:r>
      <w:r w:rsidR="00334990">
        <w:instrText xml:space="preserve"> SEQ Gambar \* ARABIC \s 1 </w:instrText>
      </w:r>
      <w:r w:rsidR="00334990">
        <w:fldChar w:fldCharType="separate"/>
      </w:r>
      <w:r w:rsidR="00A92C41">
        <w:rPr>
          <w:noProof/>
        </w:rPr>
        <w:t>2</w:t>
      </w:r>
      <w:r w:rsidR="00334990">
        <w:rPr>
          <w:noProof/>
        </w:rPr>
        <w:fldChar w:fldCharType="end"/>
      </w:r>
      <w:r w:rsidR="002C5453">
        <w:t xml:space="preserve">  Implementasi fungsi </w:t>
      </w:r>
      <w:r w:rsidR="002C5453">
        <w:rPr>
          <w:i/>
        </w:rPr>
        <w:t>checkSensorKey</w:t>
      </w:r>
      <w:bookmarkEnd w:id="219"/>
    </w:p>
    <w:p w14:paraId="448926C9" w14:textId="5ABF3956" w:rsidR="00A378B3" w:rsidRDefault="00A378B3" w:rsidP="00B62C07">
      <w:pPr>
        <w:spacing w:line="276" w:lineRule="auto"/>
        <w:rPr>
          <w:lang w:eastAsia="en-US"/>
        </w:rPr>
      </w:pPr>
    </w:p>
    <w:tbl>
      <w:tblPr>
        <w:tblStyle w:val="TableGrid"/>
        <w:tblW w:w="0" w:type="auto"/>
        <w:jc w:val="center"/>
        <w:tblLook w:val="04A0" w:firstRow="1" w:lastRow="0" w:firstColumn="1" w:lastColumn="0" w:noHBand="0" w:noVBand="1"/>
      </w:tblPr>
      <w:tblGrid>
        <w:gridCol w:w="325"/>
        <w:gridCol w:w="5229"/>
      </w:tblGrid>
      <w:tr w:rsidR="00B62C07" w14:paraId="6AC7446F" w14:textId="77777777" w:rsidTr="00285DF9">
        <w:trPr>
          <w:jc w:val="center"/>
        </w:trPr>
        <w:tc>
          <w:tcPr>
            <w:tcW w:w="325" w:type="dxa"/>
          </w:tcPr>
          <w:p w14:paraId="010623FA" w14:textId="77777777" w:rsidR="00B62C07" w:rsidRPr="001B3E33" w:rsidRDefault="00B62C07" w:rsidP="004F6774">
            <w:pPr>
              <w:jc w:val="center"/>
              <w:rPr>
                <w:rFonts w:ascii="Courier New" w:hAnsi="Courier New" w:cs="Courier New"/>
                <w:sz w:val="18"/>
                <w:szCs w:val="18"/>
                <w:lang w:eastAsia="en-US"/>
              </w:rPr>
            </w:pPr>
          </w:p>
          <w:p w14:paraId="639EDAA0" w14:textId="77777777" w:rsidR="00B62C07" w:rsidRPr="001B3E33" w:rsidRDefault="00B62C07" w:rsidP="004F6774">
            <w:pPr>
              <w:jc w:val="center"/>
              <w:rPr>
                <w:rFonts w:ascii="Courier New" w:hAnsi="Courier New" w:cs="Courier New"/>
                <w:sz w:val="18"/>
                <w:szCs w:val="18"/>
                <w:lang w:eastAsia="en-US"/>
              </w:rPr>
            </w:pPr>
            <w:r w:rsidRPr="001B3E33">
              <w:rPr>
                <w:rFonts w:ascii="Courier New" w:hAnsi="Courier New" w:cs="Courier New"/>
                <w:sz w:val="18"/>
                <w:szCs w:val="18"/>
                <w:lang w:eastAsia="en-US"/>
              </w:rPr>
              <w:t>1</w:t>
            </w:r>
          </w:p>
          <w:p w14:paraId="60361DCA" w14:textId="77777777" w:rsidR="00B62C07" w:rsidRPr="001B3E33" w:rsidRDefault="00B62C07" w:rsidP="004F6774">
            <w:pPr>
              <w:jc w:val="center"/>
              <w:rPr>
                <w:rFonts w:ascii="Courier New" w:hAnsi="Courier New" w:cs="Courier New"/>
                <w:sz w:val="18"/>
                <w:szCs w:val="18"/>
                <w:lang w:eastAsia="en-US"/>
              </w:rPr>
            </w:pPr>
            <w:r w:rsidRPr="001B3E33">
              <w:rPr>
                <w:rFonts w:ascii="Courier New" w:hAnsi="Courier New" w:cs="Courier New"/>
                <w:sz w:val="18"/>
                <w:szCs w:val="18"/>
                <w:lang w:eastAsia="en-US"/>
              </w:rPr>
              <w:t>2</w:t>
            </w:r>
          </w:p>
          <w:p w14:paraId="1721C8BE" w14:textId="77777777" w:rsidR="00B62C07" w:rsidRPr="001B3E33" w:rsidRDefault="00B62C07" w:rsidP="004F6774">
            <w:pPr>
              <w:jc w:val="center"/>
              <w:rPr>
                <w:rFonts w:ascii="Courier New" w:hAnsi="Courier New" w:cs="Courier New"/>
                <w:sz w:val="18"/>
                <w:szCs w:val="18"/>
                <w:lang w:eastAsia="en-US"/>
              </w:rPr>
            </w:pPr>
            <w:r w:rsidRPr="001B3E33">
              <w:rPr>
                <w:rFonts w:ascii="Courier New" w:hAnsi="Courier New" w:cs="Courier New"/>
                <w:sz w:val="18"/>
                <w:szCs w:val="18"/>
                <w:lang w:eastAsia="en-US"/>
              </w:rPr>
              <w:t>3</w:t>
            </w:r>
          </w:p>
          <w:p w14:paraId="061EEC41" w14:textId="77777777" w:rsidR="00B62C07" w:rsidRPr="001B3E33" w:rsidRDefault="00B62C07" w:rsidP="004F6774">
            <w:pPr>
              <w:jc w:val="center"/>
              <w:rPr>
                <w:rFonts w:ascii="Courier New" w:hAnsi="Courier New" w:cs="Courier New"/>
                <w:sz w:val="18"/>
                <w:szCs w:val="18"/>
                <w:lang w:eastAsia="en-US"/>
              </w:rPr>
            </w:pPr>
            <w:r w:rsidRPr="001B3E33">
              <w:rPr>
                <w:rFonts w:ascii="Courier New" w:hAnsi="Courier New" w:cs="Courier New"/>
                <w:sz w:val="18"/>
                <w:szCs w:val="18"/>
                <w:lang w:eastAsia="en-US"/>
              </w:rPr>
              <w:t>4</w:t>
            </w:r>
          </w:p>
          <w:p w14:paraId="6B5A3B2C" w14:textId="77777777" w:rsidR="00B62C07" w:rsidRDefault="00B62C07" w:rsidP="004F6774">
            <w:pPr>
              <w:jc w:val="center"/>
              <w:rPr>
                <w:rFonts w:ascii="Courier New" w:hAnsi="Courier New" w:cs="Courier New"/>
                <w:sz w:val="18"/>
                <w:szCs w:val="18"/>
                <w:lang w:eastAsia="en-US"/>
              </w:rPr>
            </w:pPr>
            <w:r w:rsidRPr="001B3E33">
              <w:rPr>
                <w:rFonts w:ascii="Courier New" w:hAnsi="Courier New" w:cs="Courier New"/>
                <w:sz w:val="18"/>
                <w:szCs w:val="18"/>
                <w:lang w:eastAsia="en-US"/>
              </w:rPr>
              <w:t>5</w:t>
            </w:r>
          </w:p>
          <w:p w14:paraId="7F9D04B6" w14:textId="77777777" w:rsidR="00B62C07" w:rsidRDefault="00B62C07" w:rsidP="004F6774">
            <w:pPr>
              <w:jc w:val="center"/>
              <w:rPr>
                <w:rFonts w:ascii="Courier New" w:hAnsi="Courier New" w:cs="Courier New"/>
                <w:sz w:val="18"/>
                <w:szCs w:val="18"/>
                <w:lang w:eastAsia="en-US"/>
              </w:rPr>
            </w:pPr>
            <w:r>
              <w:rPr>
                <w:rFonts w:ascii="Courier New" w:hAnsi="Courier New" w:cs="Courier New"/>
                <w:sz w:val="18"/>
                <w:szCs w:val="18"/>
                <w:lang w:eastAsia="en-US"/>
              </w:rPr>
              <w:t>6</w:t>
            </w:r>
          </w:p>
          <w:p w14:paraId="1BBA4642" w14:textId="77777777" w:rsidR="00B62C07" w:rsidRDefault="00B62C07" w:rsidP="004F6774">
            <w:pPr>
              <w:jc w:val="center"/>
              <w:rPr>
                <w:rFonts w:ascii="Courier New" w:hAnsi="Courier New" w:cs="Courier New"/>
                <w:sz w:val="18"/>
                <w:szCs w:val="18"/>
                <w:lang w:eastAsia="en-US"/>
              </w:rPr>
            </w:pPr>
            <w:r>
              <w:rPr>
                <w:rFonts w:ascii="Courier New" w:hAnsi="Courier New" w:cs="Courier New"/>
                <w:sz w:val="18"/>
                <w:szCs w:val="18"/>
                <w:lang w:eastAsia="en-US"/>
              </w:rPr>
              <w:t>7</w:t>
            </w:r>
          </w:p>
          <w:p w14:paraId="45CAB287" w14:textId="5CCBEE3A" w:rsidR="00957751" w:rsidRPr="001B3E33" w:rsidRDefault="00957751" w:rsidP="004F6774">
            <w:pPr>
              <w:jc w:val="center"/>
              <w:rPr>
                <w:rFonts w:ascii="Courier New" w:hAnsi="Courier New" w:cs="Courier New"/>
                <w:sz w:val="18"/>
                <w:szCs w:val="18"/>
                <w:lang w:eastAsia="en-US"/>
              </w:rPr>
            </w:pPr>
            <w:r>
              <w:rPr>
                <w:rFonts w:ascii="Courier New" w:hAnsi="Courier New" w:cs="Courier New"/>
                <w:sz w:val="18"/>
                <w:szCs w:val="18"/>
                <w:lang w:eastAsia="en-US"/>
              </w:rPr>
              <w:t>8</w:t>
            </w:r>
          </w:p>
        </w:tc>
        <w:tc>
          <w:tcPr>
            <w:tcW w:w="5229" w:type="dxa"/>
          </w:tcPr>
          <w:p w14:paraId="0C2FBAFD" w14:textId="77777777" w:rsidR="00B62C07" w:rsidRPr="001B3E33" w:rsidRDefault="00B62C07" w:rsidP="004F6774">
            <w:pPr>
              <w:rPr>
                <w:rFonts w:ascii="Courier New" w:hAnsi="Courier New" w:cs="Courier New"/>
                <w:sz w:val="18"/>
                <w:szCs w:val="18"/>
                <w:lang w:eastAsia="en-US"/>
              </w:rPr>
            </w:pPr>
          </w:p>
          <w:p w14:paraId="1E253C80" w14:textId="1B5F8CC7" w:rsidR="00B62C07" w:rsidRDefault="00B62C07" w:rsidP="004F6774">
            <w:pPr>
              <w:rPr>
                <w:rFonts w:ascii="Courier New" w:hAnsi="Courier New" w:cs="Courier New"/>
                <w:sz w:val="18"/>
                <w:szCs w:val="18"/>
                <w:lang w:eastAsia="en-US"/>
              </w:rPr>
            </w:pPr>
            <w:r>
              <w:rPr>
                <w:rFonts w:ascii="Courier New" w:hAnsi="Courier New" w:cs="Courier New"/>
                <w:sz w:val="18"/>
                <w:szCs w:val="18"/>
                <w:lang w:eastAsia="en-US"/>
              </w:rPr>
              <w:t>function checkCollab(</w:t>
            </w:r>
            <w:r w:rsidR="00957751">
              <w:rPr>
                <w:rFonts w:ascii="Courier New" w:hAnsi="Courier New" w:cs="Courier New"/>
                <w:sz w:val="18"/>
                <w:szCs w:val="18"/>
                <w:lang w:eastAsia="en-US"/>
              </w:rPr>
              <w:t>sensor_id</w:t>
            </w:r>
            <w:r>
              <w:rPr>
                <w:rFonts w:ascii="Courier New" w:hAnsi="Courier New" w:cs="Courier New"/>
                <w:sz w:val="18"/>
                <w:szCs w:val="18"/>
                <w:lang w:eastAsia="en-US"/>
              </w:rPr>
              <w:t>)</w:t>
            </w:r>
          </w:p>
          <w:p w14:paraId="158EC402" w14:textId="77777777" w:rsidR="00B62C07" w:rsidRDefault="00B62C07" w:rsidP="004F6774">
            <w:pPr>
              <w:rPr>
                <w:rFonts w:ascii="Courier New" w:hAnsi="Courier New" w:cs="Courier New"/>
                <w:b/>
                <w:sz w:val="18"/>
                <w:szCs w:val="18"/>
                <w:lang w:eastAsia="en-US"/>
              </w:rPr>
            </w:pPr>
            <w:r>
              <w:rPr>
                <w:rFonts w:ascii="Courier New" w:hAnsi="Courier New" w:cs="Courier New"/>
                <w:sz w:val="18"/>
                <w:szCs w:val="18"/>
                <w:lang w:eastAsia="en-US"/>
              </w:rPr>
              <w:t xml:space="preserve">  </w:t>
            </w:r>
            <w:r>
              <w:rPr>
                <w:rFonts w:ascii="Courier New" w:hAnsi="Courier New" w:cs="Courier New"/>
                <w:b/>
                <w:sz w:val="18"/>
                <w:szCs w:val="18"/>
                <w:lang w:eastAsia="en-US"/>
              </w:rPr>
              <w:t>load model</w:t>
            </w:r>
          </w:p>
          <w:p w14:paraId="21023B79" w14:textId="6F84C725" w:rsidR="00B62C07" w:rsidRDefault="00B62C07" w:rsidP="004F6774">
            <w:pPr>
              <w:rPr>
                <w:rFonts w:ascii="Courier New" w:hAnsi="Courier New" w:cs="Courier New"/>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data </w:t>
            </w:r>
            <w:r>
              <w:rPr>
                <w:rFonts w:ascii="Courier New" w:hAnsi="Courier New" w:cs="Courier New"/>
                <w:b/>
                <w:sz w:val="18"/>
                <w:szCs w:val="18"/>
                <w:lang w:eastAsia="en-US"/>
              </w:rPr>
              <w:t xml:space="preserve">to </w:t>
            </w:r>
            <w:r w:rsidR="00957751">
              <w:rPr>
                <w:rFonts w:ascii="Courier New" w:hAnsi="Courier New" w:cs="Courier New"/>
                <w:sz w:val="18"/>
                <w:szCs w:val="18"/>
                <w:lang w:eastAsia="en-US"/>
              </w:rPr>
              <w:t>sensor_id</w:t>
            </w:r>
          </w:p>
          <w:p w14:paraId="1959FA7E" w14:textId="77777777" w:rsidR="00B62C07" w:rsidRDefault="00B62C07" w:rsidP="00B62C07">
            <w:pPr>
              <w:ind w:left="449" w:hanging="426"/>
              <w:jc w:val="left"/>
              <w:rPr>
                <w:rFonts w:ascii="Courier New" w:hAnsi="Courier New" w:cs="Courier New"/>
                <w:sz w:val="18"/>
                <w:szCs w:val="18"/>
                <w:lang w:eastAsia="en-US"/>
              </w:rPr>
            </w:pPr>
            <w:r>
              <w:rPr>
                <w:rFonts w:ascii="Courier New" w:hAnsi="Courier New" w:cs="Courier New"/>
                <w:sz w:val="18"/>
                <w:szCs w:val="18"/>
                <w:lang w:eastAsia="en-US"/>
              </w:rPr>
              <w:t xml:space="preserve">  </w:t>
            </w:r>
            <w:r>
              <w:rPr>
                <w:rFonts w:ascii="Courier New" w:hAnsi="Courier New" w:cs="Courier New"/>
                <w:b/>
                <w:sz w:val="18"/>
                <w:szCs w:val="18"/>
                <w:lang w:eastAsia="en-US"/>
              </w:rPr>
              <w:t xml:space="preserve">set </w:t>
            </w:r>
            <w:r>
              <w:rPr>
                <w:rFonts w:ascii="Courier New" w:hAnsi="Courier New" w:cs="Courier New"/>
                <w:sz w:val="18"/>
                <w:szCs w:val="18"/>
                <w:lang w:eastAsia="en-US"/>
              </w:rPr>
              <w:t xml:space="preserve">db-&gt;from </w:t>
            </w:r>
            <w:r>
              <w:rPr>
                <w:rFonts w:ascii="Courier New" w:hAnsi="Courier New" w:cs="Courier New"/>
                <w:b/>
                <w:sz w:val="18"/>
                <w:szCs w:val="18"/>
                <w:lang w:eastAsia="en-US"/>
              </w:rPr>
              <w:t xml:space="preserve">to </w:t>
            </w:r>
            <w:r>
              <w:rPr>
                <w:rFonts w:ascii="Courier New" w:hAnsi="Courier New" w:cs="Courier New"/>
                <w:sz w:val="18"/>
                <w:szCs w:val="18"/>
                <w:lang w:eastAsia="en-US"/>
              </w:rPr>
              <w:t>‘sensor_collab’</w:t>
            </w:r>
          </w:p>
          <w:p w14:paraId="7D2951CD" w14:textId="77777777" w:rsidR="00B62C07" w:rsidRDefault="00B62C07" w:rsidP="00B62C07">
            <w:pPr>
              <w:ind w:left="449" w:hanging="426"/>
              <w:jc w:val="left"/>
              <w:rPr>
                <w:rFonts w:ascii="Courier New" w:hAnsi="Courier New" w:cs="Courier New"/>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db-&gt;where to “’sensor_x_id’, data”</w:t>
            </w:r>
          </w:p>
          <w:p w14:paraId="255438D2" w14:textId="77777777" w:rsidR="00B62C07" w:rsidRDefault="00B62C07" w:rsidP="00B62C07">
            <w:pPr>
              <w:ind w:left="449" w:hanging="426"/>
              <w:jc w:val="left"/>
              <w:rPr>
                <w:rFonts w:ascii="Courier New" w:hAnsi="Courier New" w:cs="Courier New"/>
                <w:sz w:val="18"/>
                <w:szCs w:val="18"/>
                <w:lang w:eastAsia="en-US"/>
              </w:rPr>
            </w:pPr>
            <w:r>
              <w:rPr>
                <w:rFonts w:ascii="Courier New" w:hAnsi="Courier New" w:cs="Courier New"/>
                <w:sz w:val="18"/>
                <w:szCs w:val="18"/>
                <w:lang w:eastAsia="en-US"/>
              </w:rPr>
              <w:t xml:space="preserve">  </w:t>
            </w:r>
            <w:r>
              <w:rPr>
                <w:rFonts w:ascii="Courier New" w:hAnsi="Courier New" w:cs="Courier New"/>
                <w:b/>
                <w:sz w:val="18"/>
                <w:szCs w:val="18"/>
                <w:lang w:eastAsia="en-US"/>
              </w:rPr>
              <w:t xml:space="preserve">set </w:t>
            </w:r>
            <w:r>
              <w:rPr>
                <w:rFonts w:ascii="Courier New" w:hAnsi="Courier New" w:cs="Courier New"/>
                <w:sz w:val="18"/>
                <w:szCs w:val="18"/>
                <w:lang w:eastAsia="en-US"/>
              </w:rPr>
              <w:t>db-&gt;or_where to “’sensor_y_id’, data”</w:t>
            </w:r>
          </w:p>
          <w:p w14:paraId="19760452" w14:textId="1A3C5042" w:rsidR="00B62C07" w:rsidRDefault="00B62C07" w:rsidP="00B62C07">
            <w:pPr>
              <w:ind w:left="449" w:hanging="426"/>
              <w:jc w:val="left"/>
              <w:rPr>
                <w:rFonts w:ascii="Courier New" w:hAnsi="Courier New" w:cs="Courier New"/>
                <w:sz w:val="18"/>
                <w:szCs w:val="18"/>
                <w:lang w:eastAsia="en-US"/>
              </w:rPr>
            </w:pPr>
            <w:r>
              <w:rPr>
                <w:rFonts w:ascii="Courier New" w:hAnsi="Courier New" w:cs="Courier New"/>
                <w:b/>
                <w:sz w:val="18"/>
                <w:szCs w:val="18"/>
                <w:lang w:eastAsia="en-US"/>
              </w:rPr>
              <w:t xml:space="preserve">  </w:t>
            </w:r>
            <w:r w:rsidR="00451499">
              <w:rPr>
                <w:rFonts w:ascii="Courier New" w:hAnsi="Courier New" w:cs="Courier New"/>
                <w:b/>
                <w:sz w:val="18"/>
                <w:szCs w:val="18"/>
                <w:lang w:eastAsia="en-US"/>
              </w:rPr>
              <w:t xml:space="preserve">set </w:t>
            </w:r>
            <w:r>
              <w:rPr>
                <w:rFonts w:ascii="Courier New" w:hAnsi="Courier New" w:cs="Courier New"/>
                <w:sz w:val="18"/>
                <w:szCs w:val="18"/>
                <w:lang w:eastAsia="en-US"/>
              </w:rPr>
              <w:t xml:space="preserve">query </w:t>
            </w:r>
            <w:r w:rsidR="00451499">
              <w:rPr>
                <w:rFonts w:ascii="Courier New" w:hAnsi="Courier New" w:cs="Courier New"/>
                <w:b/>
                <w:sz w:val="18"/>
                <w:szCs w:val="18"/>
                <w:lang w:eastAsia="en-US"/>
              </w:rPr>
              <w:t>to</w:t>
            </w:r>
            <w:r>
              <w:rPr>
                <w:rFonts w:ascii="Courier New" w:hAnsi="Courier New" w:cs="Courier New"/>
                <w:sz w:val="18"/>
                <w:szCs w:val="18"/>
                <w:lang w:eastAsia="en-US"/>
              </w:rPr>
              <w:t xml:space="preserve"> db-&gt;get()</w:t>
            </w:r>
          </w:p>
          <w:p w14:paraId="20940D19" w14:textId="69BE8D8B" w:rsidR="00B62C07" w:rsidRPr="005C7665" w:rsidRDefault="00957751" w:rsidP="00CB2460">
            <w:pPr>
              <w:keepNext/>
              <w:ind w:left="449" w:hanging="426"/>
              <w:jc w:val="left"/>
              <w:rPr>
                <w:rFonts w:ascii="Courier New" w:hAnsi="Courier New" w:cs="Courier New"/>
                <w:sz w:val="18"/>
                <w:szCs w:val="18"/>
                <w:lang w:eastAsia="en-US"/>
              </w:rPr>
            </w:pPr>
            <w:r>
              <w:rPr>
                <w:rFonts w:ascii="Courier New" w:hAnsi="Courier New" w:cs="Courier New"/>
                <w:sz w:val="18"/>
                <w:szCs w:val="18"/>
                <w:lang w:eastAsia="en-US"/>
              </w:rPr>
              <w:t xml:space="preserve">  </w:t>
            </w:r>
            <w:r>
              <w:rPr>
                <w:rFonts w:ascii="Courier New" w:hAnsi="Courier New" w:cs="Courier New"/>
                <w:b/>
                <w:sz w:val="18"/>
                <w:szCs w:val="18"/>
                <w:lang w:eastAsia="en-US"/>
              </w:rPr>
              <w:t xml:space="preserve">return </w:t>
            </w:r>
            <w:r>
              <w:rPr>
                <w:rFonts w:ascii="Courier New" w:hAnsi="Courier New" w:cs="Courier New"/>
                <w:sz w:val="18"/>
                <w:szCs w:val="18"/>
                <w:lang w:eastAsia="en-US"/>
              </w:rPr>
              <w:t>query-&gt;result()</w:t>
            </w:r>
            <w:r w:rsidR="00B62C07">
              <w:rPr>
                <w:rFonts w:ascii="Courier New" w:hAnsi="Courier New" w:cs="Courier New"/>
                <w:sz w:val="18"/>
                <w:szCs w:val="18"/>
                <w:lang w:eastAsia="en-US"/>
              </w:rPr>
              <w:t xml:space="preserve">   </w:t>
            </w:r>
          </w:p>
        </w:tc>
      </w:tr>
    </w:tbl>
    <w:p w14:paraId="16DEC662" w14:textId="0C88DECF" w:rsidR="009D38E5" w:rsidRPr="006A2CE6" w:rsidRDefault="00880825" w:rsidP="00CB2460">
      <w:pPr>
        <w:pStyle w:val="Caption"/>
        <w:rPr>
          <w:i/>
          <w:lang w:eastAsia="en-US"/>
        </w:rPr>
      </w:pPr>
      <w:bookmarkStart w:id="220" w:name="_Toc451817154"/>
      <w:r>
        <w:t>Gambar 4</w:t>
      </w:r>
      <w:r w:rsidR="00437E53">
        <w:t>.</w:t>
      </w:r>
      <w:r w:rsidR="00334990">
        <w:fldChar w:fldCharType="begin"/>
      </w:r>
      <w:r w:rsidR="00334990">
        <w:instrText xml:space="preserve"> SEQ Gambar \* ARABIC \s 1 </w:instrText>
      </w:r>
      <w:r w:rsidR="00334990">
        <w:fldChar w:fldCharType="separate"/>
      </w:r>
      <w:r w:rsidR="00A92C41">
        <w:rPr>
          <w:noProof/>
        </w:rPr>
        <w:t>3</w:t>
      </w:r>
      <w:bookmarkEnd w:id="220"/>
      <w:r w:rsidR="00334990">
        <w:rPr>
          <w:noProof/>
        </w:rPr>
        <w:fldChar w:fldCharType="end"/>
      </w:r>
      <w:r w:rsidR="006A2CE6">
        <w:t xml:space="preserve"> Implementasi fungsi </w:t>
      </w:r>
      <w:r w:rsidR="006A2CE6">
        <w:rPr>
          <w:i/>
        </w:rPr>
        <w:t>checkCollab</w:t>
      </w:r>
    </w:p>
    <w:p w14:paraId="0B56F6FE" w14:textId="076DAE69" w:rsidR="00D32ADF" w:rsidRDefault="00D32ADF" w:rsidP="004577A7">
      <w:pPr>
        <w:spacing w:line="276" w:lineRule="auto"/>
        <w:rPr>
          <w:lang w:eastAsia="en-US"/>
        </w:rPr>
      </w:pPr>
    </w:p>
    <w:tbl>
      <w:tblPr>
        <w:tblStyle w:val="TableGrid"/>
        <w:tblW w:w="0" w:type="auto"/>
        <w:jc w:val="center"/>
        <w:tblLook w:val="04A0" w:firstRow="1" w:lastRow="0" w:firstColumn="1" w:lastColumn="0" w:noHBand="0" w:noVBand="1"/>
      </w:tblPr>
      <w:tblGrid>
        <w:gridCol w:w="325"/>
        <w:gridCol w:w="5229"/>
      </w:tblGrid>
      <w:tr w:rsidR="00957751" w14:paraId="1D1A3843" w14:textId="77777777" w:rsidTr="00DE32CC">
        <w:trPr>
          <w:jc w:val="center"/>
        </w:trPr>
        <w:tc>
          <w:tcPr>
            <w:tcW w:w="325" w:type="dxa"/>
          </w:tcPr>
          <w:p w14:paraId="2452A5E2" w14:textId="77777777" w:rsidR="00957751" w:rsidRPr="001B3E33" w:rsidRDefault="00957751" w:rsidP="004F6774">
            <w:pPr>
              <w:jc w:val="center"/>
              <w:rPr>
                <w:rFonts w:ascii="Courier New" w:hAnsi="Courier New" w:cs="Courier New"/>
                <w:sz w:val="18"/>
                <w:szCs w:val="18"/>
                <w:lang w:eastAsia="en-US"/>
              </w:rPr>
            </w:pPr>
          </w:p>
          <w:p w14:paraId="11B2A1E7" w14:textId="77777777" w:rsidR="00957751" w:rsidRPr="001B3E33" w:rsidRDefault="00957751" w:rsidP="004F6774">
            <w:pPr>
              <w:jc w:val="center"/>
              <w:rPr>
                <w:rFonts w:ascii="Courier New" w:hAnsi="Courier New" w:cs="Courier New"/>
                <w:sz w:val="18"/>
                <w:szCs w:val="18"/>
                <w:lang w:eastAsia="en-US"/>
              </w:rPr>
            </w:pPr>
            <w:r w:rsidRPr="001B3E33">
              <w:rPr>
                <w:rFonts w:ascii="Courier New" w:hAnsi="Courier New" w:cs="Courier New"/>
                <w:sz w:val="18"/>
                <w:szCs w:val="18"/>
                <w:lang w:eastAsia="en-US"/>
              </w:rPr>
              <w:t>1</w:t>
            </w:r>
          </w:p>
          <w:p w14:paraId="0CF9C362" w14:textId="77777777" w:rsidR="00957751" w:rsidRPr="001B3E33" w:rsidRDefault="00957751" w:rsidP="004F6774">
            <w:pPr>
              <w:jc w:val="center"/>
              <w:rPr>
                <w:rFonts w:ascii="Courier New" w:hAnsi="Courier New" w:cs="Courier New"/>
                <w:sz w:val="18"/>
                <w:szCs w:val="18"/>
                <w:lang w:eastAsia="en-US"/>
              </w:rPr>
            </w:pPr>
            <w:r w:rsidRPr="001B3E33">
              <w:rPr>
                <w:rFonts w:ascii="Courier New" w:hAnsi="Courier New" w:cs="Courier New"/>
                <w:sz w:val="18"/>
                <w:szCs w:val="18"/>
                <w:lang w:eastAsia="en-US"/>
              </w:rPr>
              <w:t>2</w:t>
            </w:r>
          </w:p>
          <w:p w14:paraId="64C93D5F" w14:textId="77777777" w:rsidR="00957751" w:rsidRPr="001B3E33" w:rsidRDefault="00957751" w:rsidP="004F6774">
            <w:pPr>
              <w:jc w:val="center"/>
              <w:rPr>
                <w:rFonts w:ascii="Courier New" w:hAnsi="Courier New" w:cs="Courier New"/>
                <w:sz w:val="18"/>
                <w:szCs w:val="18"/>
                <w:lang w:eastAsia="en-US"/>
              </w:rPr>
            </w:pPr>
            <w:r w:rsidRPr="001B3E33">
              <w:rPr>
                <w:rFonts w:ascii="Courier New" w:hAnsi="Courier New" w:cs="Courier New"/>
                <w:sz w:val="18"/>
                <w:szCs w:val="18"/>
                <w:lang w:eastAsia="en-US"/>
              </w:rPr>
              <w:t>3</w:t>
            </w:r>
          </w:p>
          <w:p w14:paraId="7178E967" w14:textId="6BE35468" w:rsidR="00957751" w:rsidRPr="001B3E33" w:rsidRDefault="00451499" w:rsidP="00451499">
            <w:pPr>
              <w:jc w:val="center"/>
              <w:rPr>
                <w:rFonts w:ascii="Courier New" w:hAnsi="Courier New" w:cs="Courier New"/>
                <w:sz w:val="18"/>
                <w:szCs w:val="18"/>
                <w:lang w:eastAsia="en-US"/>
              </w:rPr>
            </w:pPr>
            <w:r>
              <w:rPr>
                <w:rFonts w:ascii="Courier New" w:hAnsi="Courier New" w:cs="Courier New"/>
                <w:sz w:val="18"/>
                <w:szCs w:val="18"/>
                <w:lang w:eastAsia="en-US"/>
              </w:rPr>
              <w:t>4</w:t>
            </w:r>
          </w:p>
        </w:tc>
        <w:tc>
          <w:tcPr>
            <w:tcW w:w="5229" w:type="dxa"/>
          </w:tcPr>
          <w:p w14:paraId="469EFAFF" w14:textId="77777777" w:rsidR="00957751" w:rsidRPr="001B3E33" w:rsidRDefault="00957751" w:rsidP="004F6774">
            <w:pPr>
              <w:rPr>
                <w:rFonts w:ascii="Courier New" w:hAnsi="Courier New" w:cs="Courier New"/>
                <w:sz w:val="18"/>
                <w:szCs w:val="18"/>
                <w:lang w:eastAsia="en-US"/>
              </w:rPr>
            </w:pPr>
          </w:p>
          <w:p w14:paraId="5C0FD5BD" w14:textId="2F1FA694" w:rsidR="00957751" w:rsidRDefault="00957751" w:rsidP="004F6774">
            <w:pPr>
              <w:rPr>
                <w:rFonts w:ascii="Courier New" w:hAnsi="Courier New" w:cs="Courier New"/>
                <w:sz w:val="18"/>
                <w:szCs w:val="18"/>
                <w:lang w:eastAsia="en-US"/>
              </w:rPr>
            </w:pPr>
            <w:r>
              <w:rPr>
                <w:rFonts w:ascii="Courier New" w:hAnsi="Courier New" w:cs="Courier New"/>
                <w:sz w:val="18"/>
                <w:szCs w:val="18"/>
                <w:lang w:eastAsia="en-US"/>
              </w:rPr>
              <w:t>function insertData(data)</w:t>
            </w:r>
          </w:p>
          <w:p w14:paraId="78C51F3F" w14:textId="05034938" w:rsidR="00451499" w:rsidRDefault="00957751" w:rsidP="00451499">
            <w:pPr>
              <w:rPr>
                <w:rFonts w:ascii="Courier New" w:hAnsi="Courier New" w:cs="Courier New"/>
                <w:b/>
                <w:sz w:val="18"/>
                <w:szCs w:val="18"/>
                <w:lang w:eastAsia="en-US"/>
              </w:rPr>
            </w:pPr>
            <w:r>
              <w:rPr>
                <w:rFonts w:ascii="Courier New" w:hAnsi="Courier New" w:cs="Courier New"/>
                <w:sz w:val="18"/>
                <w:szCs w:val="18"/>
                <w:lang w:eastAsia="en-US"/>
              </w:rPr>
              <w:t xml:space="preserve">  </w:t>
            </w:r>
            <w:r w:rsidR="00451499">
              <w:rPr>
                <w:rFonts w:ascii="Courier New" w:hAnsi="Courier New" w:cs="Courier New"/>
                <w:b/>
                <w:sz w:val="18"/>
                <w:szCs w:val="18"/>
                <w:lang w:eastAsia="en-US"/>
              </w:rPr>
              <w:t>load model</w:t>
            </w:r>
          </w:p>
          <w:p w14:paraId="6A1CAC67" w14:textId="6F5E370E" w:rsidR="00451499" w:rsidRDefault="00451499" w:rsidP="00451499">
            <w:pPr>
              <w:rPr>
                <w:rFonts w:ascii="Courier New" w:hAnsi="Courier New" w:cs="Courier New"/>
                <w:sz w:val="18"/>
                <w:szCs w:val="18"/>
                <w:lang w:eastAsia="en-US"/>
              </w:rPr>
            </w:pPr>
            <w:r>
              <w:rPr>
                <w:rFonts w:ascii="Courier New" w:hAnsi="Courier New" w:cs="Courier New"/>
                <w:b/>
                <w:sz w:val="18"/>
                <w:szCs w:val="18"/>
                <w:lang w:eastAsia="en-US"/>
              </w:rPr>
              <w:t xml:space="preserve">  select </w:t>
            </w:r>
            <w:r>
              <w:rPr>
                <w:rFonts w:ascii="Courier New" w:hAnsi="Courier New" w:cs="Courier New"/>
                <w:sz w:val="18"/>
                <w:szCs w:val="18"/>
                <w:lang w:eastAsia="en-US"/>
              </w:rPr>
              <w:t>database</w:t>
            </w:r>
          </w:p>
          <w:p w14:paraId="435132E4" w14:textId="204B7044" w:rsidR="00957751" w:rsidRPr="005C7665" w:rsidRDefault="00451499" w:rsidP="00562E96">
            <w:pPr>
              <w:keepNext/>
              <w:rPr>
                <w:rFonts w:ascii="Courier New" w:hAnsi="Courier New" w:cs="Courier New"/>
                <w:sz w:val="18"/>
                <w:szCs w:val="18"/>
                <w:lang w:eastAsia="en-US"/>
              </w:rPr>
            </w:pPr>
            <w:r>
              <w:rPr>
                <w:rFonts w:ascii="Courier New" w:hAnsi="Courier New" w:cs="Courier New"/>
                <w:sz w:val="18"/>
                <w:szCs w:val="18"/>
                <w:lang w:eastAsia="en-US"/>
              </w:rPr>
              <w:t xml:space="preserve">  </w:t>
            </w:r>
            <w:r>
              <w:rPr>
                <w:rFonts w:ascii="Courier New" w:hAnsi="Courier New" w:cs="Courier New"/>
                <w:b/>
                <w:sz w:val="18"/>
                <w:szCs w:val="18"/>
                <w:lang w:eastAsia="en-US"/>
              </w:rPr>
              <w:t xml:space="preserve">insert </w:t>
            </w:r>
            <w:r>
              <w:rPr>
                <w:rFonts w:ascii="Courier New" w:hAnsi="Courier New" w:cs="Courier New"/>
                <w:sz w:val="18"/>
                <w:szCs w:val="18"/>
                <w:lang w:eastAsia="en-US"/>
              </w:rPr>
              <w:t xml:space="preserve">data </w:t>
            </w:r>
            <w:r>
              <w:rPr>
                <w:rFonts w:ascii="Courier New" w:hAnsi="Courier New" w:cs="Courier New"/>
                <w:b/>
                <w:sz w:val="18"/>
                <w:szCs w:val="18"/>
                <w:lang w:eastAsia="en-US"/>
              </w:rPr>
              <w:t xml:space="preserve">to </w:t>
            </w:r>
            <w:r>
              <w:rPr>
                <w:rFonts w:ascii="Courier New" w:hAnsi="Courier New" w:cs="Courier New"/>
                <w:sz w:val="18"/>
                <w:szCs w:val="18"/>
                <w:lang w:eastAsia="en-US"/>
              </w:rPr>
              <w:t>database</w:t>
            </w:r>
          </w:p>
        </w:tc>
      </w:tr>
    </w:tbl>
    <w:p w14:paraId="1B72176C" w14:textId="620E74AF" w:rsidR="00957751" w:rsidRDefault="00562E96" w:rsidP="00562E96">
      <w:pPr>
        <w:pStyle w:val="Caption"/>
        <w:rPr>
          <w:lang w:eastAsia="en-US"/>
        </w:rPr>
      </w:pPr>
      <w:bookmarkStart w:id="221" w:name="_Toc451817155"/>
      <w:r>
        <w:t xml:space="preserve">Gambar </w:t>
      </w:r>
      <w:r w:rsidR="00873891">
        <w:t>4</w:t>
      </w:r>
      <w:r w:rsidR="00437E53">
        <w:t>.</w:t>
      </w:r>
      <w:r w:rsidR="00334990">
        <w:fldChar w:fldCharType="begin"/>
      </w:r>
      <w:r w:rsidR="00334990">
        <w:instrText xml:space="preserve"> SEQ Gambar \* ARABIC \s 1 </w:instrText>
      </w:r>
      <w:r w:rsidR="00334990">
        <w:fldChar w:fldCharType="separate"/>
      </w:r>
      <w:r w:rsidR="00A92C41">
        <w:rPr>
          <w:noProof/>
        </w:rPr>
        <w:t>4</w:t>
      </w:r>
      <w:r w:rsidR="00334990">
        <w:rPr>
          <w:noProof/>
        </w:rPr>
        <w:fldChar w:fldCharType="end"/>
      </w:r>
      <w:r>
        <w:t xml:space="preserve"> Implementasi fungsi </w:t>
      </w:r>
      <w:r>
        <w:rPr>
          <w:i/>
        </w:rPr>
        <w:t>insertData</w:t>
      </w:r>
      <w:bookmarkEnd w:id="221"/>
    </w:p>
    <w:p w14:paraId="0112E4A7" w14:textId="77777777" w:rsidR="00562E96" w:rsidRDefault="00562E96" w:rsidP="004577A7">
      <w:pPr>
        <w:spacing w:line="276" w:lineRule="auto"/>
        <w:rPr>
          <w:lang w:eastAsia="en-US"/>
        </w:rPr>
      </w:pPr>
    </w:p>
    <w:p w14:paraId="57D6C847" w14:textId="66933AF2" w:rsidR="004577A7" w:rsidRDefault="00451499" w:rsidP="00451499">
      <w:pPr>
        <w:spacing w:line="276" w:lineRule="auto"/>
        <w:ind w:firstLine="567"/>
        <w:rPr>
          <w:lang w:eastAsia="en-US"/>
        </w:rPr>
      </w:pPr>
      <w:r>
        <w:rPr>
          <w:lang w:eastAsia="en-US"/>
        </w:rPr>
        <w:t xml:space="preserve">Fungsi </w:t>
      </w:r>
      <w:r>
        <w:rPr>
          <w:i/>
          <w:lang w:eastAsia="en-US"/>
        </w:rPr>
        <w:t>layer sensor-centric</w:t>
      </w:r>
      <w:r>
        <w:rPr>
          <w:lang w:eastAsia="en-US"/>
        </w:rPr>
        <w:t xml:space="preserve"> lainnya adalah pendaftaran sensor. Prosedur pendaftaran sensor adalah sebagai berikut :</w:t>
      </w:r>
    </w:p>
    <w:p w14:paraId="394955AB" w14:textId="2FCEEB50" w:rsidR="00451499" w:rsidRDefault="00451499" w:rsidP="00DE5D01">
      <w:pPr>
        <w:pStyle w:val="ListParagraph"/>
        <w:numPr>
          <w:ilvl w:val="0"/>
          <w:numId w:val="22"/>
        </w:numPr>
        <w:spacing w:line="276" w:lineRule="auto"/>
        <w:ind w:left="993"/>
        <w:rPr>
          <w:lang w:eastAsia="en-US"/>
        </w:rPr>
      </w:pPr>
      <w:r>
        <w:rPr>
          <w:lang w:eastAsia="en-US"/>
        </w:rPr>
        <w:t>Sebelumnya, pengguna harus sudah mempunyai akun pada aplikasi web ini.</w:t>
      </w:r>
    </w:p>
    <w:p w14:paraId="3026184E" w14:textId="40A2492A" w:rsidR="00451499" w:rsidRDefault="00451499" w:rsidP="00DE5D01">
      <w:pPr>
        <w:pStyle w:val="ListParagraph"/>
        <w:numPr>
          <w:ilvl w:val="0"/>
          <w:numId w:val="22"/>
        </w:numPr>
        <w:spacing w:line="276" w:lineRule="auto"/>
        <w:ind w:left="993"/>
        <w:rPr>
          <w:lang w:eastAsia="en-US"/>
        </w:rPr>
      </w:pPr>
      <w:r>
        <w:rPr>
          <w:lang w:eastAsia="en-US"/>
        </w:rPr>
        <w:lastRenderedPageBreak/>
        <w:t>Jika telah mempunyai akun, pengguna dapat mendaftarkan sensor pada menu “New” dan memilih “Data Point / Sensor” dan memasukkan data sensor yang di minta.</w:t>
      </w:r>
    </w:p>
    <w:p w14:paraId="2CDDB4F7" w14:textId="47CF39ED" w:rsidR="00451499" w:rsidRDefault="00451499" w:rsidP="00DE5D01">
      <w:pPr>
        <w:pStyle w:val="ListParagraph"/>
        <w:numPr>
          <w:ilvl w:val="0"/>
          <w:numId w:val="22"/>
        </w:numPr>
        <w:spacing w:line="276" w:lineRule="auto"/>
        <w:ind w:left="993"/>
        <w:rPr>
          <w:lang w:eastAsia="en-US"/>
        </w:rPr>
      </w:pPr>
      <w:r>
        <w:rPr>
          <w:lang w:eastAsia="en-US"/>
        </w:rPr>
        <w:t xml:space="preserve">Kemudian aplikasi </w:t>
      </w:r>
      <w:r>
        <w:rPr>
          <w:i/>
          <w:lang w:eastAsia="en-US"/>
        </w:rPr>
        <w:t xml:space="preserve">web </w:t>
      </w:r>
      <w:r>
        <w:rPr>
          <w:lang w:eastAsia="en-US"/>
        </w:rPr>
        <w:t xml:space="preserve">akan menampilkan </w:t>
      </w:r>
      <w:r>
        <w:rPr>
          <w:i/>
          <w:lang w:eastAsia="en-US"/>
        </w:rPr>
        <w:t xml:space="preserve">sensor_key </w:t>
      </w:r>
      <w:r>
        <w:rPr>
          <w:lang w:eastAsia="en-US"/>
        </w:rPr>
        <w:t>yang telah digenerate untuk sensor anda.</w:t>
      </w:r>
    </w:p>
    <w:p w14:paraId="73EE073F" w14:textId="75904753" w:rsidR="00451499" w:rsidRDefault="00451499" w:rsidP="00451499">
      <w:pPr>
        <w:spacing w:line="276" w:lineRule="auto"/>
        <w:rPr>
          <w:lang w:eastAsia="en-US"/>
        </w:rPr>
      </w:pPr>
    </w:p>
    <w:p w14:paraId="3B0D2660" w14:textId="476BB2F3" w:rsidR="00451499" w:rsidRDefault="00451499" w:rsidP="00451499">
      <w:pPr>
        <w:spacing w:line="276" w:lineRule="auto"/>
        <w:rPr>
          <w:lang w:eastAsia="en-US"/>
        </w:rPr>
      </w:pPr>
    </w:p>
    <w:tbl>
      <w:tblPr>
        <w:tblStyle w:val="TableGrid"/>
        <w:tblW w:w="0" w:type="auto"/>
        <w:jc w:val="center"/>
        <w:tblLook w:val="04A0" w:firstRow="1" w:lastRow="0" w:firstColumn="1" w:lastColumn="0" w:noHBand="0" w:noVBand="1"/>
      </w:tblPr>
      <w:tblGrid>
        <w:gridCol w:w="433"/>
        <w:gridCol w:w="5229"/>
      </w:tblGrid>
      <w:tr w:rsidR="00451499" w14:paraId="4C2675ED" w14:textId="77777777" w:rsidTr="007436CB">
        <w:trPr>
          <w:jc w:val="center"/>
        </w:trPr>
        <w:tc>
          <w:tcPr>
            <w:tcW w:w="433" w:type="dxa"/>
          </w:tcPr>
          <w:p w14:paraId="47E8F0E2" w14:textId="77777777" w:rsidR="00451499" w:rsidRPr="001B3E33" w:rsidRDefault="00451499" w:rsidP="004F6774">
            <w:pPr>
              <w:jc w:val="center"/>
              <w:rPr>
                <w:rFonts w:ascii="Courier New" w:hAnsi="Courier New" w:cs="Courier New"/>
                <w:sz w:val="18"/>
                <w:szCs w:val="18"/>
                <w:lang w:eastAsia="en-US"/>
              </w:rPr>
            </w:pPr>
          </w:p>
          <w:p w14:paraId="4E6DD6C8" w14:textId="77777777" w:rsidR="00451499" w:rsidRPr="001B3E33" w:rsidRDefault="00451499" w:rsidP="004F6774">
            <w:pPr>
              <w:jc w:val="center"/>
              <w:rPr>
                <w:rFonts w:ascii="Courier New" w:hAnsi="Courier New" w:cs="Courier New"/>
                <w:sz w:val="18"/>
                <w:szCs w:val="18"/>
                <w:lang w:eastAsia="en-US"/>
              </w:rPr>
            </w:pPr>
            <w:r w:rsidRPr="001B3E33">
              <w:rPr>
                <w:rFonts w:ascii="Courier New" w:hAnsi="Courier New" w:cs="Courier New"/>
                <w:sz w:val="18"/>
                <w:szCs w:val="18"/>
                <w:lang w:eastAsia="en-US"/>
              </w:rPr>
              <w:t>1</w:t>
            </w:r>
          </w:p>
          <w:p w14:paraId="66D597D6" w14:textId="77777777" w:rsidR="00451499" w:rsidRPr="001B3E33" w:rsidRDefault="00451499" w:rsidP="004F6774">
            <w:pPr>
              <w:jc w:val="center"/>
              <w:rPr>
                <w:rFonts w:ascii="Courier New" w:hAnsi="Courier New" w:cs="Courier New"/>
                <w:sz w:val="18"/>
                <w:szCs w:val="18"/>
                <w:lang w:eastAsia="en-US"/>
              </w:rPr>
            </w:pPr>
            <w:r w:rsidRPr="001B3E33">
              <w:rPr>
                <w:rFonts w:ascii="Courier New" w:hAnsi="Courier New" w:cs="Courier New"/>
                <w:sz w:val="18"/>
                <w:szCs w:val="18"/>
                <w:lang w:eastAsia="en-US"/>
              </w:rPr>
              <w:t>2</w:t>
            </w:r>
          </w:p>
          <w:p w14:paraId="2B2EDD23" w14:textId="77777777" w:rsidR="00451499" w:rsidRPr="001B3E33" w:rsidRDefault="00451499" w:rsidP="004F6774">
            <w:pPr>
              <w:jc w:val="center"/>
              <w:rPr>
                <w:rFonts w:ascii="Courier New" w:hAnsi="Courier New" w:cs="Courier New"/>
                <w:sz w:val="18"/>
                <w:szCs w:val="18"/>
                <w:lang w:eastAsia="en-US"/>
              </w:rPr>
            </w:pPr>
            <w:r w:rsidRPr="001B3E33">
              <w:rPr>
                <w:rFonts w:ascii="Courier New" w:hAnsi="Courier New" w:cs="Courier New"/>
                <w:sz w:val="18"/>
                <w:szCs w:val="18"/>
                <w:lang w:eastAsia="en-US"/>
              </w:rPr>
              <w:t>3</w:t>
            </w:r>
          </w:p>
          <w:p w14:paraId="3FE64CE0" w14:textId="77777777" w:rsidR="00451499" w:rsidRPr="001B3E33" w:rsidRDefault="00451499" w:rsidP="004F6774">
            <w:pPr>
              <w:jc w:val="center"/>
              <w:rPr>
                <w:rFonts w:ascii="Courier New" w:hAnsi="Courier New" w:cs="Courier New"/>
                <w:sz w:val="18"/>
                <w:szCs w:val="18"/>
                <w:lang w:eastAsia="en-US"/>
              </w:rPr>
            </w:pPr>
            <w:r w:rsidRPr="001B3E33">
              <w:rPr>
                <w:rFonts w:ascii="Courier New" w:hAnsi="Courier New" w:cs="Courier New"/>
                <w:sz w:val="18"/>
                <w:szCs w:val="18"/>
                <w:lang w:eastAsia="en-US"/>
              </w:rPr>
              <w:t>4</w:t>
            </w:r>
          </w:p>
          <w:p w14:paraId="011FF9F5" w14:textId="77777777" w:rsidR="00451499" w:rsidRDefault="00451499" w:rsidP="004F6774">
            <w:pPr>
              <w:jc w:val="center"/>
              <w:rPr>
                <w:rFonts w:ascii="Courier New" w:hAnsi="Courier New" w:cs="Courier New"/>
                <w:sz w:val="18"/>
                <w:szCs w:val="18"/>
                <w:lang w:eastAsia="en-US"/>
              </w:rPr>
            </w:pPr>
            <w:r w:rsidRPr="001B3E33">
              <w:rPr>
                <w:rFonts w:ascii="Courier New" w:hAnsi="Courier New" w:cs="Courier New"/>
                <w:sz w:val="18"/>
                <w:szCs w:val="18"/>
                <w:lang w:eastAsia="en-US"/>
              </w:rPr>
              <w:t>5</w:t>
            </w:r>
          </w:p>
          <w:p w14:paraId="42C4D18B" w14:textId="77777777" w:rsidR="00451499" w:rsidRDefault="00451499" w:rsidP="004F6774">
            <w:pPr>
              <w:jc w:val="center"/>
              <w:rPr>
                <w:rFonts w:ascii="Courier New" w:hAnsi="Courier New" w:cs="Courier New"/>
                <w:sz w:val="18"/>
                <w:szCs w:val="18"/>
                <w:lang w:eastAsia="en-US"/>
              </w:rPr>
            </w:pPr>
            <w:r>
              <w:rPr>
                <w:rFonts w:ascii="Courier New" w:hAnsi="Courier New" w:cs="Courier New"/>
                <w:sz w:val="18"/>
                <w:szCs w:val="18"/>
                <w:lang w:eastAsia="en-US"/>
              </w:rPr>
              <w:t>6</w:t>
            </w:r>
          </w:p>
          <w:p w14:paraId="13A79B6A" w14:textId="77777777" w:rsidR="00451499" w:rsidRDefault="00451499" w:rsidP="004F6774">
            <w:pPr>
              <w:jc w:val="center"/>
              <w:rPr>
                <w:rFonts w:ascii="Courier New" w:hAnsi="Courier New" w:cs="Courier New"/>
                <w:sz w:val="18"/>
                <w:szCs w:val="18"/>
                <w:lang w:eastAsia="en-US"/>
              </w:rPr>
            </w:pPr>
            <w:r>
              <w:rPr>
                <w:rFonts w:ascii="Courier New" w:hAnsi="Courier New" w:cs="Courier New"/>
                <w:sz w:val="18"/>
                <w:szCs w:val="18"/>
                <w:lang w:eastAsia="en-US"/>
              </w:rPr>
              <w:t>7</w:t>
            </w:r>
          </w:p>
          <w:p w14:paraId="6A623505" w14:textId="77777777" w:rsidR="00451499" w:rsidRDefault="00451499" w:rsidP="004F6774">
            <w:pPr>
              <w:jc w:val="center"/>
              <w:rPr>
                <w:rFonts w:ascii="Courier New" w:hAnsi="Courier New" w:cs="Courier New"/>
                <w:sz w:val="18"/>
                <w:szCs w:val="18"/>
                <w:lang w:eastAsia="en-US"/>
              </w:rPr>
            </w:pPr>
            <w:r>
              <w:rPr>
                <w:rFonts w:ascii="Courier New" w:hAnsi="Courier New" w:cs="Courier New"/>
                <w:sz w:val="18"/>
                <w:szCs w:val="18"/>
                <w:lang w:eastAsia="en-US"/>
              </w:rPr>
              <w:t>8</w:t>
            </w:r>
          </w:p>
          <w:p w14:paraId="5045EF2A" w14:textId="77777777" w:rsidR="002300A3" w:rsidRDefault="002300A3" w:rsidP="004F6774">
            <w:pPr>
              <w:jc w:val="center"/>
              <w:rPr>
                <w:rFonts w:ascii="Courier New" w:hAnsi="Courier New" w:cs="Courier New"/>
                <w:sz w:val="18"/>
                <w:szCs w:val="18"/>
                <w:lang w:eastAsia="en-US"/>
              </w:rPr>
            </w:pPr>
            <w:r>
              <w:rPr>
                <w:rFonts w:ascii="Courier New" w:hAnsi="Courier New" w:cs="Courier New"/>
                <w:sz w:val="18"/>
                <w:szCs w:val="18"/>
                <w:lang w:eastAsia="en-US"/>
              </w:rPr>
              <w:t>9</w:t>
            </w:r>
          </w:p>
          <w:p w14:paraId="275EAE63" w14:textId="77777777" w:rsidR="002300A3" w:rsidRDefault="002300A3" w:rsidP="004F6774">
            <w:pPr>
              <w:jc w:val="center"/>
              <w:rPr>
                <w:rFonts w:ascii="Courier New" w:hAnsi="Courier New" w:cs="Courier New"/>
                <w:sz w:val="18"/>
                <w:szCs w:val="18"/>
                <w:lang w:eastAsia="en-US"/>
              </w:rPr>
            </w:pPr>
            <w:r>
              <w:rPr>
                <w:rFonts w:ascii="Courier New" w:hAnsi="Courier New" w:cs="Courier New"/>
                <w:sz w:val="18"/>
                <w:szCs w:val="18"/>
                <w:lang w:eastAsia="en-US"/>
              </w:rPr>
              <w:t>10</w:t>
            </w:r>
          </w:p>
          <w:p w14:paraId="525C80F0" w14:textId="77777777" w:rsidR="002300A3" w:rsidRDefault="002300A3" w:rsidP="004F6774">
            <w:pPr>
              <w:jc w:val="center"/>
              <w:rPr>
                <w:rFonts w:ascii="Courier New" w:hAnsi="Courier New" w:cs="Courier New"/>
                <w:sz w:val="18"/>
                <w:szCs w:val="18"/>
                <w:lang w:eastAsia="en-US"/>
              </w:rPr>
            </w:pPr>
            <w:r>
              <w:rPr>
                <w:rFonts w:ascii="Courier New" w:hAnsi="Courier New" w:cs="Courier New"/>
                <w:sz w:val="18"/>
                <w:szCs w:val="18"/>
                <w:lang w:eastAsia="en-US"/>
              </w:rPr>
              <w:t>11</w:t>
            </w:r>
          </w:p>
          <w:p w14:paraId="4F2EC8B5" w14:textId="77777777" w:rsidR="002300A3" w:rsidRDefault="002300A3" w:rsidP="004F6774">
            <w:pPr>
              <w:jc w:val="center"/>
              <w:rPr>
                <w:rFonts w:ascii="Courier New" w:hAnsi="Courier New" w:cs="Courier New"/>
                <w:sz w:val="18"/>
                <w:szCs w:val="18"/>
                <w:lang w:eastAsia="en-US"/>
              </w:rPr>
            </w:pPr>
            <w:r>
              <w:rPr>
                <w:rFonts w:ascii="Courier New" w:hAnsi="Courier New" w:cs="Courier New"/>
                <w:sz w:val="18"/>
                <w:szCs w:val="18"/>
                <w:lang w:eastAsia="en-US"/>
              </w:rPr>
              <w:t>12</w:t>
            </w:r>
          </w:p>
          <w:p w14:paraId="0F7F0C92" w14:textId="77777777" w:rsidR="002300A3" w:rsidRDefault="002300A3" w:rsidP="004F6774">
            <w:pPr>
              <w:jc w:val="center"/>
              <w:rPr>
                <w:rFonts w:ascii="Courier New" w:hAnsi="Courier New" w:cs="Courier New"/>
                <w:sz w:val="18"/>
                <w:szCs w:val="18"/>
                <w:lang w:eastAsia="en-US"/>
              </w:rPr>
            </w:pPr>
            <w:r>
              <w:rPr>
                <w:rFonts w:ascii="Courier New" w:hAnsi="Courier New" w:cs="Courier New"/>
                <w:sz w:val="18"/>
                <w:szCs w:val="18"/>
                <w:lang w:eastAsia="en-US"/>
              </w:rPr>
              <w:t>13</w:t>
            </w:r>
          </w:p>
          <w:p w14:paraId="2001EF40" w14:textId="3562DB6D" w:rsidR="002300A3" w:rsidRPr="001B3E33" w:rsidRDefault="002300A3" w:rsidP="004F6774">
            <w:pPr>
              <w:jc w:val="center"/>
              <w:rPr>
                <w:rFonts w:ascii="Courier New" w:hAnsi="Courier New" w:cs="Courier New"/>
                <w:sz w:val="18"/>
                <w:szCs w:val="18"/>
                <w:lang w:eastAsia="en-US"/>
              </w:rPr>
            </w:pPr>
            <w:r>
              <w:rPr>
                <w:rFonts w:ascii="Courier New" w:hAnsi="Courier New" w:cs="Courier New"/>
                <w:sz w:val="18"/>
                <w:szCs w:val="18"/>
                <w:lang w:eastAsia="en-US"/>
              </w:rPr>
              <w:t>14</w:t>
            </w:r>
          </w:p>
        </w:tc>
        <w:tc>
          <w:tcPr>
            <w:tcW w:w="5229" w:type="dxa"/>
          </w:tcPr>
          <w:p w14:paraId="05443781" w14:textId="77777777" w:rsidR="00451499" w:rsidRPr="001B3E33" w:rsidRDefault="00451499" w:rsidP="004F6774">
            <w:pPr>
              <w:rPr>
                <w:rFonts w:ascii="Courier New" w:hAnsi="Courier New" w:cs="Courier New"/>
                <w:sz w:val="18"/>
                <w:szCs w:val="18"/>
                <w:lang w:eastAsia="en-US"/>
              </w:rPr>
            </w:pPr>
          </w:p>
          <w:p w14:paraId="25120DC2" w14:textId="00918E40" w:rsidR="00451499" w:rsidRDefault="00451499" w:rsidP="004F6774">
            <w:pPr>
              <w:rPr>
                <w:rFonts w:ascii="Courier New" w:hAnsi="Courier New" w:cs="Courier New"/>
                <w:sz w:val="18"/>
                <w:szCs w:val="18"/>
                <w:lang w:eastAsia="en-US"/>
              </w:rPr>
            </w:pPr>
            <w:r>
              <w:rPr>
                <w:rFonts w:ascii="Courier New" w:hAnsi="Courier New" w:cs="Courier New"/>
                <w:sz w:val="18"/>
                <w:szCs w:val="18"/>
                <w:lang w:eastAsia="en-US"/>
              </w:rPr>
              <w:t>function registerSensor(data)</w:t>
            </w:r>
          </w:p>
          <w:p w14:paraId="40A6804D" w14:textId="5FFD6B46" w:rsidR="00451499" w:rsidRDefault="00451499" w:rsidP="004F6774">
            <w:pPr>
              <w:rPr>
                <w:rFonts w:ascii="Courier New" w:hAnsi="Courier New" w:cs="Courier New"/>
                <w:b/>
                <w:sz w:val="18"/>
                <w:szCs w:val="18"/>
                <w:lang w:eastAsia="en-US"/>
              </w:rPr>
            </w:pPr>
            <w:r>
              <w:rPr>
                <w:rFonts w:ascii="Courier New" w:hAnsi="Courier New" w:cs="Courier New"/>
                <w:sz w:val="18"/>
                <w:szCs w:val="18"/>
                <w:lang w:eastAsia="en-US"/>
              </w:rPr>
              <w:t xml:space="preserve">  </w:t>
            </w:r>
            <w:r>
              <w:rPr>
                <w:rFonts w:ascii="Courier New" w:hAnsi="Courier New" w:cs="Courier New"/>
                <w:b/>
                <w:sz w:val="18"/>
                <w:szCs w:val="18"/>
                <w:lang w:eastAsia="en-US"/>
              </w:rPr>
              <w:t>load model</w:t>
            </w:r>
          </w:p>
          <w:p w14:paraId="18094A0D" w14:textId="2C6846A5" w:rsidR="002300A3" w:rsidRPr="002300A3" w:rsidRDefault="002300A3" w:rsidP="004F6774">
            <w:pPr>
              <w:rPr>
                <w:rFonts w:ascii="Courier New" w:hAnsi="Courier New" w:cs="Courier New"/>
                <w:sz w:val="18"/>
                <w:szCs w:val="18"/>
                <w:lang w:eastAsia="en-US"/>
              </w:rPr>
            </w:pPr>
            <w:r>
              <w:rPr>
                <w:rFonts w:ascii="Courier New" w:hAnsi="Courier New" w:cs="Courier New"/>
                <w:b/>
                <w:sz w:val="18"/>
                <w:szCs w:val="18"/>
                <w:lang w:eastAsia="en-US"/>
              </w:rPr>
              <w:t xml:space="preserve">  initialize </w:t>
            </w:r>
            <w:r>
              <w:rPr>
                <w:rFonts w:ascii="Courier New" w:hAnsi="Courier New" w:cs="Courier New"/>
                <w:sz w:val="18"/>
                <w:szCs w:val="18"/>
                <w:lang w:eastAsia="en-US"/>
              </w:rPr>
              <w:t>newSensorData</w:t>
            </w:r>
          </w:p>
          <w:p w14:paraId="4E94E5FC" w14:textId="67AC1D6E" w:rsidR="00451499" w:rsidRDefault="00451499" w:rsidP="00451499">
            <w:pPr>
              <w:rPr>
                <w:rFonts w:ascii="Courier New" w:hAnsi="Courier New" w:cs="Courier New"/>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user_id </w:t>
            </w:r>
            <w:r>
              <w:rPr>
                <w:rFonts w:ascii="Courier New" w:hAnsi="Courier New" w:cs="Courier New"/>
                <w:b/>
                <w:sz w:val="18"/>
                <w:szCs w:val="18"/>
                <w:lang w:eastAsia="en-US"/>
              </w:rPr>
              <w:t xml:space="preserve">to </w:t>
            </w:r>
            <w:r>
              <w:rPr>
                <w:rFonts w:ascii="Courier New" w:hAnsi="Courier New" w:cs="Courier New"/>
                <w:sz w:val="18"/>
                <w:szCs w:val="18"/>
                <w:lang w:eastAsia="en-US"/>
              </w:rPr>
              <w:t>getUserData()-&gt;id;</w:t>
            </w:r>
          </w:p>
          <w:p w14:paraId="50F1F1E8" w14:textId="2385EECA" w:rsidR="00451499" w:rsidRDefault="00451499" w:rsidP="00451499">
            <w:pPr>
              <w:rPr>
                <w:rFonts w:ascii="Courier New" w:hAnsi="Courier New" w:cs="Courier New"/>
                <w:sz w:val="18"/>
                <w:szCs w:val="18"/>
                <w:lang w:eastAsia="en-US"/>
              </w:rPr>
            </w:pPr>
            <w:r>
              <w:rPr>
                <w:rFonts w:ascii="Courier New" w:hAnsi="Courier New" w:cs="Courier New"/>
                <w:sz w:val="18"/>
                <w:szCs w:val="18"/>
                <w:lang w:eastAsia="en-US"/>
              </w:rPr>
              <w:t xml:space="preserve">  </w:t>
            </w:r>
            <w:r>
              <w:rPr>
                <w:rFonts w:ascii="Courier New" w:hAnsi="Courier New" w:cs="Courier New"/>
                <w:b/>
                <w:sz w:val="18"/>
                <w:szCs w:val="18"/>
                <w:lang w:eastAsia="en-US"/>
              </w:rPr>
              <w:t xml:space="preserve">set </w:t>
            </w:r>
            <w:r>
              <w:rPr>
                <w:rFonts w:ascii="Courier New" w:hAnsi="Courier New" w:cs="Courier New"/>
                <w:sz w:val="18"/>
                <w:szCs w:val="18"/>
                <w:lang w:eastAsia="en-US"/>
              </w:rPr>
              <w:t xml:space="preserve">sensor_name </w:t>
            </w:r>
            <w:r>
              <w:rPr>
                <w:rFonts w:ascii="Courier New" w:hAnsi="Courier New" w:cs="Courier New"/>
                <w:b/>
                <w:sz w:val="18"/>
                <w:szCs w:val="18"/>
                <w:lang w:eastAsia="en-US"/>
              </w:rPr>
              <w:t xml:space="preserve">to </w:t>
            </w:r>
            <w:r>
              <w:rPr>
                <w:rFonts w:ascii="Courier New" w:hAnsi="Courier New" w:cs="Courier New"/>
                <w:sz w:val="18"/>
                <w:szCs w:val="18"/>
                <w:lang w:eastAsia="en-US"/>
              </w:rPr>
              <w:t>input-&gt;post(‘name’)</w:t>
            </w:r>
          </w:p>
          <w:p w14:paraId="642693CC" w14:textId="5940209B" w:rsidR="00451499" w:rsidRDefault="00451499" w:rsidP="002300A3">
            <w:pPr>
              <w:ind w:left="416" w:hanging="416"/>
              <w:jc w:val="left"/>
              <w:rPr>
                <w:rFonts w:ascii="Courier New" w:hAnsi="Courier New" w:cs="Courier New"/>
                <w:sz w:val="18"/>
                <w:szCs w:val="18"/>
                <w:lang w:eastAsia="en-US"/>
              </w:rPr>
            </w:pPr>
            <w:r>
              <w:rPr>
                <w:rFonts w:ascii="Courier New" w:hAnsi="Courier New" w:cs="Courier New"/>
                <w:sz w:val="18"/>
                <w:szCs w:val="18"/>
                <w:lang w:eastAsia="en-US"/>
              </w:rPr>
              <w:t xml:space="preserve">  </w:t>
            </w:r>
            <w:r>
              <w:rPr>
                <w:rFonts w:ascii="Courier New" w:hAnsi="Courier New" w:cs="Courier New"/>
                <w:b/>
                <w:sz w:val="18"/>
                <w:szCs w:val="18"/>
                <w:lang w:eastAsia="en-US"/>
              </w:rPr>
              <w:t xml:space="preserve">set </w:t>
            </w:r>
            <w:r>
              <w:rPr>
                <w:rFonts w:ascii="Courier New" w:hAnsi="Courier New" w:cs="Courier New"/>
                <w:sz w:val="18"/>
                <w:szCs w:val="18"/>
                <w:lang w:eastAsia="en-US"/>
              </w:rPr>
              <w:t xml:space="preserve">sensor_description </w:t>
            </w:r>
            <w:r>
              <w:rPr>
                <w:rFonts w:ascii="Courier New" w:hAnsi="Courier New" w:cs="Courier New"/>
                <w:b/>
                <w:sz w:val="18"/>
                <w:szCs w:val="18"/>
                <w:lang w:eastAsia="en-US"/>
              </w:rPr>
              <w:t xml:space="preserve">to </w:t>
            </w:r>
            <w:r w:rsidR="002300A3">
              <w:rPr>
                <w:rFonts w:ascii="Courier New" w:hAnsi="Courier New" w:cs="Courier New"/>
                <w:b/>
                <w:sz w:val="18"/>
                <w:szCs w:val="18"/>
                <w:lang w:eastAsia="en-US"/>
              </w:rPr>
              <w:t xml:space="preserve">              </w:t>
            </w:r>
            <w:r w:rsidR="002300A3">
              <w:rPr>
                <w:rFonts w:ascii="Courier New" w:hAnsi="Courier New" w:cs="Courier New"/>
                <w:sz w:val="18"/>
                <w:szCs w:val="18"/>
                <w:lang w:eastAsia="en-US"/>
              </w:rPr>
              <w:t>input-</w:t>
            </w:r>
            <w:r>
              <w:rPr>
                <w:rFonts w:ascii="Courier New" w:hAnsi="Courier New" w:cs="Courier New"/>
                <w:sz w:val="18"/>
                <w:szCs w:val="18"/>
                <w:lang w:eastAsia="en-US"/>
              </w:rPr>
              <w:t>&gt;post(‘description’)</w:t>
            </w:r>
          </w:p>
          <w:p w14:paraId="0C2FB114" w14:textId="376BAF76" w:rsidR="002300A3" w:rsidRDefault="002300A3" w:rsidP="002300A3">
            <w:pPr>
              <w:ind w:left="416" w:hanging="416"/>
              <w:jc w:val="left"/>
              <w:rPr>
                <w:rFonts w:ascii="Courier New" w:hAnsi="Courier New" w:cs="Courier New"/>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sensor_key </w:t>
            </w:r>
            <w:r>
              <w:rPr>
                <w:rFonts w:ascii="Courier New" w:hAnsi="Courier New" w:cs="Courier New"/>
                <w:b/>
                <w:sz w:val="18"/>
                <w:szCs w:val="18"/>
                <w:lang w:eastAsia="en-US"/>
              </w:rPr>
              <w:t xml:space="preserve">to </w:t>
            </w:r>
            <w:r>
              <w:rPr>
                <w:rFonts w:ascii="Courier New" w:hAnsi="Courier New" w:cs="Courier New"/>
                <w:sz w:val="18"/>
                <w:szCs w:val="18"/>
                <w:lang w:eastAsia="en-US"/>
              </w:rPr>
              <w:t>sha1(sensor_name + time() + user_id)</w:t>
            </w:r>
          </w:p>
          <w:p w14:paraId="39371C28" w14:textId="6967B051" w:rsidR="002300A3" w:rsidRDefault="002300A3" w:rsidP="002300A3">
            <w:pPr>
              <w:ind w:left="416" w:hanging="416"/>
              <w:jc w:val="left"/>
              <w:rPr>
                <w:rFonts w:ascii="Courier New" w:hAnsi="Courier New" w:cs="Courier New"/>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newSensorData </w:t>
            </w:r>
            <w:r>
              <w:rPr>
                <w:rFonts w:ascii="Courier New" w:hAnsi="Courier New" w:cs="Courier New"/>
                <w:b/>
                <w:sz w:val="18"/>
                <w:szCs w:val="18"/>
                <w:lang w:eastAsia="en-US"/>
              </w:rPr>
              <w:t xml:space="preserve">to </w:t>
            </w:r>
            <w:r>
              <w:rPr>
                <w:rFonts w:ascii="Courier New" w:hAnsi="Courier New" w:cs="Courier New"/>
                <w:sz w:val="18"/>
                <w:szCs w:val="18"/>
                <w:lang w:eastAsia="en-US"/>
              </w:rPr>
              <w:t>array_push(user_id, sensor_name, sensor_description, sensor_key)</w:t>
            </w:r>
          </w:p>
          <w:p w14:paraId="49E40C6F" w14:textId="4C4D23F7" w:rsidR="002300A3" w:rsidRPr="002300A3" w:rsidRDefault="002300A3" w:rsidP="002300A3">
            <w:pPr>
              <w:ind w:left="416" w:hanging="416"/>
              <w:jc w:val="left"/>
              <w:rPr>
                <w:rFonts w:ascii="Courier New" w:hAnsi="Courier New" w:cs="Courier New"/>
                <w:sz w:val="18"/>
                <w:szCs w:val="18"/>
                <w:lang w:eastAsia="en-US"/>
              </w:rPr>
            </w:pPr>
            <w:r>
              <w:rPr>
                <w:rFonts w:ascii="Courier New" w:hAnsi="Courier New" w:cs="Courier New"/>
                <w:b/>
                <w:sz w:val="18"/>
                <w:szCs w:val="18"/>
                <w:lang w:eastAsia="en-US"/>
              </w:rPr>
              <w:t xml:space="preserve">  model</w:t>
            </w:r>
            <w:r>
              <w:rPr>
                <w:rFonts w:ascii="Courier New" w:hAnsi="Courier New" w:cs="Courier New"/>
                <w:sz w:val="18"/>
                <w:szCs w:val="18"/>
                <w:lang w:eastAsia="en-US"/>
              </w:rPr>
              <w:t>-&gt;createNewSensor(newSensorData)</w:t>
            </w:r>
          </w:p>
          <w:p w14:paraId="4F7810B9" w14:textId="35B6F25F" w:rsidR="00451499" w:rsidRPr="002300A3" w:rsidRDefault="00127BD9" w:rsidP="00EB2A96">
            <w:pPr>
              <w:keepNext/>
              <w:ind w:left="449" w:hanging="426"/>
              <w:jc w:val="left"/>
              <w:rPr>
                <w:rFonts w:ascii="Courier New" w:hAnsi="Courier New" w:cs="Courier New"/>
                <w:sz w:val="18"/>
                <w:szCs w:val="18"/>
                <w:lang w:eastAsia="en-US"/>
              </w:rPr>
            </w:pPr>
            <w:r>
              <w:rPr>
                <w:rFonts w:ascii="Courier New" w:hAnsi="Courier New" w:cs="Courier New"/>
                <w:sz w:val="18"/>
                <w:szCs w:val="18"/>
                <w:lang w:eastAsia="en-US"/>
              </w:rPr>
              <w:t xml:space="preserve">  </w:t>
            </w:r>
            <w:r w:rsidR="002300A3">
              <w:rPr>
                <w:rFonts w:ascii="Courier New" w:hAnsi="Courier New" w:cs="Courier New"/>
                <w:b/>
                <w:sz w:val="18"/>
                <w:szCs w:val="18"/>
                <w:lang w:eastAsia="en-US"/>
              </w:rPr>
              <w:t xml:space="preserve">return </w:t>
            </w:r>
            <w:r w:rsidR="002300A3">
              <w:rPr>
                <w:rFonts w:ascii="Courier New" w:hAnsi="Courier New" w:cs="Courier New"/>
                <w:sz w:val="18"/>
                <w:szCs w:val="18"/>
                <w:lang w:eastAsia="en-US"/>
              </w:rPr>
              <w:t>newSensorData;</w:t>
            </w:r>
          </w:p>
        </w:tc>
      </w:tr>
    </w:tbl>
    <w:p w14:paraId="223F05BD" w14:textId="0661ACDC" w:rsidR="00EB2A96" w:rsidRPr="00DE73C3" w:rsidRDefault="005753EE" w:rsidP="00EB2A96">
      <w:pPr>
        <w:pStyle w:val="Caption"/>
        <w:rPr>
          <w:b w:val="0"/>
          <w:lang w:eastAsia="en-US"/>
        </w:rPr>
      </w:pPr>
      <w:bookmarkStart w:id="222" w:name="_Toc451817156"/>
      <w:r>
        <w:t>Gambar 4</w:t>
      </w:r>
      <w:r w:rsidR="00437E53">
        <w:t>.</w:t>
      </w:r>
      <w:r w:rsidR="00334990">
        <w:fldChar w:fldCharType="begin"/>
      </w:r>
      <w:r w:rsidR="00334990">
        <w:instrText xml:space="preserve"> SEQ Gambar \* ARABIC \s 1 </w:instrText>
      </w:r>
      <w:r w:rsidR="00334990">
        <w:fldChar w:fldCharType="separate"/>
      </w:r>
      <w:r w:rsidR="00A92C41">
        <w:rPr>
          <w:noProof/>
        </w:rPr>
        <w:t>5</w:t>
      </w:r>
      <w:r w:rsidR="00334990">
        <w:rPr>
          <w:noProof/>
        </w:rPr>
        <w:fldChar w:fldCharType="end"/>
      </w:r>
      <w:r w:rsidR="00DE73C3">
        <w:t xml:space="preserve"> Implementasi fungsi </w:t>
      </w:r>
      <w:r w:rsidR="00DE73C3">
        <w:rPr>
          <w:i/>
        </w:rPr>
        <w:t>registerSensor</w:t>
      </w:r>
      <w:bookmarkEnd w:id="222"/>
    </w:p>
    <w:p w14:paraId="434E54E5" w14:textId="29C81DB8" w:rsidR="00451499" w:rsidRPr="00451499" w:rsidRDefault="00451499" w:rsidP="00451499">
      <w:pPr>
        <w:spacing w:line="276" w:lineRule="auto"/>
        <w:rPr>
          <w:lang w:eastAsia="en-US"/>
        </w:rPr>
      </w:pPr>
    </w:p>
    <w:tbl>
      <w:tblPr>
        <w:tblStyle w:val="TableGrid"/>
        <w:tblW w:w="0" w:type="auto"/>
        <w:jc w:val="center"/>
        <w:tblLook w:val="04A0" w:firstRow="1" w:lastRow="0" w:firstColumn="1" w:lastColumn="0" w:noHBand="0" w:noVBand="1"/>
      </w:tblPr>
      <w:tblGrid>
        <w:gridCol w:w="325"/>
        <w:gridCol w:w="5229"/>
      </w:tblGrid>
      <w:tr w:rsidR="00127BD9" w14:paraId="23285635" w14:textId="77777777" w:rsidTr="008E5A27">
        <w:trPr>
          <w:jc w:val="center"/>
        </w:trPr>
        <w:tc>
          <w:tcPr>
            <w:tcW w:w="325" w:type="dxa"/>
          </w:tcPr>
          <w:p w14:paraId="78BE2290" w14:textId="77777777" w:rsidR="00127BD9" w:rsidRPr="001B3E33" w:rsidRDefault="00127BD9" w:rsidP="004F6774">
            <w:pPr>
              <w:jc w:val="center"/>
              <w:rPr>
                <w:rFonts w:ascii="Courier New" w:hAnsi="Courier New" w:cs="Courier New"/>
                <w:sz w:val="18"/>
                <w:szCs w:val="18"/>
                <w:lang w:eastAsia="en-US"/>
              </w:rPr>
            </w:pPr>
          </w:p>
          <w:p w14:paraId="3140E36D" w14:textId="77777777" w:rsidR="00127BD9" w:rsidRPr="001B3E33" w:rsidRDefault="00127BD9" w:rsidP="004F6774">
            <w:pPr>
              <w:jc w:val="center"/>
              <w:rPr>
                <w:rFonts w:ascii="Courier New" w:hAnsi="Courier New" w:cs="Courier New"/>
                <w:sz w:val="18"/>
                <w:szCs w:val="18"/>
                <w:lang w:eastAsia="en-US"/>
              </w:rPr>
            </w:pPr>
            <w:r w:rsidRPr="001B3E33">
              <w:rPr>
                <w:rFonts w:ascii="Courier New" w:hAnsi="Courier New" w:cs="Courier New"/>
                <w:sz w:val="18"/>
                <w:szCs w:val="18"/>
                <w:lang w:eastAsia="en-US"/>
              </w:rPr>
              <w:t>1</w:t>
            </w:r>
          </w:p>
          <w:p w14:paraId="2161A2D8" w14:textId="77777777" w:rsidR="00127BD9" w:rsidRPr="001B3E33" w:rsidRDefault="00127BD9" w:rsidP="004F6774">
            <w:pPr>
              <w:jc w:val="center"/>
              <w:rPr>
                <w:rFonts w:ascii="Courier New" w:hAnsi="Courier New" w:cs="Courier New"/>
                <w:sz w:val="18"/>
                <w:szCs w:val="18"/>
                <w:lang w:eastAsia="en-US"/>
              </w:rPr>
            </w:pPr>
            <w:r w:rsidRPr="001B3E33">
              <w:rPr>
                <w:rFonts w:ascii="Courier New" w:hAnsi="Courier New" w:cs="Courier New"/>
                <w:sz w:val="18"/>
                <w:szCs w:val="18"/>
                <w:lang w:eastAsia="en-US"/>
              </w:rPr>
              <w:t>2</w:t>
            </w:r>
          </w:p>
          <w:p w14:paraId="39B0EE91" w14:textId="77777777" w:rsidR="00127BD9" w:rsidRPr="001B3E33" w:rsidRDefault="00127BD9" w:rsidP="004F6774">
            <w:pPr>
              <w:jc w:val="center"/>
              <w:rPr>
                <w:rFonts w:ascii="Courier New" w:hAnsi="Courier New" w:cs="Courier New"/>
                <w:sz w:val="18"/>
                <w:szCs w:val="18"/>
                <w:lang w:eastAsia="en-US"/>
              </w:rPr>
            </w:pPr>
            <w:r w:rsidRPr="001B3E33">
              <w:rPr>
                <w:rFonts w:ascii="Courier New" w:hAnsi="Courier New" w:cs="Courier New"/>
                <w:sz w:val="18"/>
                <w:szCs w:val="18"/>
                <w:lang w:eastAsia="en-US"/>
              </w:rPr>
              <w:t>3</w:t>
            </w:r>
          </w:p>
          <w:p w14:paraId="53EF64A5" w14:textId="5A87E170" w:rsidR="00127BD9" w:rsidRPr="001B3E33" w:rsidRDefault="00127BD9" w:rsidP="00127BD9">
            <w:pPr>
              <w:jc w:val="center"/>
              <w:rPr>
                <w:rFonts w:ascii="Courier New" w:hAnsi="Courier New" w:cs="Courier New"/>
                <w:sz w:val="18"/>
                <w:szCs w:val="18"/>
                <w:lang w:eastAsia="en-US"/>
              </w:rPr>
            </w:pPr>
            <w:r>
              <w:rPr>
                <w:rFonts w:ascii="Courier New" w:hAnsi="Courier New" w:cs="Courier New"/>
                <w:sz w:val="18"/>
                <w:szCs w:val="18"/>
                <w:lang w:eastAsia="en-US"/>
              </w:rPr>
              <w:t>4</w:t>
            </w:r>
          </w:p>
        </w:tc>
        <w:tc>
          <w:tcPr>
            <w:tcW w:w="5229" w:type="dxa"/>
          </w:tcPr>
          <w:p w14:paraId="21F5000F" w14:textId="77777777" w:rsidR="00127BD9" w:rsidRPr="001B3E33" w:rsidRDefault="00127BD9" w:rsidP="004F6774">
            <w:pPr>
              <w:rPr>
                <w:rFonts w:ascii="Courier New" w:hAnsi="Courier New" w:cs="Courier New"/>
                <w:sz w:val="18"/>
                <w:szCs w:val="18"/>
                <w:lang w:eastAsia="en-US"/>
              </w:rPr>
            </w:pPr>
          </w:p>
          <w:p w14:paraId="4F100B6D" w14:textId="256B4700" w:rsidR="00127BD9" w:rsidRDefault="00127BD9" w:rsidP="004F6774">
            <w:pPr>
              <w:rPr>
                <w:rFonts w:ascii="Courier New" w:hAnsi="Courier New" w:cs="Courier New"/>
                <w:sz w:val="18"/>
                <w:szCs w:val="18"/>
                <w:lang w:eastAsia="en-US"/>
              </w:rPr>
            </w:pPr>
            <w:r>
              <w:rPr>
                <w:rFonts w:ascii="Courier New" w:hAnsi="Courier New" w:cs="Courier New"/>
                <w:sz w:val="18"/>
                <w:szCs w:val="18"/>
                <w:lang w:eastAsia="en-US"/>
              </w:rPr>
              <w:t>function createNewSensor(newSensorData)</w:t>
            </w:r>
          </w:p>
          <w:p w14:paraId="3593357B" w14:textId="77777777" w:rsidR="00127BD9" w:rsidRDefault="00127BD9" w:rsidP="004F6774">
            <w:pPr>
              <w:rPr>
                <w:rFonts w:ascii="Courier New" w:hAnsi="Courier New" w:cs="Courier New"/>
                <w:b/>
                <w:sz w:val="18"/>
                <w:szCs w:val="18"/>
                <w:lang w:eastAsia="en-US"/>
              </w:rPr>
            </w:pPr>
            <w:r>
              <w:rPr>
                <w:rFonts w:ascii="Courier New" w:hAnsi="Courier New" w:cs="Courier New"/>
                <w:sz w:val="18"/>
                <w:szCs w:val="18"/>
                <w:lang w:eastAsia="en-US"/>
              </w:rPr>
              <w:t xml:space="preserve">  </w:t>
            </w:r>
            <w:r>
              <w:rPr>
                <w:rFonts w:ascii="Courier New" w:hAnsi="Courier New" w:cs="Courier New"/>
                <w:b/>
                <w:sz w:val="18"/>
                <w:szCs w:val="18"/>
                <w:lang w:eastAsia="en-US"/>
              </w:rPr>
              <w:t>load model</w:t>
            </w:r>
          </w:p>
          <w:p w14:paraId="6B778433" w14:textId="6C9C0310" w:rsidR="00127BD9" w:rsidRDefault="00127BD9" w:rsidP="00127BD9">
            <w:pPr>
              <w:rPr>
                <w:rFonts w:ascii="Courier New" w:hAnsi="Courier New" w:cs="Courier New"/>
                <w:sz w:val="18"/>
                <w:szCs w:val="18"/>
                <w:lang w:eastAsia="en-US"/>
              </w:rPr>
            </w:pPr>
            <w:r>
              <w:rPr>
                <w:rFonts w:ascii="Courier New" w:hAnsi="Courier New" w:cs="Courier New"/>
                <w:b/>
                <w:sz w:val="18"/>
                <w:szCs w:val="18"/>
                <w:lang w:eastAsia="en-US"/>
              </w:rPr>
              <w:t xml:space="preserve">  select</w:t>
            </w:r>
            <w:r>
              <w:rPr>
                <w:rFonts w:ascii="Courier New" w:hAnsi="Courier New" w:cs="Courier New"/>
                <w:sz w:val="18"/>
                <w:szCs w:val="18"/>
                <w:lang w:eastAsia="en-US"/>
              </w:rPr>
              <w:t xml:space="preserve"> database</w:t>
            </w:r>
          </w:p>
          <w:p w14:paraId="3E3C1CC4" w14:textId="2E3B339B" w:rsidR="00127BD9" w:rsidRPr="002300A3" w:rsidRDefault="00127BD9" w:rsidP="00C01063">
            <w:pPr>
              <w:keepNext/>
              <w:rPr>
                <w:rFonts w:ascii="Courier New" w:hAnsi="Courier New" w:cs="Courier New"/>
                <w:sz w:val="18"/>
                <w:szCs w:val="18"/>
                <w:lang w:eastAsia="en-US"/>
              </w:rPr>
            </w:pPr>
            <w:r>
              <w:rPr>
                <w:rFonts w:ascii="Courier New" w:hAnsi="Courier New" w:cs="Courier New"/>
                <w:sz w:val="18"/>
                <w:szCs w:val="18"/>
                <w:lang w:eastAsia="en-US"/>
              </w:rPr>
              <w:t xml:space="preserve">  </w:t>
            </w:r>
            <w:r>
              <w:rPr>
                <w:rFonts w:ascii="Courier New" w:hAnsi="Courier New" w:cs="Courier New"/>
                <w:b/>
                <w:sz w:val="18"/>
                <w:szCs w:val="18"/>
                <w:lang w:eastAsia="en-US"/>
              </w:rPr>
              <w:t xml:space="preserve">insert </w:t>
            </w:r>
            <w:r>
              <w:rPr>
                <w:rFonts w:ascii="Courier New" w:hAnsi="Courier New" w:cs="Courier New"/>
                <w:sz w:val="18"/>
                <w:szCs w:val="18"/>
                <w:lang w:eastAsia="en-US"/>
              </w:rPr>
              <w:t xml:space="preserve">newSensorData </w:t>
            </w:r>
            <w:r>
              <w:rPr>
                <w:rFonts w:ascii="Courier New" w:hAnsi="Courier New" w:cs="Courier New"/>
                <w:b/>
                <w:sz w:val="18"/>
                <w:szCs w:val="18"/>
                <w:lang w:eastAsia="en-US"/>
              </w:rPr>
              <w:t xml:space="preserve">to </w:t>
            </w:r>
            <w:r>
              <w:rPr>
                <w:rFonts w:ascii="Courier New" w:hAnsi="Courier New" w:cs="Courier New"/>
                <w:sz w:val="18"/>
                <w:szCs w:val="18"/>
                <w:lang w:eastAsia="en-US"/>
              </w:rPr>
              <w:t>database</w:t>
            </w:r>
          </w:p>
        </w:tc>
      </w:tr>
    </w:tbl>
    <w:p w14:paraId="6570BD93" w14:textId="449F3349" w:rsidR="00451499" w:rsidRDefault="003B4C87" w:rsidP="00C01063">
      <w:pPr>
        <w:pStyle w:val="Caption"/>
        <w:rPr>
          <w:lang w:eastAsia="en-US"/>
        </w:rPr>
      </w:pPr>
      <w:bookmarkStart w:id="223" w:name="_Toc451817157"/>
      <w:r>
        <w:t>Gambar 4</w:t>
      </w:r>
      <w:r w:rsidR="00437E53">
        <w:t>.</w:t>
      </w:r>
      <w:r w:rsidR="00334990">
        <w:fldChar w:fldCharType="begin"/>
      </w:r>
      <w:r w:rsidR="00334990">
        <w:instrText xml:space="preserve"> SEQ Gambar \* ARABIC \s 1 </w:instrText>
      </w:r>
      <w:r w:rsidR="00334990">
        <w:fldChar w:fldCharType="separate"/>
      </w:r>
      <w:r w:rsidR="00A92C41">
        <w:rPr>
          <w:noProof/>
        </w:rPr>
        <w:t>6</w:t>
      </w:r>
      <w:r w:rsidR="00334990">
        <w:rPr>
          <w:noProof/>
        </w:rPr>
        <w:fldChar w:fldCharType="end"/>
      </w:r>
      <w:r w:rsidR="00C01063">
        <w:t xml:space="preserve"> Implementasi fungsi </w:t>
      </w:r>
      <w:r w:rsidR="00C01063">
        <w:rPr>
          <w:i/>
        </w:rPr>
        <w:t>registerSensor</w:t>
      </w:r>
      <w:bookmarkEnd w:id="223"/>
    </w:p>
    <w:p w14:paraId="77728E6F" w14:textId="37AF11A8" w:rsidR="00072146" w:rsidRDefault="00072146" w:rsidP="004577A7">
      <w:pPr>
        <w:spacing w:line="276" w:lineRule="auto"/>
        <w:rPr>
          <w:lang w:eastAsia="en-US"/>
        </w:rPr>
      </w:pPr>
    </w:p>
    <w:p w14:paraId="52453A77" w14:textId="301DEBA4" w:rsidR="003C3D5E" w:rsidRDefault="003C3D5E" w:rsidP="004577A7">
      <w:pPr>
        <w:spacing w:line="276" w:lineRule="auto"/>
        <w:rPr>
          <w:lang w:eastAsia="en-US"/>
        </w:rPr>
      </w:pPr>
    </w:p>
    <w:p w14:paraId="06E5CB5F" w14:textId="13A075A9" w:rsidR="003C3D5E" w:rsidRDefault="003C3D5E" w:rsidP="004577A7">
      <w:pPr>
        <w:spacing w:line="276" w:lineRule="auto"/>
        <w:rPr>
          <w:lang w:eastAsia="en-US"/>
        </w:rPr>
      </w:pPr>
    </w:p>
    <w:p w14:paraId="0DCE955C" w14:textId="3AA2B758" w:rsidR="003C3D5E" w:rsidRDefault="003C3D5E" w:rsidP="004577A7">
      <w:pPr>
        <w:spacing w:line="276" w:lineRule="auto"/>
        <w:rPr>
          <w:lang w:eastAsia="en-US"/>
        </w:rPr>
      </w:pPr>
    </w:p>
    <w:p w14:paraId="0F607DFE" w14:textId="77777777" w:rsidR="003C3D5E" w:rsidRDefault="003C3D5E" w:rsidP="004577A7">
      <w:pPr>
        <w:spacing w:line="276" w:lineRule="auto"/>
        <w:rPr>
          <w:lang w:eastAsia="en-US"/>
        </w:rPr>
      </w:pPr>
    </w:p>
    <w:p w14:paraId="152A882A" w14:textId="3DFDBB76" w:rsidR="004577A7" w:rsidRPr="00AB305B" w:rsidRDefault="004577A7" w:rsidP="004577A7">
      <w:pPr>
        <w:pStyle w:val="Sub2"/>
        <w:ind w:left="0" w:firstLine="0"/>
      </w:pPr>
      <w:bookmarkStart w:id="224" w:name="_Toc451337907"/>
      <w:bookmarkStart w:id="225" w:name="_Toc422064257"/>
      <w:bookmarkStart w:id="226" w:name="_Toc418441060"/>
      <w:r>
        <w:lastRenderedPageBreak/>
        <w:t xml:space="preserve">4.2.2 Implementasi </w:t>
      </w:r>
      <w:r w:rsidR="00AB305B">
        <w:rPr>
          <w:i/>
        </w:rPr>
        <w:t>Layer Middleware</w:t>
      </w:r>
      <w:bookmarkEnd w:id="224"/>
    </w:p>
    <w:p w14:paraId="5B5B0AB3" w14:textId="4363B46E" w:rsidR="004577A7" w:rsidRDefault="004577A7" w:rsidP="004577A7">
      <w:r>
        <w:tab/>
      </w:r>
    </w:p>
    <w:p w14:paraId="1FB8BF35" w14:textId="77777777" w:rsidR="00792166" w:rsidRDefault="00AB305B" w:rsidP="00AB305B">
      <w:pPr>
        <w:ind w:firstLine="567"/>
      </w:pPr>
      <w:r>
        <w:rPr>
          <w:i/>
        </w:rPr>
        <w:t xml:space="preserve">Layer middleware </w:t>
      </w:r>
      <w:r>
        <w:t>merupakan bagian yang berfungsi melakukan virtualisasi sensor fisik.</w:t>
      </w:r>
      <w:r w:rsidR="002649B2">
        <w:t xml:space="preserve"> Fungsi yang dijalankan oleh </w:t>
      </w:r>
      <w:r w:rsidR="002649B2">
        <w:rPr>
          <w:i/>
        </w:rPr>
        <w:t xml:space="preserve">layer </w:t>
      </w:r>
      <w:r w:rsidR="002649B2">
        <w:t xml:space="preserve">ini adalah melakukan proses </w:t>
      </w:r>
      <w:r w:rsidR="002649B2">
        <w:rPr>
          <w:i/>
        </w:rPr>
        <w:t>fetching</w:t>
      </w:r>
      <w:r w:rsidR="002649B2">
        <w:t xml:space="preserve"> dan kalkulasi data dari </w:t>
      </w:r>
      <w:r w:rsidR="002649B2">
        <w:rPr>
          <w:i/>
        </w:rPr>
        <w:t>database</w:t>
      </w:r>
      <w:r w:rsidR="002649B2">
        <w:t xml:space="preserve"> untuk kemudian ditampilkan pada </w:t>
      </w:r>
      <w:r w:rsidR="002649B2">
        <w:rPr>
          <w:i/>
        </w:rPr>
        <w:t>client-centric layer</w:t>
      </w:r>
      <w:r w:rsidR="002649B2">
        <w:t xml:space="preserve">. </w:t>
      </w:r>
    </w:p>
    <w:p w14:paraId="23687234" w14:textId="422A8690" w:rsidR="002649B2" w:rsidRDefault="002649B2" w:rsidP="00AB305B">
      <w:pPr>
        <w:ind w:firstLine="567"/>
      </w:pPr>
      <w:r>
        <w:t xml:space="preserve">Untuk </w:t>
      </w:r>
      <w:r w:rsidR="00792166">
        <w:rPr>
          <w:i/>
        </w:rPr>
        <w:t>fetching</w:t>
      </w:r>
      <w:r>
        <w:t xml:space="preserve"> data dari </w:t>
      </w:r>
      <w:r>
        <w:rPr>
          <w:i/>
        </w:rPr>
        <w:t>database</w:t>
      </w:r>
      <w:r>
        <w:t xml:space="preserve">, di implementasikan </w:t>
      </w:r>
      <w:r>
        <w:rPr>
          <w:i/>
        </w:rPr>
        <w:t>controller</w:t>
      </w:r>
      <w:r>
        <w:t xml:space="preserve"> </w:t>
      </w:r>
      <w:r>
        <w:rPr>
          <w:i/>
        </w:rPr>
        <w:t xml:space="preserve">getAllSensorData, getRealTimeSensorData, </w:t>
      </w:r>
      <w:r>
        <w:t xml:space="preserve">dan beberapa </w:t>
      </w:r>
      <w:r>
        <w:rPr>
          <w:i/>
        </w:rPr>
        <w:t xml:space="preserve">model </w:t>
      </w:r>
      <w:r>
        <w:t>pendukungnya.</w:t>
      </w:r>
    </w:p>
    <w:p w14:paraId="617B23C6" w14:textId="1B547AAC" w:rsidR="000920CC" w:rsidRDefault="002649B2" w:rsidP="00AB305B">
      <w:pPr>
        <w:ind w:firstLine="567"/>
      </w:pPr>
      <w:r>
        <w:t xml:space="preserve">Fungsi </w:t>
      </w:r>
      <w:r>
        <w:rPr>
          <w:i/>
        </w:rPr>
        <w:t>getAllSensorData</w:t>
      </w:r>
      <w:r>
        <w:t xml:space="preserve"> berfungsi untuk mengambil semua data sensor yang tersimpan</w:t>
      </w:r>
      <w:r w:rsidR="005D30C1">
        <w:t xml:space="preserve"> dengan </w:t>
      </w:r>
      <w:r w:rsidR="00CF4B1B">
        <w:rPr>
          <w:i/>
        </w:rPr>
        <w:t>model getSensorReading</w:t>
      </w:r>
      <w:r w:rsidR="00CF4B1B">
        <w:t xml:space="preserve"> </w:t>
      </w:r>
      <w:r>
        <w:t xml:space="preserve"> berdasarkan </w:t>
      </w:r>
      <w:r>
        <w:rPr>
          <w:i/>
        </w:rPr>
        <w:t>sensor_id</w:t>
      </w:r>
      <w:r>
        <w:t xml:space="preserve">, dan menyajikannya dalam format JSON agar bisa di proses </w:t>
      </w:r>
      <w:r>
        <w:rPr>
          <w:i/>
        </w:rPr>
        <w:t xml:space="preserve">HighCharts </w:t>
      </w:r>
      <w:r>
        <w:t xml:space="preserve">pada </w:t>
      </w:r>
      <w:r>
        <w:rPr>
          <w:i/>
        </w:rPr>
        <w:t>client-centric layer</w:t>
      </w:r>
      <w:r>
        <w:t>.</w:t>
      </w:r>
    </w:p>
    <w:p w14:paraId="0A8248D0" w14:textId="73415CB5" w:rsidR="000920CC" w:rsidRDefault="000920CC" w:rsidP="00AB305B">
      <w:pPr>
        <w:ind w:firstLine="567"/>
      </w:pPr>
    </w:p>
    <w:p w14:paraId="2D8E898F" w14:textId="28961CC2" w:rsidR="000920CC" w:rsidRDefault="000920CC" w:rsidP="00AB305B">
      <w:pPr>
        <w:ind w:firstLine="567"/>
      </w:pPr>
    </w:p>
    <w:p w14:paraId="21D9FE64" w14:textId="50F2187B" w:rsidR="000920CC" w:rsidRDefault="000920CC" w:rsidP="00AB305B">
      <w:pPr>
        <w:ind w:firstLine="567"/>
      </w:pPr>
    </w:p>
    <w:p w14:paraId="72A1FC2D" w14:textId="02DF396B" w:rsidR="000920CC" w:rsidRDefault="000920CC" w:rsidP="00AB305B">
      <w:pPr>
        <w:ind w:firstLine="567"/>
      </w:pPr>
    </w:p>
    <w:tbl>
      <w:tblPr>
        <w:tblStyle w:val="TableGrid"/>
        <w:tblW w:w="0" w:type="auto"/>
        <w:jc w:val="center"/>
        <w:tblLook w:val="04A0" w:firstRow="1" w:lastRow="0" w:firstColumn="1" w:lastColumn="0" w:noHBand="0" w:noVBand="1"/>
      </w:tblPr>
      <w:tblGrid>
        <w:gridCol w:w="433"/>
        <w:gridCol w:w="5229"/>
      </w:tblGrid>
      <w:tr w:rsidR="000920CC" w14:paraId="4D8A5EF6" w14:textId="77777777" w:rsidTr="004F6774">
        <w:trPr>
          <w:jc w:val="center"/>
        </w:trPr>
        <w:tc>
          <w:tcPr>
            <w:tcW w:w="279" w:type="dxa"/>
          </w:tcPr>
          <w:p w14:paraId="0B51C9B3" w14:textId="77777777" w:rsidR="000920CC" w:rsidRPr="001B3E33" w:rsidRDefault="000920CC" w:rsidP="004F6774">
            <w:pPr>
              <w:jc w:val="center"/>
              <w:rPr>
                <w:rFonts w:ascii="Courier New" w:hAnsi="Courier New" w:cs="Courier New"/>
                <w:sz w:val="18"/>
                <w:szCs w:val="18"/>
                <w:lang w:eastAsia="en-US"/>
              </w:rPr>
            </w:pPr>
          </w:p>
          <w:p w14:paraId="5BB38B47" w14:textId="77777777" w:rsidR="000920CC" w:rsidRPr="001B3E33" w:rsidRDefault="000920CC" w:rsidP="004F6774">
            <w:pPr>
              <w:jc w:val="center"/>
              <w:rPr>
                <w:rFonts w:ascii="Courier New" w:hAnsi="Courier New" w:cs="Courier New"/>
                <w:sz w:val="18"/>
                <w:szCs w:val="18"/>
                <w:lang w:eastAsia="en-US"/>
              </w:rPr>
            </w:pPr>
            <w:r w:rsidRPr="001B3E33">
              <w:rPr>
                <w:rFonts w:ascii="Courier New" w:hAnsi="Courier New" w:cs="Courier New"/>
                <w:sz w:val="18"/>
                <w:szCs w:val="18"/>
                <w:lang w:eastAsia="en-US"/>
              </w:rPr>
              <w:t>1</w:t>
            </w:r>
          </w:p>
          <w:p w14:paraId="11F305ED" w14:textId="77777777" w:rsidR="000920CC" w:rsidRPr="001B3E33" w:rsidRDefault="000920CC" w:rsidP="004F6774">
            <w:pPr>
              <w:jc w:val="center"/>
              <w:rPr>
                <w:rFonts w:ascii="Courier New" w:hAnsi="Courier New" w:cs="Courier New"/>
                <w:sz w:val="18"/>
                <w:szCs w:val="18"/>
                <w:lang w:eastAsia="en-US"/>
              </w:rPr>
            </w:pPr>
            <w:r w:rsidRPr="001B3E33">
              <w:rPr>
                <w:rFonts w:ascii="Courier New" w:hAnsi="Courier New" w:cs="Courier New"/>
                <w:sz w:val="18"/>
                <w:szCs w:val="18"/>
                <w:lang w:eastAsia="en-US"/>
              </w:rPr>
              <w:t>2</w:t>
            </w:r>
          </w:p>
          <w:p w14:paraId="3337147D" w14:textId="77777777" w:rsidR="000920CC" w:rsidRPr="001B3E33" w:rsidRDefault="000920CC" w:rsidP="004F6774">
            <w:pPr>
              <w:jc w:val="center"/>
              <w:rPr>
                <w:rFonts w:ascii="Courier New" w:hAnsi="Courier New" w:cs="Courier New"/>
                <w:sz w:val="18"/>
                <w:szCs w:val="18"/>
                <w:lang w:eastAsia="en-US"/>
              </w:rPr>
            </w:pPr>
            <w:r w:rsidRPr="001B3E33">
              <w:rPr>
                <w:rFonts w:ascii="Courier New" w:hAnsi="Courier New" w:cs="Courier New"/>
                <w:sz w:val="18"/>
                <w:szCs w:val="18"/>
                <w:lang w:eastAsia="en-US"/>
              </w:rPr>
              <w:t>3</w:t>
            </w:r>
          </w:p>
          <w:p w14:paraId="6319CC82" w14:textId="77777777" w:rsidR="000920CC" w:rsidRPr="001B3E33" w:rsidRDefault="000920CC" w:rsidP="004F6774">
            <w:pPr>
              <w:jc w:val="center"/>
              <w:rPr>
                <w:rFonts w:ascii="Courier New" w:hAnsi="Courier New" w:cs="Courier New"/>
                <w:sz w:val="18"/>
                <w:szCs w:val="18"/>
                <w:lang w:eastAsia="en-US"/>
              </w:rPr>
            </w:pPr>
            <w:r w:rsidRPr="001B3E33">
              <w:rPr>
                <w:rFonts w:ascii="Courier New" w:hAnsi="Courier New" w:cs="Courier New"/>
                <w:sz w:val="18"/>
                <w:szCs w:val="18"/>
                <w:lang w:eastAsia="en-US"/>
              </w:rPr>
              <w:t>4</w:t>
            </w:r>
          </w:p>
          <w:p w14:paraId="6FC793E8" w14:textId="77777777" w:rsidR="000920CC" w:rsidRDefault="000920CC" w:rsidP="004F6774">
            <w:pPr>
              <w:jc w:val="center"/>
              <w:rPr>
                <w:rFonts w:ascii="Courier New" w:hAnsi="Courier New" w:cs="Courier New"/>
                <w:sz w:val="18"/>
                <w:szCs w:val="18"/>
                <w:lang w:eastAsia="en-US"/>
              </w:rPr>
            </w:pPr>
            <w:r w:rsidRPr="001B3E33">
              <w:rPr>
                <w:rFonts w:ascii="Courier New" w:hAnsi="Courier New" w:cs="Courier New"/>
                <w:sz w:val="18"/>
                <w:szCs w:val="18"/>
                <w:lang w:eastAsia="en-US"/>
              </w:rPr>
              <w:t>5</w:t>
            </w:r>
          </w:p>
          <w:p w14:paraId="56820EB6" w14:textId="77777777" w:rsidR="000920CC" w:rsidRDefault="000920CC" w:rsidP="004F6774">
            <w:pPr>
              <w:jc w:val="center"/>
              <w:rPr>
                <w:rFonts w:ascii="Courier New" w:hAnsi="Courier New" w:cs="Courier New"/>
                <w:sz w:val="18"/>
                <w:szCs w:val="18"/>
                <w:lang w:eastAsia="en-US"/>
              </w:rPr>
            </w:pPr>
            <w:r>
              <w:rPr>
                <w:rFonts w:ascii="Courier New" w:hAnsi="Courier New" w:cs="Courier New"/>
                <w:sz w:val="18"/>
                <w:szCs w:val="18"/>
                <w:lang w:eastAsia="en-US"/>
              </w:rPr>
              <w:t>6</w:t>
            </w:r>
          </w:p>
          <w:p w14:paraId="567B3774" w14:textId="77777777" w:rsidR="000920CC" w:rsidRDefault="000920CC" w:rsidP="004F6774">
            <w:pPr>
              <w:jc w:val="center"/>
              <w:rPr>
                <w:rFonts w:ascii="Courier New" w:hAnsi="Courier New" w:cs="Courier New"/>
                <w:sz w:val="18"/>
                <w:szCs w:val="18"/>
                <w:lang w:eastAsia="en-US"/>
              </w:rPr>
            </w:pPr>
            <w:r>
              <w:rPr>
                <w:rFonts w:ascii="Courier New" w:hAnsi="Courier New" w:cs="Courier New"/>
                <w:sz w:val="18"/>
                <w:szCs w:val="18"/>
                <w:lang w:eastAsia="en-US"/>
              </w:rPr>
              <w:t>7</w:t>
            </w:r>
          </w:p>
          <w:p w14:paraId="500B4717" w14:textId="77777777" w:rsidR="000920CC" w:rsidRDefault="000920CC" w:rsidP="004F6774">
            <w:pPr>
              <w:jc w:val="center"/>
              <w:rPr>
                <w:rFonts w:ascii="Courier New" w:hAnsi="Courier New" w:cs="Courier New"/>
                <w:sz w:val="18"/>
                <w:szCs w:val="18"/>
                <w:lang w:eastAsia="en-US"/>
              </w:rPr>
            </w:pPr>
            <w:r>
              <w:rPr>
                <w:rFonts w:ascii="Courier New" w:hAnsi="Courier New" w:cs="Courier New"/>
                <w:sz w:val="18"/>
                <w:szCs w:val="18"/>
                <w:lang w:eastAsia="en-US"/>
              </w:rPr>
              <w:t>8</w:t>
            </w:r>
          </w:p>
          <w:p w14:paraId="5BB3110D" w14:textId="77777777" w:rsidR="000920CC" w:rsidRDefault="000920CC" w:rsidP="004F6774">
            <w:pPr>
              <w:jc w:val="center"/>
              <w:rPr>
                <w:rFonts w:ascii="Courier New" w:hAnsi="Courier New" w:cs="Courier New"/>
                <w:sz w:val="18"/>
                <w:szCs w:val="18"/>
                <w:lang w:eastAsia="en-US"/>
              </w:rPr>
            </w:pPr>
            <w:r>
              <w:rPr>
                <w:rFonts w:ascii="Courier New" w:hAnsi="Courier New" w:cs="Courier New"/>
                <w:sz w:val="18"/>
                <w:szCs w:val="18"/>
                <w:lang w:eastAsia="en-US"/>
              </w:rPr>
              <w:t>9</w:t>
            </w:r>
          </w:p>
          <w:p w14:paraId="7FA1F570" w14:textId="77777777" w:rsidR="000920CC" w:rsidRDefault="000920CC" w:rsidP="004F6774">
            <w:pPr>
              <w:jc w:val="center"/>
              <w:rPr>
                <w:rFonts w:ascii="Courier New" w:hAnsi="Courier New" w:cs="Courier New"/>
                <w:sz w:val="18"/>
                <w:szCs w:val="18"/>
                <w:lang w:eastAsia="en-US"/>
              </w:rPr>
            </w:pPr>
            <w:r>
              <w:rPr>
                <w:rFonts w:ascii="Courier New" w:hAnsi="Courier New" w:cs="Courier New"/>
                <w:sz w:val="18"/>
                <w:szCs w:val="18"/>
                <w:lang w:eastAsia="en-US"/>
              </w:rPr>
              <w:t>10</w:t>
            </w:r>
          </w:p>
          <w:p w14:paraId="0351C21A" w14:textId="77777777" w:rsidR="000920CC" w:rsidRDefault="000920CC" w:rsidP="004F6774">
            <w:pPr>
              <w:jc w:val="center"/>
              <w:rPr>
                <w:rFonts w:ascii="Courier New" w:hAnsi="Courier New" w:cs="Courier New"/>
                <w:sz w:val="18"/>
                <w:szCs w:val="18"/>
                <w:lang w:eastAsia="en-US"/>
              </w:rPr>
            </w:pPr>
            <w:r>
              <w:rPr>
                <w:rFonts w:ascii="Courier New" w:hAnsi="Courier New" w:cs="Courier New"/>
                <w:sz w:val="18"/>
                <w:szCs w:val="18"/>
                <w:lang w:eastAsia="en-US"/>
              </w:rPr>
              <w:t>11</w:t>
            </w:r>
          </w:p>
          <w:p w14:paraId="72900F06" w14:textId="77777777" w:rsidR="000920CC" w:rsidRDefault="000920CC" w:rsidP="004F6774">
            <w:pPr>
              <w:jc w:val="center"/>
              <w:rPr>
                <w:rFonts w:ascii="Courier New" w:hAnsi="Courier New" w:cs="Courier New"/>
                <w:sz w:val="18"/>
                <w:szCs w:val="18"/>
                <w:lang w:eastAsia="en-US"/>
              </w:rPr>
            </w:pPr>
            <w:r>
              <w:rPr>
                <w:rFonts w:ascii="Courier New" w:hAnsi="Courier New" w:cs="Courier New"/>
                <w:sz w:val="18"/>
                <w:szCs w:val="18"/>
                <w:lang w:eastAsia="en-US"/>
              </w:rPr>
              <w:t>12</w:t>
            </w:r>
          </w:p>
          <w:p w14:paraId="1B9D4023" w14:textId="77777777" w:rsidR="000920CC" w:rsidRDefault="000920CC" w:rsidP="004F6774">
            <w:pPr>
              <w:jc w:val="center"/>
              <w:rPr>
                <w:rFonts w:ascii="Courier New" w:hAnsi="Courier New" w:cs="Courier New"/>
                <w:sz w:val="18"/>
                <w:szCs w:val="18"/>
                <w:lang w:eastAsia="en-US"/>
              </w:rPr>
            </w:pPr>
            <w:r>
              <w:rPr>
                <w:rFonts w:ascii="Courier New" w:hAnsi="Courier New" w:cs="Courier New"/>
                <w:sz w:val="18"/>
                <w:szCs w:val="18"/>
                <w:lang w:eastAsia="en-US"/>
              </w:rPr>
              <w:t>13</w:t>
            </w:r>
          </w:p>
          <w:p w14:paraId="57DE67C1" w14:textId="77777777" w:rsidR="000920CC" w:rsidRDefault="000920CC" w:rsidP="004F6774">
            <w:pPr>
              <w:jc w:val="center"/>
              <w:rPr>
                <w:rFonts w:ascii="Courier New" w:hAnsi="Courier New" w:cs="Courier New"/>
                <w:sz w:val="18"/>
                <w:szCs w:val="18"/>
                <w:lang w:eastAsia="en-US"/>
              </w:rPr>
            </w:pPr>
            <w:r>
              <w:rPr>
                <w:rFonts w:ascii="Courier New" w:hAnsi="Courier New" w:cs="Courier New"/>
                <w:sz w:val="18"/>
                <w:szCs w:val="18"/>
                <w:lang w:eastAsia="en-US"/>
              </w:rPr>
              <w:t>14</w:t>
            </w:r>
          </w:p>
          <w:p w14:paraId="7AB238EE" w14:textId="4829F64A" w:rsidR="00792166" w:rsidRPr="001B3E33" w:rsidRDefault="00792166" w:rsidP="004F6774">
            <w:pPr>
              <w:jc w:val="center"/>
              <w:rPr>
                <w:rFonts w:ascii="Courier New" w:hAnsi="Courier New" w:cs="Courier New"/>
                <w:sz w:val="18"/>
                <w:szCs w:val="18"/>
                <w:lang w:eastAsia="en-US"/>
              </w:rPr>
            </w:pPr>
            <w:r>
              <w:rPr>
                <w:rFonts w:ascii="Courier New" w:hAnsi="Courier New" w:cs="Courier New"/>
                <w:sz w:val="18"/>
                <w:szCs w:val="18"/>
                <w:lang w:eastAsia="en-US"/>
              </w:rPr>
              <w:t>15</w:t>
            </w:r>
          </w:p>
        </w:tc>
        <w:tc>
          <w:tcPr>
            <w:tcW w:w="5229" w:type="dxa"/>
          </w:tcPr>
          <w:p w14:paraId="223F07D6" w14:textId="77777777" w:rsidR="000920CC" w:rsidRPr="001B3E33" w:rsidRDefault="000920CC" w:rsidP="004F6774">
            <w:pPr>
              <w:rPr>
                <w:rFonts w:ascii="Courier New" w:hAnsi="Courier New" w:cs="Courier New"/>
                <w:sz w:val="18"/>
                <w:szCs w:val="18"/>
                <w:lang w:eastAsia="en-US"/>
              </w:rPr>
            </w:pPr>
          </w:p>
          <w:p w14:paraId="671C5C81" w14:textId="3CF5DE95" w:rsidR="000920CC" w:rsidRDefault="000920CC" w:rsidP="000920CC">
            <w:pPr>
              <w:jc w:val="left"/>
              <w:rPr>
                <w:rFonts w:ascii="Courier New" w:hAnsi="Courier New" w:cs="Courier New"/>
                <w:sz w:val="18"/>
                <w:szCs w:val="18"/>
                <w:lang w:eastAsia="en-US"/>
              </w:rPr>
            </w:pPr>
            <w:r>
              <w:rPr>
                <w:rFonts w:ascii="Courier New" w:hAnsi="Courier New" w:cs="Courier New"/>
                <w:sz w:val="18"/>
                <w:szCs w:val="18"/>
                <w:lang w:eastAsia="en-US"/>
              </w:rPr>
              <w:t>function getAllSensorData(sensor_id)</w:t>
            </w:r>
          </w:p>
          <w:p w14:paraId="4615B0CE" w14:textId="40C4B9FC" w:rsidR="000920CC" w:rsidRDefault="000920CC" w:rsidP="000920CC">
            <w:pPr>
              <w:jc w:val="left"/>
              <w:rPr>
                <w:rFonts w:ascii="Courier New" w:hAnsi="Courier New" w:cs="Courier New"/>
                <w:b/>
                <w:sz w:val="18"/>
                <w:szCs w:val="18"/>
                <w:lang w:eastAsia="en-US"/>
              </w:rPr>
            </w:pPr>
            <w:r>
              <w:rPr>
                <w:rFonts w:ascii="Courier New" w:hAnsi="Courier New" w:cs="Courier New"/>
                <w:sz w:val="18"/>
                <w:szCs w:val="18"/>
                <w:lang w:eastAsia="en-US"/>
              </w:rPr>
              <w:t xml:space="preserve">  </w:t>
            </w:r>
            <w:r>
              <w:rPr>
                <w:rFonts w:ascii="Courier New" w:hAnsi="Courier New" w:cs="Courier New"/>
                <w:b/>
                <w:sz w:val="18"/>
                <w:szCs w:val="18"/>
                <w:lang w:eastAsia="en-US"/>
              </w:rPr>
              <w:t>load model</w:t>
            </w:r>
          </w:p>
          <w:p w14:paraId="561FD84E" w14:textId="53D72AFB" w:rsidR="004F6774" w:rsidRDefault="004F6774" w:rsidP="000920CC">
            <w:pPr>
              <w:jc w:val="left"/>
              <w:rPr>
                <w:rFonts w:ascii="Courier New" w:hAnsi="Courier New" w:cs="Courier New"/>
                <w:sz w:val="18"/>
                <w:szCs w:val="18"/>
                <w:lang w:eastAsia="en-US"/>
              </w:rPr>
            </w:pPr>
            <w:r>
              <w:rPr>
                <w:rFonts w:ascii="Courier New" w:hAnsi="Courier New" w:cs="Courier New"/>
                <w:b/>
                <w:sz w:val="18"/>
                <w:szCs w:val="18"/>
                <w:lang w:eastAsia="en-US"/>
              </w:rPr>
              <w:t xml:space="preserve">  initialize </w:t>
            </w:r>
            <w:r>
              <w:rPr>
                <w:rFonts w:ascii="Courier New" w:hAnsi="Courier New" w:cs="Courier New"/>
                <w:sz w:val="18"/>
                <w:szCs w:val="18"/>
                <w:lang w:eastAsia="en-US"/>
              </w:rPr>
              <w:t>data</w:t>
            </w:r>
          </w:p>
          <w:p w14:paraId="0098BDD2" w14:textId="71554384" w:rsidR="005A35D7" w:rsidRDefault="005A35D7" w:rsidP="000920CC">
            <w:pPr>
              <w:jc w:val="left"/>
              <w:rPr>
                <w:rFonts w:ascii="Courier New" w:hAnsi="Courier New" w:cs="Courier New"/>
                <w:sz w:val="18"/>
                <w:szCs w:val="18"/>
                <w:lang w:eastAsia="en-US"/>
              </w:rPr>
            </w:pPr>
            <w:r>
              <w:rPr>
                <w:rFonts w:ascii="Courier New" w:hAnsi="Courier New" w:cs="Courier New"/>
                <w:sz w:val="18"/>
                <w:szCs w:val="18"/>
                <w:lang w:eastAsia="en-US"/>
              </w:rPr>
              <w:t xml:space="preserve">  </w:t>
            </w:r>
            <w:r>
              <w:rPr>
                <w:rFonts w:ascii="Courier New" w:hAnsi="Courier New" w:cs="Courier New"/>
                <w:b/>
                <w:sz w:val="18"/>
                <w:szCs w:val="18"/>
                <w:lang w:eastAsia="en-US"/>
              </w:rPr>
              <w:t xml:space="preserve">initialize </w:t>
            </w:r>
            <w:r>
              <w:rPr>
                <w:rFonts w:ascii="Courier New" w:hAnsi="Courier New" w:cs="Courier New"/>
                <w:sz w:val="18"/>
                <w:szCs w:val="18"/>
                <w:lang w:eastAsia="en-US"/>
              </w:rPr>
              <w:t>querydata</w:t>
            </w:r>
          </w:p>
          <w:p w14:paraId="6F0C17CF" w14:textId="0CCB327F" w:rsidR="005A35D7" w:rsidRPr="005A35D7" w:rsidRDefault="005A35D7" w:rsidP="000920CC">
            <w:pPr>
              <w:jc w:val="left"/>
              <w:rPr>
                <w:rFonts w:ascii="Courier New" w:hAnsi="Courier New" w:cs="Courier New"/>
                <w:b/>
                <w:sz w:val="18"/>
                <w:szCs w:val="18"/>
                <w:lang w:eastAsia="en-US"/>
              </w:rPr>
            </w:pPr>
            <w:r>
              <w:rPr>
                <w:rFonts w:ascii="Courier New" w:hAnsi="Courier New" w:cs="Courier New"/>
                <w:sz w:val="18"/>
                <w:szCs w:val="18"/>
                <w:lang w:eastAsia="en-US"/>
              </w:rPr>
              <w:t xml:space="preserve">  </w:t>
            </w:r>
            <w:r>
              <w:rPr>
                <w:rFonts w:ascii="Courier New" w:hAnsi="Courier New" w:cs="Courier New"/>
                <w:b/>
                <w:sz w:val="18"/>
                <w:szCs w:val="18"/>
                <w:lang w:eastAsia="en-US"/>
              </w:rPr>
              <w:t xml:space="preserve">initialize </w:t>
            </w:r>
            <w:r>
              <w:rPr>
                <w:rFonts w:ascii="Courier New" w:hAnsi="Courier New" w:cs="Courier New"/>
                <w:sz w:val="18"/>
                <w:szCs w:val="18"/>
                <w:lang w:eastAsia="en-US"/>
              </w:rPr>
              <w:t>datareading</w:t>
            </w:r>
          </w:p>
          <w:p w14:paraId="492CB6E9" w14:textId="79843BCF" w:rsidR="000920CC" w:rsidRPr="000920CC" w:rsidRDefault="000920CC" w:rsidP="000920CC">
            <w:pPr>
              <w:ind w:left="449" w:hanging="449"/>
              <w:jc w:val="left"/>
              <w:rPr>
                <w:rFonts w:ascii="Courier New" w:hAnsi="Courier New" w:cs="Courier New"/>
                <w:b/>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querydata </w:t>
            </w:r>
            <w:r>
              <w:rPr>
                <w:rFonts w:ascii="Courier New" w:hAnsi="Courier New" w:cs="Courier New"/>
                <w:b/>
                <w:sz w:val="18"/>
                <w:szCs w:val="18"/>
                <w:lang w:eastAsia="en-US"/>
              </w:rPr>
              <w:t xml:space="preserve">to                       </w:t>
            </w:r>
            <w:r>
              <w:rPr>
                <w:rFonts w:ascii="Courier New" w:hAnsi="Courier New" w:cs="Courier New"/>
                <w:sz w:val="18"/>
                <w:szCs w:val="18"/>
                <w:lang w:eastAsia="en-US"/>
              </w:rPr>
              <w:t>model-&gt;getSensorReading(sensor_id)</w:t>
            </w:r>
          </w:p>
          <w:p w14:paraId="5371EDF2" w14:textId="4A88BEB3" w:rsidR="000920CC" w:rsidRDefault="000920CC" w:rsidP="000920CC">
            <w:pPr>
              <w:jc w:val="left"/>
              <w:rPr>
                <w:rFonts w:ascii="Courier New" w:hAnsi="Courier New" w:cs="Courier New"/>
                <w:sz w:val="18"/>
                <w:szCs w:val="18"/>
                <w:lang w:eastAsia="en-US"/>
              </w:rPr>
            </w:pPr>
            <w:r>
              <w:rPr>
                <w:rFonts w:ascii="Courier New" w:hAnsi="Courier New" w:cs="Courier New"/>
                <w:b/>
                <w:sz w:val="18"/>
                <w:szCs w:val="18"/>
                <w:lang w:eastAsia="en-US"/>
              </w:rPr>
              <w:t xml:space="preserve">  foreach </w:t>
            </w:r>
            <w:r>
              <w:rPr>
                <w:rFonts w:ascii="Courier New" w:hAnsi="Courier New" w:cs="Courier New"/>
                <w:sz w:val="18"/>
                <w:szCs w:val="18"/>
                <w:lang w:eastAsia="en-US"/>
              </w:rPr>
              <w:t xml:space="preserve">querydata </w:t>
            </w:r>
            <w:r>
              <w:rPr>
                <w:rFonts w:ascii="Courier New" w:hAnsi="Courier New" w:cs="Courier New"/>
                <w:b/>
                <w:sz w:val="18"/>
                <w:szCs w:val="18"/>
                <w:lang w:eastAsia="en-US"/>
              </w:rPr>
              <w:t xml:space="preserve">as </w:t>
            </w:r>
            <w:r>
              <w:rPr>
                <w:rFonts w:ascii="Courier New" w:hAnsi="Courier New" w:cs="Courier New"/>
                <w:sz w:val="18"/>
                <w:szCs w:val="18"/>
                <w:lang w:eastAsia="en-US"/>
              </w:rPr>
              <w:t>row</w:t>
            </w:r>
          </w:p>
          <w:p w14:paraId="7B08BC61" w14:textId="4207C1B4" w:rsidR="000920CC" w:rsidRDefault="000920CC" w:rsidP="000920CC">
            <w:pPr>
              <w:jc w:val="left"/>
              <w:rPr>
                <w:rFonts w:ascii="Courier New" w:hAnsi="Courier New" w:cs="Courier New"/>
                <w:b/>
                <w:sz w:val="18"/>
                <w:szCs w:val="18"/>
                <w:lang w:eastAsia="en-US"/>
              </w:rPr>
            </w:pPr>
            <w:r>
              <w:rPr>
                <w:rFonts w:ascii="Courier New" w:hAnsi="Courier New" w:cs="Courier New"/>
                <w:sz w:val="18"/>
                <w:szCs w:val="18"/>
                <w:lang w:eastAsia="en-US"/>
              </w:rPr>
              <w:t xml:space="preserve">  </w:t>
            </w:r>
            <w:r>
              <w:rPr>
                <w:rFonts w:ascii="Courier New" w:hAnsi="Courier New" w:cs="Courier New"/>
                <w:b/>
                <w:sz w:val="18"/>
                <w:szCs w:val="18"/>
                <w:lang w:eastAsia="en-US"/>
              </w:rPr>
              <w:t>do</w:t>
            </w:r>
          </w:p>
          <w:p w14:paraId="3E9EF361" w14:textId="549DB6C2" w:rsidR="000920CC" w:rsidRDefault="000920CC" w:rsidP="000920CC">
            <w:pPr>
              <w:ind w:left="590" w:hanging="590"/>
              <w:jc w:val="left"/>
              <w:rPr>
                <w:rFonts w:ascii="Courier New" w:hAnsi="Courier New" w:cs="Courier New"/>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datetime </w:t>
            </w:r>
            <w:r>
              <w:rPr>
                <w:rFonts w:ascii="Courier New" w:hAnsi="Courier New" w:cs="Courier New"/>
                <w:b/>
                <w:sz w:val="18"/>
                <w:szCs w:val="18"/>
                <w:lang w:eastAsia="en-US"/>
              </w:rPr>
              <w:t xml:space="preserve">to </w:t>
            </w:r>
            <w:r>
              <w:rPr>
                <w:rFonts w:ascii="Courier New" w:hAnsi="Courier New" w:cs="Courier New"/>
                <w:sz w:val="18"/>
                <w:szCs w:val="18"/>
                <w:lang w:eastAsia="en-US"/>
              </w:rPr>
              <w:t xml:space="preserve">strtotime(row-&gt;timestamp) * 1000 //konversi ke </w:t>
            </w:r>
            <w:r w:rsidR="004F6774">
              <w:rPr>
                <w:rFonts w:ascii="Courier New" w:hAnsi="Courier New" w:cs="Courier New"/>
                <w:i/>
                <w:sz w:val="18"/>
                <w:szCs w:val="18"/>
                <w:lang w:eastAsia="en-US"/>
              </w:rPr>
              <w:t>javascript time</w:t>
            </w:r>
          </w:p>
          <w:p w14:paraId="41791ED9" w14:textId="5D0A7810" w:rsidR="004F6774" w:rsidRDefault="004F6774" w:rsidP="000920CC">
            <w:pPr>
              <w:ind w:left="590" w:hanging="590"/>
              <w:jc w:val="left"/>
              <w:rPr>
                <w:rFonts w:ascii="Courier New" w:hAnsi="Courier New" w:cs="Courier New"/>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datareading </w:t>
            </w:r>
            <w:r>
              <w:rPr>
                <w:rFonts w:ascii="Courier New" w:hAnsi="Courier New" w:cs="Courier New"/>
                <w:b/>
                <w:sz w:val="18"/>
                <w:szCs w:val="18"/>
                <w:lang w:eastAsia="en-US"/>
              </w:rPr>
              <w:t xml:space="preserve">to </w:t>
            </w:r>
            <w:r>
              <w:rPr>
                <w:rFonts w:ascii="Courier New" w:hAnsi="Courier New" w:cs="Courier New"/>
                <w:sz w:val="18"/>
                <w:szCs w:val="18"/>
                <w:lang w:eastAsia="en-US"/>
              </w:rPr>
              <w:t>row-&gt;datareading</w:t>
            </w:r>
          </w:p>
          <w:p w14:paraId="75ACD3AD" w14:textId="0E59A595" w:rsidR="004F6774" w:rsidRDefault="004F6774" w:rsidP="000920CC">
            <w:pPr>
              <w:ind w:left="590" w:hanging="590"/>
              <w:jc w:val="left"/>
              <w:rPr>
                <w:rFonts w:ascii="Courier New" w:hAnsi="Courier New" w:cs="Courier New"/>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data</w:t>
            </w:r>
            <w:r w:rsidR="005A35D7">
              <w:rPr>
                <w:rFonts w:ascii="Courier New" w:hAnsi="Courier New" w:cs="Courier New"/>
                <w:sz w:val="18"/>
                <w:szCs w:val="18"/>
                <w:lang w:eastAsia="en-US"/>
              </w:rPr>
              <w:t xml:space="preserve"> </w:t>
            </w:r>
            <w:r w:rsidR="005A35D7">
              <w:rPr>
                <w:rFonts w:ascii="Courier New" w:hAnsi="Courier New" w:cs="Courier New"/>
                <w:b/>
                <w:sz w:val="18"/>
                <w:szCs w:val="18"/>
                <w:lang w:eastAsia="en-US"/>
              </w:rPr>
              <w:t xml:space="preserve">to </w:t>
            </w:r>
            <w:r w:rsidR="005A35D7">
              <w:rPr>
                <w:rFonts w:ascii="Courier New" w:hAnsi="Courier New" w:cs="Courier New"/>
                <w:sz w:val="18"/>
                <w:szCs w:val="18"/>
                <w:lang w:eastAsia="en-US"/>
              </w:rPr>
              <w:t>array_push(datetime, datareading)</w:t>
            </w:r>
          </w:p>
          <w:p w14:paraId="63C9BDFC" w14:textId="706447CF" w:rsidR="000920CC" w:rsidRPr="002300A3" w:rsidRDefault="005A35D7" w:rsidP="003C3D5E">
            <w:pPr>
              <w:keepNext/>
              <w:ind w:left="590" w:hanging="590"/>
              <w:jc w:val="left"/>
              <w:rPr>
                <w:rFonts w:ascii="Courier New" w:hAnsi="Courier New" w:cs="Courier New"/>
                <w:sz w:val="18"/>
                <w:szCs w:val="18"/>
                <w:lang w:eastAsia="en-US"/>
              </w:rPr>
            </w:pPr>
            <w:r>
              <w:rPr>
                <w:rFonts w:ascii="Courier New" w:hAnsi="Courier New" w:cs="Courier New"/>
                <w:b/>
                <w:sz w:val="18"/>
                <w:szCs w:val="18"/>
                <w:lang w:eastAsia="en-US"/>
              </w:rPr>
              <w:t xml:space="preserve">  return </w:t>
            </w:r>
            <w:r>
              <w:rPr>
                <w:rFonts w:ascii="Courier New" w:hAnsi="Courier New" w:cs="Courier New"/>
                <w:sz w:val="18"/>
                <w:szCs w:val="18"/>
                <w:lang w:eastAsia="en-US"/>
              </w:rPr>
              <w:t>json_encode(data)</w:t>
            </w:r>
          </w:p>
        </w:tc>
      </w:tr>
    </w:tbl>
    <w:p w14:paraId="207968F9" w14:textId="278C3DC1" w:rsidR="003C3D5E" w:rsidRDefault="005C726D">
      <w:pPr>
        <w:pStyle w:val="Caption"/>
      </w:pPr>
      <w:bookmarkStart w:id="227" w:name="_Toc451817158"/>
      <w:r>
        <w:t>Gambar 4</w:t>
      </w:r>
      <w:r w:rsidR="00437E53">
        <w:t>.</w:t>
      </w:r>
      <w:r w:rsidR="00334990">
        <w:fldChar w:fldCharType="begin"/>
      </w:r>
      <w:r w:rsidR="00334990">
        <w:instrText xml:space="preserve"> SEQ Gambar \* ARABIC \s 1 </w:instrText>
      </w:r>
      <w:r w:rsidR="00334990">
        <w:fldChar w:fldCharType="separate"/>
      </w:r>
      <w:r w:rsidR="00A92C41">
        <w:rPr>
          <w:noProof/>
        </w:rPr>
        <w:t>7</w:t>
      </w:r>
      <w:r w:rsidR="00334990">
        <w:rPr>
          <w:noProof/>
        </w:rPr>
        <w:fldChar w:fldCharType="end"/>
      </w:r>
      <w:r w:rsidR="003C3D5E">
        <w:t xml:space="preserve"> Implementasi fungsi </w:t>
      </w:r>
      <w:r w:rsidR="003C3D5E">
        <w:rPr>
          <w:i/>
        </w:rPr>
        <w:t>getAllSensorData</w:t>
      </w:r>
      <w:bookmarkEnd w:id="227"/>
    </w:p>
    <w:p w14:paraId="41703864" w14:textId="4A45603E" w:rsidR="005C7665" w:rsidRDefault="002649B2" w:rsidP="00AB305B">
      <w:pPr>
        <w:ind w:firstLine="567"/>
        <w:rPr>
          <w:i/>
        </w:rPr>
      </w:pPr>
      <w:r>
        <w:rPr>
          <w:i/>
        </w:rPr>
        <w:t xml:space="preserve"> </w:t>
      </w:r>
    </w:p>
    <w:p w14:paraId="628A0EC7" w14:textId="5854AAE6" w:rsidR="00C92305" w:rsidRDefault="00C92305" w:rsidP="00AB305B">
      <w:pPr>
        <w:ind w:firstLine="567"/>
        <w:rPr>
          <w:i/>
        </w:rPr>
      </w:pPr>
    </w:p>
    <w:p w14:paraId="432D108C" w14:textId="77777777" w:rsidR="00C92305" w:rsidRDefault="00C92305" w:rsidP="00AB305B">
      <w:pPr>
        <w:ind w:firstLine="567"/>
      </w:pPr>
    </w:p>
    <w:p w14:paraId="04B7545F" w14:textId="040EE879" w:rsidR="00FB2471" w:rsidRDefault="00FB2471" w:rsidP="00AB305B">
      <w:pPr>
        <w:ind w:firstLine="567"/>
      </w:pPr>
      <w:r>
        <w:lastRenderedPageBreak/>
        <w:t xml:space="preserve">Fungsi </w:t>
      </w:r>
      <w:r>
        <w:rPr>
          <w:i/>
        </w:rPr>
        <w:t xml:space="preserve">getRealTimeSensorData </w:t>
      </w:r>
      <w:r>
        <w:t xml:space="preserve">berfungsi untuk mengambil data sensor secara </w:t>
      </w:r>
      <w:r>
        <w:rPr>
          <w:i/>
        </w:rPr>
        <w:t>real time</w:t>
      </w:r>
      <w:r>
        <w:t xml:space="preserve">. Hal ini dilakukan dengan memanfaatkan pustaka </w:t>
      </w:r>
      <w:r>
        <w:rPr>
          <w:i/>
        </w:rPr>
        <w:t xml:space="preserve">HighCharts </w:t>
      </w:r>
      <w:r>
        <w:t xml:space="preserve">yang memanggil fungsi </w:t>
      </w:r>
      <w:r>
        <w:rPr>
          <w:i/>
        </w:rPr>
        <w:t xml:space="preserve">getRealTimeSensorData </w:t>
      </w:r>
      <w:r>
        <w:t xml:space="preserve">secara berkala dan menggunakan data yang dikembalikan oleh fungsi ini untuk me </w:t>
      </w:r>
      <w:r>
        <w:rPr>
          <w:i/>
        </w:rPr>
        <w:t>render</w:t>
      </w:r>
      <w:r>
        <w:t xml:space="preserve"> grafik secara berkala.</w:t>
      </w:r>
    </w:p>
    <w:p w14:paraId="4AF9291F" w14:textId="766D1F1C" w:rsidR="00792166" w:rsidRPr="00FB2471" w:rsidRDefault="00792166" w:rsidP="00AB305B">
      <w:pPr>
        <w:ind w:firstLine="567"/>
      </w:pPr>
    </w:p>
    <w:tbl>
      <w:tblPr>
        <w:tblStyle w:val="TableGrid"/>
        <w:tblW w:w="0" w:type="auto"/>
        <w:jc w:val="center"/>
        <w:tblLook w:val="04A0" w:firstRow="1" w:lastRow="0" w:firstColumn="1" w:lastColumn="0" w:noHBand="0" w:noVBand="1"/>
      </w:tblPr>
      <w:tblGrid>
        <w:gridCol w:w="433"/>
        <w:gridCol w:w="5229"/>
      </w:tblGrid>
      <w:tr w:rsidR="00B8486D" w14:paraId="19888592" w14:textId="77777777" w:rsidTr="00235585">
        <w:trPr>
          <w:jc w:val="center"/>
        </w:trPr>
        <w:tc>
          <w:tcPr>
            <w:tcW w:w="433" w:type="dxa"/>
          </w:tcPr>
          <w:p w14:paraId="743C2C40" w14:textId="77777777" w:rsidR="00B8486D" w:rsidRPr="001B3E33" w:rsidRDefault="00B8486D" w:rsidP="00741306">
            <w:pPr>
              <w:jc w:val="center"/>
              <w:rPr>
                <w:rFonts w:ascii="Courier New" w:hAnsi="Courier New" w:cs="Courier New"/>
                <w:sz w:val="18"/>
                <w:szCs w:val="18"/>
                <w:lang w:eastAsia="en-US"/>
              </w:rPr>
            </w:pPr>
          </w:p>
          <w:p w14:paraId="437A8A63" w14:textId="77777777" w:rsidR="00B8486D" w:rsidRPr="001B3E33" w:rsidRDefault="00B8486D" w:rsidP="00741306">
            <w:pPr>
              <w:jc w:val="center"/>
              <w:rPr>
                <w:rFonts w:ascii="Courier New" w:hAnsi="Courier New" w:cs="Courier New"/>
                <w:sz w:val="18"/>
                <w:szCs w:val="18"/>
                <w:lang w:eastAsia="en-US"/>
              </w:rPr>
            </w:pPr>
            <w:r w:rsidRPr="001B3E33">
              <w:rPr>
                <w:rFonts w:ascii="Courier New" w:hAnsi="Courier New" w:cs="Courier New"/>
                <w:sz w:val="18"/>
                <w:szCs w:val="18"/>
                <w:lang w:eastAsia="en-US"/>
              </w:rPr>
              <w:t>1</w:t>
            </w:r>
          </w:p>
          <w:p w14:paraId="4F1BCA9C" w14:textId="77777777" w:rsidR="00B8486D" w:rsidRPr="001B3E33" w:rsidRDefault="00B8486D" w:rsidP="00741306">
            <w:pPr>
              <w:jc w:val="center"/>
              <w:rPr>
                <w:rFonts w:ascii="Courier New" w:hAnsi="Courier New" w:cs="Courier New"/>
                <w:sz w:val="18"/>
                <w:szCs w:val="18"/>
                <w:lang w:eastAsia="en-US"/>
              </w:rPr>
            </w:pPr>
            <w:r w:rsidRPr="001B3E33">
              <w:rPr>
                <w:rFonts w:ascii="Courier New" w:hAnsi="Courier New" w:cs="Courier New"/>
                <w:sz w:val="18"/>
                <w:szCs w:val="18"/>
                <w:lang w:eastAsia="en-US"/>
              </w:rPr>
              <w:t>2</w:t>
            </w:r>
          </w:p>
          <w:p w14:paraId="7838A9EC" w14:textId="77777777" w:rsidR="00B8486D" w:rsidRPr="001B3E33" w:rsidRDefault="00B8486D" w:rsidP="00741306">
            <w:pPr>
              <w:jc w:val="center"/>
              <w:rPr>
                <w:rFonts w:ascii="Courier New" w:hAnsi="Courier New" w:cs="Courier New"/>
                <w:sz w:val="18"/>
                <w:szCs w:val="18"/>
                <w:lang w:eastAsia="en-US"/>
              </w:rPr>
            </w:pPr>
            <w:r w:rsidRPr="001B3E33">
              <w:rPr>
                <w:rFonts w:ascii="Courier New" w:hAnsi="Courier New" w:cs="Courier New"/>
                <w:sz w:val="18"/>
                <w:szCs w:val="18"/>
                <w:lang w:eastAsia="en-US"/>
              </w:rPr>
              <w:t>3</w:t>
            </w:r>
          </w:p>
          <w:p w14:paraId="30DBA81D" w14:textId="77777777" w:rsidR="00B8486D" w:rsidRPr="001B3E33" w:rsidRDefault="00B8486D" w:rsidP="00741306">
            <w:pPr>
              <w:jc w:val="center"/>
              <w:rPr>
                <w:rFonts w:ascii="Courier New" w:hAnsi="Courier New" w:cs="Courier New"/>
                <w:sz w:val="18"/>
                <w:szCs w:val="18"/>
                <w:lang w:eastAsia="en-US"/>
              </w:rPr>
            </w:pPr>
            <w:r w:rsidRPr="001B3E33">
              <w:rPr>
                <w:rFonts w:ascii="Courier New" w:hAnsi="Courier New" w:cs="Courier New"/>
                <w:sz w:val="18"/>
                <w:szCs w:val="18"/>
                <w:lang w:eastAsia="en-US"/>
              </w:rPr>
              <w:t>4</w:t>
            </w:r>
          </w:p>
          <w:p w14:paraId="75CD313B" w14:textId="77777777" w:rsidR="00B8486D" w:rsidRDefault="00B8486D" w:rsidP="00741306">
            <w:pPr>
              <w:jc w:val="center"/>
              <w:rPr>
                <w:rFonts w:ascii="Courier New" w:hAnsi="Courier New" w:cs="Courier New"/>
                <w:sz w:val="18"/>
                <w:szCs w:val="18"/>
                <w:lang w:eastAsia="en-US"/>
              </w:rPr>
            </w:pPr>
            <w:r w:rsidRPr="001B3E33">
              <w:rPr>
                <w:rFonts w:ascii="Courier New" w:hAnsi="Courier New" w:cs="Courier New"/>
                <w:sz w:val="18"/>
                <w:szCs w:val="18"/>
                <w:lang w:eastAsia="en-US"/>
              </w:rPr>
              <w:t>5</w:t>
            </w:r>
          </w:p>
          <w:p w14:paraId="5BE69653" w14:textId="77777777" w:rsidR="00B8486D" w:rsidRDefault="00B8486D" w:rsidP="00741306">
            <w:pPr>
              <w:jc w:val="center"/>
              <w:rPr>
                <w:rFonts w:ascii="Courier New" w:hAnsi="Courier New" w:cs="Courier New"/>
                <w:sz w:val="18"/>
                <w:szCs w:val="18"/>
                <w:lang w:eastAsia="en-US"/>
              </w:rPr>
            </w:pPr>
            <w:r>
              <w:rPr>
                <w:rFonts w:ascii="Courier New" w:hAnsi="Courier New" w:cs="Courier New"/>
                <w:sz w:val="18"/>
                <w:szCs w:val="18"/>
                <w:lang w:eastAsia="en-US"/>
              </w:rPr>
              <w:t>6</w:t>
            </w:r>
          </w:p>
          <w:p w14:paraId="3821CB97" w14:textId="77777777" w:rsidR="00B8486D" w:rsidRDefault="00B8486D" w:rsidP="00741306">
            <w:pPr>
              <w:jc w:val="center"/>
              <w:rPr>
                <w:rFonts w:ascii="Courier New" w:hAnsi="Courier New" w:cs="Courier New"/>
                <w:sz w:val="18"/>
                <w:szCs w:val="18"/>
                <w:lang w:eastAsia="en-US"/>
              </w:rPr>
            </w:pPr>
            <w:r>
              <w:rPr>
                <w:rFonts w:ascii="Courier New" w:hAnsi="Courier New" w:cs="Courier New"/>
                <w:sz w:val="18"/>
                <w:szCs w:val="18"/>
                <w:lang w:eastAsia="en-US"/>
              </w:rPr>
              <w:t>7</w:t>
            </w:r>
          </w:p>
          <w:p w14:paraId="038C26BE" w14:textId="77777777" w:rsidR="00B8486D" w:rsidRDefault="00B8486D" w:rsidP="00741306">
            <w:pPr>
              <w:jc w:val="center"/>
              <w:rPr>
                <w:rFonts w:ascii="Courier New" w:hAnsi="Courier New" w:cs="Courier New"/>
                <w:sz w:val="18"/>
                <w:szCs w:val="18"/>
                <w:lang w:eastAsia="en-US"/>
              </w:rPr>
            </w:pPr>
            <w:r>
              <w:rPr>
                <w:rFonts w:ascii="Courier New" w:hAnsi="Courier New" w:cs="Courier New"/>
                <w:sz w:val="18"/>
                <w:szCs w:val="18"/>
                <w:lang w:eastAsia="en-US"/>
              </w:rPr>
              <w:t>8</w:t>
            </w:r>
          </w:p>
          <w:p w14:paraId="32B6F40E" w14:textId="77777777" w:rsidR="00B8486D" w:rsidRDefault="00B8486D" w:rsidP="00741306">
            <w:pPr>
              <w:jc w:val="center"/>
              <w:rPr>
                <w:rFonts w:ascii="Courier New" w:hAnsi="Courier New" w:cs="Courier New"/>
                <w:sz w:val="18"/>
                <w:szCs w:val="18"/>
                <w:lang w:eastAsia="en-US"/>
              </w:rPr>
            </w:pPr>
            <w:r>
              <w:rPr>
                <w:rFonts w:ascii="Courier New" w:hAnsi="Courier New" w:cs="Courier New"/>
                <w:sz w:val="18"/>
                <w:szCs w:val="18"/>
                <w:lang w:eastAsia="en-US"/>
              </w:rPr>
              <w:t>9</w:t>
            </w:r>
          </w:p>
          <w:p w14:paraId="2FBD9D4C" w14:textId="77777777" w:rsidR="00B8486D" w:rsidRDefault="00B8486D" w:rsidP="00741306">
            <w:pPr>
              <w:jc w:val="center"/>
              <w:rPr>
                <w:rFonts w:ascii="Courier New" w:hAnsi="Courier New" w:cs="Courier New"/>
                <w:sz w:val="18"/>
                <w:szCs w:val="18"/>
                <w:lang w:eastAsia="en-US"/>
              </w:rPr>
            </w:pPr>
            <w:r>
              <w:rPr>
                <w:rFonts w:ascii="Courier New" w:hAnsi="Courier New" w:cs="Courier New"/>
                <w:sz w:val="18"/>
                <w:szCs w:val="18"/>
                <w:lang w:eastAsia="en-US"/>
              </w:rPr>
              <w:t>10</w:t>
            </w:r>
          </w:p>
          <w:p w14:paraId="184828C8" w14:textId="77777777" w:rsidR="00B8486D" w:rsidRDefault="00B8486D" w:rsidP="00741306">
            <w:pPr>
              <w:jc w:val="center"/>
              <w:rPr>
                <w:rFonts w:ascii="Courier New" w:hAnsi="Courier New" w:cs="Courier New"/>
                <w:sz w:val="18"/>
                <w:szCs w:val="18"/>
                <w:lang w:eastAsia="en-US"/>
              </w:rPr>
            </w:pPr>
            <w:r>
              <w:rPr>
                <w:rFonts w:ascii="Courier New" w:hAnsi="Courier New" w:cs="Courier New"/>
                <w:sz w:val="18"/>
                <w:szCs w:val="18"/>
                <w:lang w:eastAsia="en-US"/>
              </w:rPr>
              <w:t>11</w:t>
            </w:r>
          </w:p>
          <w:p w14:paraId="215D638E" w14:textId="7850AE9D" w:rsidR="00B8486D" w:rsidRPr="001B3E33" w:rsidRDefault="00792166" w:rsidP="00792166">
            <w:pPr>
              <w:jc w:val="center"/>
              <w:rPr>
                <w:rFonts w:ascii="Courier New" w:hAnsi="Courier New" w:cs="Courier New"/>
                <w:sz w:val="18"/>
                <w:szCs w:val="18"/>
                <w:lang w:eastAsia="en-US"/>
              </w:rPr>
            </w:pPr>
            <w:r>
              <w:rPr>
                <w:rFonts w:ascii="Courier New" w:hAnsi="Courier New" w:cs="Courier New"/>
                <w:sz w:val="18"/>
                <w:szCs w:val="18"/>
                <w:lang w:eastAsia="en-US"/>
              </w:rPr>
              <w:t>12</w:t>
            </w:r>
          </w:p>
        </w:tc>
        <w:tc>
          <w:tcPr>
            <w:tcW w:w="5229" w:type="dxa"/>
          </w:tcPr>
          <w:p w14:paraId="16C0F177" w14:textId="77777777" w:rsidR="00B8486D" w:rsidRPr="001B3E33" w:rsidRDefault="00B8486D" w:rsidP="00741306">
            <w:pPr>
              <w:rPr>
                <w:rFonts w:ascii="Courier New" w:hAnsi="Courier New" w:cs="Courier New"/>
                <w:sz w:val="18"/>
                <w:szCs w:val="18"/>
                <w:lang w:eastAsia="en-US"/>
              </w:rPr>
            </w:pPr>
          </w:p>
          <w:p w14:paraId="02FC2286" w14:textId="5724F39A" w:rsidR="00B8486D" w:rsidRDefault="00B8486D" w:rsidP="00741306">
            <w:pPr>
              <w:jc w:val="left"/>
              <w:rPr>
                <w:rFonts w:ascii="Courier New" w:hAnsi="Courier New" w:cs="Courier New"/>
                <w:sz w:val="18"/>
                <w:szCs w:val="18"/>
                <w:lang w:eastAsia="en-US"/>
              </w:rPr>
            </w:pPr>
            <w:r>
              <w:rPr>
                <w:rFonts w:ascii="Courier New" w:hAnsi="Courier New" w:cs="Courier New"/>
                <w:sz w:val="18"/>
                <w:szCs w:val="18"/>
                <w:lang w:eastAsia="en-US"/>
              </w:rPr>
              <w:t>function getRealTime</w:t>
            </w:r>
            <w:r w:rsidR="00804338">
              <w:rPr>
                <w:rFonts w:ascii="Courier New" w:hAnsi="Courier New" w:cs="Courier New"/>
                <w:sz w:val="18"/>
                <w:szCs w:val="18"/>
                <w:lang w:eastAsia="en-US"/>
              </w:rPr>
              <w:t>Sensor</w:t>
            </w:r>
            <w:r w:rsidR="00066C16">
              <w:rPr>
                <w:rFonts w:ascii="Courier New" w:hAnsi="Courier New" w:cs="Courier New"/>
                <w:sz w:val="18"/>
                <w:szCs w:val="18"/>
                <w:lang w:eastAsia="en-US"/>
              </w:rPr>
              <w:t>Data</w:t>
            </w:r>
            <w:r>
              <w:rPr>
                <w:rFonts w:ascii="Courier New" w:hAnsi="Courier New" w:cs="Courier New"/>
                <w:sz w:val="18"/>
                <w:szCs w:val="18"/>
                <w:lang w:eastAsia="en-US"/>
              </w:rPr>
              <w:t>(sensor_id)</w:t>
            </w:r>
          </w:p>
          <w:p w14:paraId="1DC51C50" w14:textId="77777777" w:rsidR="00B8486D" w:rsidRDefault="00B8486D" w:rsidP="00741306">
            <w:pPr>
              <w:jc w:val="left"/>
              <w:rPr>
                <w:rFonts w:ascii="Courier New" w:hAnsi="Courier New" w:cs="Courier New"/>
                <w:b/>
                <w:sz w:val="18"/>
                <w:szCs w:val="18"/>
                <w:lang w:eastAsia="en-US"/>
              </w:rPr>
            </w:pPr>
            <w:r>
              <w:rPr>
                <w:rFonts w:ascii="Courier New" w:hAnsi="Courier New" w:cs="Courier New"/>
                <w:sz w:val="18"/>
                <w:szCs w:val="18"/>
                <w:lang w:eastAsia="en-US"/>
              </w:rPr>
              <w:t xml:space="preserve">  </w:t>
            </w:r>
            <w:r>
              <w:rPr>
                <w:rFonts w:ascii="Courier New" w:hAnsi="Courier New" w:cs="Courier New"/>
                <w:b/>
                <w:sz w:val="18"/>
                <w:szCs w:val="18"/>
                <w:lang w:eastAsia="en-US"/>
              </w:rPr>
              <w:t>load model</w:t>
            </w:r>
          </w:p>
          <w:p w14:paraId="6A37B9CF" w14:textId="7E8499F3" w:rsidR="00B8486D" w:rsidRDefault="00B8486D" w:rsidP="00741306">
            <w:pPr>
              <w:jc w:val="left"/>
              <w:rPr>
                <w:rFonts w:ascii="Courier New" w:hAnsi="Courier New" w:cs="Courier New"/>
                <w:sz w:val="18"/>
                <w:szCs w:val="18"/>
                <w:lang w:eastAsia="en-US"/>
              </w:rPr>
            </w:pPr>
            <w:r>
              <w:rPr>
                <w:rFonts w:ascii="Courier New" w:hAnsi="Courier New" w:cs="Courier New"/>
                <w:b/>
                <w:sz w:val="18"/>
                <w:szCs w:val="18"/>
                <w:lang w:eastAsia="en-US"/>
              </w:rPr>
              <w:t xml:space="preserve">  initialize </w:t>
            </w:r>
            <w:r>
              <w:rPr>
                <w:rFonts w:ascii="Courier New" w:hAnsi="Courier New" w:cs="Courier New"/>
                <w:sz w:val="18"/>
                <w:szCs w:val="18"/>
                <w:lang w:eastAsia="en-US"/>
              </w:rPr>
              <w:t>data</w:t>
            </w:r>
          </w:p>
          <w:p w14:paraId="76E02EDC" w14:textId="22D37055" w:rsidR="00B8486D" w:rsidRPr="005A35D7" w:rsidRDefault="00B8486D" w:rsidP="00741306">
            <w:pPr>
              <w:jc w:val="left"/>
              <w:rPr>
                <w:rFonts w:ascii="Courier New" w:hAnsi="Courier New" w:cs="Courier New"/>
                <w:b/>
                <w:sz w:val="18"/>
                <w:szCs w:val="18"/>
                <w:lang w:eastAsia="en-US"/>
              </w:rPr>
            </w:pPr>
            <w:r>
              <w:rPr>
                <w:rFonts w:ascii="Courier New" w:hAnsi="Courier New" w:cs="Courier New"/>
                <w:sz w:val="18"/>
                <w:szCs w:val="18"/>
                <w:lang w:eastAsia="en-US"/>
              </w:rPr>
              <w:t xml:space="preserve">  </w:t>
            </w:r>
            <w:r>
              <w:rPr>
                <w:rFonts w:ascii="Courier New" w:hAnsi="Courier New" w:cs="Courier New"/>
                <w:b/>
                <w:sz w:val="18"/>
                <w:szCs w:val="18"/>
                <w:lang w:eastAsia="en-US"/>
              </w:rPr>
              <w:t xml:space="preserve">initialize </w:t>
            </w:r>
            <w:r w:rsidR="00792166">
              <w:rPr>
                <w:rFonts w:ascii="Courier New" w:hAnsi="Courier New" w:cs="Courier New"/>
                <w:sz w:val="18"/>
                <w:szCs w:val="18"/>
                <w:lang w:eastAsia="en-US"/>
              </w:rPr>
              <w:t>result</w:t>
            </w:r>
          </w:p>
          <w:p w14:paraId="1172A702" w14:textId="45C75DD6" w:rsidR="00B8486D" w:rsidRPr="000920CC" w:rsidRDefault="00B8486D" w:rsidP="00741306">
            <w:pPr>
              <w:ind w:left="449" w:hanging="449"/>
              <w:jc w:val="left"/>
              <w:rPr>
                <w:rFonts w:ascii="Courier New" w:hAnsi="Courier New" w:cs="Courier New"/>
                <w:b/>
                <w:sz w:val="18"/>
                <w:szCs w:val="18"/>
                <w:lang w:eastAsia="en-US"/>
              </w:rPr>
            </w:pPr>
            <w:r>
              <w:rPr>
                <w:rFonts w:ascii="Courier New" w:hAnsi="Courier New" w:cs="Courier New"/>
                <w:b/>
                <w:sz w:val="18"/>
                <w:szCs w:val="18"/>
                <w:lang w:eastAsia="en-US"/>
              </w:rPr>
              <w:t xml:space="preserve">  set </w:t>
            </w:r>
            <w:r w:rsidR="00792166">
              <w:rPr>
                <w:rFonts w:ascii="Courier New" w:hAnsi="Courier New" w:cs="Courier New"/>
                <w:sz w:val="18"/>
                <w:szCs w:val="18"/>
                <w:lang w:eastAsia="en-US"/>
              </w:rPr>
              <w:t>data</w:t>
            </w:r>
            <w:r>
              <w:rPr>
                <w:rFonts w:ascii="Courier New" w:hAnsi="Courier New" w:cs="Courier New"/>
                <w:sz w:val="18"/>
                <w:szCs w:val="18"/>
                <w:lang w:eastAsia="en-US"/>
              </w:rPr>
              <w:t xml:space="preserve"> </w:t>
            </w:r>
            <w:r w:rsidR="00792166">
              <w:rPr>
                <w:rFonts w:ascii="Courier New" w:hAnsi="Courier New" w:cs="Courier New"/>
                <w:b/>
                <w:sz w:val="18"/>
                <w:szCs w:val="18"/>
                <w:lang w:eastAsia="en-US"/>
              </w:rPr>
              <w:t xml:space="preserve">to                                 </w:t>
            </w:r>
            <w:r w:rsidR="00792166">
              <w:rPr>
                <w:rFonts w:ascii="Courier New" w:hAnsi="Courier New" w:cs="Courier New"/>
                <w:sz w:val="18"/>
                <w:szCs w:val="18"/>
                <w:lang w:eastAsia="en-US"/>
              </w:rPr>
              <w:t>model-&gt;getSensorReading(sensor_id)</w:t>
            </w:r>
            <w:r>
              <w:rPr>
                <w:rFonts w:ascii="Courier New" w:hAnsi="Courier New" w:cs="Courier New"/>
                <w:b/>
                <w:sz w:val="18"/>
                <w:szCs w:val="18"/>
                <w:lang w:eastAsia="en-US"/>
              </w:rPr>
              <w:t xml:space="preserve">   </w:t>
            </w:r>
          </w:p>
          <w:p w14:paraId="767DBF94" w14:textId="636E7971" w:rsidR="00B8486D" w:rsidRDefault="00B8486D" w:rsidP="00741306">
            <w:pPr>
              <w:jc w:val="left"/>
              <w:rPr>
                <w:rFonts w:ascii="Courier New" w:hAnsi="Courier New" w:cs="Courier New"/>
                <w:sz w:val="18"/>
                <w:szCs w:val="18"/>
                <w:lang w:eastAsia="en-US"/>
              </w:rPr>
            </w:pPr>
            <w:r>
              <w:rPr>
                <w:rFonts w:ascii="Courier New" w:hAnsi="Courier New" w:cs="Courier New"/>
                <w:b/>
                <w:sz w:val="18"/>
                <w:szCs w:val="18"/>
                <w:lang w:eastAsia="en-US"/>
              </w:rPr>
              <w:t xml:space="preserve">  foreach </w:t>
            </w:r>
            <w:r w:rsidR="00792166">
              <w:rPr>
                <w:rFonts w:ascii="Courier New" w:hAnsi="Courier New" w:cs="Courier New"/>
                <w:sz w:val="18"/>
                <w:szCs w:val="18"/>
                <w:lang w:eastAsia="en-US"/>
              </w:rPr>
              <w:t>data</w:t>
            </w:r>
            <w:r>
              <w:rPr>
                <w:rFonts w:ascii="Courier New" w:hAnsi="Courier New" w:cs="Courier New"/>
                <w:sz w:val="18"/>
                <w:szCs w:val="18"/>
                <w:lang w:eastAsia="en-US"/>
              </w:rPr>
              <w:t xml:space="preserve"> </w:t>
            </w:r>
            <w:r>
              <w:rPr>
                <w:rFonts w:ascii="Courier New" w:hAnsi="Courier New" w:cs="Courier New"/>
                <w:b/>
                <w:sz w:val="18"/>
                <w:szCs w:val="18"/>
                <w:lang w:eastAsia="en-US"/>
              </w:rPr>
              <w:t xml:space="preserve">as </w:t>
            </w:r>
            <w:r>
              <w:rPr>
                <w:rFonts w:ascii="Courier New" w:hAnsi="Courier New" w:cs="Courier New"/>
                <w:sz w:val="18"/>
                <w:szCs w:val="18"/>
                <w:lang w:eastAsia="en-US"/>
              </w:rPr>
              <w:t>row</w:t>
            </w:r>
          </w:p>
          <w:p w14:paraId="512B9863" w14:textId="77777777" w:rsidR="00B8486D" w:rsidRDefault="00B8486D" w:rsidP="00741306">
            <w:pPr>
              <w:jc w:val="left"/>
              <w:rPr>
                <w:rFonts w:ascii="Courier New" w:hAnsi="Courier New" w:cs="Courier New"/>
                <w:b/>
                <w:sz w:val="18"/>
                <w:szCs w:val="18"/>
                <w:lang w:eastAsia="en-US"/>
              </w:rPr>
            </w:pPr>
            <w:r>
              <w:rPr>
                <w:rFonts w:ascii="Courier New" w:hAnsi="Courier New" w:cs="Courier New"/>
                <w:sz w:val="18"/>
                <w:szCs w:val="18"/>
                <w:lang w:eastAsia="en-US"/>
              </w:rPr>
              <w:t xml:space="preserve">  </w:t>
            </w:r>
            <w:r>
              <w:rPr>
                <w:rFonts w:ascii="Courier New" w:hAnsi="Courier New" w:cs="Courier New"/>
                <w:b/>
                <w:sz w:val="18"/>
                <w:szCs w:val="18"/>
                <w:lang w:eastAsia="en-US"/>
              </w:rPr>
              <w:t>do</w:t>
            </w:r>
          </w:p>
          <w:p w14:paraId="34C0A84D" w14:textId="353AC8DF" w:rsidR="00B8486D" w:rsidRPr="00792166" w:rsidRDefault="00B8486D" w:rsidP="00792166">
            <w:pPr>
              <w:ind w:left="590" w:hanging="590"/>
              <w:jc w:val="left"/>
              <w:rPr>
                <w:rFonts w:ascii="Courier New" w:hAnsi="Courier New" w:cs="Courier New"/>
                <w:sz w:val="18"/>
                <w:szCs w:val="18"/>
                <w:lang w:eastAsia="en-US"/>
              </w:rPr>
            </w:pPr>
            <w:r>
              <w:rPr>
                <w:rFonts w:ascii="Courier New" w:hAnsi="Courier New" w:cs="Courier New"/>
                <w:b/>
                <w:sz w:val="18"/>
                <w:szCs w:val="18"/>
                <w:lang w:eastAsia="en-US"/>
              </w:rPr>
              <w:t xml:space="preserve">    </w:t>
            </w:r>
            <w:r w:rsidR="00792166">
              <w:rPr>
                <w:rFonts w:ascii="Courier New" w:hAnsi="Courier New" w:cs="Courier New"/>
                <w:b/>
                <w:sz w:val="18"/>
                <w:szCs w:val="18"/>
                <w:lang w:eastAsia="en-US"/>
              </w:rPr>
              <w:t xml:space="preserve">set </w:t>
            </w:r>
            <w:r w:rsidR="00792166">
              <w:rPr>
                <w:rFonts w:ascii="Courier New" w:hAnsi="Courier New" w:cs="Courier New"/>
                <w:sz w:val="18"/>
                <w:szCs w:val="18"/>
                <w:lang w:eastAsia="en-US"/>
              </w:rPr>
              <w:t xml:space="preserve">result </w:t>
            </w:r>
            <w:r w:rsidR="00792166">
              <w:rPr>
                <w:rFonts w:ascii="Courier New" w:hAnsi="Courier New" w:cs="Courier New"/>
                <w:b/>
                <w:sz w:val="18"/>
                <w:szCs w:val="18"/>
                <w:lang w:eastAsia="en-US"/>
              </w:rPr>
              <w:t xml:space="preserve">to                 </w:t>
            </w:r>
            <w:r w:rsidR="00792166">
              <w:rPr>
                <w:rFonts w:ascii="Courier New" w:hAnsi="Courier New" w:cs="Courier New"/>
                <w:sz w:val="18"/>
                <w:szCs w:val="18"/>
                <w:lang w:eastAsia="en-US"/>
              </w:rPr>
              <w:t>array(strtotime(row-&gt;timestamp) * 1000 , row-&gt;datareading)</w:t>
            </w:r>
          </w:p>
          <w:p w14:paraId="0E84D914" w14:textId="60581451" w:rsidR="00B8486D" w:rsidRPr="002300A3" w:rsidRDefault="00B8486D" w:rsidP="00C92305">
            <w:pPr>
              <w:keepNext/>
              <w:ind w:left="590" w:hanging="590"/>
              <w:jc w:val="left"/>
              <w:rPr>
                <w:rFonts w:ascii="Courier New" w:hAnsi="Courier New" w:cs="Courier New"/>
                <w:sz w:val="18"/>
                <w:szCs w:val="18"/>
                <w:lang w:eastAsia="en-US"/>
              </w:rPr>
            </w:pPr>
            <w:r>
              <w:rPr>
                <w:rFonts w:ascii="Courier New" w:hAnsi="Courier New" w:cs="Courier New"/>
                <w:b/>
                <w:sz w:val="18"/>
                <w:szCs w:val="18"/>
                <w:lang w:eastAsia="en-US"/>
              </w:rPr>
              <w:t xml:space="preserve">  return </w:t>
            </w:r>
            <w:r>
              <w:rPr>
                <w:rFonts w:ascii="Courier New" w:hAnsi="Courier New" w:cs="Courier New"/>
                <w:sz w:val="18"/>
                <w:szCs w:val="18"/>
                <w:lang w:eastAsia="en-US"/>
              </w:rPr>
              <w:t>json_encode(</w:t>
            </w:r>
            <w:r w:rsidR="00792166">
              <w:rPr>
                <w:rFonts w:ascii="Courier New" w:hAnsi="Courier New" w:cs="Courier New"/>
                <w:sz w:val="18"/>
                <w:szCs w:val="18"/>
                <w:lang w:eastAsia="en-US"/>
              </w:rPr>
              <w:t>result</w:t>
            </w:r>
            <w:r>
              <w:rPr>
                <w:rFonts w:ascii="Courier New" w:hAnsi="Courier New" w:cs="Courier New"/>
                <w:sz w:val="18"/>
                <w:szCs w:val="18"/>
                <w:lang w:eastAsia="en-US"/>
              </w:rPr>
              <w:t>)</w:t>
            </w:r>
          </w:p>
        </w:tc>
      </w:tr>
    </w:tbl>
    <w:p w14:paraId="66500183" w14:textId="55327550" w:rsidR="00C92305" w:rsidRDefault="00F019E5">
      <w:pPr>
        <w:pStyle w:val="Caption"/>
      </w:pPr>
      <w:bookmarkStart w:id="228" w:name="_Toc451817159"/>
      <w:r>
        <w:t>Gambar 4</w:t>
      </w:r>
      <w:r w:rsidR="00437E53">
        <w:t>.</w:t>
      </w:r>
      <w:r w:rsidR="00334990">
        <w:fldChar w:fldCharType="begin"/>
      </w:r>
      <w:r w:rsidR="00334990">
        <w:instrText xml:space="preserve"> SEQ Gambar \* ARABIC \s 1 </w:instrText>
      </w:r>
      <w:r w:rsidR="00334990">
        <w:fldChar w:fldCharType="separate"/>
      </w:r>
      <w:r w:rsidR="00A92C41">
        <w:rPr>
          <w:noProof/>
        </w:rPr>
        <w:t>8</w:t>
      </w:r>
      <w:r w:rsidR="00334990">
        <w:rPr>
          <w:noProof/>
        </w:rPr>
        <w:fldChar w:fldCharType="end"/>
      </w:r>
      <w:r w:rsidR="00C92305">
        <w:t xml:space="preserve"> Implementasi fungsi </w:t>
      </w:r>
      <w:r w:rsidR="00C92305">
        <w:rPr>
          <w:i/>
        </w:rPr>
        <w:t>getRealTimeSensorData</w:t>
      </w:r>
      <w:bookmarkEnd w:id="228"/>
    </w:p>
    <w:p w14:paraId="1C909340" w14:textId="79ACD257" w:rsidR="00792166" w:rsidRDefault="00792166" w:rsidP="00792166">
      <w:pPr>
        <w:rPr>
          <w:i/>
        </w:rPr>
      </w:pPr>
    </w:p>
    <w:tbl>
      <w:tblPr>
        <w:tblStyle w:val="TableGrid"/>
        <w:tblW w:w="0" w:type="auto"/>
        <w:jc w:val="center"/>
        <w:tblLook w:val="04A0" w:firstRow="1" w:lastRow="0" w:firstColumn="1" w:lastColumn="0" w:noHBand="0" w:noVBand="1"/>
      </w:tblPr>
      <w:tblGrid>
        <w:gridCol w:w="433"/>
        <w:gridCol w:w="5229"/>
      </w:tblGrid>
      <w:tr w:rsidR="00792166" w14:paraId="43439F82" w14:textId="77777777" w:rsidTr="005E5DDB">
        <w:trPr>
          <w:jc w:val="center"/>
        </w:trPr>
        <w:tc>
          <w:tcPr>
            <w:tcW w:w="433" w:type="dxa"/>
          </w:tcPr>
          <w:p w14:paraId="5A380580" w14:textId="77777777" w:rsidR="00792166" w:rsidRPr="001B3E33" w:rsidRDefault="00792166" w:rsidP="00741306">
            <w:pPr>
              <w:jc w:val="center"/>
              <w:rPr>
                <w:rFonts w:ascii="Courier New" w:hAnsi="Courier New" w:cs="Courier New"/>
                <w:sz w:val="18"/>
                <w:szCs w:val="18"/>
                <w:lang w:eastAsia="en-US"/>
              </w:rPr>
            </w:pPr>
          </w:p>
          <w:p w14:paraId="3237E614" w14:textId="77777777" w:rsidR="00792166" w:rsidRPr="001B3E33" w:rsidRDefault="00792166" w:rsidP="00741306">
            <w:pPr>
              <w:jc w:val="center"/>
              <w:rPr>
                <w:rFonts w:ascii="Courier New" w:hAnsi="Courier New" w:cs="Courier New"/>
                <w:sz w:val="18"/>
                <w:szCs w:val="18"/>
                <w:lang w:eastAsia="en-US"/>
              </w:rPr>
            </w:pPr>
            <w:r w:rsidRPr="001B3E33">
              <w:rPr>
                <w:rFonts w:ascii="Courier New" w:hAnsi="Courier New" w:cs="Courier New"/>
                <w:sz w:val="18"/>
                <w:szCs w:val="18"/>
                <w:lang w:eastAsia="en-US"/>
              </w:rPr>
              <w:t>1</w:t>
            </w:r>
          </w:p>
          <w:p w14:paraId="25825A4B" w14:textId="77777777" w:rsidR="00792166" w:rsidRPr="001B3E33" w:rsidRDefault="00792166" w:rsidP="00741306">
            <w:pPr>
              <w:jc w:val="center"/>
              <w:rPr>
                <w:rFonts w:ascii="Courier New" w:hAnsi="Courier New" w:cs="Courier New"/>
                <w:sz w:val="18"/>
                <w:szCs w:val="18"/>
                <w:lang w:eastAsia="en-US"/>
              </w:rPr>
            </w:pPr>
            <w:r w:rsidRPr="001B3E33">
              <w:rPr>
                <w:rFonts w:ascii="Courier New" w:hAnsi="Courier New" w:cs="Courier New"/>
                <w:sz w:val="18"/>
                <w:szCs w:val="18"/>
                <w:lang w:eastAsia="en-US"/>
              </w:rPr>
              <w:t>2</w:t>
            </w:r>
          </w:p>
          <w:p w14:paraId="14CEBE99" w14:textId="77777777" w:rsidR="00792166" w:rsidRPr="001B3E33" w:rsidRDefault="00792166" w:rsidP="00741306">
            <w:pPr>
              <w:jc w:val="center"/>
              <w:rPr>
                <w:rFonts w:ascii="Courier New" w:hAnsi="Courier New" w:cs="Courier New"/>
                <w:sz w:val="18"/>
                <w:szCs w:val="18"/>
                <w:lang w:eastAsia="en-US"/>
              </w:rPr>
            </w:pPr>
            <w:r w:rsidRPr="001B3E33">
              <w:rPr>
                <w:rFonts w:ascii="Courier New" w:hAnsi="Courier New" w:cs="Courier New"/>
                <w:sz w:val="18"/>
                <w:szCs w:val="18"/>
                <w:lang w:eastAsia="en-US"/>
              </w:rPr>
              <w:t>3</w:t>
            </w:r>
          </w:p>
          <w:p w14:paraId="5A72B4C5" w14:textId="77777777" w:rsidR="00792166" w:rsidRPr="001B3E33" w:rsidRDefault="00792166" w:rsidP="00741306">
            <w:pPr>
              <w:jc w:val="center"/>
              <w:rPr>
                <w:rFonts w:ascii="Courier New" w:hAnsi="Courier New" w:cs="Courier New"/>
                <w:sz w:val="18"/>
                <w:szCs w:val="18"/>
                <w:lang w:eastAsia="en-US"/>
              </w:rPr>
            </w:pPr>
            <w:r w:rsidRPr="001B3E33">
              <w:rPr>
                <w:rFonts w:ascii="Courier New" w:hAnsi="Courier New" w:cs="Courier New"/>
                <w:sz w:val="18"/>
                <w:szCs w:val="18"/>
                <w:lang w:eastAsia="en-US"/>
              </w:rPr>
              <w:t>4</w:t>
            </w:r>
          </w:p>
          <w:p w14:paraId="7D8DC473" w14:textId="77777777" w:rsidR="00792166" w:rsidRDefault="00792166" w:rsidP="00741306">
            <w:pPr>
              <w:jc w:val="center"/>
              <w:rPr>
                <w:rFonts w:ascii="Courier New" w:hAnsi="Courier New" w:cs="Courier New"/>
                <w:sz w:val="18"/>
                <w:szCs w:val="18"/>
                <w:lang w:eastAsia="en-US"/>
              </w:rPr>
            </w:pPr>
            <w:r w:rsidRPr="001B3E33">
              <w:rPr>
                <w:rFonts w:ascii="Courier New" w:hAnsi="Courier New" w:cs="Courier New"/>
                <w:sz w:val="18"/>
                <w:szCs w:val="18"/>
                <w:lang w:eastAsia="en-US"/>
              </w:rPr>
              <w:t>5</w:t>
            </w:r>
          </w:p>
          <w:p w14:paraId="42B67CA5" w14:textId="77777777" w:rsidR="00792166" w:rsidRDefault="00792166" w:rsidP="00741306">
            <w:pPr>
              <w:jc w:val="center"/>
              <w:rPr>
                <w:rFonts w:ascii="Courier New" w:hAnsi="Courier New" w:cs="Courier New"/>
                <w:sz w:val="18"/>
                <w:szCs w:val="18"/>
                <w:lang w:eastAsia="en-US"/>
              </w:rPr>
            </w:pPr>
            <w:r>
              <w:rPr>
                <w:rFonts w:ascii="Courier New" w:hAnsi="Courier New" w:cs="Courier New"/>
                <w:sz w:val="18"/>
                <w:szCs w:val="18"/>
                <w:lang w:eastAsia="en-US"/>
              </w:rPr>
              <w:t>6</w:t>
            </w:r>
          </w:p>
          <w:p w14:paraId="6DD88BFF" w14:textId="77777777" w:rsidR="00792166" w:rsidRDefault="00792166" w:rsidP="00741306">
            <w:pPr>
              <w:jc w:val="center"/>
              <w:rPr>
                <w:rFonts w:ascii="Courier New" w:hAnsi="Courier New" w:cs="Courier New"/>
                <w:sz w:val="18"/>
                <w:szCs w:val="18"/>
                <w:lang w:eastAsia="en-US"/>
              </w:rPr>
            </w:pPr>
            <w:r>
              <w:rPr>
                <w:rFonts w:ascii="Courier New" w:hAnsi="Courier New" w:cs="Courier New"/>
                <w:sz w:val="18"/>
                <w:szCs w:val="18"/>
                <w:lang w:eastAsia="en-US"/>
              </w:rPr>
              <w:t>7</w:t>
            </w:r>
          </w:p>
          <w:p w14:paraId="277FAF79" w14:textId="77777777" w:rsidR="00792166" w:rsidRDefault="00792166" w:rsidP="00741306">
            <w:pPr>
              <w:jc w:val="center"/>
              <w:rPr>
                <w:rFonts w:ascii="Courier New" w:hAnsi="Courier New" w:cs="Courier New"/>
                <w:sz w:val="18"/>
                <w:szCs w:val="18"/>
                <w:lang w:eastAsia="en-US"/>
              </w:rPr>
            </w:pPr>
            <w:r>
              <w:rPr>
                <w:rFonts w:ascii="Courier New" w:hAnsi="Courier New" w:cs="Courier New"/>
                <w:sz w:val="18"/>
                <w:szCs w:val="18"/>
                <w:lang w:eastAsia="en-US"/>
              </w:rPr>
              <w:t>8</w:t>
            </w:r>
          </w:p>
          <w:p w14:paraId="687B75EB" w14:textId="77777777" w:rsidR="00792166" w:rsidRDefault="00792166" w:rsidP="00741306">
            <w:pPr>
              <w:jc w:val="center"/>
              <w:rPr>
                <w:rFonts w:ascii="Courier New" w:hAnsi="Courier New" w:cs="Courier New"/>
                <w:sz w:val="18"/>
                <w:szCs w:val="18"/>
                <w:lang w:eastAsia="en-US"/>
              </w:rPr>
            </w:pPr>
            <w:r>
              <w:rPr>
                <w:rFonts w:ascii="Courier New" w:hAnsi="Courier New" w:cs="Courier New"/>
                <w:sz w:val="18"/>
                <w:szCs w:val="18"/>
                <w:lang w:eastAsia="en-US"/>
              </w:rPr>
              <w:t>9</w:t>
            </w:r>
          </w:p>
          <w:p w14:paraId="6367A4B7" w14:textId="77777777" w:rsidR="00792166" w:rsidRDefault="00792166" w:rsidP="00741306">
            <w:pPr>
              <w:jc w:val="center"/>
              <w:rPr>
                <w:rFonts w:ascii="Courier New" w:hAnsi="Courier New" w:cs="Courier New"/>
                <w:sz w:val="18"/>
                <w:szCs w:val="18"/>
                <w:lang w:eastAsia="en-US"/>
              </w:rPr>
            </w:pPr>
            <w:r>
              <w:rPr>
                <w:rFonts w:ascii="Courier New" w:hAnsi="Courier New" w:cs="Courier New"/>
                <w:sz w:val="18"/>
                <w:szCs w:val="18"/>
                <w:lang w:eastAsia="en-US"/>
              </w:rPr>
              <w:t>10</w:t>
            </w:r>
          </w:p>
          <w:p w14:paraId="1A26F359" w14:textId="77777777" w:rsidR="00792166" w:rsidRDefault="00792166" w:rsidP="00741306">
            <w:pPr>
              <w:jc w:val="center"/>
              <w:rPr>
                <w:rFonts w:ascii="Courier New" w:hAnsi="Courier New" w:cs="Courier New"/>
                <w:sz w:val="18"/>
                <w:szCs w:val="18"/>
                <w:lang w:eastAsia="en-US"/>
              </w:rPr>
            </w:pPr>
            <w:r>
              <w:rPr>
                <w:rFonts w:ascii="Courier New" w:hAnsi="Courier New" w:cs="Courier New"/>
                <w:sz w:val="18"/>
                <w:szCs w:val="18"/>
                <w:lang w:eastAsia="en-US"/>
              </w:rPr>
              <w:t>11</w:t>
            </w:r>
          </w:p>
          <w:p w14:paraId="4AA632ED" w14:textId="1DAC4650" w:rsidR="00792166" w:rsidRPr="001B3E33" w:rsidRDefault="005D30C1" w:rsidP="005D30C1">
            <w:pPr>
              <w:jc w:val="center"/>
              <w:rPr>
                <w:rFonts w:ascii="Courier New" w:hAnsi="Courier New" w:cs="Courier New"/>
                <w:sz w:val="18"/>
                <w:szCs w:val="18"/>
                <w:lang w:eastAsia="en-US"/>
              </w:rPr>
            </w:pPr>
            <w:r>
              <w:rPr>
                <w:rFonts w:ascii="Courier New" w:hAnsi="Courier New" w:cs="Courier New"/>
                <w:sz w:val="18"/>
                <w:szCs w:val="18"/>
                <w:lang w:eastAsia="en-US"/>
              </w:rPr>
              <w:t>12</w:t>
            </w:r>
          </w:p>
        </w:tc>
        <w:tc>
          <w:tcPr>
            <w:tcW w:w="5229" w:type="dxa"/>
          </w:tcPr>
          <w:p w14:paraId="64FC86E3" w14:textId="77777777" w:rsidR="00792166" w:rsidRPr="001B3E33" w:rsidRDefault="00792166" w:rsidP="00741306">
            <w:pPr>
              <w:rPr>
                <w:rFonts w:ascii="Courier New" w:hAnsi="Courier New" w:cs="Courier New"/>
                <w:sz w:val="18"/>
                <w:szCs w:val="18"/>
                <w:lang w:eastAsia="en-US"/>
              </w:rPr>
            </w:pPr>
          </w:p>
          <w:p w14:paraId="46CF95AB" w14:textId="1CF3804F" w:rsidR="00792166" w:rsidRDefault="00792166" w:rsidP="00741306">
            <w:pPr>
              <w:jc w:val="left"/>
              <w:rPr>
                <w:rFonts w:ascii="Courier New" w:hAnsi="Courier New" w:cs="Courier New"/>
                <w:sz w:val="18"/>
                <w:szCs w:val="18"/>
                <w:lang w:eastAsia="en-US"/>
              </w:rPr>
            </w:pPr>
            <w:r>
              <w:rPr>
                <w:rFonts w:ascii="Courier New" w:hAnsi="Courier New" w:cs="Courier New"/>
                <w:sz w:val="18"/>
                <w:szCs w:val="18"/>
                <w:lang w:eastAsia="en-US"/>
              </w:rPr>
              <w:t>function getSensorReading(sensor_id)</w:t>
            </w:r>
          </w:p>
          <w:p w14:paraId="57510DD2" w14:textId="77777777" w:rsidR="00792166" w:rsidRDefault="00792166" w:rsidP="008D2A4E">
            <w:pPr>
              <w:ind w:left="449" w:hanging="449"/>
              <w:jc w:val="left"/>
              <w:rPr>
                <w:rFonts w:ascii="Courier New" w:hAnsi="Courier New" w:cs="Courier New"/>
                <w:sz w:val="18"/>
                <w:szCs w:val="18"/>
                <w:lang w:eastAsia="en-US"/>
              </w:rPr>
            </w:pPr>
            <w:r>
              <w:rPr>
                <w:rFonts w:ascii="Courier New" w:hAnsi="Courier New" w:cs="Courier New"/>
                <w:sz w:val="18"/>
                <w:szCs w:val="18"/>
                <w:lang w:eastAsia="en-US"/>
              </w:rPr>
              <w:t xml:space="preserve">  </w:t>
            </w:r>
            <w:r w:rsidR="008D2A4E">
              <w:rPr>
                <w:rFonts w:ascii="Courier New" w:hAnsi="Courier New" w:cs="Courier New"/>
                <w:b/>
                <w:sz w:val="18"/>
                <w:szCs w:val="18"/>
                <w:lang w:eastAsia="en-US"/>
              </w:rPr>
              <w:t xml:space="preserve">set </w:t>
            </w:r>
            <w:r w:rsidR="008D2A4E">
              <w:rPr>
                <w:rFonts w:ascii="Courier New" w:hAnsi="Courier New" w:cs="Courier New"/>
                <w:sz w:val="18"/>
                <w:szCs w:val="18"/>
                <w:lang w:eastAsia="en-US"/>
              </w:rPr>
              <w:t xml:space="preserve">db-&gt;select </w:t>
            </w:r>
            <w:r w:rsidR="008D2A4E">
              <w:rPr>
                <w:rFonts w:ascii="Courier New" w:hAnsi="Courier New" w:cs="Courier New"/>
                <w:b/>
                <w:sz w:val="18"/>
                <w:szCs w:val="18"/>
                <w:lang w:eastAsia="en-US"/>
              </w:rPr>
              <w:t xml:space="preserve">to </w:t>
            </w:r>
            <w:r w:rsidR="008D2A4E">
              <w:rPr>
                <w:rFonts w:ascii="Courier New" w:hAnsi="Courier New" w:cs="Courier New"/>
                <w:sz w:val="18"/>
                <w:szCs w:val="18"/>
                <w:lang w:eastAsia="en-US"/>
              </w:rPr>
              <w:t>‘sensor_data.sensor_reading as datareading, sensor_data.timestamp as timestamp’</w:t>
            </w:r>
          </w:p>
          <w:p w14:paraId="161D5916" w14:textId="77777777" w:rsidR="008D2A4E" w:rsidRDefault="008D2A4E" w:rsidP="008D2A4E">
            <w:pPr>
              <w:ind w:left="449" w:hanging="449"/>
              <w:jc w:val="left"/>
              <w:rPr>
                <w:rFonts w:ascii="Courier New" w:hAnsi="Courier New" w:cs="Courier New"/>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db-&gt;from </w:t>
            </w:r>
            <w:r>
              <w:rPr>
                <w:rFonts w:ascii="Courier New" w:hAnsi="Courier New" w:cs="Courier New"/>
                <w:b/>
                <w:sz w:val="18"/>
                <w:szCs w:val="18"/>
                <w:lang w:eastAsia="en-US"/>
              </w:rPr>
              <w:t xml:space="preserve">to </w:t>
            </w:r>
            <w:r>
              <w:rPr>
                <w:rFonts w:ascii="Courier New" w:hAnsi="Courier New" w:cs="Courier New"/>
                <w:sz w:val="18"/>
                <w:szCs w:val="18"/>
                <w:lang w:eastAsia="en-US"/>
              </w:rPr>
              <w:t>‘sensor_data’</w:t>
            </w:r>
          </w:p>
          <w:p w14:paraId="537D2B98" w14:textId="77777777" w:rsidR="008D2A4E" w:rsidRDefault="008D2A4E" w:rsidP="008D2A4E">
            <w:pPr>
              <w:ind w:left="449" w:hanging="449"/>
              <w:jc w:val="left"/>
              <w:rPr>
                <w:rFonts w:ascii="Courier New" w:hAnsi="Courier New" w:cs="Courier New"/>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db-&gt;where </w:t>
            </w:r>
            <w:r>
              <w:rPr>
                <w:rFonts w:ascii="Courier New" w:hAnsi="Courier New" w:cs="Courier New"/>
                <w:b/>
                <w:sz w:val="18"/>
                <w:szCs w:val="18"/>
                <w:lang w:eastAsia="en-US"/>
              </w:rPr>
              <w:t xml:space="preserve">to                                   </w:t>
            </w:r>
            <w:r>
              <w:rPr>
                <w:rFonts w:ascii="Courier New" w:hAnsi="Courier New" w:cs="Courier New"/>
                <w:sz w:val="18"/>
                <w:szCs w:val="18"/>
                <w:lang w:eastAsia="en-US"/>
              </w:rPr>
              <w:t>“ ‘sensor_data.sensor_id’, sensor_id “</w:t>
            </w:r>
          </w:p>
          <w:p w14:paraId="2B924F14" w14:textId="77777777" w:rsidR="008D2A4E" w:rsidRDefault="008D2A4E" w:rsidP="008D2A4E">
            <w:pPr>
              <w:ind w:left="449" w:hanging="449"/>
              <w:jc w:val="left"/>
              <w:rPr>
                <w:rFonts w:ascii="Courier New" w:hAnsi="Courier New" w:cs="Courier New"/>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db-&gt;order_by </w:t>
            </w:r>
            <w:r>
              <w:rPr>
                <w:rFonts w:ascii="Courier New" w:hAnsi="Courier New" w:cs="Courier New"/>
                <w:b/>
                <w:sz w:val="18"/>
                <w:szCs w:val="18"/>
                <w:lang w:eastAsia="en-US"/>
              </w:rPr>
              <w:t>to</w:t>
            </w:r>
            <w:r w:rsidR="00E03D6D">
              <w:rPr>
                <w:rFonts w:ascii="Courier New" w:hAnsi="Courier New" w:cs="Courier New"/>
                <w:b/>
                <w:sz w:val="18"/>
                <w:szCs w:val="18"/>
                <w:lang w:eastAsia="en-US"/>
              </w:rPr>
              <w:t xml:space="preserve">                          “</w:t>
            </w:r>
            <w:r>
              <w:rPr>
                <w:rFonts w:ascii="Courier New" w:hAnsi="Courier New" w:cs="Courier New"/>
                <w:b/>
                <w:sz w:val="18"/>
                <w:szCs w:val="18"/>
                <w:lang w:eastAsia="en-US"/>
              </w:rPr>
              <w:t xml:space="preserve"> </w:t>
            </w:r>
            <w:r w:rsidR="00E03D6D">
              <w:rPr>
                <w:rFonts w:ascii="Courier New" w:hAnsi="Courier New" w:cs="Courier New"/>
                <w:sz w:val="18"/>
                <w:szCs w:val="18"/>
                <w:lang w:eastAsia="en-US"/>
              </w:rPr>
              <w:t>‘sensor_data.timestamp’, ‘ASC’ “</w:t>
            </w:r>
          </w:p>
          <w:p w14:paraId="22F3F79B" w14:textId="77777777" w:rsidR="00456BB9" w:rsidRDefault="00456BB9" w:rsidP="008D2A4E">
            <w:pPr>
              <w:ind w:left="449" w:hanging="449"/>
              <w:jc w:val="left"/>
              <w:rPr>
                <w:rFonts w:ascii="Courier New" w:hAnsi="Courier New" w:cs="Courier New"/>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query </w:t>
            </w:r>
            <w:r>
              <w:rPr>
                <w:rFonts w:ascii="Courier New" w:hAnsi="Courier New" w:cs="Courier New"/>
                <w:b/>
                <w:sz w:val="18"/>
                <w:szCs w:val="18"/>
                <w:lang w:eastAsia="en-US"/>
              </w:rPr>
              <w:t xml:space="preserve">to </w:t>
            </w:r>
            <w:r>
              <w:rPr>
                <w:rFonts w:ascii="Courier New" w:hAnsi="Courier New" w:cs="Courier New"/>
                <w:sz w:val="18"/>
                <w:szCs w:val="18"/>
                <w:lang w:eastAsia="en-US"/>
              </w:rPr>
              <w:t>db-&gt;get()</w:t>
            </w:r>
          </w:p>
          <w:p w14:paraId="21C2A513" w14:textId="42339A20" w:rsidR="00456BB9" w:rsidRPr="00456BB9" w:rsidRDefault="00456BB9" w:rsidP="00024266">
            <w:pPr>
              <w:keepNext/>
              <w:ind w:left="449" w:hanging="449"/>
              <w:jc w:val="left"/>
              <w:rPr>
                <w:rFonts w:ascii="Courier New" w:hAnsi="Courier New" w:cs="Courier New"/>
                <w:sz w:val="18"/>
                <w:szCs w:val="18"/>
                <w:lang w:eastAsia="en-US"/>
              </w:rPr>
            </w:pPr>
            <w:r>
              <w:rPr>
                <w:rFonts w:ascii="Courier New" w:hAnsi="Courier New" w:cs="Courier New"/>
                <w:b/>
                <w:sz w:val="18"/>
                <w:szCs w:val="18"/>
                <w:lang w:eastAsia="en-US"/>
              </w:rPr>
              <w:t xml:space="preserve">  return </w:t>
            </w:r>
            <w:r>
              <w:rPr>
                <w:rFonts w:ascii="Courier New" w:hAnsi="Courier New" w:cs="Courier New"/>
                <w:sz w:val="18"/>
                <w:szCs w:val="18"/>
                <w:lang w:eastAsia="en-US"/>
              </w:rPr>
              <w:t>query-&gt;result()</w:t>
            </w:r>
          </w:p>
        </w:tc>
      </w:tr>
    </w:tbl>
    <w:p w14:paraId="59A0B476" w14:textId="2322F8F5" w:rsidR="00024266" w:rsidRDefault="0066359F" w:rsidP="00024266">
      <w:pPr>
        <w:pStyle w:val="Caption"/>
      </w:pPr>
      <w:bookmarkStart w:id="229" w:name="_Toc451817160"/>
      <w:r>
        <w:t>Gambar 4</w:t>
      </w:r>
      <w:r w:rsidR="00437E53">
        <w:t>.</w:t>
      </w:r>
      <w:r w:rsidR="00334990">
        <w:fldChar w:fldCharType="begin"/>
      </w:r>
      <w:r w:rsidR="00334990">
        <w:instrText xml:space="preserve"> SEQ Gambar \* ARABIC \s 1 </w:instrText>
      </w:r>
      <w:r w:rsidR="00334990">
        <w:fldChar w:fldCharType="separate"/>
      </w:r>
      <w:r w:rsidR="00A92C41">
        <w:rPr>
          <w:noProof/>
        </w:rPr>
        <w:t>9</w:t>
      </w:r>
      <w:r w:rsidR="00334990">
        <w:rPr>
          <w:noProof/>
        </w:rPr>
        <w:fldChar w:fldCharType="end"/>
      </w:r>
      <w:r w:rsidR="00024266">
        <w:t xml:space="preserve"> Implementasi fungsi </w:t>
      </w:r>
      <w:r w:rsidR="00024266">
        <w:rPr>
          <w:i/>
        </w:rPr>
        <w:t>getSensorReading</w:t>
      </w:r>
      <w:bookmarkEnd w:id="229"/>
    </w:p>
    <w:p w14:paraId="0BFD74BD" w14:textId="77777777" w:rsidR="00024266" w:rsidRDefault="00024266" w:rsidP="0013617A">
      <w:pPr>
        <w:ind w:firstLine="567"/>
      </w:pPr>
    </w:p>
    <w:p w14:paraId="44D8F6B8" w14:textId="77777777" w:rsidR="00EC0FEF" w:rsidRDefault="00EC0FEF" w:rsidP="0013617A">
      <w:pPr>
        <w:ind w:firstLine="567"/>
      </w:pPr>
    </w:p>
    <w:p w14:paraId="2B722DED" w14:textId="205A576F" w:rsidR="0013617A" w:rsidRDefault="0013617A" w:rsidP="0013617A">
      <w:pPr>
        <w:ind w:firstLine="567"/>
      </w:pPr>
      <w:r>
        <w:lastRenderedPageBreak/>
        <w:t xml:space="preserve">Fungsi kalkulasi data juga dilakukan pada </w:t>
      </w:r>
      <w:r>
        <w:rPr>
          <w:i/>
        </w:rPr>
        <w:t xml:space="preserve">layer </w:t>
      </w:r>
      <w:r>
        <w:t xml:space="preserve">ini. Kalkulasi yang dilakukan berupa nilai rerata, maksimum, dan minimum dari data sensor yang tersimpan di </w:t>
      </w:r>
      <w:r>
        <w:rPr>
          <w:i/>
        </w:rPr>
        <w:t>database</w:t>
      </w:r>
      <w:r>
        <w:t>.</w:t>
      </w:r>
    </w:p>
    <w:p w14:paraId="501DAE2F" w14:textId="63F9F6C7" w:rsidR="00DE7077" w:rsidRDefault="0013617A" w:rsidP="00DE7077">
      <w:pPr>
        <w:ind w:firstLine="567"/>
      </w:pPr>
      <w:r>
        <w:t xml:space="preserve">Untuk melakukan kalkulasi tersebut, di implementasikan fungsi </w:t>
      </w:r>
      <w:r>
        <w:rPr>
          <w:i/>
        </w:rPr>
        <w:t>getMaxSensorReading</w:t>
      </w:r>
      <w:r>
        <w:t xml:space="preserve">, </w:t>
      </w:r>
      <w:r>
        <w:rPr>
          <w:i/>
        </w:rPr>
        <w:t>getMinSensorReading</w:t>
      </w:r>
      <w:r>
        <w:t xml:space="preserve">, dan </w:t>
      </w:r>
      <w:r>
        <w:rPr>
          <w:i/>
        </w:rPr>
        <w:t>getAverageSensorReading</w:t>
      </w:r>
      <w:r w:rsidR="00BE3F3F">
        <w:t xml:space="preserve">, dan </w:t>
      </w:r>
      <w:r w:rsidR="00BE3F3F">
        <w:rPr>
          <w:i/>
        </w:rPr>
        <w:t>model</w:t>
      </w:r>
      <w:r w:rsidR="00BE3F3F">
        <w:t xml:space="preserve"> untuk transaksi </w:t>
      </w:r>
      <w:r w:rsidR="00BE3F3F">
        <w:rPr>
          <w:i/>
        </w:rPr>
        <w:t>database</w:t>
      </w:r>
      <w:r w:rsidR="00BE3F3F">
        <w:t xml:space="preserve"> dengan nama fungsi yang sama.</w:t>
      </w:r>
    </w:p>
    <w:p w14:paraId="077D0D82" w14:textId="21773FDF" w:rsidR="0043794E" w:rsidRPr="00BE3F3F" w:rsidRDefault="0043794E" w:rsidP="00DE7077">
      <w:pPr>
        <w:ind w:firstLine="567"/>
      </w:pPr>
    </w:p>
    <w:tbl>
      <w:tblPr>
        <w:tblStyle w:val="TableGrid"/>
        <w:tblW w:w="0" w:type="auto"/>
        <w:jc w:val="center"/>
        <w:tblLook w:val="04A0" w:firstRow="1" w:lastRow="0" w:firstColumn="1" w:lastColumn="0" w:noHBand="0" w:noVBand="1"/>
      </w:tblPr>
      <w:tblGrid>
        <w:gridCol w:w="433"/>
        <w:gridCol w:w="5229"/>
      </w:tblGrid>
      <w:tr w:rsidR="00DE7077" w14:paraId="2C71039E" w14:textId="77777777" w:rsidTr="002B23EF">
        <w:trPr>
          <w:jc w:val="center"/>
        </w:trPr>
        <w:tc>
          <w:tcPr>
            <w:tcW w:w="433" w:type="dxa"/>
          </w:tcPr>
          <w:p w14:paraId="4D7BDC66" w14:textId="77777777" w:rsidR="00DE7077" w:rsidRPr="001B3E33" w:rsidRDefault="00DE7077" w:rsidP="00741306">
            <w:pPr>
              <w:jc w:val="center"/>
              <w:rPr>
                <w:rFonts w:ascii="Courier New" w:hAnsi="Courier New" w:cs="Courier New"/>
                <w:sz w:val="18"/>
                <w:szCs w:val="18"/>
                <w:lang w:eastAsia="en-US"/>
              </w:rPr>
            </w:pPr>
          </w:p>
          <w:p w14:paraId="23C31ABC" w14:textId="77777777" w:rsidR="00DE7077" w:rsidRPr="001B3E33" w:rsidRDefault="00DE7077" w:rsidP="00741306">
            <w:pPr>
              <w:jc w:val="center"/>
              <w:rPr>
                <w:rFonts w:ascii="Courier New" w:hAnsi="Courier New" w:cs="Courier New"/>
                <w:sz w:val="18"/>
                <w:szCs w:val="18"/>
                <w:lang w:eastAsia="en-US"/>
              </w:rPr>
            </w:pPr>
            <w:r w:rsidRPr="001B3E33">
              <w:rPr>
                <w:rFonts w:ascii="Courier New" w:hAnsi="Courier New" w:cs="Courier New"/>
                <w:sz w:val="18"/>
                <w:szCs w:val="18"/>
                <w:lang w:eastAsia="en-US"/>
              </w:rPr>
              <w:t>1</w:t>
            </w:r>
          </w:p>
          <w:p w14:paraId="0EE5646F" w14:textId="77777777" w:rsidR="00DE7077" w:rsidRPr="001B3E33" w:rsidRDefault="00DE7077" w:rsidP="00741306">
            <w:pPr>
              <w:jc w:val="center"/>
              <w:rPr>
                <w:rFonts w:ascii="Courier New" w:hAnsi="Courier New" w:cs="Courier New"/>
                <w:sz w:val="18"/>
                <w:szCs w:val="18"/>
                <w:lang w:eastAsia="en-US"/>
              </w:rPr>
            </w:pPr>
            <w:r w:rsidRPr="001B3E33">
              <w:rPr>
                <w:rFonts w:ascii="Courier New" w:hAnsi="Courier New" w:cs="Courier New"/>
                <w:sz w:val="18"/>
                <w:szCs w:val="18"/>
                <w:lang w:eastAsia="en-US"/>
              </w:rPr>
              <w:t>2</w:t>
            </w:r>
          </w:p>
          <w:p w14:paraId="114AAA67" w14:textId="77777777" w:rsidR="00DE7077" w:rsidRPr="001B3E33" w:rsidRDefault="00DE7077" w:rsidP="00741306">
            <w:pPr>
              <w:jc w:val="center"/>
              <w:rPr>
                <w:rFonts w:ascii="Courier New" w:hAnsi="Courier New" w:cs="Courier New"/>
                <w:sz w:val="18"/>
                <w:szCs w:val="18"/>
                <w:lang w:eastAsia="en-US"/>
              </w:rPr>
            </w:pPr>
            <w:r w:rsidRPr="001B3E33">
              <w:rPr>
                <w:rFonts w:ascii="Courier New" w:hAnsi="Courier New" w:cs="Courier New"/>
                <w:sz w:val="18"/>
                <w:szCs w:val="18"/>
                <w:lang w:eastAsia="en-US"/>
              </w:rPr>
              <w:t>3</w:t>
            </w:r>
          </w:p>
          <w:p w14:paraId="7877EE1B" w14:textId="77777777" w:rsidR="00DE7077" w:rsidRPr="001B3E33" w:rsidRDefault="00DE7077" w:rsidP="00741306">
            <w:pPr>
              <w:jc w:val="center"/>
              <w:rPr>
                <w:rFonts w:ascii="Courier New" w:hAnsi="Courier New" w:cs="Courier New"/>
                <w:sz w:val="18"/>
                <w:szCs w:val="18"/>
                <w:lang w:eastAsia="en-US"/>
              </w:rPr>
            </w:pPr>
            <w:r w:rsidRPr="001B3E33">
              <w:rPr>
                <w:rFonts w:ascii="Courier New" w:hAnsi="Courier New" w:cs="Courier New"/>
                <w:sz w:val="18"/>
                <w:szCs w:val="18"/>
                <w:lang w:eastAsia="en-US"/>
              </w:rPr>
              <w:t>4</w:t>
            </w:r>
          </w:p>
          <w:p w14:paraId="2BF686F5" w14:textId="77777777" w:rsidR="00DE7077" w:rsidRDefault="00DE7077" w:rsidP="00741306">
            <w:pPr>
              <w:jc w:val="center"/>
              <w:rPr>
                <w:rFonts w:ascii="Courier New" w:hAnsi="Courier New" w:cs="Courier New"/>
                <w:sz w:val="18"/>
                <w:szCs w:val="18"/>
                <w:lang w:eastAsia="en-US"/>
              </w:rPr>
            </w:pPr>
            <w:r w:rsidRPr="001B3E33">
              <w:rPr>
                <w:rFonts w:ascii="Courier New" w:hAnsi="Courier New" w:cs="Courier New"/>
                <w:sz w:val="18"/>
                <w:szCs w:val="18"/>
                <w:lang w:eastAsia="en-US"/>
              </w:rPr>
              <w:t>5</w:t>
            </w:r>
          </w:p>
          <w:p w14:paraId="2BA4364D" w14:textId="77777777" w:rsidR="00DE7077" w:rsidRDefault="00DE7077" w:rsidP="00741306">
            <w:pPr>
              <w:jc w:val="center"/>
              <w:rPr>
                <w:rFonts w:ascii="Courier New" w:hAnsi="Courier New" w:cs="Courier New"/>
                <w:sz w:val="18"/>
                <w:szCs w:val="18"/>
                <w:lang w:eastAsia="en-US"/>
              </w:rPr>
            </w:pPr>
            <w:r>
              <w:rPr>
                <w:rFonts w:ascii="Courier New" w:hAnsi="Courier New" w:cs="Courier New"/>
                <w:sz w:val="18"/>
                <w:szCs w:val="18"/>
                <w:lang w:eastAsia="en-US"/>
              </w:rPr>
              <w:t>6</w:t>
            </w:r>
          </w:p>
          <w:p w14:paraId="55C404E2" w14:textId="77777777" w:rsidR="00DE7077" w:rsidRDefault="00DE7077" w:rsidP="00741306">
            <w:pPr>
              <w:jc w:val="center"/>
              <w:rPr>
                <w:rFonts w:ascii="Courier New" w:hAnsi="Courier New" w:cs="Courier New"/>
                <w:sz w:val="18"/>
                <w:szCs w:val="18"/>
                <w:lang w:eastAsia="en-US"/>
              </w:rPr>
            </w:pPr>
            <w:r>
              <w:rPr>
                <w:rFonts w:ascii="Courier New" w:hAnsi="Courier New" w:cs="Courier New"/>
                <w:sz w:val="18"/>
                <w:szCs w:val="18"/>
                <w:lang w:eastAsia="en-US"/>
              </w:rPr>
              <w:t>7</w:t>
            </w:r>
          </w:p>
          <w:p w14:paraId="5BFC34EE" w14:textId="77777777" w:rsidR="00DE7077" w:rsidRDefault="00DE7077" w:rsidP="00741306">
            <w:pPr>
              <w:jc w:val="center"/>
              <w:rPr>
                <w:rFonts w:ascii="Courier New" w:hAnsi="Courier New" w:cs="Courier New"/>
                <w:sz w:val="18"/>
                <w:szCs w:val="18"/>
                <w:lang w:eastAsia="en-US"/>
              </w:rPr>
            </w:pPr>
            <w:r>
              <w:rPr>
                <w:rFonts w:ascii="Courier New" w:hAnsi="Courier New" w:cs="Courier New"/>
                <w:sz w:val="18"/>
                <w:szCs w:val="18"/>
                <w:lang w:eastAsia="en-US"/>
              </w:rPr>
              <w:t>8</w:t>
            </w:r>
          </w:p>
          <w:p w14:paraId="75877EB3" w14:textId="77777777" w:rsidR="00DE7077" w:rsidRDefault="00DE7077" w:rsidP="00741306">
            <w:pPr>
              <w:jc w:val="center"/>
              <w:rPr>
                <w:rFonts w:ascii="Courier New" w:hAnsi="Courier New" w:cs="Courier New"/>
                <w:sz w:val="18"/>
                <w:szCs w:val="18"/>
                <w:lang w:eastAsia="en-US"/>
              </w:rPr>
            </w:pPr>
            <w:r>
              <w:rPr>
                <w:rFonts w:ascii="Courier New" w:hAnsi="Courier New" w:cs="Courier New"/>
                <w:sz w:val="18"/>
                <w:szCs w:val="18"/>
                <w:lang w:eastAsia="en-US"/>
              </w:rPr>
              <w:t>9</w:t>
            </w:r>
          </w:p>
          <w:p w14:paraId="6A149CF9" w14:textId="77777777" w:rsidR="00DE7077" w:rsidRDefault="00DE7077" w:rsidP="00741306">
            <w:pPr>
              <w:jc w:val="center"/>
              <w:rPr>
                <w:rFonts w:ascii="Courier New" w:hAnsi="Courier New" w:cs="Courier New"/>
                <w:sz w:val="18"/>
                <w:szCs w:val="18"/>
                <w:lang w:eastAsia="en-US"/>
              </w:rPr>
            </w:pPr>
            <w:r>
              <w:rPr>
                <w:rFonts w:ascii="Courier New" w:hAnsi="Courier New" w:cs="Courier New"/>
                <w:sz w:val="18"/>
                <w:szCs w:val="18"/>
                <w:lang w:eastAsia="en-US"/>
              </w:rPr>
              <w:t>10</w:t>
            </w:r>
          </w:p>
          <w:p w14:paraId="33D6F7B7" w14:textId="77777777" w:rsidR="00DE7077" w:rsidRDefault="00DE7077" w:rsidP="00741306">
            <w:pPr>
              <w:jc w:val="center"/>
              <w:rPr>
                <w:rFonts w:ascii="Courier New" w:hAnsi="Courier New" w:cs="Courier New"/>
                <w:sz w:val="18"/>
                <w:szCs w:val="18"/>
                <w:lang w:eastAsia="en-US"/>
              </w:rPr>
            </w:pPr>
            <w:r>
              <w:rPr>
                <w:rFonts w:ascii="Courier New" w:hAnsi="Courier New" w:cs="Courier New"/>
                <w:sz w:val="18"/>
                <w:szCs w:val="18"/>
                <w:lang w:eastAsia="en-US"/>
              </w:rPr>
              <w:t>11</w:t>
            </w:r>
          </w:p>
          <w:p w14:paraId="58E9F99A" w14:textId="77777777" w:rsidR="00DE7077" w:rsidRDefault="00DE7077" w:rsidP="00741306">
            <w:pPr>
              <w:jc w:val="center"/>
              <w:rPr>
                <w:rFonts w:ascii="Courier New" w:hAnsi="Courier New" w:cs="Courier New"/>
                <w:sz w:val="18"/>
                <w:szCs w:val="18"/>
                <w:lang w:eastAsia="en-US"/>
              </w:rPr>
            </w:pPr>
            <w:r>
              <w:rPr>
                <w:rFonts w:ascii="Courier New" w:hAnsi="Courier New" w:cs="Courier New"/>
                <w:sz w:val="18"/>
                <w:szCs w:val="18"/>
                <w:lang w:eastAsia="en-US"/>
              </w:rPr>
              <w:t>12</w:t>
            </w:r>
          </w:p>
          <w:p w14:paraId="231965C9" w14:textId="77777777" w:rsidR="00DE7077" w:rsidRDefault="00DE7077" w:rsidP="00741306">
            <w:pPr>
              <w:jc w:val="center"/>
              <w:rPr>
                <w:rFonts w:ascii="Courier New" w:hAnsi="Courier New" w:cs="Courier New"/>
                <w:sz w:val="18"/>
                <w:szCs w:val="18"/>
                <w:lang w:eastAsia="en-US"/>
              </w:rPr>
            </w:pPr>
            <w:r>
              <w:rPr>
                <w:rFonts w:ascii="Courier New" w:hAnsi="Courier New" w:cs="Courier New"/>
                <w:sz w:val="18"/>
                <w:szCs w:val="18"/>
                <w:lang w:eastAsia="en-US"/>
              </w:rPr>
              <w:t>13</w:t>
            </w:r>
          </w:p>
          <w:p w14:paraId="52A22CDF" w14:textId="77777777" w:rsidR="00DE7077" w:rsidRDefault="00DE7077" w:rsidP="00741306">
            <w:pPr>
              <w:jc w:val="center"/>
              <w:rPr>
                <w:rFonts w:ascii="Courier New" w:hAnsi="Courier New" w:cs="Courier New"/>
                <w:sz w:val="18"/>
                <w:szCs w:val="18"/>
                <w:lang w:eastAsia="en-US"/>
              </w:rPr>
            </w:pPr>
            <w:r>
              <w:rPr>
                <w:rFonts w:ascii="Courier New" w:hAnsi="Courier New" w:cs="Courier New"/>
                <w:sz w:val="18"/>
                <w:szCs w:val="18"/>
                <w:lang w:eastAsia="en-US"/>
              </w:rPr>
              <w:t>14</w:t>
            </w:r>
          </w:p>
          <w:p w14:paraId="3C148ED1" w14:textId="77777777" w:rsidR="001C74BC" w:rsidRDefault="001C74BC" w:rsidP="00741306">
            <w:pPr>
              <w:jc w:val="center"/>
              <w:rPr>
                <w:rFonts w:ascii="Courier New" w:hAnsi="Courier New" w:cs="Courier New"/>
                <w:sz w:val="18"/>
                <w:szCs w:val="18"/>
                <w:lang w:eastAsia="en-US"/>
              </w:rPr>
            </w:pPr>
            <w:r>
              <w:rPr>
                <w:rFonts w:ascii="Courier New" w:hAnsi="Courier New" w:cs="Courier New"/>
                <w:sz w:val="18"/>
                <w:szCs w:val="18"/>
                <w:lang w:eastAsia="en-US"/>
              </w:rPr>
              <w:t>15</w:t>
            </w:r>
          </w:p>
          <w:p w14:paraId="20628585" w14:textId="590FFB18" w:rsidR="001C74BC" w:rsidRPr="001B3E33" w:rsidRDefault="001C74BC" w:rsidP="00741306">
            <w:pPr>
              <w:jc w:val="center"/>
              <w:rPr>
                <w:rFonts w:ascii="Courier New" w:hAnsi="Courier New" w:cs="Courier New"/>
                <w:sz w:val="18"/>
                <w:szCs w:val="18"/>
                <w:lang w:eastAsia="en-US"/>
              </w:rPr>
            </w:pPr>
            <w:r>
              <w:rPr>
                <w:rFonts w:ascii="Courier New" w:hAnsi="Courier New" w:cs="Courier New"/>
                <w:sz w:val="18"/>
                <w:szCs w:val="18"/>
                <w:lang w:eastAsia="en-US"/>
              </w:rPr>
              <w:t>16</w:t>
            </w:r>
          </w:p>
        </w:tc>
        <w:tc>
          <w:tcPr>
            <w:tcW w:w="5229" w:type="dxa"/>
          </w:tcPr>
          <w:p w14:paraId="7EA90D50" w14:textId="77777777" w:rsidR="00DE7077" w:rsidRPr="001B3E33" w:rsidRDefault="00DE7077" w:rsidP="00741306">
            <w:pPr>
              <w:rPr>
                <w:rFonts w:ascii="Courier New" w:hAnsi="Courier New" w:cs="Courier New"/>
                <w:sz w:val="18"/>
                <w:szCs w:val="18"/>
                <w:lang w:eastAsia="en-US"/>
              </w:rPr>
            </w:pPr>
          </w:p>
          <w:p w14:paraId="3670B9A3" w14:textId="5313CEB3" w:rsidR="00DE7077" w:rsidRDefault="00DE7077" w:rsidP="00741306">
            <w:pPr>
              <w:jc w:val="left"/>
              <w:rPr>
                <w:rFonts w:ascii="Courier New" w:hAnsi="Courier New" w:cs="Courier New"/>
                <w:sz w:val="18"/>
                <w:szCs w:val="18"/>
                <w:lang w:eastAsia="en-US"/>
              </w:rPr>
            </w:pPr>
            <w:r>
              <w:rPr>
                <w:rFonts w:ascii="Courier New" w:hAnsi="Courier New" w:cs="Courier New"/>
                <w:sz w:val="18"/>
                <w:szCs w:val="18"/>
                <w:lang w:eastAsia="en-US"/>
              </w:rPr>
              <w:t>function getMaxSensorReading(sensor_id)</w:t>
            </w:r>
          </w:p>
          <w:p w14:paraId="1D8E7A8F" w14:textId="77777777" w:rsidR="00DE7077" w:rsidRDefault="00DE7077" w:rsidP="00741306">
            <w:pPr>
              <w:jc w:val="left"/>
              <w:rPr>
                <w:rFonts w:ascii="Courier New" w:hAnsi="Courier New" w:cs="Courier New"/>
                <w:b/>
                <w:sz w:val="18"/>
                <w:szCs w:val="18"/>
                <w:lang w:eastAsia="en-US"/>
              </w:rPr>
            </w:pPr>
            <w:r>
              <w:rPr>
                <w:rFonts w:ascii="Courier New" w:hAnsi="Courier New" w:cs="Courier New"/>
                <w:sz w:val="18"/>
                <w:szCs w:val="18"/>
                <w:lang w:eastAsia="en-US"/>
              </w:rPr>
              <w:t xml:space="preserve">  </w:t>
            </w:r>
            <w:r>
              <w:rPr>
                <w:rFonts w:ascii="Courier New" w:hAnsi="Courier New" w:cs="Courier New"/>
                <w:b/>
                <w:sz w:val="18"/>
                <w:szCs w:val="18"/>
                <w:lang w:eastAsia="en-US"/>
              </w:rPr>
              <w:t>load model</w:t>
            </w:r>
          </w:p>
          <w:p w14:paraId="7E007957" w14:textId="7504D48B" w:rsidR="00DE7077" w:rsidRDefault="00DE7077" w:rsidP="00741306">
            <w:pPr>
              <w:jc w:val="left"/>
              <w:rPr>
                <w:rFonts w:ascii="Courier New" w:hAnsi="Courier New" w:cs="Courier New"/>
                <w:sz w:val="18"/>
                <w:szCs w:val="18"/>
                <w:lang w:eastAsia="en-US"/>
              </w:rPr>
            </w:pPr>
            <w:r>
              <w:rPr>
                <w:rFonts w:ascii="Courier New" w:hAnsi="Courier New" w:cs="Courier New"/>
                <w:b/>
                <w:sz w:val="18"/>
                <w:szCs w:val="18"/>
                <w:lang w:eastAsia="en-US"/>
              </w:rPr>
              <w:t xml:space="preserve">  initialize </w:t>
            </w:r>
            <w:r>
              <w:rPr>
                <w:rFonts w:ascii="Courier New" w:hAnsi="Courier New" w:cs="Courier New"/>
                <w:sz w:val="18"/>
                <w:szCs w:val="18"/>
                <w:lang w:eastAsia="en-US"/>
              </w:rPr>
              <w:t>data</w:t>
            </w:r>
          </w:p>
          <w:p w14:paraId="555AC584" w14:textId="0682A25B" w:rsidR="0047619A" w:rsidRPr="0047619A" w:rsidRDefault="0047619A" w:rsidP="00741306">
            <w:pPr>
              <w:jc w:val="left"/>
              <w:rPr>
                <w:rFonts w:ascii="Courier New" w:hAnsi="Courier New" w:cs="Courier New"/>
                <w:sz w:val="18"/>
                <w:szCs w:val="18"/>
                <w:lang w:eastAsia="en-US"/>
              </w:rPr>
            </w:pPr>
            <w:r>
              <w:rPr>
                <w:rFonts w:ascii="Courier New" w:hAnsi="Courier New" w:cs="Courier New"/>
                <w:sz w:val="18"/>
                <w:szCs w:val="18"/>
                <w:lang w:eastAsia="en-US"/>
              </w:rPr>
              <w:t xml:space="preserve">  </w:t>
            </w:r>
            <w:r>
              <w:rPr>
                <w:rFonts w:ascii="Courier New" w:hAnsi="Courier New" w:cs="Courier New"/>
                <w:b/>
                <w:sz w:val="18"/>
                <w:szCs w:val="18"/>
                <w:lang w:eastAsia="en-US"/>
              </w:rPr>
              <w:t xml:space="preserve">initialize </w:t>
            </w:r>
            <w:r>
              <w:rPr>
                <w:rFonts w:ascii="Courier New" w:hAnsi="Courier New" w:cs="Courier New"/>
                <w:sz w:val="18"/>
                <w:szCs w:val="18"/>
                <w:lang w:eastAsia="en-US"/>
              </w:rPr>
              <w:t>datetime</w:t>
            </w:r>
          </w:p>
          <w:p w14:paraId="733C040D" w14:textId="77777777" w:rsidR="00DE7077" w:rsidRDefault="00DE7077" w:rsidP="00741306">
            <w:pPr>
              <w:jc w:val="left"/>
              <w:rPr>
                <w:rFonts w:ascii="Courier New" w:hAnsi="Courier New" w:cs="Courier New"/>
                <w:sz w:val="18"/>
                <w:szCs w:val="18"/>
                <w:lang w:eastAsia="en-US"/>
              </w:rPr>
            </w:pPr>
            <w:r>
              <w:rPr>
                <w:rFonts w:ascii="Courier New" w:hAnsi="Courier New" w:cs="Courier New"/>
                <w:sz w:val="18"/>
                <w:szCs w:val="18"/>
                <w:lang w:eastAsia="en-US"/>
              </w:rPr>
              <w:t xml:space="preserve">  </w:t>
            </w:r>
            <w:r>
              <w:rPr>
                <w:rFonts w:ascii="Courier New" w:hAnsi="Courier New" w:cs="Courier New"/>
                <w:b/>
                <w:sz w:val="18"/>
                <w:szCs w:val="18"/>
                <w:lang w:eastAsia="en-US"/>
              </w:rPr>
              <w:t xml:space="preserve">initialize </w:t>
            </w:r>
            <w:r>
              <w:rPr>
                <w:rFonts w:ascii="Courier New" w:hAnsi="Courier New" w:cs="Courier New"/>
                <w:sz w:val="18"/>
                <w:szCs w:val="18"/>
                <w:lang w:eastAsia="en-US"/>
              </w:rPr>
              <w:t>querydata</w:t>
            </w:r>
          </w:p>
          <w:p w14:paraId="607453E4" w14:textId="77777777" w:rsidR="00DE7077" w:rsidRPr="005A35D7" w:rsidRDefault="00DE7077" w:rsidP="00741306">
            <w:pPr>
              <w:jc w:val="left"/>
              <w:rPr>
                <w:rFonts w:ascii="Courier New" w:hAnsi="Courier New" w:cs="Courier New"/>
                <w:b/>
                <w:sz w:val="18"/>
                <w:szCs w:val="18"/>
                <w:lang w:eastAsia="en-US"/>
              </w:rPr>
            </w:pPr>
            <w:r>
              <w:rPr>
                <w:rFonts w:ascii="Courier New" w:hAnsi="Courier New" w:cs="Courier New"/>
                <w:sz w:val="18"/>
                <w:szCs w:val="18"/>
                <w:lang w:eastAsia="en-US"/>
              </w:rPr>
              <w:t xml:space="preserve">  </w:t>
            </w:r>
            <w:r>
              <w:rPr>
                <w:rFonts w:ascii="Courier New" w:hAnsi="Courier New" w:cs="Courier New"/>
                <w:b/>
                <w:sz w:val="18"/>
                <w:szCs w:val="18"/>
                <w:lang w:eastAsia="en-US"/>
              </w:rPr>
              <w:t xml:space="preserve">initialize </w:t>
            </w:r>
            <w:r>
              <w:rPr>
                <w:rFonts w:ascii="Courier New" w:hAnsi="Courier New" w:cs="Courier New"/>
                <w:sz w:val="18"/>
                <w:szCs w:val="18"/>
                <w:lang w:eastAsia="en-US"/>
              </w:rPr>
              <w:t>datareading</w:t>
            </w:r>
          </w:p>
          <w:p w14:paraId="69C344B1" w14:textId="42CF3ABF" w:rsidR="00DE7077" w:rsidRPr="000920CC" w:rsidRDefault="00DE7077" w:rsidP="00741306">
            <w:pPr>
              <w:ind w:left="449" w:hanging="449"/>
              <w:jc w:val="left"/>
              <w:rPr>
                <w:rFonts w:ascii="Courier New" w:hAnsi="Courier New" w:cs="Courier New"/>
                <w:b/>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querydata </w:t>
            </w:r>
            <w:r>
              <w:rPr>
                <w:rFonts w:ascii="Courier New" w:hAnsi="Courier New" w:cs="Courier New"/>
                <w:b/>
                <w:sz w:val="18"/>
                <w:szCs w:val="18"/>
                <w:lang w:eastAsia="en-US"/>
              </w:rPr>
              <w:t xml:space="preserve">to                       </w:t>
            </w:r>
            <w:r>
              <w:rPr>
                <w:rFonts w:ascii="Courier New" w:hAnsi="Courier New" w:cs="Courier New"/>
                <w:sz w:val="18"/>
                <w:szCs w:val="18"/>
                <w:lang w:eastAsia="en-US"/>
              </w:rPr>
              <w:t>model-&gt;</w:t>
            </w:r>
            <w:r w:rsidR="0047619A">
              <w:rPr>
                <w:rFonts w:ascii="Courier New" w:hAnsi="Courier New" w:cs="Courier New"/>
                <w:sz w:val="18"/>
                <w:szCs w:val="18"/>
                <w:lang w:eastAsia="en-US"/>
              </w:rPr>
              <w:t>get</w:t>
            </w:r>
            <w:r w:rsidR="00116C79">
              <w:rPr>
                <w:rFonts w:ascii="Courier New" w:hAnsi="Courier New" w:cs="Courier New"/>
                <w:sz w:val="18"/>
                <w:szCs w:val="18"/>
                <w:lang w:eastAsia="en-US"/>
              </w:rPr>
              <w:t>Max</w:t>
            </w:r>
            <w:r w:rsidR="0047619A">
              <w:rPr>
                <w:rFonts w:ascii="Courier New" w:hAnsi="Courier New" w:cs="Courier New"/>
                <w:sz w:val="18"/>
                <w:szCs w:val="18"/>
                <w:lang w:eastAsia="en-US"/>
              </w:rPr>
              <w:t>SensorReading</w:t>
            </w:r>
            <w:r>
              <w:rPr>
                <w:rFonts w:ascii="Courier New" w:hAnsi="Courier New" w:cs="Courier New"/>
                <w:sz w:val="18"/>
                <w:szCs w:val="18"/>
                <w:lang w:eastAsia="en-US"/>
              </w:rPr>
              <w:t>(sensor_id)</w:t>
            </w:r>
          </w:p>
          <w:p w14:paraId="032F259A" w14:textId="77777777" w:rsidR="00DE7077" w:rsidRDefault="00DE7077" w:rsidP="00741306">
            <w:pPr>
              <w:jc w:val="left"/>
              <w:rPr>
                <w:rFonts w:ascii="Courier New" w:hAnsi="Courier New" w:cs="Courier New"/>
                <w:sz w:val="18"/>
                <w:szCs w:val="18"/>
                <w:lang w:eastAsia="en-US"/>
              </w:rPr>
            </w:pPr>
            <w:r>
              <w:rPr>
                <w:rFonts w:ascii="Courier New" w:hAnsi="Courier New" w:cs="Courier New"/>
                <w:b/>
                <w:sz w:val="18"/>
                <w:szCs w:val="18"/>
                <w:lang w:eastAsia="en-US"/>
              </w:rPr>
              <w:t xml:space="preserve">  foreach </w:t>
            </w:r>
            <w:r>
              <w:rPr>
                <w:rFonts w:ascii="Courier New" w:hAnsi="Courier New" w:cs="Courier New"/>
                <w:sz w:val="18"/>
                <w:szCs w:val="18"/>
                <w:lang w:eastAsia="en-US"/>
              </w:rPr>
              <w:t xml:space="preserve">querydata </w:t>
            </w:r>
            <w:r>
              <w:rPr>
                <w:rFonts w:ascii="Courier New" w:hAnsi="Courier New" w:cs="Courier New"/>
                <w:b/>
                <w:sz w:val="18"/>
                <w:szCs w:val="18"/>
                <w:lang w:eastAsia="en-US"/>
              </w:rPr>
              <w:t xml:space="preserve">as </w:t>
            </w:r>
            <w:r>
              <w:rPr>
                <w:rFonts w:ascii="Courier New" w:hAnsi="Courier New" w:cs="Courier New"/>
                <w:sz w:val="18"/>
                <w:szCs w:val="18"/>
                <w:lang w:eastAsia="en-US"/>
              </w:rPr>
              <w:t>row</w:t>
            </w:r>
          </w:p>
          <w:p w14:paraId="42C23C9E" w14:textId="77777777" w:rsidR="00DE7077" w:rsidRDefault="00DE7077" w:rsidP="00741306">
            <w:pPr>
              <w:jc w:val="left"/>
              <w:rPr>
                <w:rFonts w:ascii="Courier New" w:hAnsi="Courier New" w:cs="Courier New"/>
                <w:b/>
                <w:sz w:val="18"/>
                <w:szCs w:val="18"/>
                <w:lang w:eastAsia="en-US"/>
              </w:rPr>
            </w:pPr>
            <w:r>
              <w:rPr>
                <w:rFonts w:ascii="Courier New" w:hAnsi="Courier New" w:cs="Courier New"/>
                <w:sz w:val="18"/>
                <w:szCs w:val="18"/>
                <w:lang w:eastAsia="en-US"/>
              </w:rPr>
              <w:t xml:space="preserve">  </w:t>
            </w:r>
            <w:r>
              <w:rPr>
                <w:rFonts w:ascii="Courier New" w:hAnsi="Courier New" w:cs="Courier New"/>
                <w:b/>
                <w:sz w:val="18"/>
                <w:szCs w:val="18"/>
                <w:lang w:eastAsia="en-US"/>
              </w:rPr>
              <w:t>do</w:t>
            </w:r>
          </w:p>
          <w:p w14:paraId="309C51AB" w14:textId="4C9A124D" w:rsidR="00DE7077" w:rsidRDefault="00DE7077" w:rsidP="00741306">
            <w:pPr>
              <w:ind w:left="590" w:hanging="590"/>
              <w:jc w:val="left"/>
              <w:rPr>
                <w:rFonts w:ascii="Courier New" w:hAnsi="Courier New" w:cs="Courier New"/>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datetime </w:t>
            </w:r>
            <w:r>
              <w:rPr>
                <w:rFonts w:ascii="Courier New" w:hAnsi="Courier New" w:cs="Courier New"/>
                <w:b/>
                <w:sz w:val="18"/>
                <w:szCs w:val="18"/>
                <w:lang w:eastAsia="en-US"/>
              </w:rPr>
              <w:t xml:space="preserve">to </w:t>
            </w:r>
            <w:r>
              <w:rPr>
                <w:rFonts w:ascii="Courier New" w:hAnsi="Courier New" w:cs="Courier New"/>
                <w:sz w:val="18"/>
                <w:szCs w:val="18"/>
                <w:lang w:eastAsia="en-US"/>
              </w:rPr>
              <w:t>strtotime(row-&gt;</w:t>
            </w:r>
            <w:r w:rsidR="0047619A">
              <w:rPr>
                <w:rFonts w:ascii="Courier New" w:hAnsi="Courier New" w:cs="Courier New"/>
                <w:sz w:val="18"/>
                <w:szCs w:val="18"/>
                <w:lang w:eastAsia="en-US"/>
              </w:rPr>
              <w:t>sensordate</w:t>
            </w:r>
            <w:r>
              <w:rPr>
                <w:rFonts w:ascii="Courier New" w:hAnsi="Courier New" w:cs="Courier New"/>
                <w:sz w:val="18"/>
                <w:szCs w:val="18"/>
                <w:lang w:eastAsia="en-US"/>
              </w:rPr>
              <w:t xml:space="preserve">) * 1000 //konversi ke </w:t>
            </w:r>
            <w:r>
              <w:rPr>
                <w:rFonts w:ascii="Courier New" w:hAnsi="Courier New" w:cs="Courier New"/>
                <w:i/>
                <w:sz w:val="18"/>
                <w:szCs w:val="18"/>
                <w:lang w:eastAsia="en-US"/>
              </w:rPr>
              <w:t>javascript time</w:t>
            </w:r>
          </w:p>
          <w:p w14:paraId="77F5D68C" w14:textId="57D11388" w:rsidR="00DE7077" w:rsidRDefault="00DE7077" w:rsidP="00741306">
            <w:pPr>
              <w:ind w:left="590" w:hanging="590"/>
              <w:jc w:val="left"/>
              <w:rPr>
                <w:rFonts w:ascii="Courier New" w:hAnsi="Courier New" w:cs="Courier New"/>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datareading </w:t>
            </w:r>
            <w:r>
              <w:rPr>
                <w:rFonts w:ascii="Courier New" w:hAnsi="Courier New" w:cs="Courier New"/>
                <w:b/>
                <w:sz w:val="18"/>
                <w:szCs w:val="18"/>
                <w:lang w:eastAsia="en-US"/>
              </w:rPr>
              <w:t xml:space="preserve">to </w:t>
            </w:r>
            <w:r>
              <w:rPr>
                <w:rFonts w:ascii="Courier New" w:hAnsi="Courier New" w:cs="Courier New"/>
                <w:sz w:val="18"/>
                <w:szCs w:val="18"/>
                <w:lang w:eastAsia="en-US"/>
              </w:rPr>
              <w:t>row-&gt;</w:t>
            </w:r>
            <w:r w:rsidR="0047619A">
              <w:rPr>
                <w:rFonts w:ascii="Courier New" w:hAnsi="Courier New" w:cs="Courier New"/>
                <w:sz w:val="18"/>
                <w:szCs w:val="18"/>
                <w:lang w:eastAsia="en-US"/>
              </w:rPr>
              <w:t>sensordata</w:t>
            </w:r>
          </w:p>
          <w:p w14:paraId="2D34B95D" w14:textId="77777777" w:rsidR="00DE7077" w:rsidRDefault="00DE7077" w:rsidP="00741306">
            <w:pPr>
              <w:ind w:left="590" w:hanging="590"/>
              <w:jc w:val="left"/>
              <w:rPr>
                <w:rFonts w:ascii="Courier New" w:hAnsi="Courier New" w:cs="Courier New"/>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data </w:t>
            </w:r>
            <w:r>
              <w:rPr>
                <w:rFonts w:ascii="Courier New" w:hAnsi="Courier New" w:cs="Courier New"/>
                <w:b/>
                <w:sz w:val="18"/>
                <w:szCs w:val="18"/>
                <w:lang w:eastAsia="en-US"/>
              </w:rPr>
              <w:t xml:space="preserve">to </w:t>
            </w:r>
            <w:r>
              <w:rPr>
                <w:rFonts w:ascii="Courier New" w:hAnsi="Courier New" w:cs="Courier New"/>
                <w:sz w:val="18"/>
                <w:szCs w:val="18"/>
                <w:lang w:eastAsia="en-US"/>
              </w:rPr>
              <w:t>array_push(datetime, datareading)</w:t>
            </w:r>
          </w:p>
          <w:p w14:paraId="5AB7EC0A" w14:textId="77777777" w:rsidR="00DE7077" w:rsidRPr="005A35D7" w:rsidRDefault="00DE7077" w:rsidP="00741306">
            <w:pPr>
              <w:ind w:left="590" w:hanging="590"/>
              <w:jc w:val="left"/>
              <w:rPr>
                <w:rFonts w:ascii="Courier New" w:hAnsi="Courier New" w:cs="Courier New"/>
                <w:sz w:val="18"/>
                <w:szCs w:val="18"/>
                <w:lang w:eastAsia="en-US"/>
              </w:rPr>
            </w:pPr>
            <w:r>
              <w:rPr>
                <w:rFonts w:ascii="Courier New" w:hAnsi="Courier New" w:cs="Courier New"/>
                <w:b/>
                <w:sz w:val="18"/>
                <w:szCs w:val="18"/>
                <w:lang w:eastAsia="en-US"/>
              </w:rPr>
              <w:t xml:space="preserve">  return </w:t>
            </w:r>
            <w:r>
              <w:rPr>
                <w:rFonts w:ascii="Courier New" w:hAnsi="Courier New" w:cs="Courier New"/>
                <w:sz w:val="18"/>
                <w:szCs w:val="18"/>
                <w:lang w:eastAsia="en-US"/>
              </w:rPr>
              <w:t>json_encode(data)</w:t>
            </w:r>
          </w:p>
          <w:p w14:paraId="5CE731DE" w14:textId="77777777" w:rsidR="00DE7077" w:rsidRPr="002300A3" w:rsidRDefault="00DE7077" w:rsidP="00C406CA">
            <w:pPr>
              <w:keepNext/>
              <w:ind w:left="449" w:hanging="426"/>
              <w:jc w:val="left"/>
              <w:rPr>
                <w:rFonts w:ascii="Courier New" w:hAnsi="Courier New" w:cs="Courier New"/>
                <w:sz w:val="18"/>
                <w:szCs w:val="18"/>
                <w:lang w:eastAsia="en-US"/>
              </w:rPr>
            </w:pPr>
          </w:p>
        </w:tc>
      </w:tr>
    </w:tbl>
    <w:p w14:paraId="08E2AFBA" w14:textId="71EBB1E6" w:rsidR="00752B46" w:rsidRDefault="00D22E87" w:rsidP="00C406CA">
      <w:pPr>
        <w:pStyle w:val="Caption"/>
      </w:pPr>
      <w:bookmarkStart w:id="230" w:name="_Toc451817161"/>
      <w:r>
        <w:t>Gambar 4</w:t>
      </w:r>
      <w:r w:rsidR="00437E53">
        <w:t>.</w:t>
      </w:r>
      <w:r w:rsidR="00334990">
        <w:fldChar w:fldCharType="begin"/>
      </w:r>
      <w:r w:rsidR="00334990">
        <w:instrText xml:space="preserve"> SEQ Gambar \* ARABIC \s 1 </w:instrText>
      </w:r>
      <w:r w:rsidR="00334990">
        <w:fldChar w:fldCharType="separate"/>
      </w:r>
      <w:r w:rsidR="00A92C41">
        <w:rPr>
          <w:noProof/>
        </w:rPr>
        <w:t>10</w:t>
      </w:r>
      <w:r w:rsidR="00334990">
        <w:rPr>
          <w:noProof/>
        </w:rPr>
        <w:fldChar w:fldCharType="end"/>
      </w:r>
      <w:r w:rsidR="00C406CA">
        <w:t xml:space="preserve"> Implementasi fungsi </w:t>
      </w:r>
      <w:r w:rsidR="00C406CA">
        <w:rPr>
          <w:i/>
        </w:rPr>
        <w:t>getMaxSensorReading</w:t>
      </w:r>
      <w:bookmarkEnd w:id="230"/>
    </w:p>
    <w:p w14:paraId="393EFFB5" w14:textId="18028448" w:rsidR="00AB2FEB" w:rsidRDefault="00AB2FEB" w:rsidP="00A37D8B"/>
    <w:p w14:paraId="33998A0F" w14:textId="77777777" w:rsidR="00063FA9" w:rsidRDefault="00063FA9" w:rsidP="00A37D8B"/>
    <w:p w14:paraId="016FDFD7" w14:textId="2D573E41" w:rsidR="00AB2FEB" w:rsidRDefault="00AB2FEB" w:rsidP="00A37D8B"/>
    <w:p w14:paraId="06FC0E52" w14:textId="2C423E49" w:rsidR="00AB2FEB" w:rsidRDefault="00AB2FEB" w:rsidP="00A37D8B"/>
    <w:p w14:paraId="045C402E" w14:textId="617F51D6" w:rsidR="00AB2FEB" w:rsidRDefault="00AB2FEB" w:rsidP="00A37D8B"/>
    <w:p w14:paraId="6C736099" w14:textId="5DF4EBAD" w:rsidR="00AB2FEB" w:rsidRDefault="00AB2FEB" w:rsidP="00A37D8B"/>
    <w:p w14:paraId="18023D84" w14:textId="4B28FA89" w:rsidR="00AB2FEB" w:rsidRDefault="00AB2FEB" w:rsidP="00A37D8B"/>
    <w:p w14:paraId="7E2033C1" w14:textId="2E590052" w:rsidR="00AB2FEB" w:rsidRDefault="00AB2FEB" w:rsidP="00A37D8B"/>
    <w:p w14:paraId="276E1372" w14:textId="0818A39E" w:rsidR="00AB2FEB" w:rsidRDefault="00AB2FEB" w:rsidP="00A37D8B"/>
    <w:p w14:paraId="3449987A" w14:textId="1DF76A02" w:rsidR="00AB2FEB" w:rsidRDefault="00AB2FEB" w:rsidP="00A37D8B"/>
    <w:p w14:paraId="336754E4" w14:textId="77777777" w:rsidR="00AB2FEB" w:rsidRDefault="00AB2FEB" w:rsidP="00A37D8B"/>
    <w:tbl>
      <w:tblPr>
        <w:tblStyle w:val="TableGrid"/>
        <w:tblW w:w="0" w:type="auto"/>
        <w:jc w:val="center"/>
        <w:tblLook w:val="04A0" w:firstRow="1" w:lastRow="0" w:firstColumn="1" w:lastColumn="0" w:noHBand="0" w:noVBand="1"/>
      </w:tblPr>
      <w:tblGrid>
        <w:gridCol w:w="433"/>
        <w:gridCol w:w="5229"/>
      </w:tblGrid>
      <w:tr w:rsidR="00752B46" w14:paraId="6DAACF10" w14:textId="77777777" w:rsidTr="00AB2FEB">
        <w:trPr>
          <w:jc w:val="center"/>
        </w:trPr>
        <w:tc>
          <w:tcPr>
            <w:tcW w:w="433" w:type="dxa"/>
          </w:tcPr>
          <w:p w14:paraId="48C128A7" w14:textId="77777777" w:rsidR="00752B46" w:rsidRPr="001B3E33" w:rsidRDefault="00752B46" w:rsidP="00741306">
            <w:pPr>
              <w:jc w:val="center"/>
              <w:rPr>
                <w:rFonts w:ascii="Courier New" w:hAnsi="Courier New" w:cs="Courier New"/>
                <w:sz w:val="18"/>
                <w:szCs w:val="18"/>
                <w:lang w:eastAsia="en-US"/>
              </w:rPr>
            </w:pPr>
          </w:p>
          <w:p w14:paraId="35415A6C" w14:textId="77777777" w:rsidR="00752B46" w:rsidRPr="001B3E33" w:rsidRDefault="00752B46" w:rsidP="00741306">
            <w:pPr>
              <w:jc w:val="center"/>
              <w:rPr>
                <w:rFonts w:ascii="Courier New" w:hAnsi="Courier New" w:cs="Courier New"/>
                <w:sz w:val="18"/>
                <w:szCs w:val="18"/>
                <w:lang w:eastAsia="en-US"/>
              </w:rPr>
            </w:pPr>
            <w:r w:rsidRPr="001B3E33">
              <w:rPr>
                <w:rFonts w:ascii="Courier New" w:hAnsi="Courier New" w:cs="Courier New"/>
                <w:sz w:val="18"/>
                <w:szCs w:val="18"/>
                <w:lang w:eastAsia="en-US"/>
              </w:rPr>
              <w:t>1</w:t>
            </w:r>
          </w:p>
          <w:p w14:paraId="2736AD37" w14:textId="77777777" w:rsidR="00752B46" w:rsidRPr="001B3E33" w:rsidRDefault="00752B46" w:rsidP="00741306">
            <w:pPr>
              <w:jc w:val="center"/>
              <w:rPr>
                <w:rFonts w:ascii="Courier New" w:hAnsi="Courier New" w:cs="Courier New"/>
                <w:sz w:val="18"/>
                <w:szCs w:val="18"/>
                <w:lang w:eastAsia="en-US"/>
              </w:rPr>
            </w:pPr>
            <w:r w:rsidRPr="001B3E33">
              <w:rPr>
                <w:rFonts w:ascii="Courier New" w:hAnsi="Courier New" w:cs="Courier New"/>
                <w:sz w:val="18"/>
                <w:szCs w:val="18"/>
                <w:lang w:eastAsia="en-US"/>
              </w:rPr>
              <w:t>2</w:t>
            </w:r>
          </w:p>
          <w:p w14:paraId="779FD17F" w14:textId="77777777" w:rsidR="00752B46" w:rsidRPr="001B3E33" w:rsidRDefault="00752B46" w:rsidP="00741306">
            <w:pPr>
              <w:jc w:val="center"/>
              <w:rPr>
                <w:rFonts w:ascii="Courier New" w:hAnsi="Courier New" w:cs="Courier New"/>
                <w:sz w:val="18"/>
                <w:szCs w:val="18"/>
                <w:lang w:eastAsia="en-US"/>
              </w:rPr>
            </w:pPr>
            <w:r w:rsidRPr="001B3E33">
              <w:rPr>
                <w:rFonts w:ascii="Courier New" w:hAnsi="Courier New" w:cs="Courier New"/>
                <w:sz w:val="18"/>
                <w:szCs w:val="18"/>
                <w:lang w:eastAsia="en-US"/>
              </w:rPr>
              <w:t>3</w:t>
            </w:r>
          </w:p>
          <w:p w14:paraId="4934F005" w14:textId="77777777" w:rsidR="00752B46" w:rsidRPr="001B3E33" w:rsidRDefault="00752B46" w:rsidP="00741306">
            <w:pPr>
              <w:jc w:val="center"/>
              <w:rPr>
                <w:rFonts w:ascii="Courier New" w:hAnsi="Courier New" w:cs="Courier New"/>
                <w:sz w:val="18"/>
                <w:szCs w:val="18"/>
                <w:lang w:eastAsia="en-US"/>
              </w:rPr>
            </w:pPr>
            <w:r w:rsidRPr="001B3E33">
              <w:rPr>
                <w:rFonts w:ascii="Courier New" w:hAnsi="Courier New" w:cs="Courier New"/>
                <w:sz w:val="18"/>
                <w:szCs w:val="18"/>
                <w:lang w:eastAsia="en-US"/>
              </w:rPr>
              <w:t>4</w:t>
            </w:r>
          </w:p>
          <w:p w14:paraId="0EE8C576" w14:textId="77777777" w:rsidR="00752B46" w:rsidRDefault="00752B46" w:rsidP="00741306">
            <w:pPr>
              <w:jc w:val="center"/>
              <w:rPr>
                <w:rFonts w:ascii="Courier New" w:hAnsi="Courier New" w:cs="Courier New"/>
                <w:sz w:val="18"/>
                <w:szCs w:val="18"/>
                <w:lang w:eastAsia="en-US"/>
              </w:rPr>
            </w:pPr>
            <w:r w:rsidRPr="001B3E33">
              <w:rPr>
                <w:rFonts w:ascii="Courier New" w:hAnsi="Courier New" w:cs="Courier New"/>
                <w:sz w:val="18"/>
                <w:szCs w:val="18"/>
                <w:lang w:eastAsia="en-US"/>
              </w:rPr>
              <w:t>5</w:t>
            </w:r>
          </w:p>
          <w:p w14:paraId="12EC0AF3" w14:textId="77777777" w:rsidR="00752B46" w:rsidRDefault="00752B46" w:rsidP="00741306">
            <w:pPr>
              <w:jc w:val="center"/>
              <w:rPr>
                <w:rFonts w:ascii="Courier New" w:hAnsi="Courier New" w:cs="Courier New"/>
                <w:sz w:val="18"/>
                <w:szCs w:val="18"/>
                <w:lang w:eastAsia="en-US"/>
              </w:rPr>
            </w:pPr>
            <w:r>
              <w:rPr>
                <w:rFonts w:ascii="Courier New" w:hAnsi="Courier New" w:cs="Courier New"/>
                <w:sz w:val="18"/>
                <w:szCs w:val="18"/>
                <w:lang w:eastAsia="en-US"/>
              </w:rPr>
              <w:t>6</w:t>
            </w:r>
          </w:p>
          <w:p w14:paraId="046CBFE8" w14:textId="77777777" w:rsidR="00752B46" w:rsidRDefault="00752B46" w:rsidP="00741306">
            <w:pPr>
              <w:jc w:val="center"/>
              <w:rPr>
                <w:rFonts w:ascii="Courier New" w:hAnsi="Courier New" w:cs="Courier New"/>
                <w:sz w:val="18"/>
                <w:szCs w:val="18"/>
                <w:lang w:eastAsia="en-US"/>
              </w:rPr>
            </w:pPr>
            <w:r>
              <w:rPr>
                <w:rFonts w:ascii="Courier New" w:hAnsi="Courier New" w:cs="Courier New"/>
                <w:sz w:val="18"/>
                <w:szCs w:val="18"/>
                <w:lang w:eastAsia="en-US"/>
              </w:rPr>
              <w:t>7</w:t>
            </w:r>
          </w:p>
          <w:p w14:paraId="5B0AE086" w14:textId="77777777" w:rsidR="00752B46" w:rsidRDefault="00752B46" w:rsidP="00741306">
            <w:pPr>
              <w:jc w:val="center"/>
              <w:rPr>
                <w:rFonts w:ascii="Courier New" w:hAnsi="Courier New" w:cs="Courier New"/>
                <w:sz w:val="18"/>
                <w:szCs w:val="18"/>
                <w:lang w:eastAsia="en-US"/>
              </w:rPr>
            </w:pPr>
            <w:r>
              <w:rPr>
                <w:rFonts w:ascii="Courier New" w:hAnsi="Courier New" w:cs="Courier New"/>
                <w:sz w:val="18"/>
                <w:szCs w:val="18"/>
                <w:lang w:eastAsia="en-US"/>
              </w:rPr>
              <w:t>8</w:t>
            </w:r>
          </w:p>
          <w:p w14:paraId="4B546C31" w14:textId="77777777" w:rsidR="00752B46" w:rsidRDefault="00752B46" w:rsidP="00741306">
            <w:pPr>
              <w:jc w:val="center"/>
              <w:rPr>
                <w:rFonts w:ascii="Courier New" w:hAnsi="Courier New" w:cs="Courier New"/>
                <w:sz w:val="18"/>
                <w:szCs w:val="18"/>
                <w:lang w:eastAsia="en-US"/>
              </w:rPr>
            </w:pPr>
            <w:r>
              <w:rPr>
                <w:rFonts w:ascii="Courier New" w:hAnsi="Courier New" w:cs="Courier New"/>
                <w:sz w:val="18"/>
                <w:szCs w:val="18"/>
                <w:lang w:eastAsia="en-US"/>
              </w:rPr>
              <w:t>9</w:t>
            </w:r>
          </w:p>
          <w:p w14:paraId="00C762C8" w14:textId="77777777" w:rsidR="00752B46" w:rsidRDefault="00752B46" w:rsidP="00741306">
            <w:pPr>
              <w:jc w:val="center"/>
              <w:rPr>
                <w:rFonts w:ascii="Courier New" w:hAnsi="Courier New" w:cs="Courier New"/>
                <w:sz w:val="18"/>
                <w:szCs w:val="18"/>
                <w:lang w:eastAsia="en-US"/>
              </w:rPr>
            </w:pPr>
            <w:r>
              <w:rPr>
                <w:rFonts w:ascii="Courier New" w:hAnsi="Courier New" w:cs="Courier New"/>
                <w:sz w:val="18"/>
                <w:szCs w:val="18"/>
                <w:lang w:eastAsia="en-US"/>
              </w:rPr>
              <w:t>10</w:t>
            </w:r>
          </w:p>
          <w:p w14:paraId="7C253100" w14:textId="77777777" w:rsidR="00752B46" w:rsidRDefault="00752B46" w:rsidP="00741306">
            <w:pPr>
              <w:jc w:val="center"/>
              <w:rPr>
                <w:rFonts w:ascii="Courier New" w:hAnsi="Courier New" w:cs="Courier New"/>
                <w:sz w:val="18"/>
                <w:szCs w:val="18"/>
                <w:lang w:eastAsia="en-US"/>
              </w:rPr>
            </w:pPr>
            <w:r>
              <w:rPr>
                <w:rFonts w:ascii="Courier New" w:hAnsi="Courier New" w:cs="Courier New"/>
                <w:sz w:val="18"/>
                <w:szCs w:val="18"/>
                <w:lang w:eastAsia="en-US"/>
              </w:rPr>
              <w:t>11</w:t>
            </w:r>
          </w:p>
          <w:p w14:paraId="39D5BC7F" w14:textId="77777777" w:rsidR="00752B46" w:rsidRDefault="00752B46" w:rsidP="00741306">
            <w:pPr>
              <w:jc w:val="center"/>
              <w:rPr>
                <w:rFonts w:ascii="Courier New" w:hAnsi="Courier New" w:cs="Courier New"/>
                <w:sz w:val="18"/>
                <w:szCs w:val="18"/>
                <w:lang w:eastAsia="en-US"/>
              </w:rPr>
            </w:pPr>
            <w:r>
              <w:rPr>
                <w:rFonts w:ascii="Courier New" w:hAnsi="Courier New" w:cs="Courier New"/>
                <w:sz w:val="18"/>
                <w:szCs w:val="18"/>
                <w:lang w:eastAsia="en-US"/>
              </w:rPr>
              <w:t>12</w:t>
            </w:r>
          </w:p>
          <w:p w14:paraId="57AD1DF1" w14:textId="77777777" w:rsidR="00752B46" w:rsidRDefault="00752B46" w:rsidP="00741306">
            <w:pPr>
              <w:jc w:val="center"/>
              <w:rPr>
                <w:rFonts w:ascii="Courier New" w:hAnsi="Courier New" w:cs="Courier New"/>
                <w:sz w:val="18"/>
                <w:szCs w:val="18"/>
                <w:lang w:eastAsia="en-US"/>
              </w:rPr>
            </w:pPr>
            <w:r>
              <w:rPr>
                <w:rFonts w:ascii="Courier New" w:hAnsi="Courier New" w:cs="Courier New"/>
                <w:sz w:val="18"/>
                <w:szCs w:val="18"/>
                <w:lang w:eastAsia="en-US"/>
              </w:rPr>
              <w:t>13</w:t>
            </w:r>
          </w:p>
          <w:p w14:paraId="3B57804E" w14:textId="77777777" w:rsidR="00752B46" w:rsidRDefault="00752B46" w:rsidP="00741306">
            <w:pPr>
              <w:jc w:val="center"/>
              <w:rPr>
                <w:rFonts w:ascii="Courier New" w:hAnsi="Courier New" w:cs="Courier New"/>
                <w:sz w:val="18"/>
                <w:szCs w:val="18"/>
                <w:lang w:eastAsia="en-US"/>
              </w:rPr>
            </w:pPr>
            <w:r>
              <w:rPr>
                <w:rFonts w:ascii="Courier New" w:hAnsi="Courier New" w:cs="Courier New"/>
                <w:sz w:val="18"/>
                <w:szCs w:val="18"/>
                <w:lang w:eastAsia="en-US"/>
              </w:rPr>
              <w:t>14</w:t>
            </w:r>
          </w:p>
          <w:p w14:paraId="60BAA1A9" w14:textId="77777777" w:rsidR="00654E73" w:rsidRDefault="00654E73" w:rsidP="00741306">
            <w:pPr>
              <w:jc w:val="center"/>
              <w:rPr>
                <w:rFonts w:ascii="Courier New" w:hAnsi="Courier New" w:cs="Courier New"/>
                <w:sz w:val="18"/>
                <w:szCs w:val="18"/>
                <w:lang w:eastAsia="en-US"/>
              </w:rPr>
            </w:pPr>
            <w:r>
              <w:rPr>
                <w:rFonts w:ascii="Courier New" w:hAnsi="Courier New" w:cs="Courier New"/>
                <w:sz w:val="18"/>
                <w:szCs w:val="18"/>
                <w:lang w:eastAsia="en-US"/>
              </w:rPr>
              <w:t>15</w:t>
            </w:r>
          </w:p>
          <w:p w14:paraId="27627D2B" w14:textId="25562522" w:rsidR="00654E73" w:rsidRPr="001B3E33" w:rsidRDefault="00654E73" w:rsidP="00741306">
            <w:pPr>
              <w:jc w:val="center"/>
              <w:rPr>
                <w:rFonts w:ascii="Courier New" w:hAnsi="Courier New" w:cs="Courier New"/>
                <w:sz w:val="18"/>
                <w:szCs w:val="18"/>
                <w:lang w:eastAsia="en-US"/>
              </w:rPr>
            </w:pPr>
            <w:r>
              <w:rPr>
                <w:rFonts w:ascii="Courier New" w:hAnsi="Courier New" w:cs="Courier New"/>
                <w:sz w:val="18"/>
                <w:szCs w:val="18"/>
                <w:lang w:eastAsia="en-US"/>
              </w:rPr>
              <w:t>16</w:t>
            </w:r>
          </w:p>
        </w:tc>
        <w:tc>
          <w:tcPr>
            <w:tcW w:w="5229" w:type="dxa"/>
          </w:tcPr>
          <w:p w14:paraId="0868B391" w14:textId="77777777" w:rsidR="00752B46" w:rsidRPr="001B3E33" w:rsidRDefault="00752B46" w:rsidP="00741306">
            <w:pPr>
              <w:rPr>
                <w:rFonts w:ascii="Courier New" w:hAnsi="Courier New" w:cs="Courier New"/>
                <w:sz w:val="18"/>
                <w:szCs w:val="18"/>
                <w:lang w:eastAsia="en-US"/>
              </w:rPr>
            </w:pPr>
          </w:p>
          <w:p w14:paraId="33BD6618" w14:textId="51474CE9" w:rsidR="00752B46" w:rsidRDefault="00752B46" w:rsidP="00741306">
            <w:pPr>
              <w:jc w:val="left"/>
              <w:rPr>
                <w:rFonts w:ascii="Courier New" w:hAnsi="Courier New" w:cs="Courier New"/>
                <w:sz w:val="18"/>
                <w:szCs w:val="18"/>
                <w:lang w:eastAsia="en-US"/>
              </w:rPr>
            </w:pPr>
            <w:r>
              <w:rPr>
                <w:rFonts w:ascii="Courier New" w:hAnsi="Courier New" w:cs="Courier New"/>
                <w:sz w:val="18"/>
                <w:szCs w:val="18"/>
                <w:lang w:eastAsia="en-US"/>
              </w:rPr>
              <w:t>function getMinSensorReading(sensor_id)</w:t>
            </w:r>
          </w:p>
          <w:p w14:paraId="040264D7" w14:textId="77777777" w:rsidR="00752B46" w:rsidRDefault="00752B46" w:rsidP="00741306">
            <w:pPr>
              <w:jc w:val="left"/>
              <w:rPr>
                <w:rFonts w:ascii="Courier New" w:hAnsi="Courier New" w:cs="Courier New"/>
                <w:b/>
                <w:sz w:val="18"/>
                <w:szCs w:val="18"/>
                <w:lang w:eastAsia="en-US"/>
              </w:rPr>
            </w:pPr>
            <w:r>
              <w:rPr>
                <w:rFonts w:ascii="Courier New" w:hAnsi="Courier New" w:cs="Courier New"/>
                <w:sz w:val="18"/>
                <w:szCs w:val="18"/>
                <w:lang w:eastAsia="en-US"/>
              </w:rPr>
              <w:t xml:space="preserve">  </w:t>
            </w:r>
            <w:r>
              <w:rPr>
                <w:rFonts w:ascii="Courier New" w:hAnsi="Courier New" w:cs="Courier New"/>
                <w:b/>
                <w:sz w:val="18"/>
                <w:szCs w:val="18"/>
                <w:lang w:eastAsia="en-US"/>
              </w:rPr>
              <w:t>load model</w:t>
            </w:r>
          </w:p>
          <w:p w14:paraId="6AE32F78" w14:textId="77777777" w:rsidR="00752B46" w:rsidRDefault="00752B46" w:rsidP="00741306">
            <w:pPr>
              <w:jc w:val="left"/>
              <w:rPr>
                <w:rFonts w:ascii="Courier New" w:hAnsi="Courier New" w:cs="Courier New"/>
                <w:sz w:val="18"/>
                <w:szCs w:val="18"/>
                <w:lang w:eastAsia="en-US"/>
              </w:rPr>
            </w:pPr>
            <w:r>
              <w:rPr>
                <w:rFonts w:ascii="Courier New" w:hAnsi="Courier New" w:cs="Courier New"/>
                <w:b/>
                <w:sz w:val="18"/>
                <w:szCs w:val="18"/>
                <w:lang w:eastAsia="en-US"/>
              </w:rPr>
              <w:t xml:space="preserve">  initialize </w:t>
            </w:r>
            <w:r>
              <w:rPr>
                <w:rFonts w:ascii="Courier New" w:hAnsi="Courier New" w:cs="Courier New"/>
                <w:sz w:val="18"/>
                <w:szCs w:val="18"/>
                <w:lang w:eastAsia="en-US"/>
              </w:rPr>
              <w:t>data</w:t>
            </w:r>
          </w:p>
          <w:p w14:paraId="28A1049C" w14:textId="77777777" w:rsidR="00752B46" w:rsidRPr="0047619A" w:rsidRDefault="00752B46" w:rsidP="00741306">
            <w:pPr>
              <w:jc w:val="left"/>
              <w:rPr>
                <w:rFonts w:ascii="Courier New" w:hAnsi="Courier New" w:cs="Courier New"/>
                <w:sz w:val="18"/>
                <w:szCs w:val="18"/>
                <w:lang w:eastAsia="en-US"/>
              </w:rPr>
            </w:pPr>
            <w:r>
              <w:rPr>
                <w:rFonts w:ascii="Courier New" w:hAnsi="Courier New" w:cs="Courier New"/>
                <w:sz w:val="18"/>
                <w:szCs w:val="18"/>
                <w:lang w:eastAsia="en-US"/>
              </w:rPr>
              <w:t xml:space="preserve">  </w:t>
            </w:r>
            <w:r>
              <w:rPr>
                <w:rFonts w:ascii="Courier New" w:hAnsi="Courier New" w:cs="Courier New"/>
                <w:b/>
                <w:sz w:val="18"/>
                <w:szCs w:val="18"/>
                <w:lang w:eastAsia="en-US"/>
              </w:rPr>
              <w:t xml:space="preserve">initialize </w:t>
            </w:r>
            <w:r>
              <w:rPr>
                <w:rFonts w:ascii="Courier New" w:hAnsi="Courier New" w:cs="Courier New"/>
                <w:sz w:val="18"/>
                <w:szCs w:val="18"/>
                <w:lang w:eastAsia="en-US"/>
              </w:rPr>
              <w:t>datetime</w:t>
            </w:r>
          </w:p>
          <w:p w14:paraId="443A8B72" w14:textId="77777777" w:rsidR="00752B46" w:rsidRDefault="00752B46" w:rsidP="00741306">
            <w:pPr>
              <w:jc w:val="left"/>
              <w:rPr>
                <w:rFonts w:ascii="Courier New" w:hAnsi="Courier New" w:cs="Courier New"/>
                <w:sz w:val="18"/>
                <w:szCs w:val="18"/>
                <w:lang w:eastAsia="en-US"/>
              </w:rPr>
            </w:pPr>
            <w:r>
              <w:rPr>
                <w:rFonts w:ascii="Courier New" w:hAnsi="Courier New" w:cs="Courier New"/>
                <w:sz w:val="18"/>
                <w:szCs w:val="18"/>
                <w:lang w:eastAsia="en-US"/>
              </w:rPr>
              <w:t xml:space="preserve">  </w:t>
            </w:r>
            <w:r>
              <w:rPr>
                <w:rFonts w:ascii="Courier New" w:hAnsi="Courier New" w:cs="Courier New"/>
                <w:b/>
                <w:sz w:val="18"/>
                <w:szCs w:val="18"/>
                <w:lang w:eastAsia="en-US"/>
              </w:rPr>
              <w:t xml:space="preserve">initialize </w:t>
            </w:r>
            <w:r>
              <w:rPr>
                <w:rFonts w:ascii="Courier New" w:hAnsi="Courier New" w:cs="Courier New"/>
                <w:sz w:val="18"/>
                <w:szCs w:val="18"/>
                <w:lang w:eastAsia="en-US"/>
              </w:rPr>
              <w:t>querydata</w:t>
            </w:r>
          </w:p>
          <w:p w14:paraId="150465CA" w14:textId="77777777" w:rsidR="00752B46" w:rsidRPr="005A35D7" w:rsidRDefault="00752B46" w:rsidP="00741306">
            <w:pPr>
              <w:jc w:val="left"/>
              <w:rPr>
                <w:rFonts w:ascii="Courier New" w:hAnsi="Courier New" w:cs="Courier New"/>
                <w:b/>
                <w:sz w:val="18"/>
                <w:szCs w:val="18"/>
                <w:lang w:eastAsia="en-US"/>
              </w:rPr>
            </w:pPr>
            <w:r>
              <w:rPr>
                <w:rFonts w:ascii="Courier New" w:hAnsi="Courier New" w:cs="Courier New"/>
                <w:sz w:val="18"/>
                <w:szCs w:val="18"/>
                <w:lang w:eastAsia="en-US"/>
              </w:rPr>
              <w:t xml:space="preserve">  </w:t>
            </w:r>
            <w:r>
              <w:rPr>
                <w:rFonts w:ascii="Courier New" w:hAnsi="Courier New" w:cs="Courier New"/>
                <w:b/>
                <w:sz w:val="18"/>
                <w:szCs w:val="18"/>
                <w:lang w:eastAsia="en-US"/>
              </w:rPr>
              <w:t xml:space="preserve">initialize </w:t>
            </w:r>
            <w:r>
              <w:rPr>
                <w:rFonts w:ascii="Courier New" w:hAnsi="Courier New" w:cs="Courier New"/>
                <w:sz w:val="18"/>
                <w:szCs w:val="18"/>
                <w:lang w:eastAsia="en-US"/>
              </w:rPr>
              <w:t>datareading</w:t>
            </w:r>
          </w:p>
          <w:p w14:paraId="64C1B3E6" w14:textId="77777777" w:rsidR="00752B46" w:rsidRPr="000920CC" w:rsidRDefault="00752B46" w:rsidP="00741306">
            <w:pPr>
              <w:ind w:left="449" w:hanging="449"/>
              <w:jc w:val="left"/>
              <w:rPr>
                <w:rFonts w:ascii="Courier New" w:hAnsi="Courier New" w:cs="Courier New"/>
                <w:b/>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querydata </w:t>
            </w:r>
            <w:r>
              <w:rPr>
                <w:rFonts w:ascii="Courier New" w:hAnsi="Courier New" w:cs="Courier New"/>
                <w:b/>
                <w:sz w:val="18"/>
                <w:szCs w:val="18"/>
                <w:lang w:eastAsia="en-US"/>
              </w:rPr>
              <w:t xml:space="preserve">to                       </w:t>
            </w:r>
            <w:r>
              <w:rPr>
                <w:rFonts w:ascii="Courier New" w:hAnsi="Courier New" w:cs="Courier New"/>
                <w:sz w:val="18"/>
                <w:szCs w:val="18"/>
                <w:lang w:eastAsia="en-US"/>
              </w:rPr>
              <w:t>model-&gt;getMinSensorReading(sensor_id)</w:t>
            </w:r>
          </w:p>
          <w:p w14:paraId="761F5D43" w14:textId="77777777" w:rsidR="00752B46" w:rsidRDefault="00752B46" w:rsidP="00741306">
            <w:pPr>
              <w:jc w:val="left"/>
              <w:rPr>
                <w:rFonts w:ascii="Courier New" w:hAnsi="Courier New" w:cs="Courier New"/>
                <w:sz w:val="18"/>
                <w:szCs w:val="18"/>
                <w:lang w:eastAsia="en-US"/>
              </w:rPr>
            </w:pPr>
            <w:r>
              <w:rPr>
                <w:rFonts w:ascii="Courier New" w:hAnsi="Courier New" w:cs="Courier New"/>
                <w:b/>
                <w:sz w:val="18"/>
                <w:szCs w:val="18"/>
                <w:lang w:eastAsia="en-US"/>
              </w:rPr>
              <w:t xml:space="preserve">  foreach </w:t>
            </w:r>
            <w:r>
              <w:rPr>
                <w:rFonts w:ascii="Courier New" w:hAnsi="Courier New" w:cs="Courier New"/>
                <w:sz w:val="18"/>
                <w:szCs w:val="18"/>
                <w:lang w:eastAsia="en-US"/>
              </w:rPr>
              <w:t xml:space="preserve">querydata </w:t>
            </w:r>
            <w:r>
              <w:rPr>
                <w:rFonts w:ascii="Courier New" w:hAnsi="Courier New" w:cs="Courier New"/>
                <w:b/>
                <w:sz w:val="18"/>
                <w:szCs w:val="18"/>
                <w:lang w:eastAsia="en-US"/>
              </w:rPr>
              <w:t xml:space="preserve">as </w:t>
            </w:r>
            <w:r>
              <w:rPr>
                <w:rFonts w:ascii="Courier New" w:hAnsi="Courier New" w:cs="Courier New"/>
                <w:sz w:val="18"/>
                <w:szCs w:val="18"/>
                <w:lang w:eastAsia="en-US"/>
              </w:rPr>
              <w:t>row</w:t>
            </w:r>
          </w:p>
          <w:p w14:paraId="2C49C3F5" w14:textId="77777777" w:rsidR="00752B46" w:rsidRDefault="00752B46" w:rsidP="00741306">
            <w:pPr>
              <w:jc w:val="left"/>
              <w:rPr>
                <w:rFonts w:ascii="Courier New" w:hAnsi="Courier New" w:cs="Courier New"/>
                <w:b/>
                <w:sz w:val="18"/>
                <w:szCs w:val="18"/>
                <w:lang w:eastAsia="en-US"/>
              </w:rPr>
            </w:pPr>
            <w:r>
              <w:rPr>
                <w:rFonts w:ascii="Courier New" w:hAnsi="Courier New" w:cs="Courier New"/>
                <w:sz w:val="18"/>
                <w:szCs w:val="18"/>
                <w:lang w:eastAsia="en-US"/>
              </w:rPr>
              <w:t xml:space="preserve">  </w:t>
            </w:r>
            <w:r>
              <w:rPr>
                <w:rFonts w:ascii="Courier New" w:hAnsi="Courier New" w:cs="Courier New"/>
                <w:b/>
                <w:sz w:val="18"/>
                <w:szCs w:val="18"/>
                <w:lang w:eastAsia="en-US"/>
              </w:rPr>
              <w:t>do</w:t>
            </w:r>
          </w:p>
          <w:p w14:paraId="24EF6825" w14:textId="77777777" w:rsidR="00752B46" w:rsidRDefault="00752B46" w:rsidP="00741306">
            <w:pPr>
              <w:ind w:left="590" w:hanging="590"/>
              <w:jc w:val="left"/>
              <w:rPr>
                <w:rFonts w:ascii="Courier New" w:hAnsi="Courier New" w:cs="Courier New"/>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datetime </w:t>
            </w:r>
            <w:r>
              <w:rPr>
                <w:rFonts w:ascii="Courier New" w:hAnsi="Courier New" w:cs="Courier New"/>
                <w:b/>
                <w:sz w:val="18"/>
                <w:szCs w:val="18"/>
                <w:lang w:eastAsia="en-US"/>
              </w:rPr>
              <w:t xml:space="preserve">to </w:t>
            </w:r>
            <w:r>
              <w:rPr>
                <w:rFonts w:ascii="Courier New" w:hAnsi="Courier New" w:cs="Courier New"/>
                <w:sz w:val="18"/>
                <w:szCs w:val="18"/>
                <w:lang w:eastAsia="en-US"/>
              </w:rPr>
              <w:t xml:space="preserve">strtotime(row-&gt;sensordate) * 1000 //konversi ke </w:t>
            </w:r>
            <w:r>
              <w:rPr>
                <w:rFonts w:ascii="Courier New" w:hAnsi="Courier New" w:cs="Courier New"/>
                <w:i/>
                <w:sz w:val="18"/>
                <w:szCs w:val="18"/>
                <w:lang w:eastAsia="en-US"/>
              </w:rPr>
              <w:t>javascript time</w:t>
            </w:r>
          </w:p>
          <w:p w14:paraId="0F7B1AA0" w14:textId="77777777" w:rsidR="00752B46" w:rsidRDefault="00752B46" w:rsidP="00741306">
            <w:pPr>
              <w:ind w:left="590" w:hanging="590"/>
              <w:jc w:val="left"/>
              <w:rPr>
                <w:rFonts w:ascii="Courier New" w:hAnsi="Courier New" w:cs="Courier New"/>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datareading </w:t>
            </w:r>
            <w:r>
              <w:rPr>
                <w:rFonts w:ascii="Courier New" w:hAnsi="Courier New" w:cs="Courier New"/>
                <w:b/>
                <w:sz w:val="18"/>
                <w:szCs w:val="18"/>
                <w:lang w:eastAsia="en-US"/>
              </w:rPr>
              <w:t xml:space="preserve">to </w:t>
            </w:r>
            <w:r>
              <w:rPr>
                <w:rFonts w:ascii="Courier New" w:hAnsi="Courier New" w:cs="Courier New"/>
                <w:sz w:val="18"/>
                <w:szCs w:val="18"/>
                <w:lang w:eastAsia="en-US"/>
              </w:rPr>
              <w:t>row-&gt;sensordata</w:t>
            </w:r>
          </w:p>
          <w:p w14:paraId="00B93509" w14:textId="77777777" w:rsidR="00752B46" w:rsidRDefault="00752B46" w:rsidP="00741306">
            <w:pPr>
              <w:ind w:left="590" w:hanging="590"/>
              <w:jc w:val="left"/>
              <w:rPr>
                <w:rFonts w:ascii="Courier New" w:hAnsi="Courier New" w:cs="Courier New"/>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data </w:t>
            </w:r>
            <w:r>
              <w:rPr>
                <w:rFonts w:ascii="Courier New" w:hAnsi="Courier New" w:cs="Courier New"/>
                <w:b/>
                <w:sz w:val="18"/>
                <w:szCs w:val="18"/>
                <w:lang w:eastAsia="en-US"/>
              </w:rPr>
              <w:t xml:space="preserve">to </w:t>
            </w:r>
            <w:r>
              <w:rPr>
                <w:rFonts w:ascii="Courier New" w:hAnsi="Courier New" w:cs="Courier New"/>
                <w:sz w:val="18"/>
                <w:szCs w:val="18"/>
                <w:lang w:eastAsia="en-US"/>
              </w:rPr>
              <w:t>array_push(datetime, datareading)</w:t>
            </w:r>
          </w:p>
          <w:p w14:paraId="5C3443A1" w14:textId="77777777" w:rsidR="00752B46" w:rsidRPr="005A35D7" w:rsidRDefault="00752B46" w:rsidP="00741306">
            <w:pPr>
              <w:ind w:left="590" w:hanging="590"/>
              <w:jc w:val="left"/>
              <w:rPr>
                <w:rFonts w:ascii="Courier New" w:hAnsi="Courier New" w:cs="Courier New"/>
                <w:sz w:val="18"/>
                <w:szCs w:val="18"/>
                <w:lang w:eastAsia="en-US"/>
              </w:rPr>
            </w:pPr>
            <w:r>
              <w:rPr>
                <w:rFonts w:ascii="Courier New" w:hAnsi="Courier New" w:cs="Courier New"/>
                <w:b/>
                <w:sz w:val="18"/>
                <w:szCs w:val="18"/>
                <w:lang w:eastAsia="en-US"/>
              </w:rPr>
              <w:t xml:space="preserve">  return </w:t>
            </w:r>
            <w:r>
              <w:rPr>
                <w:rFonts w:ascii="Courier New" w:hAnsi="Courier New" w:cs="Courier New"/>
                <w:sz w:val="18"/>
                <w:szCs w:val="18"/>
                <w:lang w:eastAsia="en-US"/>
              </w:rPr>
              <w:t>json_encode(data)</w:t>
            </w:r>
          </w:p>
          <w:p w14:paraId="5C135B84" w14:textId="77777777" w:rsidR="00752B46" w:rsidRPr="002300A3" w:rsidRDefault="00752B46" w:rsidP="00063FA9">
            <w:pPr>
              <w:keepNext/>
              <w:ind w:left="449" w:hanging="426"/>
              <w:jc w:val="left"/>
              <w:rPr>
                <w:rFonts w:ascii="Courier New" w:hAnsi="Courier New" w:cs="Courier New"/>
                <w:sz w:val="18"/>
                <w:szCs w:val="18"/>
                <w:lang w:eastAsia="en-US"/>
              </w:rPr>
            </w:pPr>
          </w:p>
        </w:tc>
      </w:tr>
    </w:tbl>
    <w:p w14:paraId="77EBC4A4" w14:textId="5413F878" w:rsidR="00752B46" w:rsidRDefault="003A4D7B" w:rsidP="00063FA9">
      <w:pPr>
        <w:pStyle w:val="Caption"/>
      </w:pPr>
      <w:bookmarkStart w:id="231" w:name="_Toc451817162"/>
      <w:r>
        <w:t>Gambar 4</w:t>
      </w:r>
      <w:r w:rsidR="00437E53">
        <w:t>.</w:t>
      </w:r>
      <w:r w:rsidR="00334990">
        <w:fldChar w:fldCharType="begin"/>
      </w:r>
      <w:r w:rsidR="00334990">
        <w:instrText xml:space="preserve"> SEQ Gambar \* ARABIC \s 1 </w:instrText>
      </w:r>
      <w:r w:rsidR="00334990">
        <w:fldChar w:fldCharType="separate"/>
      </w:r>
      <w:r w:rsidR="00A92C41">
        <w:rPr>
          <w:noProof/>
        </w:rPr>
        <w:t>11</w:t>
      </w:r>
      <w:r w:rsidR="00334990">
        <w:rPr>
          <w:noProof/>
        </w:rPr>
        <w:fldChar w:fldCharType="end"/>
      </w:r>
      <w:r w:rsidR="00063FA9">
        <w:t xml:space="preserve"> Implementasi fungsi </w:t>
      </w:r>
      <w:r w:rsidR="00063FA9">
        <w:rPr>
          <w:i/>
        </w:rPr>
        <w:t>getMinSensorReading</w:t>
      </w:r>
      <w:bookmarkEnd w:id="231"/>
    </w:p>
    <w:tbl>
      <w:tblPr>
        <w:tblStyle w:val="TableGrid"/>
        <w:tblW w:w="0" w:type="auto"/>
        <w:jc w:val="center"/>
        <w:tblLook w:val="04A0" w:firstRow="1" w:lastRow="0" w:firstColumn="1" w:lastColumn="0" w:noHBand="0" w:noVBand="1"/>
      </w:tblPr>
      <w:tblGrid>
        <w:gridCol w:w="433"/>
        <w:gridCol w:w="5229"/>
      </w:tblGrid>
      <w:tr w:rsidR="007204B8" w14:paraId="4A784A01" w14:textId="77777777" w:rsidTr="00C31DA0">
        <w:trPr>
          <w:jc w:val="center"/>
        </w:trPr>
        <w:tc>
          <w:tcPr>
            <w:tcW w:w="433" w:type="dxa"/>
          </w:tcPr>
          <w:p w14:paraId="2B101BBE" w14:textId="77777777" w:rsidR="007204B8" w:rsidRPr="001B3E33" w:rsidRDefault="007204B8" w:rsidP="00741306">
            <w:pPr>
              <w:jc w:val="center"/>
              <w:rPr>
                <w:rFonts w:ascii="Courier New" w:hAnsi="Courier New" w:cs="Courier New"/>
                <w:sz w:val="18"/>
                <w:szCs w:val="18"/>
                <w:lang w:eastAsia="en-US"/>
              </w:rPr>
            </w:pPr>
          </w:p>
          <w:p w14:paraId="2405162D" w14:textId="77777777" w:rsidR="007204B8" w:rsidRPr="001B3E33" w:rsidRDefault="007204B8" w:rsidP="00741306">
            <w:pPr>
              <w:jc w:val="center"/>
              <w:rPr>
                <w:rFonts w:ascii="Courier New" w:hAnsi="Courier New" w:cs="Courier New"/>
                <w:sz w:val="18"/>
                <w:szCs w:val="18"/>
                <w:lang w:eastAsia="en-US"/>
              </w:rPr>
            </w:pPr>
            <w:r w:rsidRPr="001B3E33">
              <w:rPr>
                <w:rFonts w:ascii="Courier New" w:hAnsi="Courier New" w:cs="Courier New"/>
                <w:sz w:val="18"/>
                <w:szCs w:val="18"/>
                <w:lang w:eastAsia="en-US"/>
              </w:rPr>
              <w:t>1</w:t>
            </w:r>
          </w:p>
          <w:p w14:paraId="72308121" w14:textId="77777777" w:rsidR="007204B8" w:rsidRPr="001B3E33" w:rsidRDefault="007204B8" w:rsidP="00741306">
            <w:pPr>
              <w:jc w:val="center"/>
              <w:rPr>
                <w:rFonts w:ascii="Courier New" w:hAnsi="Courier New" w:cs="Courier New"/>
                <w:sz w:val="18"/>
                <w:szCs w:val="18"/>
                <w:lang w:eastAsia="en-US"/>
              </w:rPr>
            </w:pPr>
            <w:r w:rsidRPr="001B3E33">
              <w:rPr>
                <w:rFonts w:ascii="Courier New" w:hAnsi="Courier New" w:cs="Courier New"/>
                <w:sz w:val="18"/>
                <w:szCs w:val="18"/>
                <w:lang w:eastAsia="en-US"/>
              </w:rPr>
              <w:t>2</w:t>
            </w:r>
          </w:p>
          <w:p w14:paraId="49D6C573" w14:textId="77777777" w:rsidR="007204B8" w:rsidRPr="001B3E33" w:rsidRDefault="007204B8" w:rsidP="00741306">
            <w:pPr>
              <w:jc w:val="center"/>
              <w:rPr>
                <w:rFonts w:ascii="Courier New" w:hAnsi="Courier New" w:cs="Courier New"/>
                <w:sz w:val="18"/>
                <w:szCs w:val="18"/>
                <w:lang w:eastAsia="en-US"/>
              </w:rPr>
            </w:pPr>
            <w:r w:rsidRPr="001B3E33">
              <w:rPr>
                <w:rFonts w:ascii="Courier New" w:hAnsi="Courier New" w:cs="Courier New"/>
                <w:sz w:val="18"/>
                <w:szCs w:val="18"/>
                <w:lang w:eastAsia="en-US"/>
              </w:rPr>
              <w:t>3</w:t>
            </w:r>
          </w:p>
          <w:p w14:paraId="4F61AD5C" w14:textId="77777777" w:rsidR="007204B8" w:rsidRPr="001B3E33" w:rsidRDefault="007204B8" w:rsidP="00741306">
            <w:pPr>
              <w:jc w:val="center"/>
              <w:rPr>
                <w:rFonts w:ascii="Courier New" w:hAnsi="Courier New" w:cs="Courier New"/>
                <w:sz w:val="18"/>
                <w:szCs w:val="18"/>
                <w:lang w:eastAsia="en-US"/>
              </w:rPr>
            </w:pPr>
            <w:r w:rsidRPr="001B3E33">
              <w:rPr>
                <w:rFonts w:ascii="Courier New" w:hAnsi="Courier New" w:cs="Courier New"/>
                <w:sz w:val="18"/>
                <w:szCs w:val="18"/>
                <w:lang w:eastAsia="en-US"/>
              </w:rPr>
              <w:t>4</w:t>
            </w:r>
          </w:p>
          <w:p w14:paraId="7144816E" w14:textId="77777777" w:rsidR="007204B8" w:rsidRDefault="007204B8" w:rsidP="00741306">
            <w:pPr>
              <w:jc w:val="center"/>
              <w:rPr>
                <w:rFonts w:ascii="Courier New" w:hAnsi="Courier New" w:cs="Courier New"/>
                <w:sz w:val="18"/>
                <w:szCs w:val="18"/>
                <w:lang w:eastAsia="en-US"/>
              </w:rPr>
            </w:pPr>
            <w:r w:rsidRPr="001B3E33">
              <w:rPr>
                <w:rFonts w:ascii="Courier New" w:hAnsi="Courier New" w:cs="Courier New"/>
                <w:sz w:val="18"/>
                <w:szCs w:val="18"/>
                <w:lang w:eastAsia="en-US"/>
              </w:rPr>
              <w:t>5</w:t>
            </w:r>
          </w:p>
          <w:p w14:paraId="6C263F16" w14:textId="77777777" w:rsidR="007204B8" w:rsidRDefault="007204B8" w:rsidP="00741306">
            <w:pPr>
              <w:jc w:val="center"/>
              <w:rPr>
                <w:rFonts w:ascii="Courier New" w:hAnsi="Courier New" w:cs="Courier New"/>
                <w:sz w:val="18"/>
                <w:szCs w:val="18"/>
                <w:lang w:eastAsia="en-US"/>
              </w:rPr>
            </w:pPr>
            <w:r>
              <w:rPr>
                <w:rFonts w:ascii="Courier New" w:hAnsi="Courier New" w:cs="Courier New"/>
                <w:sz w:val="18"/>
                <w:szCs w:val="18"/>
                <w:lang w:eastAsia="en-US"/>
              </w:rPr>
              <w:t>6</w:t>
            </w:r>
          </w:p>
          <w:p w14:paraId="124F1F03" w14:textId="77777777" w:rsidR="007204B8" w:rsidRDefault="007204B8" w:rsidP="00741306">
            <w:pPr>
              <w:jc w:val="center"/>
              <w:rPr>
                <w:rFonts w:ascii="Courier New" w:hAnsi="Courier New" w:cs="Courier New"/>
                <w:sz w:val="18"/>
                <w:szCs w:val="18"/>
                <w:lang w:eastAsia="en-US"/>
              </w:rPr>
            </w:pPr>
            <w:r>
              <w:rPr>
                <w:rFonts w:ascii="Courier New" w:hAnsi="Courier New" w:cs="Courier New"/>
                <w:sz w:val="18"/>
                <w:szCs w:val="18"/>
                <w:lang w:eastAsia="en-US"/>
              </w:rPr>
              <w:t>7</w:t>
            </w:r>
          </w:p>
          <w:p w14:paraId="00657ED9" w14:textId="77777777" w:rsidR="007204B8" w:rsidRDefault="007204B8" w:rsidP="00741306">
            <w:pPr>
              <w:jc w:val="center"/>
              <w:rPr>
                <w:rFonts w:ascii="Courier New" w:hAnsi="Courier New" w:cs="Courier New"/>
                <w:sz w:val="18"/>
                <w:szCs w:val="18"/>
                <w:lang w:eastAsia="en-US"/>
              </w:rPr>
            </w:pPr>
            <w:r>
              <w:rPr>
                <w:rFonts w:ascii="Courier New" w:hAnsi="Courier New" w:cs="Courier New"/>
                <w:sz w:val="18"/>
                <w:szCs w:val="18"/>
                <w:lang w:eastAsia="en-US"/>
              </w:rPr>
              <w:t>8</w:t>
            </w:r>
          </w:p>
          <w:p w14:paraId="50C00C9E" w14:textId="77777777" w:rsidR="007204B8" w:rsidRDefault="007204B8" w:rsidP="00741306">
            <w:pPr>
              <w:jc w:val="center"/>
              <w:rPr>
                <w:rFonts w:ascii="Courier New" w:hAnsi="Courier New" w:cs="Courier New"/>
                <w:sz w:val="18"/>
                <w:szCs w:val="18"/>
                <w:lang w:eastAsia="en-US"/>
              </w:rPr>
            </w:pPr>
            <w:r>
              <w:rPr>
                <w:rFonts w:ascii="Courier New" w:hAnsi="Courier New" w:cs="Courier New"/>
                <w:sz w:val="18"/>
                <w:szCs w:val="18"/>
                <w:lang w:eastAsia="en-US"/>
              </w:rPr>
              <w:t>9</w:t>
            </w:r>
          </w:p>
          <w:p w14:paraId="72B0F5AB" w14:textId="77777777" w:rsidR="007204B8" w:rsidRDefault="007204B8" w:rsidP="00741306">
            <w:pPr>
              <w:jc w:val="center"/>
              <w:rPr>
                <w:rFonts w:ascii="Courier New" w:hAnsi="Courier New" w:cs="Courier New"/>
                <w:sz w:val="18"/>
                <w:szCs w:val="18"/>
                <w:lang w:eastAsia="en-US"/>
              </w:rPr>
            </w:pPr>
            <w:r>
              <w:rPr>
                <w:rFonts w:ascii="Courier New" w:hAnsi="Courier New" w:cs="Courier New"/>
                <w:sz w:val="18"/>
                <w:szCs w:val="18"/>
                <w:lang w:eastAsia="en-US"/>
              </w:rPr>
              <w:t>10</w:t>
            </w:r>
          </w:p>
          <w:p w14:paraId="09CD9B68" w14:textId="77777777" w:rsidR="007204B8" w:rsidRDefault="007204B8" w:rsidP="00741306">
            <w:pPr>
              <w:jc w:val="center"/>
              <w:rPr>
                <w:rFonts w:ascii="Courier New" w:hAnsi="Courier New" w:cs="Courier New"/>
                <w:sz w:val="18"/>
                <w:szCs w:val="18"/>
                <w:lang w:eastAsia="en-US"/>
              </w:rPr>
            </w:pPr>
            <w:r>
              <w:rPr>
                <w:rFonts w:ascii="Courier New" w:hAnsi="Courier New" w:cs="Courier New"/>
                <w:sz w:val="18"/>
                <w:szCs w:val="18"/>
                <w:lang w:eastAsia="en-US"/>
              </w:rPr>
              <w:t>11</w:t>
            </w:r>
          </w:p>
          <w:p w14:paraId="2FCFA90B" w14:textId="77777777" w:rsidR="007204B8" w:rsidRDefault="007204B8" w:rsidP="00741306">
            <w:pPr>
              <w:jc w:val="center"/>
              <w:rPr>
                <w:rFonts w:ascii="Courier New" w:hAnsi="Courier New" w:cs="Courier New"/>
                <w:sz w:val="18"/>
                <w:szCs w:val="18"/>
                <w:lang w:eastAsia="en-US"/>
              </w:rPr>
            </w:pPr>
            <w:r>
              <w:rPr>
                <w:rFonts w:ascii="Courier New" w:hAnsi="Courier New" w:cs="Courier New"/>
                <w:sz w:val="18"/>
                <w:szCs w:val="18"/>
                <w:lang w:eastAsia="en-US"/>
              </w:rPr>
              <w:t>12</w:t>
            </w:r>
          </w:p>
          <w:p w14:paraId="4C94D0AE" w14:textId="77777777" w:rsidR="007204B8" w:rsidRDefault="007204B8" w:rsidP="00741306">
            <w:pPr>
              <w:jc w:val="center"/>
              <w:rPr>
                <w:rFonts w:ascii="Courier New" w:hAnsi="Courier New" w:cs="Courier New"/>
                <w:sz w:val="18"/>
                <w:szCs w:val="18"/>
                <w:lang w:eastAsia="en-US"/>
              </w:rPr>
            </w:pPr>
            <w:r>
              <w:rPr>
                <w:rFonts w:ascii="Courier New" w:hAnsi="Courier New" w:cs="Courier New"/>
                <w:sz w:val="18"/>
                <w:szCs w:val="18"/>
                <w:lang w:eastAsia="en-US"/>
              </w:rPr>
              <w:t>13</w:t>
            </w:r>
          </w:p>
          <w:p w14:paraId="23C7F2A2" w14:textId="77777777" w:rsidR="007204B8" w:rsidRDefault="007204B8" w:rsidP="00741306">
            <w:pPr>
              <w:jc w:val="center"/>
              <w:rPr>
                <w:rFonts w:ascii="Courier New" w:hAnsi="Courier New" w:cs="Courier New"/>
                <w:sz w:val="18"/>
                <w:szCs w:val="18"/>
                <w:lang w:eastAsia="en-US"/>
              </w:rPr>
            </w:pPr>
            <w:r>
              <w:rPr>
                <w:rFonts w:ascii="Courier New" w:hAnsi="Courier New" w:cs="Courier New"/>
                <w:sz w:val="18"/>
                <w:szCs w:val="18"/>
                <w:lang w:eastAsia="en-US"/>
              </w:rPr>
              <w:t>14</w:t>
            </w:r>
          </w:p>
          <w:p w14:paraId="68D84DD4" w14:textId="77777777" w:rsidR="001F7CA7" w:rsidRDefault="001F7CA7" w:rsidP="00741306">
            <w:pPr>
              <w:jc w:val="center"/>
              <w:rPr>
                <w:rFonts w:ascii="Courier New" w:hAnsi="Courier New" w:cs="Courier New"/>
                <w:sz w:val="18"/>
                <w:szCs w:val="18"/>
                <w:lang w:eastAsia="en-US"/>
              </w:rPr>
            </w:pPr>
            <w:r>
              <w:rPr>
                <w:rFonts w:ascii="Courier New" w:hAnsi="Courier New" w:cs="Courier New"/>
                <w:sz w:val="18"/>
                <w:szCs w:val="18"/>
                <w:lang w:eastAsia="en-US"/>
              </w:rPr>
              <w:t>15</w:t>
            </w:r>
          </w:p>
          <w:p w14:paraId="04167A35" w14:textId="7629C265" w:rsidR="001F7CA7" w:rsidRPr="001B3E33" w:rsidRDefault="001F7CA7" w:rsidP="00741306">
            <w:pPr>
              <w:jc w:val="center"/>
              <w:rPr>
                <w:rFonts w:ascii="Courier New" w:hAnsi="Courier New" w:cs="Courier New"/>
                <w:sz w:val="18"/>
                <w:szCs w:val="18"/>
                <w:lang w:eastAsia="en-US"/>
              </w:rPr>
            </w:pPr>
            <w:r>
              <w:rPr>
                <w:rFonts w:ascii="Courier New" w:hAnsi="Courier New" w:cs="Courier New"/>
                <w:sz w:val="18"/>
                <w:szCs w:val="18"/>
                <w:lang w:eastAsia="en-US"/>
              </w:rPr>
              <w:t>16</w:t>
            </w:r>
          </w:p>
        </w:tc>
        <w:tc>
          <w:tcPr>
            <w:tcW w:w="5229" w:type="dxa"/>
          </w:tcPr>
          <w:p w14:paraId="6D5AF24E" w14:textId="2258C242" w:rsidR="007204B8" w:rsidRPr="001B3E33" w:rsidRDefault="007204B8" w:rsidP="00741306">
            <w:pPr>
              <w:rPr>
                <w:rFonts w:ascii="Courier New" w:hAnsi="Courier New" w:cs="Courier New"/>
                <w:sz w:val="18"/>
                <w:szCs w:val="18"/>
                <w:lang w:eastAsia="en-US"/>
              </w:rPr>
            </w:pPr>
          </w:p>
          <w:p w14:paraId="550E9D3C" w14:textId="57715825" w:rsidR="007204B8" w:rsidRDefault="007204B8" w:rsidP="00741306">
            <w:pPr>
              <w:jc w:val="left"/>
              <w:rPr>
                <w:rFonts w:ascii="Courier New" w:hAnsi="Courier New" w:cs="Courier New"/>
                <w:sz w:val="18"/>
                <w:szCs w:val="18"/>
                <w:lang w:eastAsia="en-US"/>
              </w:rPr>
            </w:pPr>
            <w:r>
              <w:rPr>
                <w:rFonts w:ascii="Courier New" w:hAnsi="Courier New" w:cs="Courier New"/>
                <w:sz w:val="18"/>
                <w:szCs w:val="18"/>
                <w:lang w:eastAsia="en-US"/>
              </w:rPr>
              <w:t>function getAverageSensorReading(sensor_id)</w:t>
            </w:r>
          </w:p>
          <w:p w14:paraId="2CB2ED3A" w14:textId="77777777" w:rsidR="007204B8" w:rsidRDefault="007204B8" w:rsidP="00741306">
            <w:pPr>
              <w:jc w:val="left"/>
              <w:rPr>
                <w:rFonts w:ascii="Courier New" w:hAnsi="Courier New" w:cs="Courier New"/>
                <w:b/>
                <w:sz w:val="18"/>
                <w:szCs w:val="18"/>
                <w:lang w:eastAsia="en-US"/>
              </w:rPr>
            </w:pPr>
            <w:r>
              <w:rPr>
                <w:rFonts w:ascii="Courier New" w:hAnsi="Courier New" w:cs="Courier New"/>
                <w:sz w:val="18"/>
                <w:szCs w:val="18"/>
                <w:lang w:eastAsia="en-US"/>
              </w:rPr>
              <w:t xml:space="preserve">  </w:t>
            </w:r>
            <w:r>
              <w:rPr>
                <w:rFonts w:ascii="Courier New" w:hAnsi="Courier New" w:cs="Courier New"/>
                <w:b/>
                <w:sz w:val="18"/>
                <w:szCs w:val="18"/>
                <w:lang w:eastAsia="en-US"/>
              </w:rPr>
              <w:t>load model</w:t>
            </w:r>
          </w:p>
          <w:p w14:paraId="67438928" w14:textId="77777777" w:rsidR="007204B8" w:rsidRDefault="007204B8" w:rsidP="00741306">
            <w:pPr>
              <w:jc w:val="left"/>
              <w:rPr>
                <w:rFonts w:ascii="Courier New" w:hAnsi="Courier New" w:cs="Courier New"/>
                <w:sz w:val="18"/>
                <w:szCs w:val="18"/>
                <w:lang w:eastAsia="en-US"/>
              </w:rPr>
            </w:pPr>
            <w:r>
              <w:rPr>
                <w:rFonts w:ascii="Courier New" w:hAnsi="Courier New" w:cs="Courier New"/>
                <w:b/>
                <w:sz w:val="18"/>
                <w:szCs w:val="18"/>
                <w:lang w:eastAsia="en-US"/>
              </w:rPr>
              <w:t xml:space="preserve">  initialize </w:t>
            </w:r>
            <w:r>
              <w:rPr>
                <w:rFonts w:ascii="Courier New" w:hAnsi="Courier New" w:cs="Courier New"/>
                <w:sz w:val="18"/>
                <w:szCs w:val="18"/>
                <w:lang w:eastAsia="en-US"/>
              </w:rPr>
              <w:t>data</w:t>
            </w:r>
          </w:p>
          <w:p w14:paraId="24F1C17D" w14:textId="77777777" w:rsidR="007204B8" w:rsidRPr="0047619A" w:rsidRDefault="007204B8" w:rsidP="00741306">
            <w:pPr>
              <w:jc w:val="left"/>
              <w:rPr>
                <w:rFonts w:ascii="Courier New" w:hAnsi="Courier New" w:cs="Courier New"/>
                <w:sz w:val="18"/>
                <w:szCs w:val="18"/>
                <w:lang w:eastAsia="en-US"/>
              </w:rPr>
            </w:pPr>
            <w:r>
              <w:rPr>
                <w:rFonts w:ascii="Courier New" w:hAnsi="Courier New" w:cs="Courier New"/>
                <w:sz w:val="18"/>
                <w:szCs w:val="18"/>
                <w:lang w:eastAsia="en-US"/>
              </w:rPr>
              <w:t xml:space="preserve">  </w:t>
            </w:r>
            <w:r>
              <w:rPr>
                <w:rFonts w:ascii="Courier New" w:hAnsi="Courier New" w:cs="Courier New"/>
                <w:b/>
                <w:sz w:val="18"/>
                <w:szCs w:val="18"/>
                <w:lang w:eastAsia="en-US"/>
              </w:rPr>
              <w:t xml:space="preserve">initialize </w:t>
            </w:r>
            <w:r>
              <w:rPr>
                <w:rFonts w:ascii="Courier New" w:hAnsi="Courier New" w:cs="Courier New"/>
                <w:sz w:val="18"/>
                <w:szCs w:val="18"/>
                <w:lang w:eastAsia="en-US"/>
              </w:rPr>
              <w:t>datetime</w:t>
            </w:r>
          </w:p>
          <w:p w14:paraId="699898D9" w14:textId="77777777" w:rsidR="007204B8" w:rsidRDefault="007204B8" w:rsidP="00741306">
            <w:pPr>
              <w:jc w:val="left"/>
              <w:rPr>
                <w:rFonts w:ascii="Courier New" w:hAnsi="Courier New" w:cs="Courier New"/>
                <w:sz w:val="18"/>
                <w:szCs w:val="18"/>
                <w:lang w:eastAsia="en-US"/>
              </w:rPr>
            </w:pPr>
            <w:r>
              <w:rPr>
                <w:rFonts w:ascii="Courier New" w:hAnsi="Courier New" w:cs="Courier New"/>
                <w:sz w:val="18"/>
                <w:szCs w:val="18"/>
                <w:lang w:eastAsia="en-US"/>
              </w:rPr>
              <w:t xml:space="preserve">  </w:t>
            </w:r>
            <w:r>
              <w:rPr>
                <w:rFonts w:ascii="Courier New" w:hAnsi="Courier New" w:cs="Courier New"/>
                <w:b/>
                <w:sz w:val="18"/>
                <w:szCs w:val="18"/>
                <w:lang w:eastAsia="en-US"/>
              </w:rPr>
              <w:t xml:space="preserve">initialize </w:t>
            </w:r>
            <w:r>
              <w:rPr>
                <w:rFonts w:ascii="Courier New" w:hAnsi="Courier New" w:cs="Courier New"/>
                <w:sz w:val="18"/>
                <w:szCs w:val="18"/>
                <w:lang w:eastAsia="en-US"/>
              </w:rPr>
              <w:t>querydata</w:t>
            </w:r>
          </w:p>
          <w:p w14:paraId="1E2C9EC4" w14:textId="77777777" w:rsidR="007204B8" w:rsidRPr="005A35D7" w:rsidRDefault="007204B8" w:rsidP="00741306">
            <w:pPr>
              <w:jc w:val="left"/>
              <w:rPr>
                <w:rFonts w:ascii="Courier New" w:hAnsi="Courier New" w:cs="Courier New"/>
                <w:b/>
                <w:sz w:val="18"/>
                <w:szCs w:val="18"/>
                <w:lang w:eastAsia="en-US"/>
              </w:rPr>
            </w:pPr>
            <w:r>
              <w:rPr>
                <w:rFonts w:ascii="Courier New" w:hAnsi="Courier New" w:cs="Courier New"/>
                <w:sz w:val="18"/>
                <w:szCs w:val="18"/>
                <w:lang w:eastAsia="en-US"/>
              </w:rPr>
              <w:t xml:space="preserve">  </w:t>
            </w:r>
            <w:r>
              <w:rPr>
                <w:rFonts w:ascii="Courier New" w:hAnsi="Courier New" w:cs="Courier New"/>
                <w:b/>
                <w:sz w:val="18"/>
                <w:szCs w:val="18"/>
                <w:lang w:eastAsia="en-US"/>
              </w:rPr>
              <w:t xml:space="preserve">initialize </w:t>
            </w:r>
            <w:r>
              <w:rPr>
                <w:rFonts w:ascii="Courier New" w:hAnsi="Courier New" w:cs="Courier New"/>
                <w:sz w:val="18"/>
                <w:szCs w:val="18"/>
                <w:lang w:eastAsia="en-US"/>
              </w:rPr>
              <w:t>datareading</w:t>
            </w:r>
          </w:p>
          <w:p w14:paraId="30D38831" w14:textId="692A320E" w:rsidR="007204B8" w:rsidRPr="000920CC" w:rsidRDefault="007204B8" w:rsidP="00741306">
            <w:pPr>
              <w:ind w:left="449" w:hanging="449"/>
              <w:jc w:val="left"/>
              <w:rPr>
                <w:rFonts w:ascii="Courier New" w:hAnsi="Courier New" w:cs="Courier New"/>
                <w:b/>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querydata </w:t>
            </w:r>
            <w:r>
              <w:rPr>
                <w:rFonts w:ascii="Courier New" w:hAnsi="Courier New" w:cs="Courier New"/>
                <w:b/>
                <w:sz w:val="18"/>
                <w:szCs w:val="18"/>
                <w:lang w:eastAsia="en-US"/>
              </w:rPr>
              <w:t xml:space="preserve">to                       </w:t>
            </w:r>
            <w:r>
              <w:rPr>
                <w:rFonts w:ascii="Courier New" w:hAnsi="Courier New" w:cs="Courier New"/>
                <w:sz w:val="18"/>
                <w:szCs w:val="18"/>
                <w:lang w:eastAsia="en-US"/>
              </w:rPr>
              <w:t>model-&gt;getAverageSensorReading(sensor_id)</w:t>
            </w:r>
          </w:p>
          <w:p w14:paraId="3E1C821D" w14:textId="77777777" w:rsidR="007204B8" w:rsidRDefault="007204B8" w:rsidP="00741306">
            <w:pPr>
              <w:jc w:val="left"/>
              <w:rPr>
                <w:rFonts w:ascii="Courier New" w:hAnsi="Courier New" w:cs="Courier New"/>
                <w:sz w:val="18"/>
                <w:szCs w:val="18"/>
                <w:lang w:eastAsia="en-US"/>
              </w:rPr>
            </w:pPr>
            <w:r>
              <w:rPr>
                <w:rFonts w:ascii="Courier New" w:hAnsi="Courier New" w:cs="Courier New"/>
                <w:b/>
                <w:sz w:val="18"/>
                <w:szCs w:val="18"/>
                <w:lang w:eastAsia="en-US"/>
              </w:rPr>
              <w:t xml:space="preserve">  foreach </w:t>
            </w:r>
            <w:r>
              <w:rPr>
                <w:rFonts w:ascii="Courier New" w:hAnsi="Courier New" w:cs="Courier New"/>
                <w:sz w:val="18"/>
                <w:szCs w:val="18"/>
                <w:lang w:eastAsia="en-US"/>
              </w:rPr>
              <w:t xml:space="preserve">querydata </w:t>
            </w:r>
            <w:r>
              <w:rPr>
                <w:rFonts w:ascii="Courier New" w:hAnsi="Courier New" w:cs="Courier New"/>
                <w:b/>
                <w:sz w:val="18"/>
                <w:szCs w:val="18"/>
                <w:lang w:eastAsia="en-US"/>
              </w:rPr>
              <w:t xml:space="preserve">as </w:t>
            </w:r>
            <w:r>
              <w:rPr>
                <w:rFonts w:ascii="Courier New" w:hAnsi="Courier New" w:cs="Courier New"/>
                <w:sz w:val="18"/>
                <w:szCs w:val="18"/>
                <w:lang w:eastAsia="en-US"/>
              </w:rPr>
              <w:t>row</w:t>
            </w:r>
          </w:p>
          <w:p w14:paraId="66B862DB" w14:textId="77777777" w:rsidR="007204B8" w:rsidRDefault="007204B8" w:rsidP="00741306">
            <w:pPr>
              <w:jc w:val="left"/>
              <w:rPr>
                <w:rFonts w:ascii="Courier New" w:hAnsi="Courier New" w:cs="Courier New"/>
                <w:b/>
                <w:sz w:val="18"/>
                <w:szCs w:val="18"/>
                <w:lang w:eastAsia="en-US"/>
              </w:rPr>
            </w:pPr>
            <w:r>
              <w:rPr>
                <w:rFonts w:ascii="Courier New" w:hAnsi="Courier New" w:cs="Courier New"/>
                <w:sz w:val="18"/>
                <w:szCs w:val="18"/>
                <w:lang w:eastAsia="en-US"/>
              </w:rPr>
              <w:t xml:space="preserve">  </w:t>
            </w:r>
            <w:r>
              <w:rPr>
                <w:rFonts w:ascii="Courier New" w:hAnsi="Courier New" w:cs="Courier New"/>
                <w:b/>
                <w:sz w:val="18"/>
                <w:szCs w:val="18"/>
                <w:lang w:eastAsia="en-US"/>
              </w:rPr>
              <w:t>do</w:t>
            </w:r>
          </w:p>
          <w:p w14:paraId="4AB560F9" w14:textId="77777777" w:rsidR="007204B8" w:rsidRDefault="007204B8" w:rsidP="00741306">
            <w:pPr>
              <w:ind w:left="590" w:hanging="590"/>
              <w:jc w:val="left"/>
              <w:rPr>
                <w:rFonts w:ascii="Courier New" w:hAnsi="Courier New" w:cs="Courier New"/>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datetime </w:t>
            </w:r>
            <w:r>
              <w:rPr>
                <w:rFonts w:ascii="Courier New" w:hAnsi="Courier New" w:cs="Courier New"/>
                <w:b/>
                <w:sz w:val="18"/>
                <w:szCs w:val="18"/>
                <w:lang w:eastAsia="en-US"/>
              </w:rPr>
              <w:t xml:space="preserve">to </w:t>
            </w:r>
            <w:r>
              <w:rPr>
                <w:rFonts w:ascii="Courier New" w:hAnsi="Courier New" w:cs="Courier New"/>
                <w:sz w:val="18"/>
                <w:szCs w:val="18"/>
                <w:lang w:eastAsia="en-US"/>
              </w:rPr>
              <w:t xml:space="preserve">strtotime(row-&gt;sensordate) * 1000 //konversi ke </w:t>
            </w:r>
            <w:r>
              <w:rPr>
                <w:rFonts w:ascii="Courier New" w:hAnsi="Courier New" w:cs="Courier New"/>
                <w:i/>
                <w:sz w:val="18"/>
                <w:szCs w:val="18"/>
                <w:lang w:eastAsia="en-US"/>
              </w:rPr>
              <w:t>javascript time</w:t>
            </w:r>
          </w:p>
          <w:p w14:paraId="2B55FC23" w14:textId="77586970" w:rsidR="007204B8" w:rsidRDefault="007204B8" w:rsidP="00741306">
            <w:pPr>
              <w:ind w:left="590" w:hanging="590"/>
              <w:jc w:val="left"/>
              <w:rPr>
                <w:rFonts w:ascii="Courier New" w:hAnsi="Courier New" w:cs="Courier New"/>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datareading </w:t>
            </w:r>
            <w:r>
              <w:rPr>
                <w:rFonts w:ascii="Courier New" w:hAnsi="Courier New" w:cs="Courier New"/>
                <w:b/>
                <w:sz w:val="18"/>
                <w:szCs w:val="18"/>
                <w:lang w:eastAsia="en-US"/>
              </w:rPr>
              <w:t xml:space="preserve">to </w:t>
            </w:r>
            <w:r>
              <w:rPr>
                <w:rFonts w:ascii="Courier New" w:hAnsi="Courier New" w:cs="Courier New"/>
                <w:sz w:val="18"/>
                <w:szCs w:val="18"/>
                <w:lang w:eastAsia="en-US"/>
              </w:rPr>
              <w:t>row-&gt;sensordata</w:t>
            </w:r>
          </w:p>
          <w:p w14:paraId="1CB68FBA" w14:textId="77777777" w:rsidR="007204B8" w:rsidRDefault="007204B8" w:rsidP="00741306">
            <w:pPr>
              <w:ind w:left="590" w:hanging="590"/>
              <w:jc w:val="left"/>
              <w:rPr>
                <w:rFonts w:ascii="Courier New" w:hAnsi="Courier New" w:cs="Courier New"/>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data </w:t>
            </w:r>
            <w:r>
              <w:rPr>
                <w:rFonts w:ascii="Courier New" w:hAnsi="Courier New" w:cs="Courier New"/>
                <w:b/>
                <w:sz w:val="18"/>
                <w:szCs w:val="18"/>
                <w:lang w:eastAsia="en-US"/>
              </w:rPr>
              <w:t xml:space="preserve">to </w:t>
            </w:r>
            <w:r>
              <w:rPr>
                <w:rFonts w:ascii="Courier New" w:hAnsi="Courier New" w:cs="Courier New"/>
                <w:sz w:val="18"/>
                <w:szCs w:val="18"/>
                <w:lang w:eastAsia="en-US"/>
              </w:rPr>
              <w:t>array_push(datetime, datareading)</w:t>
            </w:r>
          </w:p>
          <w:p w14:paraId="22B49136" w14:textId="77777777" w:rsidR="007204B8" w:rsidRPr="005A35D7" w:rsidRDefault="007204B8" w:rsidP="00741306">
            <w:pPr>
              <w:ind w:left="590" w:hanging="590"/>
              <w:jc w:val="left"/>
              <w:rPr>
                <w:rFonts w:ascii="Courier New" w:hAnsi="Courier New" w:cs="Courier New"/>
                <w:sz w:val="18"/>
                <w:szCs w:val="18"/>
                <w:lang w:eastAsia="en-US"/>
              </w:rPr>
            </w:pPr>
            <w:r>
              <w:rPr>
                <w:rFonts w:ascii="Courier New" w:hAnsi="Courier New" w:cs="Courier New"/>
                <w:b/>
                <w:sz w:val="18"/>
                <w:szCs w:val="18"/>
                <w:lang w:eastAsia="en-US"/>
              </w:rPr>
              <w:t xml:space="preserve">  return </w:t>
            </w:r>
            <w:r>
              <w:rPr>
                <w:rFonts w:ascii="Courier New" w:hAnsi="Courier New" w:cs="Courier New"/>
                <w:sz w:val="18"/>
                <w:szCs w:val="18"/>
                <w:lang w:eastAsia="en-US"/>
              </w:rPr>
              <w:t>json_encode(data)</w:t>
            </w:r>
          </w:p>
          <w:p w14:paraId="043398C4" w14:textId="4C383919" w:rsidR="007204B8" w:rsidRPr="002300A3" w:rsidRDefault="007204B8" w:rsidP="00940EB5">
            <w:pPr>
              <w:keepNext/>
              <w:ind w:left="449" w:hanging="426"/>
              <w:jc w:val="left"/>
              <w:rPr>
                <w:rFonts w:ascii="Courier New" w:hAnsi="Courier New" w:cs="Courier New"/>
                <w:sz w:val="18"/>
                <w:szCs w:val="18"/>
                <w:lang w:eastAsia="en-US"/>
              </w:rPr>
            </w:pPr>
          </w:p>
        </w:tc>
      </w:tr>
    </w:tbl>
    <w:p w14:paraId="0E0FAD7F" w14:textId="14984C3A" w:rsidR="007204B8" w:rsidRDefault="00DF646F" w:rsidP="00940EB5">
      <w:pPr>
        <w:pStyle w:val="Caption"/>
      </w:pPr>
      <w:bookmarkStart w:id="232" w:name="_Toc451817163"/>
      <w:r>
        <w:t>Gambar 4</w:t>
      </w:r>
      <w:r w:rsidR="00437E53">
        <w:t>.</w:t>
      </w:r>
      <w:r w:rsidR="00334990">
        <w:fldChar w:fldCharType="begin"/>
      </w:r>
      <w:r w:rsidR="00334990">
        <w:instrText xml:space="preserve"> SEQ Gambar \* ARABIC \s 1 </w:instrText>
      </w:r>
      <w:r w:rsidR="00334990">
        <w:fldChar w:fldCharType="separate"/>
      </w:r>
      <w:r w:rsidR="00A92C41">
        <w:rPr>
          <w:noProof/>
        </w:rPr>
        <w:t>12</w:t>
      </w:r>
      <w:r w:rsidR="00334990">
        <w:rPr>
          <w:noProof/>
        </w:rPr>
        <w:fldChar w:fldCharType="end"/>
      </w:r>
      <w:r w:rsidR="00940EB5">
        <w:t xml:space="preserve"> Implementasi fungsi </w:t>
      </w:r>
      <w:r w:rsidR="00940EB5">
        <w:rPr>
          <w:i/>
        </w:rPr>
        <w:t>getAverageSensorReading</w:t>
      </w:r>
      <w:bookmarkEnd w:id="232"/>
    </w:p>
    <w:p w14:paraId="6218DAE3" w14:textId="0F2B652C" w:rsidR="00BE3F3F" w:rsidRDefault="00BE3F3F" w:rsidP="0043794E"/>
    <w:p w14:paraId="0ED4FFC3" w14:textId="77777777" w:rsidR="00EE3F30" w:rsidRDefault="00EE3F30" w:rsidP="0043794E"/>
    <w:p w14:paraId="4E700D3E" w14:textId="77777777" w:rsidR="00EE3F30" w:rsidRDefault="00EE3F30" w:rsidP="0043794E"/>
    <w:tbl>
      <w:tblPr>
        <w:tblStyle w:val="TableGrid"/>
        <w:tblW w:w="0" w:type="auto"/>
        <w:jc w:val="center"/>
        <w:tblLook w:val="04A0" w:firstRow="1" w:lastRow="0" w:firstColumn="1" w:lastColumn="0" w:noHBand="0" w:noVBand="1"/>
      </w:tblPr>
      <w:tblGrid>
        <w:gridCol w:w="433"/>
        <w:gridCol w:w="5229"/>
      </w:tblGrid>
      <w:tr w:rsidR="0043794E" w14:paraId="3FE5ECDD" w14:textId="77777777" w:rsidTr="00B13448">
        <w:trPr>
          <w:jc w:val="center"/>
        </w:trPr>
        <w:tc>
          <w:tcPr>
            <w:tcW w:w="433" w:type="dxa"/>
          </w:tcPr>
          <w:p w14:paraId="2513A18D" w14:textId="77777777" w:rsidR="0043794E" w:rsidRPr="001B3E33" w:rsidRDefault="0043794E" w:rsidP="00741306">
            <w:pPr>
              <w:jc w:val="center"/>
              <w:rPr>
                <w:rFonts w:ascii="Courier New" w:hAnsi="Courier New" w:cs="Courier New"/>
                <w:sz w:val="18"/>
                <w:szCs w:val="18"/>
                <w:lang w:eastAsia="en-US"/>
              </w:rPr>
            </w:pPr>
          </w:p>
          <w:p w14:paraId="7D295D02" w14:textId="77777777" w:rsidR="0043794E" w:rsidRPr="001B3E33" w:rsidRDefault="0043794E" w:rsidP="00741306">
            <w:pPr>
              <w:jc w:val="center"/>
              <w:rPr>
                <w:rFonts w:ascii="Courier New" w:hAnsi="Courier New" w:cs="Courier New"/>
                <w:sz w:val="18"/>
                <w:szCs w:val="18"/>
                <w:lang w:eastAsia="en-US"/>
              </w:rPr>
            </w:pPr>
            <w:r w:rsidRPr="001B3E33">
              <w:rPr>
                <w:rFonts w:ascii="Courier New" w:hAnsi="Courier New" w:cs="Courier New"/>
                <w:sz w:val="18"/>
                <w:szCs w:val="18"/>
                <w:lang w:eastAsia="en-US"/>
              </w:rPr>
              <w:t>1</w:t>
            </w:r>
          </w:p>
          <w:p w14:paraId="36E21E2C" w14:textId="77777777" w:rsidR="0043794E" w:rsidRPr="001B3E33" w:rsidRDefault="0043794E" w:rsidP="00741306">
            <w:pPr>
              <w:jc w:val="center"/>
              <w:rPr>
                <w:rFonts w:ascii="Courier New" w:hAnsi="Courier New" w:cs="Courier New"/>
                <w:sz w:val="18"/>
                <w:szCs w:val="18"/>
                <w:lang w:eastAsia="en-US"/>
              </w:rPr>
            </w:pPr>
            <w:r w:rsidRPr="001B3E33">
              <w:rPr>
                <w:rFonts w:ascii="Courier New" w:hAnsi="Courier New" w:cs="Courier New"/>
                <w:sz w:val="18"/>
                <w:szCs w:val="18"/>
                <w:lang w:eastAsia="en-US"/>
              </w:rPr>
              <w:t>2</w:t>
            </w:r>
          </w:p>
          <w:p w14:paraId="1BAC4EFC" w14:textId="77777777" w:rsidR="0043794E" w:rsidRPr="001B3E33" w:rsidRDefault="0043794E" w:rsidP="00741306">
            <w:pPr>
              <w:jc w:val="center"/>
              <w:rPr>
                <w:rFonts w:ascii="Courier New" w:hAnsi="Courier New" w:cs="Courier New"/>
                <w:sz w:val="18"/>
                <w:szCs w:val="18"/>
                <w:lang w:eastAsia="en-US"/>
              </w:rPr>
            </w:pPr>
            <w:r w:rsidRPr="001B3E33">
              <w:rPr>
                <w:rFonts w:ascii="Courier New" w:hAnsi="Courier New" w:cs="Courier New"/>
                <w:sz w:val="18"/>
                <w:szCs w:val="18"/>
                <w:lang w:eastAsia="en-US"/>
              </w:rPr>
              <w:t>3</w:t>
            </w:r>
          </w:p>
          <w:p w14:paraId="3C5EDA96" w14:textId="77777777" w:rsidR="0043794E" w:rsidRPr="001B3E33" w:rsidRDefault="0043794E" w:rsidP="00741306">
            <w:pPr>
              <w:jc w:val="center"/>
              <w:rPr>
                <w:rFonts w:ascii="Courier New" w:hAnsi="Courier New" w:cs="Courier New"/>
                <w:sz w:val="18"/>
                <w:szCs w:val="18"/>
                <w:lang w:eastAsia="en-US"/>
              </w:rPr>
            </w:pPr>
            <w:r w:rsidRPr="001B3E33">
              <w:rPr>
                <w:rFonts w:ascii="Courier New" w:hAnsi="Courier New" w:cs="Courier New"/>
                <w:sz w:val="18"/>
                <w:szCs w:val="18"/>
                <w:lang w:eastAsia="en-US"/>
              </w:rPr>
              <w:t>4</w:t>
            </w:r>
          </w:p>
          <w:p w14:paraId="1DF47972" w14:textId="77777777" w:rsidR="0043794E" w:rsidRDefault="0043794E" w:rsidP="00741306">
            <w:pPr>
              <w:jc w:val="center"/>
              <w:rPr>
                <w:rFonts w:ascii="Courier New" w:hAnsi="Courier New" w:cs="Courier New"/>
                <w:sz w:val="18"/>
                <w:szCs w:val="18"/>
                <w:lang w:eastAsia="en-US"/>
              </w:rPr>
            </w:pPr>
            <w:r w:rsidRPr="001B3E33">
              <w:rPr>
                <w:rFonts w:ascii="Courier New" w:hAnsi="Courier New" w:cs="Courier New"/>
                <w:sz w:val="18"/>
                <w:szCs w:val="18"/>
                <w:lang w:eastAsia="en-US"/>
              </w:rPr>
              <w:t>5</w:t>
            </w:r>
          </w:p>
          <w:p w14:paraId="46E3D2CB" w14:textId="77777777" w:rsidR="0043794E" w:rsidRDefault="0043794E" w:rsidP="00741306">
            <w:pPr>
              <w:jc w:val="center"/>
              <w:rPr>
                <w:rFonts w:ascii="Courier New" w:hAnsi="Courier New" w:cs="Courier New"/>
                <w:sz w:val="18"/>
                <w:szCs w:val="18"/>
                <w:lang w:eastAsia="en-US"/>
              </w:rPr>
            </w:pPr>
            <w:r>
              <w:rPr>
                <w:rFonts w:ascii="Courier New" w:hAnsi="Courier New" w:cs="Courier New"/>
                <w:sz w:val="18"/>
                <w:szCs w:val="18"/>
                <w:lang w:eastAsia="en-US"/>
              </w:rPr>
              <w:t>6</w:t>
            </w:r>
          </w:p>
          <w:p w14:paraId="2D1AA16B" w14:textId="77777777" w:rsidR="0043794E" w:rsidRDefault="0043794E" w:rsidP="00741306">
            <w:pPr>
              <w:jc w:val="center"/>
              <w:rPr>
                <w:rFonts w:ascii="Courier New" w:hAnsi="Courier New" w:cs="Courier New"/>
                <w:sz w:val="18"/>
                <w:szCs w:val="18"/>
                <w:lang w:eastAsia="en-US"/>
              </w:rPr>
            </w:pPr>
            <w:r>
              <w:rPr>
                <w:rFonts w:ascii="Courier New" w:hAnsi="Courier New" w:cs="Courier New"/>
                <w:sz w:val="18"/>
                <w:szCs w:val="18"/>
                <w:lang w:eastAsia="en-US"/>
              </w:rPr>
              <w:t>7</w:t>
            </w:r>
          </w:p>
          <w:p w14:paraId="71AF6062" w14:textId="77777777" w:rsidR="0043794E" w:rsidRDefault="0043794E" w:rsidP="00741306">
            <w:pPr>
              <w:jc w:val="center"/>
              <w:rPr>
                <w:rFonts w:ascii="Courier New" w:hAnsi="Courier New" w:cs="Courier New"/>
                <w:sz w:val="18"/>
                <w:szCs w:val="18"/>
                <w:lang w:eastAsia="en-US"/>
              </w:rPr>
            </w:pPr>
            <w:r>
              <w:rPr>
                <w:rFonts w:ascii="Courier New" w:hAnsi="Courier New" w:cs="Courier New"/>
                <w:sz w:val="18"/>
                <w:szCs w:val="18"/>
                <w:lang w:eastAsia="en-US"/>
              </w:rPr>
              <w:t>8</w:t>
            </w:r>
          </w:p>
          <w:p w14:paraId="7011799F" w14:textId="77777777" w:rsidR="0043794E" w:rsidRDefault="0043794E" w:rsidP="00741306">
            <w:pPr>
              <w:jc w:val="center"/>
              <w:rPr>
                <w:rFonts w:ascii="Courier New" w:hAnsi="Courier New" w:cs="Courier New"/>
                <w:sz w:val="18"/>
                <w:szCs w:val="18"/>
                <w:lang w:eastAsia="en-US"/>
              </w:rPr>
            </w:pPr>
            <w:r>
              <w:rPr>
                <w:rFonts w:ascii="Courier New" w:hAnsi="Courier New" w:cs="Courier New"/>
                <w:sz w:val="18"/>
                <w:szCs w:val="18"/>
                <w:lang w:eastAsia="en-US"/>
              </w:rPr>
              <w:t>9</w:t>
            </w:r>
          </w:p>
          <w:p w14:paraId="6973C9DC" w14:textId="77777777" w:rsidR="0043794E" w:rsidRDefault="0043794E" w:rsidP="00741306">
            <w:pPr>
              <w:jc w:val="center"/>
              <w:rPr>
                <w:rFonts w:ascii="Courier New" w:hAnsi="Courier New" w:cs="Courier New"/>
                <w:sz w:val="18"/>
                <w:szCs w:val="18"/>
                <w:lang w:eastAsia="en-US"/>
              </w:rPr>
            </w:pPr>
            <w:r>
              <w:rPr>
                <w:rFonts w:ascii="Courier New" w:hAnsi="Courier New" w:cs="Courier New"/>
                <w:sz w:val="18"/>
                <w:szCs w:val="18"/>
                <w:lang w:eastAsia="en-US"/>
              </w:rPr>
              <w:t>10</w:t>
            </w:r>
          </w:p>
          <w:p w14:paraId="1A13FBEE" w14:textId="77777777" w:rsidR="0043794E" w:rsidRDefault="0043794E" w:rsidP="00741306">
            <w:pPr>
              <w:jc w:val="center"/>
              <w:rPr>
                <w:rFonts w:ascii="Courier New" w:hAnsi="Courier New" w:cs="Courier New"/>
                <w:sz w:val="18"/>
                <w:szCs w:val="18"/>
                <w:lang w:eastAsia="en-US"/>
              </w:rPr>
            </w:pPr>
            <w:r>
              <w:rPr>
                <w:rFonts w:ascii="Courier New" w:hAnsi="Courier New" w:cs="Courier New"/>
                <w:sz w:val="18"/>
                <w:szCs w:val="18"/>
                <w:lang w:eastAsia="en-US"/>
              </w:rPr>
              <w:t>11</w:t>
            </w:r>
          </w:p>
          <w:p w14:paraId="3727A850" w14:textId="77777777" w:rsidR="00486772" w:rsidRDefault="0043794E" w:rsidP="00486772">
            <w:pPr>
              <w:jc w:val="center"/>
              <w:rPr>
                <w:rFonts w:ascii="Courier New" w:hAnsi="Courier New" w:cs="Courier New"/>
                <w:sz w:val="18"/>
                <w:szCs w:val="18"/>
                <w:lang w:eastAsia="en-US"/>
              </w:rPr>
            </w:pPr>
            <w:r>
              <w:rPr>
                <w:rFonts w:ascii="Courier New" w:hAnsi="Courier New" w:cs="Courier New"/>
                <w:sz w:val="18"/>
                <w:szCs w:val="18"/>
                <w:lang w:eastAsia="en-US"/>
              </w:rPr>
              <w:t>12</w:t>
            </w:r>
          </w:p>
          <w:p w14:paraId="47C0033A" w14:textId="77777777" w:rsidR="00486772" w:rsidRDefault="00486772" w:rsidP="00486772">
            <w:pPr>
              <w:jc w:val="center"/>
              <w:rPr>
                <w:rFonts w:ascii="Courier New" w:hAnsi="Courier New" w:cs="Courier New"/>
                <w:sz w:val="18"/>
                <w:szCs w:val="18"/>
                <w:lang w:eastAsia="en-US"/>
              </w:rPr>
            </w:pPr>
            <w:r>
              <w:rPr>
                <w:rFonts w:ascii="Courier New" w:hAnsi="Courier New" w:cs="Courier New"/>
                <w:sz w:val="18"/>
                <w:szCs w:val="18"/>
                <w:lang w:eastAsia="en-US"/>
              </w:rPr>
              <w:t>13</w:t>
            </w:r>
          </w:p>
          <w:p w14:paraId="0BB4885F" w14:textId="3ACB0375" w:rsidR="00486772" w:rsidRPr="001B3E33" w:rsidRDefault="00486772" w:rsidP="00486772">
            <w:pPr>
              <w:jc w:val="center"/>
              <w:rPr>
                <w:rFonts w:ascii="Courier New" w:hAnsi="Courier New" w:cs="Courier New"/>
                <w:sz w:val="18"/>
                <w:szCs w:val="18"/>
                <w:lang w:eastAsia="en-US"/>
              </w:rPr>
            </w:pPr>
            <w:r>
              <w:rPr>
                <w:rFonts w:ascii="Courier New" w:hAnsi="Courier New" w:cs="Courier New"/>
                <w:sz w:val="18"/>
                <w:szCs w:val="18"/>
                <w:lang w:eastAsia="en-US"/>
              </w:rPr>
              <w:t>14</w:t>
            </w:r>
          </w:p>
        </w:tc>
        <w:tc>
          <w:tcPr>
            <w:tcW w:w="5229" w:type="dxa"/>
          </w:tcPr>
          <w:p w14:paraId="27E04CC0" w14:textId="77777777" w:rsidR="0043794E" w:rsidRPr="001B3E33" w:rsidRDefault="0043794E" w:rsidP="00741306">
            <w:pPr>
              <w:rPr>
                <w:rFonts w:ascii="Courier New" w:hAnsi="Courier New" w:cs="Courier New"/>
                <w:sz w:val="18"/>
                <w:szCs w:val="18"/>
                <w:lang w:eastAsia="en-US"/>
              </w:rPr>
            </w:pPr>
          </w:p>
          <w:p w14:paraId="62ED29FB" w14:textId="20ABBE66" w:rsidR="0043794E" w:rsidRDefault="0043794E" w:rsidP="00741306">
            <w:pPr>
              <w:jc w:val="left"/>
              <w:rPr>
                <w:rFonts w:ascii="Courier New" w:hAnsi="Courier New" w:cs="Courier New"/>
                <w:sz w:val="18"/>
                <w:szCs w:val="18"/>
                <w:lang w:eastAsia="en-US"/>
              </w:rPr>
            </w:pPr>
            <w:r>
              <w:rPr>
                <w:rFonts w:ascii="Courier New" w:hAnsi="Courier New" w:cs="Courier New"/>
                <w:sz w:val="18"/>
                <w:szCs w:val="18"/>
                <w:lang w:eastAsia="en-US"/>
              </w:rPr>
              <w:t>function getMaxSensorReading(sensor_id)</w:t>
            </w:r>
          </w:p>
          <w:p w14:paraId="3F705FEB" w14:textId="6CF3DCE5" w:rsidR="0043794E" w:rsidRDefault="0043794E" w:rsidP="003A0560">
            <w:pPr>
              <w:ind w:left="449" w:hanging="449"/>
              <w:jc w:val="left"/>
              <w:rPr>
                <w:rFonts w:ascii="Courier New" w:hAnsi="Courier New" w:cs="Courier New"/>
                <w:sz w:val="18"/>
                <w:szCs w:val="18"/>
                <w:lang w:eastAsia="en-US"/>
              </w:rPr>
            </w:pPr>
            <w:r>
              <w:rPr>
                <w:rFonts w:ascii="Courier New" w:hAnsi="Courier New" w:cs="Courier New"/>
                <w:sz w:val="18"/>
                <w:szCs w:val="18"/>
                <w:lang w:eastAsia="en-US"/>
              </w:rPr>
              <w:t xml:space="preserve">  </w:t>
            </w:r>
            <w:r>
              <w:rPr>
                <w:rFonts w:ascii="Courier New" w:hAnsi="Courier New" w:cs="Courier New"/>
                <w:b/>
                <w:sz w:val="18"/>
                <w:szCs w:val="18"/>
                <w:lang w:eastAsia="en-US"/>
              </w:rPr>
              <w:t xml:space="preserve">set </w:t>
            </w:r>
            <w:r>
              <w:rPr>
                <w:rFonts w:ascii="Courier New" w:hAnsi="Courier New" w:cs="Courier New"/>
                <w:sz w:val="18"/>
                <w:szCs w:val="18"/>
                <w:lang w:eastAsia="en-US"/>
              </w:rPr>
              <w:t xml:space="preserve">db-&gt;select </w:t>
            </w:r>
            <w:r>
              <w:rPr>
                <w:rFonts w:ascii="Courier New" w:hAnsi="Courier New" w:cs="Courier New"/>
                <w:b/>
                <w:sz w:val="18"/>
                <w:szCs w:val="18"/>
                <w:lang w:eastAsia="en-US"/>
              </w:rPr>
              <w:t xml:space="preserve">to </w:t>
            </w:r>
            <w:r>
              <w:rPr>
                <w:rFonts w:ascii="Courier New" w:hAnsi="Courier New" w:cs="Courier New"/>
                <w:sz w:val="18"/>
                <w:szCs w:val="18"/>
                <w:lang w:eastAsia="en-US"/>
              </w:rPr>
              <w:t>‘</w:t>
            </w:r>
            <w:r w:rsidR="003A0560">
              <w:rPr>
                <w:rFonts w:ascii="Courier New" w:hAnsi="Courier New" w:cs="Courier New"/>
                <w:sz w:val="18"/>
                <w:szCs w:val="18"/>
                <w:lang w:eastAsia="en-US"/>
              </w:rPr>
              <w:t>M</w:t>
            </w:r>
            <w:r w:rsidR="008E5987">
              <w:rPr>
                <w:rFonts w:ascii="Courier New" w:hAnsi="Courier New" w:cs="Courier New"/>
                <w:sz w:val="18"/>
                <w:szCs w:val="18"/>
                <w:lang w:eastAsia="en-US"/>
              </w:rPr>
              <w:t>AX</w:t>
            </w:r>
            <w:r w:rsidR="003A0560">
              <w:rPr>
                <w:rFonts w:ascii="Courier New" w:hAnsi="Courier New" w:cs="Courier New"/>
                <w:sz w:val="18"/>
                <w:szCs w:val="18"/>
                <w:lang w:eastAsia="en-US"/>
              </w:rPr>
              <w:t>(sensor_data.datareading) as sensordata, DATE(sensor_data.timestamp) as sensordate</w:t>
            </w:r>
            <w:r>
              <w:rPr>
                <w:rFonts w:ascii="Courier New" w:hAnsi="Courier New" w:cs="Courier New"/>
                <w:sz w:val="18"/>
                <w:szCs w:val="18"/>
                <w:lang w:eastAsia="en-US"/>
              </w:rPr>
              <w:t>’</w:t>
            </w:r>
          </w:p>
          <w:p w14:paraId="551C9D20" w14:textId="77777777" w:rsidR="0043794E" w:rsidRDefault="0043794E" w:rsidP="00741306">
            <w:pPr>
              <w:ind w:left="449" w:hanging="449"/>
              <w:jc w:val="left"/>
              <w:rPr>
                <w:rFonts w:ascii="Courier New" w:hAnsi="Courier New" w:cs="Courier New"/>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db-&gt;from </w:t>
            </w:r>
            <w:r>
              <w:rPr>
                <w:rFonts w:ascii="Courier New" w:hAnsi="Courier New" w:cs="Courier New"/>
                <w:b/>
                <w:sz w:val="18"/>
                <w:szCs w:val="18"/>
                <w:lang w:eastAsia="en-US"/>
              </w:rPr>
              <w:t xml:space="preserve">to </w:t>
            </w:r>
            <w:r>
              <w:rPr>
                <w:rFonts w:ascii="Courier New" w:hAnsi="Courier New" w:cs="Courier New"/>
                <w:sz w:val="18"/>
                <w:szCs w:val="18"/>
                <w:lang w:eastAsia="en-US"/>
              </w:rPr>
              <w:t>‘sensor_data’</w:t>
            </w:r>
          </w:p>
          <w:p w14:paraId="45C4BDE6" w14:textId="5FAF3642" w:rsidR="0043794E" w:rsidRDefault="0043794E" w:rsidP="00741306">
            <w:pPr>
              <w:ind w:left="449" w:hanging="449"/>
              <w:jc w:val="left"/>
              <w:rPr>
                <w:rFonts w:ascii="Courier New" w:hAnsi="Courier New" w:cs="Courier New"/>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db-&gt;where </w:t>
            </w:r>
            <w:r>
              <w:rPr>
                <w:rFonts w:ascii="Courier New" w:hAnsi="Courier New" w:cs="Courier New"/>
                <w:b/>
                <w:sz w:val="18"/>
                <w:szCs w:val="18"/>
                <w:lang w:eastAsia="en-US"/>
              </w:rPr>
              <w:t xml:space="preserve">to                                   </w:t>
            </w:r>
            <w:r>
              <w:rPr>
                <w:rFonts w:ascii="Courier New" w:hAnsi="Courier New" w:cs="Courier New"/>
                <w:sz w:val="18"/>
                <w:szCs w:val="18"/>
                <w:lang w:eastAsia="en-US"/>
              </w:rPr>
              <w:t>“ ‘sensor_data.sensor_id’, sensor_id “</w:t>
            </w:r>
          </w:p>
          <w:p w14:paraId="5FC1779D" w14:textId="67710E3A" w:rsidR="003A0560" w:rsidRPr="003A0560" w:rsidRDefault="003A0560" w:rsidP="00741306">
            <w:pPr>
              <w:ind w:left="449" w:hanging="449"/>
              <w:jc w:val="left"/>
              <w:rPr>
                <w:rFonts w:ascii="Courier New" w:hAnsi="Courier New" w:cs="Courier New"/>
                <w:sz w:val="18"/>
                <w:szCs w:val="18"/>
                <w:lang w:eastAsia="en-US"/>
              </w:rPr>
            </w:pPr>
            <w:r>
              <w:rPr>
                <w:rFonts w:ascii="Courier New" w:hAnsi="Courier New" w:cs="Courier New"/>
                <w:b/>
                <w:sz w:val="18"/>
                <w:szCs w:val="18"/>
                <w:lang w:eastAsia="en-US"/>
              </w:rPr>
              <w:t xml:space="preserve">  set</w:t>
            </w:r>
            <w:r>
              <w:rPr>
                <w:rFonts w:ascii="Courier New" w:hAnsi="Courier New" w:cs="Courier New"/>
                <w:sz w:val="18"/>
                <w:szCs w:val="18"/>
                <w:lang w:eastAsia="en-US"/>
              </w:rPr>
              <w:t xml:space="preserve"> db-&gt;group_by </w:t>
            </w:r>
            <w:r>
              <w:rPr>
                <w:rFonts w:ascii="Courier New" w:hAnsi="Courier New" w:cs="Courier New"/>
                <w:b/>
                <w:sz w:val="18"/>
                <w:szCs w:val="18"/>
                <w:lang w:eastAsia="en-US"/>
              </w:rPr>
              <w:t xml:space="preserve">to </w:t>
            </w:r>
            <w:r>
              <w:rPr>
                <w:rFonts w:ascii="Courier New" w:hAnsi="Courier New" w:cs="Courier New"/>
                <w:sz w:val="18"/>
                <w:szCs w:val="18"/>
                <w:lang w:eastAsia="en-US"/>
              </w:rPr>
              <w:t>‘DATE(sensor_data.timestamp)’</w:t>
            </w:r>
          </w:p>
          <w:p w14:paraId="27B60243" w14:textId="1A579686" w:rsidR="0043794E" w:rsidRPr="00277AD2" w:rsidRDefault="0043794E" w:rsidP="00741306">
            <w:pPr>
              <w:ind w:left="449" w:hanging="449"/>
              <w:jc w:val="left"/>
              <w:rPr>
                <w:rFonts w:ascii="Courier New" w:hAnsi="Courier New" w:cs="Courier New"/>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db-&gt;order_by </w:t>
            </w:r>
            <w:r>
              <w:rPr>
                <w:rFonts w:ascii="Courier New" w:hAnsi="Courier New" w:cs="Courier New"/>
                <w:b/>
                <w:sz w:val="18"/>
                <w:szCs w:val="18"/>
                <w:lang w:eastAsia="en-US"/>
              </w:rPr>
              <w:t xml:space="preserve">to                          </w:t>
            </w:r>
            <w:r w:rsidR="00277AD2">
              <w:rPr>
                <w:rFonts w:ascii="Courier New" w:hAnsi="Courier New" w:cs="Courier New"/>
                <w:b/>
                <w:sz w:val="18"/>
                <w:szCs w:val="18"/>
                <w:lang w:eastAsia="en-US"/>
              </w:rPr>
              <w:t xml:space="preserve">“ </w:t>
            </w:r>
            <w:r w:rsidR="00277AD2">
              <w:rPr>
                <w:rFonts w:ascii="Courier New" w:hAnsi="Courier New" w:cs="Courier New"/>
                <w:sz w:val="18"/>
                <w:szCs w:val="18"/>
                <w:lang w:eastAsia="en-US"/>
              </w:rPr>
              <w:t>‘DATE(sensor_data.timestamp)’, ‘DESC’ “</w:t>
            </w:r>
          </w:p>
          <w:p w14:paraId="0C8198CA" w14:textId="77777777" w:rsidR="0043794E" w:rsidRDefault="0043794E" w:rsidP="00741306">
            <w:pPr>
              <w:ind w:left="449" w:hanging="449"/>
              <w:jc w:val="left"/>
              <w:rPr>
                <w:rFonts w:ascii="Courier New" w:hAnsi="Courier New" w:cs="Courier New"/>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query </w:t>
            </w:r>
            <w:r>
              <w:rPr>
                <w:rFonts w:ascii="Courier New" w:hAnsi="Courier New" w:cs="Courier New"/>
                <w:b/>
                <w:sz w:val="18"/>
                <w:szCs w:val="18"/>
                <w:lang w:eastAsia="en-US"/>
              </w:rPr>
              <w:t xml:space="preserve">to </w:t>
            </w:r>
            <w:r>
              <w:rPr>
                <w:rFonts w:ascii="Courier New" w:hAnsi="Courier New" w:cs="Courier New"/>
                <w:sz w:val="18"/>
                <w:szCs w:val="18"/>
                <w:lang w:eastAsia="en-US"/>
              </w:rPr>
              <w:t>db-&gt;get()</w:t>
            </w:r>
          </w:p>
          <w:p w14:paraId="62CF25B1" w14:textId="77777777" w:rsidR="0043794E" w:rsidRPr="00456BB9" w:rsidRDefault="0043794E" w:rsidP="00EE3F30">
            <w:pPr>
              <w:keepNext/>
              <w:ind w:left="449" w:hanging="449"/>
              <w:jc w:val="left"/>
              <w:rPr>
                <w:rFonts w:ascii="Courier New" w:hAnsi="Courier New" w:cs="Courier New"/>
                <w:sz w:val="18"/>
                <w:szCs w:val="18"/>
                <w:lang w:eastAsia="en-US"/>
              </w:rPr>
            </w:pPr>
            <w:r>
              <w:rPr>
                <w:rFonts w:ascii="Courier New" w:hAnsi="Courier New" w:cs="Courier New"/>
                <w:b/>
                <w:sz w:val="18"/>
                <w:szCs w:val="18"/>
                <w:lang w:eastAsia="en-US"/>
              </w:rPr>
              <w:t xml:space="preserve">  return </w:t>
            </w:r>
            <w:r>
              <w:rPr>
                <w:rFonts w:ascii="Courier New" w:hAnsi="Courier New" w:cs="Courier New"/>
                <w:sz w:val="18"/>
                <w:szCs w:val="18"/>
                <w:lang w:eastAsia="en-US"/>
              </w:rPr>
              <w:t>query-&gt;result()</w:t>
            </w:r>
          </w:p>
        </w:tc>
      </w:tr>
    </w:tbl>
    <w:p w14:paraId="66637D26" w14:textId="4874C896" w:rsidR="00EE3F30" w:rsidRDefault="008E575F" w:rsidP="00EE3F30">
      <w:pPr>
        <w:pStyle w:val="Caption"/>
      </w:pPr>
      <w:bookmarkStart w:id="233" w:name="_Toc451817164"/>
      <w:r>
        <w:t>Gambar 4</w:t>
      </w:r>
      <w:r w:rsidR="00437E53">
        <w:t>.</w:t>
      </w:r>
      <w:r w:rsidR="00334990">
        <w:fldChar w:fldCharType="begin"/>
      </w:r>
      <w:r w:rsidR="00334990">
        <w:instrText xml:space="preserve"> SEQ Gambar \* ARABIC \s 1 </w:instrText>
      </w:r>
      <w:r w:rsidR="00334990">
        <w:fldChar w:fldCharType="separate"/>
      </w:r>
      <w:r w:rsidR="00A92C41">
        <w:rPr>
          <w:noProof/>
        </w:rPr>
        <w:t>13</w:t>
      </w:r>
      <w:r w:rsidR="00334990">
        <w:rPr>
          <w:noProof/>
        </w:rPr>
        <w:fldChar w:fldCharType="end"/>
      </w:r>
      <w:r w:rsidR="00EE3F30">
        <w:t xml:space="preserve"> Implementasi model </w:t>
      </w:r>
      <w:r w:rsidR="00EE3F30">
        <w:rPr>
          <w:i/>
        </w:rPr>
        <w:t>getMaxSensorReading</w:t>
      </w:r>
      <w:bookmarkEnd w:id="233"/>
    </w:p>
    <w:p w14:paraId="5B3CC3F6" w14:textId="1C276B1B" w:rsidR="00BE3F3F" w:rsidRDefault="00BE3F3F" w:rsidP="00DE7077">
      <w:pPr>
        <w:ind w:firstLine="567"/>
      </w:pPr>
    </w:p>
    <w:tbl>
      <w:tblPr>
        <w:tblStyle w:val="TableGrid"/>
        <w:tblW w:w="0" w:type="auto"/>
        <w:jc w:val="center"/>
        <w:tblLook w:val="04A0" w:firstRow="1" w:lastRow="0" w:firstColumn="1" w:lastColumn="0" w:noHBand="0" w:noVBand="1"/>
      </w:tblPr>
      <w:tblGrid>
        <w:gridCol w:w="433"/>
        <w:gridCol w:w="5229"/>
      </w:tblGrid>
      <w:tr w:rsidR="001127A7" w14:paraId="1EE20F73" w14:textId="77777777" w:rsidTr="00741306">
        <w:trPr>
          <w:jc w:val="center"/>
        </w:trPr>
        <w:tc>
          <w:tcPr>
            <w:tcW w:w="279" w:type="dxa"/>
          </w:tcPr>
          <w:p w14:paraId="514B99D9" w14:textId="77777777" w:rsidR="001127A7" w:rsidRPr="001B3E33" w:rsidRDefault="001127A7" w:rsidP="00741306">
            <w:pPr>
              <w:jc w:val="center"/>
              <w:rPr>
                <w:rFonts w:ascii="Courier New" w:hAnsi="Courier New" w:cs="Courier New"/>
                <w:sz w:val="18"/>
                <w:szCs w:val="18"/>
                <w:lang w:eastAsia="en-US"/>
              </w:rPr>
            </w:pPr>
          </w:p>
          <w:p w14:paraId="5C59ED9A" w14:textId="77777777" w:rsidR="001127A7" w:rsidRPr="001B3E33" w:rsidRDefault="001127A7" w:rsidP="00741306">
            <w:pPr>
              <w:jc w:val="center"/>
              <w:rPr>
                <w:rFonts w:ascii="Courier New" w:hAnsi="Courier New" w:cs="Courier New"/>
                <w:sz w:val="18"/>
                <w:szCs w:val="18"/>
                <w:lang w:eastAsia="en-US"/>
              </w:rPr>
            </w:pPr>
            <w:r w:rsidRPr="001B3E33">
              <w:rPr>
                <w:rFonts w:ascii="Courier New" w:hAnsi="Courier New" w:cs="Courier New"/>
                <w:sz w:val="18"/>
                <w:szCs w:val="18"/>
                <w:lang w:eastAsia="en-US"/>
              </w:rPr>
              <w:t>1</w:t>
            </w:r>
          </w:p>
          <w:p w14:paraId="00FD09A3" w14:textId="77777777" w:rsidR="001127A7" w:rsidRPr="001B3E33" w:rsidRDefault="001127A7" w:rsidP="00741306">
            <w:pPr>
              <w:jc w:val="center"/>
              <w:rPr>
                <w:rFonts w:ascii="Courier New" w:hAnsi="Courier New" w:cs="Courier New"/>
                <w:sz w:val="18"/>
                <w:szCs w:val="18"/>
                <w:lang w:eastAsia="en-US"/>
              </w:rPr>
            </w:pPr>
            <w:r w:rsidRPr="001B3E33">
              <w:rPr>
                <w:rFonts w:ascii="Courier New" w:hAnsi="Courier New" w:cs="Courier New"/>
                <w:sz w:val="18"/>
                <w:szCs w:val="18"/>
                <w:lang w:eastAsia="en-US"/>
              </w:rPr>
              <w:t>2</w:t>
            </w:r>
          </w:p>
          <w:p w14:paraId="066759C8" w14:textId="77777777" w:rsidR="001127A7" w:rsidRPr="001B3E33" w:rsidRDefault="001127A7" w:rsidP="00741306">
            <w:pPr>
              <w:jc w:val="center"/>
              <w:rPr>
                <w:rFonts w:ascii="Courier New" w:hAnsi="Courier New" w:cs="Courier New"/>
                <w:sz w:val="18"/>
                <w:szCs w:val="18"/>
                <w:lang w:eastAsia="en-US"/>
              </w:rPr>
            </w:pPr>
            <w:r w:rsidRPr="001B3E33">
              <w:rPr>
                <w:rFonts w:ascii="Courier New" w:hAnsi="Courier New" w:cs="Courier New"/>
                <w:sz w:val="18"/>
                <w:szCs w:val="18"/>
                <w:lang w:eastAsia="en-US"/>
              </w:rPr>
              <w:t>3</w:t>
            </w:r>
          </w:p>
          <w:p w14:paraId="45EBFD89" w14:textId="77777777" w:rsidR="001127A7" w:rsidRPr="001B3E33" w:rsidRDefault="001127A7" w:rsidP="00741306">
            <w:pPr>
              <w:jc w:val="center"/>
              <w:rPr>
                <w:rFonts w:ascii="Courier New" w:hAnsi="Courier New" w:cs="Courier New"/>
                <w:sz w:val="18"/>
                <w:szCs w:val="18"/>
                <w:lang w:eastAsia="en-US"/>
              </w:rPr>
            </w:pPr>
            <w:r w:rsidRPr="001B3E33">
              <w:rPr>
                <w:rFonts w:ascii="Courier New" w:hAnsi="Courier New" w:cs="Courier New"/>
                <w:sz w:val="18"/>
                <w:szCs w:val="18"/>
                <w:lang w:eastAsia="en-US"/>
              </w:rPr>
              <w:t>4</w:t>
            </w:r>
          </w:p>
          <w:p w14:paraId="096A58BB" w14:textId="77777777" w:rsidR="001127A7" w:rsidRDefault="001127A7" w:rsidP="00741306">
            <w:pPr>
              <w:jc w:val="center"/>
              <w:rPr>
                <w:rFonts w:ascii="Courier New" w:hAnsi="Courier New" w:cs="Courier New"/>
                <w:sz w:val="18"/>
                <w:szCs w:val="18"/>
                <w:lang w:eastAsia="en-US"/>
              </w:rPr>
            </w:pPr>
            <w:r w:rsidRPr="001B3E33">
              <w:rPr>
                <w:rFonts w:ascii="Courier New" w:hAnsi="Courier New" w:cs="Courier New"/>
                <w:sz w:val="18"/>
                <w:szCs w:val="18"/>
                <w:lang w:eastAsia="en-US"/>
              </w:rPr>
              <w:t>5</w:t>
            </w:r>
          </w:p>
          <w:p w14:paraId="4FDABDFF" w14:textId="77777777" w:rsidR="001127A7" w:rsidRDefault="001127A7" w:rsidP="00741306">
            <w:pPr>
              <w:jc w:val="center"/>
              <w:rPr>
                <w:rFonts w:ascii="Courier New" w:hAnsi="Courier New" w:cs="Courier New"/>
                <w:sz w:val="18"/>
                <w:szCs w:val="18"/>
                <w:lang w:eastAsia="en-US"/>
              </w:rPr>
            </w:pPr>
            <w:r>
              <w:rPr>
                <w:rFonts w:ascii="Courier New" w:hAnsi="Courier New" w:cs="Courier New"/>
                <w:sz w:val="18"/>
                <w:szCs w:val="18"/>
                <w:lang w:eastAsia="en-US"/>
              </w:rPr>
              <w:t>6</w:t>
            </w:r>
          </w:p>
          <w:p w14:paraId="15B7C518" w14:textId="77777777" w:rsidR="001127A7" w:rsidRDefault="001127A7" w:rsidP="00741306">
            <w:pPr>
              <w:jc w:val="center"/>
              <w:rPr>
                <w:rFonts w:ascii="Courier New" w:hAnsi="Courier New" w:cs="Courier New"/>
                <w:sz w:val="18"/>
                <w:szCs w:val="18"/>
                <w:lang w:eastAsia="en-US"/>
              </w:rPr>
            </w:pPr>
            <w:r>
              <w:rPr>
                <w:rFonts w:ascii="Courier New" w:hAnsi="Courier New" w:cs="Courier New"/>
                <w:sz w:val="18"/>
                <w:szCs w:val="18"/>
                <w:lang w:eastAsia="en-US"/>
              </w:rPr>
              <w:t>7</w:t>
            </w:r>
          </w:p>
          <w:p w14:paraId="4610DAF2" w14:textId="77777777" w:rsidR="001127A7" w:rsidRDefault="001127A7" w:rsidP="00741306">
            <w:pPr>
              <w:jc w:val="center"/>
              <w:rPr>
                <w:rFonts w:ascii="Courier New" w:hAnsi="Courier New" w:cs="Courier New"/>
                <w:sz w:val="18"/>
                <w:szCs w:val="18"/>
                <w:lang w:eastAsia="en-US"/>
              </w:rPr>
            </w:pPr>
            <w:r>
              <w:rPr>
                <w:rFonts w:ascii="Courier New" w:hAnsi="Courier New" w:cs="Courier New"/>
                <w:sz w:val="18"/>
                <w:szCs w:val="18"/>
                <w:lang w:eastAsia="en-US"/>
              </w:rPr>
              <w:t>8</w:t>
            </w:r>
          </w:p>
          <w:p w14:paraId="0FAC5CB8" w14:textId="77777777" w:rsidR="001127A7" w:rsidRDefault="001127A7" w:rsidP="00741306">
            <w:pPr>
              <w:jc w:val="center"/>
              <w:rPr>
                <w:rFonts w:ascii="Courier New" w:hAnsi="Courier New" w:cs="Courier New"/>
                <w:sz w:val="18"/>
                <w:szCs w:val="18"/>
                <w:lang w:eastAsia="en-US"/>
              </w:rPr>
            </w:pPr>
            <w:r>
              <w:rPr>
                <w:rFonts w:ascii="Courier New" w:hAnsi="Courier New" w:cs="Courier New"/>
                <w:sz w:val="18"/>
                <w:szCs w:val="18"/>
                <w:lang w:eastAsia="en-US"/>
              </w:rPr>
              <w:t>9</w:t>
            </w:r>
          </w:p>
          <w:p w14:paraId="626DBA69" w14:textId="77777777" w:rsidR="001127A7" w:rsidRDefault="001127A7" w:rsidP="00741306">
            <w:pPr>
              <w:jc w:val="center"/>
              <w:rPr>
                <w:rFonts w:ascii="Courier New" w:hAnsi="Courier New" w:cs="Courier New"/>
                <w:sz w:val="18"/>
                <w:szCs w:val="18"/>
                <w:lang w:eastAsia="en-US"/>
              </w:rPr>
            </w:pPr>
            <w:r>
              <w:rPr>
                <w:rFonts w:ascii="Courier New" w:hAnsi="Courier New" w:cs="Courier New"/>
                <w:sz w:val="18"/>
                <w:szCs w:val="18"/>
                <w:lang w:eastAsia="en-US"/>
              </w:rPr>
              <w:t>10</w:t>
            </w:r>
          </w:p>
          <w:p w14:paraId="2695377F" w14:textId="77777777" w:rsidR="001127A7" w:rsidRDefault="001127A7" w:rsidP="00741306">
            <w:pPr>
              <w:jc w:val="center"/>
              <w:rPr>
                <w:rFonts w:ascii="Courier New" w:hAnsi="Courier New" w:cs="Courier New"/>
                <w:sz w:val="18"/>
                <w:szCs w:val="18"/>
                <w:lang w:eastAsia="en-US"/>
              </w:rPr>
            </w:pPr>
            <w:r>
              <w:rPr>
                <w:rFonts w:ascii="Courier New" w:hAnsi="Courier New" w:cs="Courier New"/>
                <w:sz w:val="18"/>
                <w:szCs w:val="18"/>
                <w:lang w:eastAsia="en-US"/>
              </w:rPr>
              <w:t>11</w:t>
            </w:r>
          </w:p>
          <w:p w14:paraId="07609F52" w14:textId="77777777" w:rsidR="001127A7" w:rsidRDefault="001127A7" w:rsidP="00741306">
            <w:pPr>
              <w:jc w:val="center"/>
              <w:rPr>
                <w:rFonts w:ascii="Courier New" w:hAnsi="Courier New" w:cs="Courier New"/>
                <w:sz w:val="18"/>
                <w:szCs w:val="18"/>
                <w:lang w:eastAsia="en-US"/>
              </w:rPr>
            </w:pPr>
            <w:r>
              <w:rPr>
                <w:rFonts w:ascii="Courier New" w:hAnsi="Courier New" w:cs="Courier New"/>
                <w:sz w:val="18"/>
                <w:szCs w:val="18"/>
                <w:lang w:eastAsia="en-US"/>
              </w:rPr>
              <w:t>12</w:t>
            </w:r>
          </w:p>
          <w:p w14:paraId="58B03294" w14:textId="77777777" w:rsidR="00486772" w:rsidRDefault="00486772" w:rsidP="00741306">
            <w:pPr>
              <w:jc w:val="center"/>
              <w:rPr>
                <w:rFonts w:ascii="Courier New" w:hAnsi="Courier New" w:cs="Courier New"/>
                <w:sz w:val="18"/>
                <w:szCs w:val="18"/>
                <w:lang w:eastAsia="en-US"/>
              </w:rPr>
            </w:pPr>
            <w:r>
              <w:rPr>
                <w:rFonts w:ascii="Courier New" w:hAnsi="Courier New" w:cs="Courier New"/>
                <w:sz w:val="18"/>
                <w:szCs w:val="18"/>
                <w:lang w:eastAsia="en-US"/>
              </w:rPr>
              <w:t>13</w:t>
            </w:r>
          </w:p>
          <w:p w14:paraId="457EC573" w14:textId="10BD5B99" w:rsidR="00486772" w:rsidRPr="001B3E33" w:rsidRDefault="00486772" w:rsidP="00741306">
            <w:pPr>
              <w:jc w:val="center"/>
              <w:rPr>
                <w:rFonts w:ascii="Courier New" w:hAnsi="Courier New" w:cs="Courier New"/>
                <w:sz w:val="18"/>
                <w:szCs w:val="18"/>
                <w:lang w:eastAsia="en-US"/>
              </w:rPr>
            </w:pPr>
            <w:r>
              <w:rPr>
                <w:rFonts w:ascii="Courier New" w:hAnsi="Courier New" w:cs="Courier New"/>
                <w:sz w:val="18"/>
                <w:szCs w:val="18"/>
                <w:lang w:eastAsia="en-US"/>
              </w:rPr>
              <w:t>14</w:t>
            </w:r>
          </w:p>
        </w:tc>
        <w:tc>
          <w:tcPr>
            <w:tcW w:w="5229" w:type="dxa"/>
          </w:tcPr>
          <w:p w14:paraId="2B699D1A" w14:textId="77777777" w:rsidR="001127A7" w:rsidRPr="001B3E33" w:rsidRDefault="001127A7" w:rsidP="00741306">
            <w:pPr>
              <w:rPr>
                <w:rFonts w:ascii="Courier New" w:hAnsi="Courier New" w:cs="Courier New"/>
                <w:sz w:val="18"/>
                <w:szCs w:val="18"/>
                <w:lang w:eastAsia="en-US"/>
              </w:rPr>
            </w:pPr>
          </w:p>
          <w:p w14:paraId="0DBCBD80" w14:textId="05925806" w:rsidR="001127A7" w:rsidRDefault="001127A7" w:rsidP="00741306">
            <w:pPr>
              <w:jc w:val="left"/>
              <w:rPr>
                <w:rFonts w:ascii="Courier New" w:hAnsi="Courier New" w:cs="Courier New"/>
                <w:sz w:val="18"/>
                <w:szCs w:val="18"/>
                <w:lang w:eastAsia="en-US"/>
              </w:rPr>
            </w:pPr>
            <w:r>
              <w:rPr>
                <w:rFonts w:ascii="Courier New" w:hAnsi="Courier New" w:cs="Courier New"/>
                <w:sz w:val="18"/>
                <w:szCs w:val="18"/>
                <w:lang w:eastAsia="en-US"/>
              </w:rPr>
              <w:t>function getMinSensorReading(sensor_id)</w:t>
            </w:r>
          </w:p>
          <w:p w14:paraId="1CBE7CD1" w14:textId="77777777" w:rsidR="001127A7" w:rsidRDefault="001127A7" w:rsidP="00741306">
            <w:pPr>
              <w:ind w:left="449" w:hanging="449"/>
              <w:jc w:val="left"/>
              <w:rPr>
                <w:rFonts w:ascii="Courier New" w:hAnsi="Courier New" w:cs="Courier New"/>
                <w:sz w:val="18"/>
                <w:szCs w:val="18"/>
                <w:lang w:eastAsia="en-US"/>
              </w:rPr>
            </w:pPr>
            <w:r>
              <w:rPr>
                <w:rFonts w:ascii="Courier New" w:hAnsi="Courier New" w:cs="Courier New"/>
                <w:sz w:val="18"/>
                <w:szCs w:val="18"/>
                <w:lang w:eastAsia="en-US"/>
              </w:rPr>
              <w:t xml:space="preserve">  </w:t>
            </w:r>
            <w:r>
              <w:rPr>
                <w:rFonts w:ascii="Courier New" w:hAnsi="Courier New" w:cs="Courier New"/>
                <w:b/>
                <w:sz w:val="18"/>
                <w:szCs w:val="18"/>
                <w:lang w:eastAsia="en-US"/>
              </w:rPr>
              <w:t xml:space="preserve">set </w:t>
            </w:r>
            <w:r>
              <w:rPr>
                <w:rFonts w:ascii="Courier New" w:hAnsi="Courier New" w:cs="Courier New"/>
                <w:sz w:val="18"/>
                <w:szCs w:val="18"/>
                <w:lang w:eastAsia="en-US"/>
              </w:rPr>
              <w:t xml:space="preserve">db-&gt;select </w:t>
            </w:r>
            <w:r>
              <w:rPr>
                <w:rFonts w:ascii="Courier New" w:hAnsi="Courier New" w:cs="Courier New"/>
                <w:b/>
                <w:sz w:val="18"/>
                <w:szCs w:val="18"/>
                <w:lang w:eastAsia="en-US"/>
              </w:rPr>
              <w:t xml:space="preserve">to </w:t>
            </w:r>
            <w:r>
              <w:rPr>
                <w:rFonts w:ascii="Courier New" w:hAnsi="Courier New" w:cs="Courier New"/>
                <w:sz w:val="18"/>
                <w:szCs w:val="18"/>
                <w:lang w:eastAsia="en-US"/>
              </w:rPr>
              <w:t>‘MIN(sensor_data.datareading) as sensordata, DATE(sensor_data.timestamp) as sensordate’</w:t>
            </w:r>
          </w:p>
          <w:p w14:paraId="52C722EF" w14:textId="77777777" w:rsidR="001127A7" w:rsidRDefault="001127A7" w:rsidP="00741306">
            <w:pPr>
              <w:ind w:left="449" w:hanging="449"/>
              <w:jc w:val="left"/>
              <w:rPr>
                <w:rFonts w:ascii="Courier New" w:hAnsi="Courier New" w:cs="Courier New"/>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db-&gt;from </w:t>
            </w:r>
            <w:r>
              <w:rPr>
                <w:rFonts w:ascii="Courier New" w:hAnsi="Courier New" w:cs="Courier New"/>
                <w:b/>
                <w:sz w:val="18"/>
                <w:szCs w:val="18"/>
                <w:lang w:eastAsia="en-US"/>
              </w:rPr>
              <w:t xml:space="preserve">to </w:t>
            </w:r>
            <w:r>
              <w:rPr>
                <w:rFonts w:ascii="Courier New" w:hAnsi="Courier New" w:cs="Courier New"/>
                <w:sz w:val="18"/>
                <w:szCs w:val="18"/>
                <w:lang w:eastAsia="en-US"/>
              </w:rPr>
              <w:t>‘sensor_data’</w:t>
            </w:r>
          </w:p>
          <w:p w14:paraId="3C940FD4" w14:textId="77777777" w:rsidR="001127A7" w:rsidRDefault="001127A7" w:rsidP="00741306">
            <w:pPr>
              <w:ind w:left="449" w:hanging="449"/>
              <w:jc w:val="left"/>
              <w:rPr>
                <w:rFonts w:ascii="Courier New" w:hAnsi="Courier New" w:cs="Courier New"/>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db-&gt;where </w:t>
            </w:r>
            <w:r>
              <w:rPr>
                <w:rFonts w:ascii="Courier New" w:hAnsi="Courier New" w:cs="Courier New"/>
                <w:b/>
                <w:sz w:val="18"/>
                <w:szCs w:val="18"/>
                <w:lang w:eastAsia="en-US"/>
              </w:rPr>
              <w:t xml:space="preserve">to                                   </w:t>
            </w:r>
            <w:r>
              <w:rPr>
                <w:rFonts w:ascii="Courier New" w:hAnsi="Courier New" w:cs="Courier New"/>
                <w:sz w:val="18"/>
                <w:szCs w:val="18"/>
                <w:lang w:eastAsia="en-US"/>
              </w:rPr>
              <w:t>“ ‘sensor_data.sensor_id’, sensor_id “</w:t>
            </w:r>
          </w:p>
          <w:p w14:paraId="17300C2A" w14:textId="77777777" w:rsidR="001127A7" w:rsidRPr="003A0560" w:rsidRDefault="001127A7" w:rsidP="00741306">
            <w:pPr>
              <w:ind w:left="449" w:hanging="449"/>
              <w:jc w:val="left"/>
              <w:rPr>
                <w:rFonts w:ascii="Courier New" w:hAnsi="Courier New" w:cs="Courier New"/>
                <w:sz w:val="18"/>
                <w:szCs w:val="18"/>
                <w:lang w:eastAsia="en-US"/>
              </w:rPr>
            </w:pPr>
            <w:r>
              <w:rPr>
                <w:rFonts w:ascii="Courier New" w:hAnsi="Courier New" w:cs="Courier New"/>
                <w:b/>
                <w:sz w:val="18"/>
                <w:szCs w:val="18"/>
                <w:lang w:eastAsia="en-US"/>
              </w:rPr>
              <w:t xml:space="preserve">  set</w:t>
            </w:r>
            <w:r>
              <w:rPr>
                <w:rFonts w:ascii="Courier New" w:hAnsi="Courier New" w:cs="Courier New"/>
                <w:sz w:val="18"/>
                <w:szCs w:val="18"/>
                <w:lang w:eastAsia="en-US"/>
              </w:rPr>
              <w:t xml:space="preserve"> db-&gt;group_by </w:t>
            </w:r>
            <w:r>
              <w:rPr>
                <w:rFonts w:ascii="Courier New" w:hAnsi="Courier New" w:cs="Courier New"/>
                <w:b/>
                <w:sz w:val="18"/>
                <w:szCs w:val="18"/>
                <w:lang w:eastAsia="en-US"/>
              </w:rPr>
              <w:t xml:space="preserve">to </w:t>
            </w:r>
            <w:r>
              <w:rPr>
                <w:rFonts w:ascii="Courier New" w:hAnsi="Courier New" w:cs="Courier New"/>
                <w:sz w:val="18"/>
                <w:szCs w:val="18"/>
                <w:lang w:eastAsia="en-US"/>
              </w:rPr>
              <w:t>‘DATE(sensor_data.timestamp)’</w:t>
            </w:r>
          </w:p>
          <w:p w14:paraId="294F5A10" w14:textId="77777777" w:rsidR="001127A7" w:rsidRPr="00277AD2" w:rsidRDefault="001127A7" w:rsidP="00741306">
            <w:pPr>
              <w:ind w:left="449" w:hanging="449"/>
              <w:jc w:val="left"/>
              <w:rPr>
                <w:rFonts w:ascii="Courier New" w:hAnsi="Courier New" w:cs="Courier New"/>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db-&gt;order_by </w:t>
            </w:r>
            <w:r>
              <w:rPr>
                <w:rFonts w:ascii="Courier New" w:hAnsi="Courier New" w:cs="Courier New"/>
                <w:b/>
                <w:sz w:val="18"/>
                <w:szCs w:val="18"/>
                <w:lang w:eastAsia="en-US"/>
              </w:rPr>
              <w:t xml:space="preserve">to                          “ </w:t>
            </w:r>
            <w:r>
              <w:rPr>
                <w:rFonts w:ascii="Courier New" w:hAnsi="Courier New" w:cs="Courier New"/>
                <w:sz w:val="18"/>
                <w:szCs w:val="18"/>
                <w:lang w:eastAsia="en-US"/>
              </w:rPr>
              <w:t>‘DATE(sensor_data.timestamp)’, ‘DESC’ “</w:t>
            </w:r>
          </w:p>
          <w:p w14:paraId="643ED121" w14:textId="77777777" w:rsidR="001127A7" w:rsidRDefault="001127A7" w:rsidP="00741306">
            <w:pPr>
              <w:ind w:left="449" w:hanging="449"/>
              <w:jc w:val="left"/>
              <w:rPr>
                <w:rFonts w:ascii="Courier New" w:hAnsi="Courier New" w:cs="Courier New"/>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query </w:t>
            </w:r>
            <w:r>
              <w:rPr>
                <w:rFonts w:ascii="Courier New" w:hAnsi="Courier New" w:cs="Courier New"/>
                <w:b/>
                <w:sz w:val="18"/>
                <w:szCs w:val="18"/>
                <w:lang w:eastAsia="en-US"/>
              </w:rPr>
              <w:t xml:space="preserve">to </w:t>
            </w:r>
            <w:r>
              <w:rPr>
                <w:rFonts w:ascii="Courier New" w:hAnsi="Courier New" w:cs="Courier New"/>
                <w:sz w:val="18"/>
                <w:szCs w:val="18"/>
                <w:lang w:eastAsia="en-US"/>
              </w:rPr>
              <w:t>db-&gt;get()</w:t>
            </w:r>
          </w:p>
          <w:p w14:paraId="58E9DD77" w14:textId="77777777" w:rsidR="001127A7" w:rsidRPr="00456BB9" w:rsidRDefault="001127A7" w:rsidP="00E078CB">
            <w:pPr>
              <w:keepNext/>
              <w:ind w:left="449" w:hanging="449"/>
              <w:jc w:val="left"/>
              <w:rPr>
                <w:rFonts w:ascii="Courier New" w:hAnsi="Courier New" w:cs="Courier New"/>
                <w:sz w:val="18"/>
                <w:szCs w:val="18"/>
                <w:lang w:eastAsia="en-US"/>
              </w:rPr>
            </w:pPr>
            <w:r>
              <w:rPr>
                <w:rFonts w:ascii="Courier New" w:hAnsi="Courier New" w:cs="Courier New"/>
                <w:b/>
                <w:sz w:val="18"/>
                <w:szCs w:val="18"/>
                <w:lang w:eastAsia="en-US"/>
              </w:rPr>
              <w:t xml:space="preserve">  return </w:t>
            </w:r>
            <w:r>
              <w:rPr>
                <w:rFonts w:ascii="Courier New" w:hAnsi="Courier New" w:cs="Courier New"/>
                <w:sz w:val="18"/>
                <w:szCs w:val="18"/>
                <w:lang w:eastAsia="en-US"/>
              </w:rPr>
              <w:t>query-&gt;result()</w:t>
            </w:r>
          </w:p>
        </w:tc>
      </w:tr>
    </w:tbl>
    <w:p w14:paraId="60A21630" w14:textId="41FDC444" w:rsidR="001127A7" w:rsidRDefault="00B54DE4" w:rsidP="00E078CB">
      <w:pPr>
        <w:pStyle w:val="Caption"/>
      </w:pPr>
      <w:bookmarkStart w:id="234" w:name="_Toc451817165"/>
      <w:r>
        <w:t>Gambar 4</w:t>
      </w:r>
      <w:r w:rsidR="00437E53">
        <w:t>.</w:t>
      </w:r>
      <w:r w:rsidR="00334990">
        <w:fldChar w:fldCharType="begin"/>
      </w:r>
      <w:r w:rsidR="00334990">
        <w:instrText xml:space="preserve"> SEQ Gambar \* ARABIC \s 1 </w:instrText>
      </w:r>
      <w:r w:rsidR="00334990">
        <w:fldChar w:fldCharType="separate"/>
      </w:r>
      <w:r w:rsidR="00A92C41">
        <w:rPr>
          <w:noProof/>
        </w:rPr>
        <w:t>14</w:t>
      </w:r>
      <w:r w:rsidR="00334990">
        <w:rPr>
          <w:noProof/>
        </w:rPr>
        <w:fldChar w:fldCharType="end"/>
      </w:r>
      <w:r w:rsidR="00E078CB">
        <w:t xml:space="preserve"> Implementasi model </w:t>
      </w:r>
      <w:r w:rsidR="00E078CB">
        <w:rPr>
          <w:i/>
        </w:rPr>
        <w:t>getMinSensorReading</w:t>
      </w:r>
      <w:bookmarkEnd w:id="234"/>
    </w:p>
    <w:p w14:paraId="52E56662" w14:textId="722E71F7" w:rsidR="00B1540F" w:rsidRDefault="00B1540F" w:rsidP="00DE7077">
      <w:pPr>
        <w:ind w:firstLine="567"/>
      </w:pPr>
    </w:p>
    <w:p w14:paraId="793579FC" w14:textId="4E528865" w:rsidR="00B1540F" w:rsidRDefault="00B1540F" w:rsidP="00DE7077">
      <w:pPr>
        <w:ind w:firstLine="567"/>
      </w:pPr>
    </w:p>
    <w:p w14:paraId="4F475A44" w14:textId="0C6BA4D1" w:rsidR="00975597" w:rsidRDefault="00975597" w:rsidP="00DE7077">
      <w:pPr>
        <w:ind w:firstLine="567"/>
      </w:pPr>
    </w:p>
    <w:p w14:paraId="189EA4B8" w14:textId="262DF459" w:rsidR="00975597" w:rsidRDefault="00975597" w:rsidP="00DE7077">
      <w:pPr>
        <w:ind w:firstLine="567"/>
      </w:pPr>
    </w:p>
    <w:p w14:paraId="4C03C137" w14:textId="1BA58296" w:rsidR="00975597" w:rsidRDefault="00975597" w:rsidP="00DE7077">
      <w:pPr>
        <w:ind w:firstLine="567"/>
      </w:pPr>
    </w:p>
    <w:p w14:paraId="378F7D66" w14:textId="3B744B5A" w:rsidR="00975597" w:rsidRDefault="00975597" w:rsidP="00DE7077">
      <w:pPr>
        <w:ind w:firstLine="567"/>
      </w:pPr>
    </w:p>
    <w:p w14:paraId="777B86D8" w14:textId="77777777" w:rsidR="00975597" w:rsidRDefault="00975597" w:rsidP="00DE7077">
      <w:pPr>
        <w:ind w:firstLine="567"/>
      </w:pPr>
    </w:p>
    <w:tbl>
      <w:tblPr>
        <w:tblStyle w:val="TableGrid"/>
        <w:tblW w:w="0" w:type="auto"/>
        <w:jc w:val="center"/>
        <w:tblLook w:val="04A0" w:firstRow="1" w:lastRow="0" w:firstColumn="1" w:lastColumn="0" w:noHBand="0" w:noVBand="1"/>
      </w:tblPr>
      <w:tblGrid>
        <w:gridCol w:w="433"/>
        <w:gridCol w:w="5229"/>
      </w:tblGrid>
      <w:tr w:rsidR="00B1540F" w14:paraId="381A344F" w14:textId="77777777" w:rsidTr="00F24B79">
        <w:trPr>
          <w:jc w:val="center"/>
        </w:trPr>
        <w:tc>
          <w:tcPr>
            <w:tcW w:w="433" w:type="dxa"/>
          </w:tcPr>
          <w:p w14:paraId="6CDEF8AE" w14:textId="77777777" w:rsidR="00B1540F" w:rsidRPr="001B3E33" w:rsidRDefault="00B1540F" w:rsidP="00741306">
            <w:pPr>
              <w:jc w:val="center"/>
              <w:rPr>
                <w:rFonts w:ascii="Courier New" w:hAnsi="Courier New" w:cs="Courier New"/>
                <w:sz w:val="18"/>
                <w:szCs w:val="18"/>
                <w:lang w:eastAsia="en-US"/>
              </w:rPr>
            </w:pPr>
          </w:p>
          <w:p w14:paraId="40F71B01" w14:textId="77777777" w:rsidR="00B1540F" w:rsidRPr="001B3E33" w:rsidRDefault="00B1540F" w:rsidP="00741306">
            <w:pPr>
              <w:jc w:val="center"/>
              <w:rPr>
                <w:rFonts w:ascii="Courier New" w:hAnsi="Courier New" w:cs="Courier New"/>
                <w:sz w:val="18"/>
                <w:szCs w:val="18"/>
                <w:lang w:eastAsia="en-US"/>
              </w:rPr>
            </w:pPr>
            <w:r w:rsidRPr="001B3E33">
              <w:rPr>
                <w:rFonts w:ascii="Courier New" w:hAnsi="Courier New" w:cs="Courier New"/>
                <w:sz w:val="18"/>
                <w:szCs w:val="18"/>
                <w:lang w:eastAsia="en-US"/>
              </w:rPr>
              <w:t>1</w:t>
            </w:r>
          </w:p>
          <w:p w14:paraId="62D3CF80" w14:textId="77777777" w:rsidR="00B1540F" w:rsidRPr="001B3E33" w:rsidRDefault="00B1540F" w:rsidP="00741306">
            <w:pPr>
              <w:jc w:val="center"/>
              <w:rPr>
                <w:rFonts w:ascii="Courier New" w:hAnsi="Courier New" w:cs="Courier New"/>
                <w:sz w:val="18"/>
                <w:szCs w:val="18"/>
                <w:lang w:eastAsia="en-US"/>
              </w:rPr>
            </w:pPr>
            <w:r w:rsidRPr="001B3E33">
              <w:rPr>
                <w:rFonts w:ascii="Courier New" w:hAnsi="Courier New" w:cs="Courier New"/>
                <w:sz w:val="18"/>
                <w:szCs w:val="18"/>
                <w:lang w:eastAsia="en-US"/>
              </w:rPr>
              <w:t>2</w:t>
            </w:r>
          </w:p>
          <w:p w14:paraId="72CC4F0B" w14:textId="77777777" w:rsidR="00B1540F" w:rsidRPr="001B3E33" w:rsidRDefault="00B1540F" w:rsidP="00741306">
            <w:pPr>
              <w:jc w:val="center"/>
              <w:rPr>
                <w:rFonts w:ascii="Courier New" w:hAnsi="Courier New" w:cs="Courier New"/>
                <w:sz w:val="18"/>
                <w:szCs w:val="18"/>
                <w:lang w:eastAsia="en-US"/>
              </w:rPr>
            </w:pPr>
            <w:r w:rsidRPr="001B3E33">
              <w:rPr>
                <w:rFonts w:ascii="Courier New" w:hAnsi="Courier New" w:cs="Courier New"/>
                <w:sz w:val="18"/>
                <w:szCs w:val="18"/>
                <w:lang w:eastAsia="en-US"/>
              </w:rPr>
              <w:t>3</w:t>
            </w:r>
          </w:p>
          <w:p w14:paraId="23014844" w14:textId="77777777" w:rsidR="00B1540F" w:rsidRPr="001B3E33" w:rsidRDefault="00B1540F" w:rsidP="00741306">
            <w:pPr>
              <w:jc w:val="center"/>
              <w:rPr>
                <w:rFonts w:ascii="Courier New" w:hAnsi="Courier New" w:cs="Courier New"/>
                <w:sz w:val="18"/>
                <w:szCs w:val="18"/>
                <w:lang w:eastAsia="en-US"/>
              </w:rPr>
            </w:pPr>
            <w:r w:rsidRPr="001B3E33">
              <w:rPr>
                <w:rFonts w:ascii="Courier New" w:hAnsi="Courier New" w:cs="Courier New"/>
                <w:sz w:val="18"/>
                <w:szCs w:val="18"/>
                <w:lang w:eastAsia="en-US"/>
              </w:rPr>
              <w:t>4</w:t>
            </w:r>
          </w:p>
          <w:p w14:paraId="033E2881" w14:textId="77777777" w:rsidR="00B1540F" w:rsidRDefault="00B1540F" w:rsidP="00741306">
            <w:pPr>
              <w:jc w:val="center"/>
              <w:rPr>
                <w:rFonts w:ascii="Courier New" w:hAnsi="Courier New" w:cs="Courier New"/>
                <w:sz w:val="18"/>
                <w:szCs w:val="18"/>
                <w:lang w:eastAsia="en-US"/>
              </w:rPr>
            </w:pPr>
            <w:r w:rsidRPr="001B3E33">
              <w:rPr>
                <w:rFonts w:ascii="Courier New" w:hAnsi="Courier New" w:cs="Courier New"/>
                <w:sz w:val="18"/>
                <w:szCs w:val="18"/>
                <w:lang w:eastAsia="en-US"/>
              </w:rPr>
              <w:t>5</w:t>
            </w:r>
          </w:p>
          <w:p w14:paraId="02A4A180" w14:textId="77777777" w:rsidR="00B1540F" w:rsidRDefault="00B1540F" w:rsidP="00741306">
            <w:pPr>
              <w:jc w:val="center"/>
              <w:rPr>
                <w:rFonts w:ascii="Courier New" w:hAnsi="Courier New" w:cs="Courier New"/>
                <w:sz w:val="18"/>
                <w:szCs w:val="18"/>
                <w:lang w:eastAsia="en-US"/>
              </w:rPr>
            </w:pPr>
            <w:r>
              <w:rPr>
                <w:rFonts w:ascii="Courier New" w:hAnsi="Courier New" w:cs="Courier New"/>
                <w:sz w:val="18"/>
                <w:szCs w:val="18"/>
                <w:lang w:eastAsia="en-US"/>
              </w:rPr>
              <w:t>6</w:t>
            </w:r>
          </w:p>
          <w:p w14:paraId="00D46DAB" w14:textId="77777777" w:rsidR="00B1540F" w:rsidRDefault="00B1540F" w:rsidP="00741306">
            <w:pPr>
              <w:jc w:val="center"/>
              <w:rPr>
                <w:rFonts w:ascii="Courier New" w:hAnsi="Courier New" w:cs="Courier New"/>
                <w:sz w:val="18"/>
                <w:szCs w:val="18"/>
                <w:lang w:eastAsia="en-US"/>
              </w:rPr>
            </w:pPr>
            <w:r>
              <w:rPr>
                <w:rFonts w:ascii="Courier New" w:hAnsi="Courier New" w:cs="Courier New"/>
                <w:sz w:val="18"/>
                <w:szCs w:val="18"/>
                <w:lang w:eastAsia="en-US"/>
              </w:rPr>
              <w:t>7</w:t>
            </w:r>
          </w:p>
          <w:p w14:paraId="707FEC24" w14:textId="77777777" w:rsidR="00B1540F" w:rsidRDefault="00B1540F" w:rsidP="00741306">
            <w:pPr>
              <w:jc w:val="center"/>
              <w:rPr>
                <w:rFonts w:ascii="Courier New" w:hAnsi="Courier New" w:cs="Courier New"/>
                <w:sz w:val="18"/>
                <w:szCs w:val="18"/>
                <w:lang w:eastAsia="en-US"/>
              </w:rPr>
            </w:pPr>
            <w:r>
              <w:rPr>
                <w:rFonts w:ascii="Courier New" w:hAnsi="Courier New" w:cs="Courier New"/>
                <w:sz w:val="18"/>
                <w:szCs w:val="18"/>
                <w:lang w:eastAsia="en-US"/>
              </w:rPr>
              <w:t>8</w:t>
            </w:r>
          </w:p>
          <w:p w14:paraId="76930E09" w14:textId="77777777" w:rsidR="00B1540F" w:rsidRDefault="00B1540F" w:rsidP="00741306">
            <w:pPr>
              <w:jc w:val="center"/>
              <w:rPr>
                <w:rFonts w:ascii="Courier New" w:hAnsi="Courier New" w:cs="Courier New"/>
                <w:sz w:val="18"/>
                <w:szCs w:val="18"/>
                <w:lang w:eastAsia="en-US"/>
              </w:rPr>
            </w:pPr>
            <w:r>
              <w:rPr>
                <w:rFonts w:ascii="Courier New" w:hAnsi="Courier New" w:cs="Courier New"/>
                <w:sz w:val="18"/>
                <w:szCs w:val="18"/>
                <w:lang w:eastAsia="en-US"/>
              </w:rPr>
              <w:t>9</w:t>
            </w:r>
          </w:p>
          <w:p w14:paraId="028E6FA0" w14:textId="77777777" w:rsidR="00B1540F" w:rsidRDefault="00B1540F" w:rsidP="00741306">
            <w:pPr>
              <w:jc w:val="center"/>
              <w:rPr>
                <w:rFonts w:ascii="Courier New" w:hAnsi="Courier New" w:cs="Courier New"/>
                <w:sz w:val="18"/>
                <w:szCs w:val="18"/>
                <w:lang w:eastAsia="en-US"/>
              </w:rPr>
            </w:pPr>
            <w:r>
              <w:rPr>
                <w:rFonts w:ascii="Courier New" w:hAnsi="Courier New" w:cs="Courier New"/>
                <w:sz w:val="18"/>
                <w:szCs w:val="18"/>
                <w:lang w:eastAsia="en-US"/>
              </w:rPr>
              <w:t>10</w:t>
            </w:r>
          </w:p>
          <w:p w14:paraId="2D5D0672" w14:textId="77777777" w:rsidR="00B1540F" w:rsidRDefault="00B1540F" w:rsidP="00741306">
            <w:pPr>
              <w:jc w:val="center"/>
              <w:rPr>
                <w:rFonts w:ascii="Courier New" w:hAnsi="Courier New" w:cs="Courier New"/>
                <w:sz w:val="18"/>
                <w:szCs w:val="18"/>
                <w:lang w:eastAsia="en-US"/>
              </w:rPr>
            </w:pPr>
            <w:r>
              <w:rPr>
                <w:rFonts w:ascii="Courier New" w:hAnsi="Courier New" w:cs="Courier New"/>
                <w:sz w:val="18"/>
                <w:szCs w:val="18"/>
                <w:lang w:eastAsia="en-US"/>
              </w:rPr>
              <w:t>11</w:t>
            </w:r>
          </w:p>
          <w:p w14:paraId="64CD1B88" w14:textId="77777777" w:rsidR="00B1540F" w:rsidRPr="001B3E33" w:rsidRDefault="00B1540F" w:rsidP="00741306">
            <w:pPr>
              <w:jc w:val="center"/>
              <w:rPr>
                <w:rFonts w:ascii="Courier New" w:hAnsi="Courier New" w:cs="Courier New"/>
                <w:sz w:val="18"/>
                <w:szCs w:val="18"/>
                <w:lang w:eastAsia="en-US"/>
              </w:rPr>
            </w:pPr>
            <w:r>
              <w:rPr>
                <w:rFonts w:ascii="Courier New" w:hAnsi="Courier New" w:cs="Courier New"/>
                <w:sz w:val="18"/>
                <w:szCs w:val="18"/>
                <w:lang w:eastAsia="en-US"/>
              </w:rPr>
              <w:t>12</w:t>
            </w:r>
          </w:p>
        </w:tc>
        <w:tc>
          <w:tcPr>
            <w:tcW w:w="5229" w:type="dxa"/>
          </w:tcPr>
          <w:p w14:paraId="2BA61244" w14:textId="77777777" w:rsidR="00B1540F" w:rsidRPr="001B3E33" w:rsidRDefault="00B1540F" w:rsidP="00741306">
            <w:pPr>
              <w:rPr>
                <w:rFonts w:ascii="Courier New" w:hAnsi="Courier New" w:cs="Courier New"/>
                <w:sz w:val="18"/>
                <w:szCs w:val="18"/>
                <w:lang w:eastAsia="en-US"/>
              </w:rPr>
            </w:pPr>
          </w:p>
          <w:p w14:paraId="1D1776B9" w14:textId="783F4A36" w:rsidR="00B1540F" w:rsidRDefault="00B1540F" w:rsidP="00741306">
            <w:pPr>
              <w:jc w:val="left"/>
              <w:rPr>
                <w:rFonts w:ascii="Courier New" w:hAnsi="Courier New" w:cs="Courier New"/>
                <w:sz w:val="18"/>
                <w:szCs w:val="18"/>
                <w:lang w:eastAsia="en-US"/>
              </w:rPr>
            </w:pPr>
            <w:r>
              <w:rPr>
                <w:rFonts w:ascii="Courier New" w:hAnsi="Courier New" w:cs="Courier New"/>
                <w:sz w:val="18"/>
                <w:szCs w:val="18"/>
                <w:lang w:eastAsia="en-US"/>
              </w:rPr>
              <w:t>function getAverageSensorReading(sensor_id)</w:t>
            </w:r>
          </w:p>
          <w:p w14:paraId="28325DA4" w14:textId="5DC98618" w:rsidR="00B1540F" w:rsidRDefault="00B1540F" w:rsidP="00741306">
            <w:pPr>
              <w:ind w:left="449" w:hanging="449"/>
              <w:jc w:val="left"/>
              <w:rPr>
                <w:rFonts w:ascii="Courier New" w:hAnsi="Courier New" w:cs="Courier New"/>
                <w:sz w:val="18"/>
                <w:szCs w:val="18"/>
                <w:lang w:eastAsia="en-US"/>
              </w:rPr>
            </w:pPr>
            <w:r>
              <w:rPr>
                <w:rFonts w:ascii="Courier New" w:hAnsi="Courier New" w:cs="Courier New"/>
                <w:sz w:val="18"/>
                <w:szCs w:val="18"/>
                <w:lang w:eastAsia="en-US"/>
              </w:rPr>
              <w:t xml:space="preserve">  </w:t>
            </w:r>
            <w:r>
              <w:rPr>
                <w:rFonts w:ascii="Courier New" w:hAnsi="Courier New" w:cs="Courier New"/>
                <w:b/>
                <w:sz w:val="18"/>
                <w:szCs w:val="18"/>
                <w:lang w:eastAsia="en-US"/>
              </w:rPr>
              <w:t xml:space="preserve">set </w:t>
            </w:r>
            <w:r>
              <w:rPr>
                <w:rFonts w:ascii="Courier New" w:hAnsi="Courier New" w:cs="Courier New"/>
                <w:sz w:val="18"/>
                <w:szCs w:val="18"/>
                <w:lang w:eastAsia="en-US"/>
              </w:rPr>
              <w:t xml:space="preserve">db-&gt;select </w:t>
            </w:r>
            <w:r>
              <w:rPr>
                <w:rFonts w:ascii="Courier New" w:hAnsi="Courier New" w:cs="Courier New"/>
                <w:b/>
                <w:sz w:val="18"/>
                <w:szCs w:val="18"/>
                <w:lang w:eastAsia="en-US"/>
              </w:rPr>
              <w:t xml:space="preserve">to </w:t>
            </w:r>
            <w:r>
              <w:rPr>
                <w:rFonts w:ascii="Courier New" w:hAnsi="Courier New" w:cs="Courier New"/>
                <w:sz w:val="18"/>
                <w:szCs w:val="18"/>
                <w:lang w:eastAsia="en-US"/>
              </w:rPr>
              <w:t>‘</w:t>
            </w:r>
            <w:r w:rsidR="00E95E55">
              <w:rPr>
                <w:rFonts w:ascii="Courier New" w:hAnsi="Courier New" w:cs="Courier New"/>
                <w:sz w:val="18"/>
                <w:szCs w:val="18"/>
                <w:lang w:eastAsia="en-US"/>
              </w:rPr>
              <w:t>AVG</w:t>
            </w:r>
            <w:r>
              <w:rPr>
                <w:rFonts w:ascii="Courier New" w:hAnsi="Courier New" w:cs="Courier New"/>
                <w:sz w:val="18"/>
                <w:szCs w:val="18"/>
                <w:lang w:eastAsia="en-US"/>
              </w:rPr>
              <w:t>(sensor_data.datareading) as sensordata, DATE(sensor_data.timestamp) as sensordate’</w:t>
            </w:r>
          </w:p>
          <w:p w14:paraId="2F3F2C87" w14:textId="77777777" w:rsidR="00B1540F" w:rsidRDefault="00B1540F" w:rsidP="00741306">
            <w:pPr>
              <w:ind w:left="449" w:hanging="449"/>
              <w:jc w:val="left"/>
              <w:rPr>
                <w:rFonts w:ascii="Courier New" w:hAnsi="Courier New" w:cs="Courier New"/>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db-&gt;from </w:t>
            </w:r>
            <w:r>
              <w:rPr>
                <w:rFonts w:ascii="Courier New" w:hAnsi="Courier New" w:cs="Courier New"/>
                <w:b/>
                <w:sz w:val="18"/>
                <w:szCs w:val="18"/>
                <w:lang w:eastAsia="en-US"/>
              </w:rPr>
              <w:t xml:space="preserve">to </w:t>
            </w:r>
            <w:r>
              <w:rPr>
                <w:rFonts w:ascii="Courier New" w:hAnsi="Courier New" w:cs="Courier New"/>
                <w:sz w:val="18"/>
                <w:szCs w:val="18"/>
                <w:lang w:eastAsia="en-US"/>
              </w:rPr>
              <w:t>‘sensor_data’</w:t>
            </w:r>
          </w:p>
          <w:p w14:paraId="259C099E" w14:textId="77777777" w:rsidR="00B1540F" w:rsidRDefault="00B1540F" w:rsidP="00741306">
            <w:pPr>
              <w:ind w:left="449" w:hanging="449"/>
              <w:jc w:val="left"/>
              <w:rPr>
                <w:rFonts w:ascii="Courier New" w:hAnsi="Courier New" w:cs="Courier New"/>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db-&gt;where </w:t>
            </w:r>
            <w:r>
              <w:rPr>
                <w:rFonts w:ascii="Courier New" w:hAnsi="Courier New" w:cs="Courier New"/>
                <w:b/>
                <w:sz w:val="18"/>
                <w:szCs w:val="18"/>
                <w:lang w:eastAsia="en-US"/>
              </w:rPr>
              <w:t xml:space="preserve">to                                   </w:t>
            </w:r>
            <w:r>
              <w:rPr>
                <w:rFonts w:ascii="Courier New" w:hAnsi="Courier New" w:cs="Courier New"/>
                <w:sz w:val="18"/>
                <w:szCs w:val="18"/>
                <w:lang w:eastAsia="en-US"/>
              </w:rPr>
              <w:t>“ ‘sensor_data.sensor_id’, sensor_id “</w:t>
            </w:r>
          </w:p>
          <w:p w14:paraId="6E29AC51" w14:textId="77777777" w:rsidR="00B1540F" w:rsidRPr="003A0560" w:rsidRDefault="00B1540F" w:rsidP="00741306">
            <w:pPr>
              <w:ind w:left="449" w:hanging="449"/>
              <w:jc w:val="left"/>
              <w:rPr>
                <w:rFonts w:ascii="Courier New" w:hAnsi="Courier New" w:cs="Courier New"/>
                <w:sz w:val="18"/>
                <w:szCs w:val="18"/>
                <w:lang w:eastAsia="en-US"/>
              </w:rPr>
            </w:pPr>
            <w:r>
              <w:rPr>
                <w:rFonts w:ascii="Courier New" w:hAnsi="Courier New" w:cs="Courier New"/>
                <w:b/>
                <w:sz w:val="18"/>
                <w:szCs w:val="18"/>
                <w:lang w:eastAsia="en-US"/>
              </w:rPr>
              <w:t xml:space="preserve">  set</w:t>
            </w:r>
            <w:r>
              <w:rPr>
                <w:rFonts w:ascii="Courier New" w:hAnsi="Courier New" w:cs="Courier New"/>
                <w:sz w:val="18"/>
                <w:szCs w:val="18"/>
                <w:lang w:eastAsia="en-US"/>
              </w:rPr>
              <w:t xml:space="preserve"> db-&gt;group_by </w:t>
            </w:r>
            <w:r>
              <w:rPr>
                <w:rFonts w:ascii="Courier New" w:hAnsi="Courier New" w:cs="Courier New"/>
                <w:b/>
                <w:sz w:val="18"/>
                <w:szCs w:val="18"/>
                <w:lang w:eastAsia="en-US"/>
              </w:rPr>
              <w:t xml:space="preserve">to </w:t>
            </w:r>
            <w:r>
              <w:rPr>
                <w:rFonts w:ascii="Courier New" w:hAnsi="Courier New" w:cs="Courier New"/>
                <w:sz w:val="18"/>
                <w:szCs w:val="18"/>
                <w:lang w:eastAsia="en-US"/>
              </w:rPr>
              <w:t>‘DATE(sensor_data.timestamp)’</w:t>
            </w:r>
          </w:p>
          <w:p w14:paraId="4FC488ED" w14:textId="77777777" w:rsidR="00B1540F" w:rsidRPr="00277AD2" w:rsidRDefault="00B1540F" w:rsidP="00741306">
            <w:pPr>
              <w:ind w:left="449" w:hanging="449"/>
              <w:jc w:val="left"/>
              <w:rPr>
                <w:rFonts w:ascii="Courier New" w:hAnsi="Courier New" w:cs="Courier New"/>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db-&gt;order_by </w:t>
            </w:r>
            <w:r>
              <w:rPr>
                <w:rFonts w:ascii="Courier New" w:hAnsi="Courier New" w:cs="Courier New"/>
                <w:b/>
                <w:sz w:val="18"/>
                <w:szCs w:val="18"/>
                <w:lang w:eastAsia="en-US"/>
              </w:rPr>
              <w:t xml:space="preserve">to                          “ </w:t>
            </w:r>
            <w:r>
              <w:rPr>
                <w:rFonts w:ascii="Courier New" w:hAnsi="Courier New" w:cs="Courier New"/>
                <w:sz w:val="18"/>
                <w:szCs w:val="18"/>
                <w:lang w:eastAsia="en-US"/>
              </w:rPr>
              <w:t>‘DATE(sensor_data.timestamp)’, ‘DESC’ “</w:t>
            </w:r>
          </w:p>
          <w:p w14:paraId="41C5BC59" w14:textId="77777777" w:rsidR="00B1540F" w:rsidRDefault="00B1540F" w:rsidP="00741306">
            <w:pPr>
              <w:ind w:left="449" w:hanging="449"/>
              <w:jc w:val="left"/>
              <w:rPr>
                <w:rFonts w:ascii="Courier New" w:hAnsi="Courier New" w:cs="Courier New"/>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query </w:t>
            </w:r>
            <w:r>
              <w:rPr>
                <w:rFonts w:ascii="Courier New" w:hAnsi="Courier New" w:cs="Courier New"/>
                <w:b/>
                <w:sz w:val="18"/>
                <w:szCs w:val="18"/>
                <w:lang w:eastAsia="en-US"/>
              </w:rPr>
              <w:t xml:space="preserve">to </w:t>
            </w:r>
            <w:r>
              <w:rPr>
                <w:rFonts w:ascii="Courier New" w:hAnsi="Courier New" w:cs="Courier New"/>
                <w:sz w:val="18"/>
                <w:szCs w:val="18"/>
                <w:lang w:eastAsia="en-US"/>
              </w:rPr>
              <w:t>db-&gt;get()</w:t>
            </w:r>
          </w:p>
          <w:p w14:paraId="59D76A69" w14:textId="77777777" w:rsidR="00B1540F" w:rsidRPr="00456BB9" w:rsidRDefault="00B1540F" w:rsidP="00975597">
            <w:pPr>
              <w:keepNext/>
              <w:ind w:left="449" w:hanging="449"/>
              <w:jc w:val="left"/>
              <w:rPr>
                <w:rFonts w:ascii="Courier New" w:hAnsi="Courier New" w:cs="Courier New"/>
                <w:sz w:val="18"/>
                <w:szCs w:val="18"/>
                <w:lang w:eastAsia="en-US"/>
              </w:rPr>
            </w:pPr>
            <w:r>
              <w:rPr>
                <w:rFonts w:ascii="Courier New" w:hAnsi="Courier New" w:cs="Courier New"/>
                <w:b/>
                <w:sz w:val="18"/>
                <w:szCs w:val="18"/>
                <w:lang w:eastAsia="en-US"/>
              </w:rPr>
              <w:t xml:space="preserve">  return </w:t>
            </w:r>
            <w:r>
              <w:rPr>
                <w:rFonts w:ascii="Courier New" w:hAnsi="Courier New" w:cs="Courier New"/>
                <w:sz w:val="18"/>
                <w:szCs w:val="18"/>
                <w:lang w:eastAsia="en-US"/>
              </w:rPr>
              <w:t>query-&gt;result()</w:t>
            </w:r>
          </w:p>
        </w:tc>
      </w:tr>
    </w:tbl>
    <w:p w14:paraId="2BB2F1FC" w14:textId="76CC835F" w:rsidR="00B1540F" w:rsidRDefault="00B46D13" w:rsidP="00975597">
      <w:pPr>
        <w:pStyle w:val="Caption"/>
      </w:pPr>
      <w:bookmarkStart w:id="235" w:name="_Toc451817166"/>
      <w:r>
        <w:t>Gambar 4</w:t>
      </w:r>
      <w:r w:rsidR="00437E53">
        <w:t>.</w:t>
      </w:r>
      <w:r w:rsidR="00334990">
        <w:fldChar w:fldCharType="begin"/>
      </w:r>
      <w:r w:rsidR="00334990">
        <w:instrText xml:space="preserve"> SEQ Gambar \* ARABIC \s 1 </w:instrText>
      </w:r>
      <w:r w:rsidR="00334990">
        <w:fldChar w:fldCharType="separate"/>
      </w:r>
      <w:r w:rsidR="00A92C41">
        <w:rPr>
          <w:noProof/>
        </w:rPr>
        <w:t>15</w:t>
      </w:r>
      <w:r w:rsidR="00334990">
        <w:rPr>
          <w:noProof/>
        </w:rPr>
        <w:fldChar w:fldCharType="end"/>
      </w:r>
      <w:r w:rsidR="00975597">
        <w:t xml:space="preserve"> Implementasi model </w:t>
      </w:r>
      <w:r w:rsidR="00975597">
        <w:rPr>
          <w:i/>
        </w:rPr>
        <w:t>getAverageSensorReading</w:t>
      </w:r>
      <w:bookmarkEnd w:id="235"/>
    </w:p>
    <w:p w14:paraId="12C893B5" w14:textId="0D14A75E" w:rsidR="0062793B" w:rsidRDefault="00973F7F" w:rsidP="00DE7077">
      <w:pPr>
        <w:ind w:firstLine="567"/>
      </w:pPr>
      <w:r>
        <w:t xml:space="preserve">Salah satu fitur pada perangkat lunak ini adalah kolaborasi data antar sensor yang artinya data dari beberapa sensor (dalam hal ini dibatasi dua atau tiga sensor) dapat dikolaborasikan dalam bentuk operasi matematik (penjumlahan, pengurangan, perkalian, dan pembagian). Operasi ini dilakukan pada </w:t>
      </w:r>
      <w:r>
        <w:rPr>
          <w:i/>
        </w:rPr>
        <w:t>sensor-centric</w:t>
      </w:r>
      <w:r>
        <w:t xml:space="preserve"> </w:t>
      </w:r>
      <w:r>
        <w:rPr>
          <w:i/>
        </w:rPr>
        <w:t>layer</w:t>
      </w:r>
      <w:r>
        <w:t xml:space="preserve"> ketika data masuk, kemudian dikalkulasikan dan di </w:t>
      </w:r>
      <w:r>
        <w:rPr>
          <w:i/>
        </w:rPr>
        <w:t>record</w:t>
      </w:r>
      <w:r>
        <w:t xml:space="preserve"> ke dalam </w:t>
      </w:r>
      <w:r>
        <w:rPr>
          <w:i/>
        </w:rPr>
        <w:t>database</w:t>
      </w:r>
      <w:r>
        <w:t>.</w:t>
      </w:r>
      <w:r w:rsidR="002174B4">
        <w:t xml:space="preserve"> Pada </w:t>
      </w:r>
      <w:r w:rsidR="002174B4">
        <w:rPr>
          <w:i/>
        </w:rPr>
        <w:t xml:space="preserve">layer </w:t>
      </w:r>
      <w:r w:rsidR="002174B4">
        <w:t xml:space="preserve">ini, fungsi yang terkait fitur kolaborasi adalah </w:t>
      </w:r>
      <w:r w:rsidR="002174B4">
        <w:rPr>
          <w:i/>
        </w:rPr>
        <w:t xml:space="preserve">fetching </w:t>
      </w:r>
      <w:r w:rsidR="002174B4">
        <w:t xml:space="preserve">data hasil kolaborasi. Fungsi yang di implementasikan untuk </w:t>
      </w:r>
      <w:r w:rsidR="002174B4">
        <w:rPr>
          <w:i/>
        </w:rPr>
        <w:t xml:space="preserve">fetching </w:t>
      </w:r>
      <w:r w:rsidR="002174B4">
        <w:t xml:space="preserve">data kolaborasi adalah </w:t>
      </w:r>
      <w:r w:rsidR="002174B4">
        <w:rPr>
          <w:i/>
        </w:rPr>
        <w:t>model</w:t>
      </w:r>
      <w:r w:rsidR="002174B4">
        <w:t xml:space="preserve"> </w:t>
      </w:r>
      <w:r w:rsidR="002174B4">
        <w:rPr>
          <w:i/>
        </w:rPr>
        <w:t>getCollabData</w:t>
      </w:r>
      <w:r w:rsidR="002174B4">
        <w:t xml:space="preserve">. </w:t>
      </w:r>
      <w:r w:rsidR="002174B4">
        <w:rPr>
          <w:i/>
        </w:rPr>
        <w:t>Model getCollabData</w:t>
      </w:r>
      <w:r w:rsidR="002174B4">
        <w:t xml:space="preserve"> mengambil data kolaborasi dari </w:t>
      </w:r>
      <w:r w:rsidR="002174B4">
        <w:rPr>
          <w:i/>
        </w:rPr>
        <w:t xml:space="preserve">database </w:t>
      </w:r>
      <w:r w:rsidR="002174B4">
        <w:t xml:space="preserve">berdasarkan parameter </w:t>
      </w:r>
      <w:r w:rsidR="002174B4">
        <w:rPr>
          <w:i/>
        </w:rPr>
        <w:t>collab_id</w:t>
      </w:r>
      <w:r w:rsidR="002174B4">
        <w:t xml:space="preserve"> dan mengembalikan isi tabel </w:t>
      </w:r>
      <w:r w:rsidR="002174B4">
        <w:rPr>
          <w:i/>
        </w:rPr>
        <w:t>sensor_collab</w:t>
      </w:r>
      <w:r w:rsidR="002174B4">
        <w:t xml:space="preserve"> untuk disajikan ke pengguna pada </w:t>
      </w:r>
      <w:r w:rsidR="002174B4">
        <w:rPr>
          <w:i/>
        </w:rPr>
        <w:t xml:space="preserve">client-centric </w:t>
      </w:r>
      <w:r w:rsidR="002174B4">
        <w:t>baik dalam bentuk tabel maupun grafik.</w:t>
      </w:r>
    </w:p>
    <w:p w14:paraId="70CDC7FD" w14:textId="0F53AD8A" w:rsidR="0062793B" w:rsidRDefault="0062793B" w:rsidP="00DE7077">
      <w:pPr>
        <w:ind w:firstLine="567"/>
      </w:pPr>
    </w:p>
    <w:p w14:paraId="18353332" w14:textId="77777777" w:rsidR="0062793B" w:rsidRDefault="0062793B" w:rsidP="00DE7077">
      <w:pPr>
        <w:ind w:firstLine="567"/>
      </w:pPr>
    </w:p>
    <w:tbl>
      <w:tblPr>
        <w:tblStyle w:val="TableGrid"/>
        <w:tblW w:w="0" w:type="auto"/>
        <w:jc w:val="center"/>
        <w:tblLook w:val="04A0" w:firstRow="1" w:lastRow="0" w:firstColumn="1" w:lastColumn="0" w:noHBand="0" w:noVBand="1"/>
      </w:tblPr>
      <w:tblGrid>
        <w:gridCol w:w="433"/>
        <w:gridCol w:w="5229"/>
      </w:tblGrid>
      <w:tr w:rsidR="002174B4" w14:paraId="1E0DBD2D" w14:textId="77777777" w:rsidTr="0062793B">
        <w:trPr>
          <w:jc w:val="center"/>
        </w:trPr>
        <w:tc>
          <w:tcPr>
            <w:tcW w:w="433" w:type="dxa"/>
          </w:tcPr>
          <w:p w14:paraId="1685B4DB" w14:textId="77777777" w:rsidR="002174B4" w:rsidRPr="001B3E33" w:rsidRDefault="002174B4" w:rsidP="00741306">
            <w:pPr>
              <w:jc w:val="center"/>
              <w:rPr>
                <w:rFonts w:ascii="Courier New" w:hAnsi="Courier New" w:cs="Courier New"/>
                <w:sz w:val="18"/>
                <w:szCs w:val="18"/>
                <w:lang w:eastAsia="en-US"/>
              </w:rPr>
            </w:pPr>
          </w:p>
          <w:p w14:paraId="2277FC72" w14:textId="77777777" w:rsidR="002174B4" w:rsidRPr="001B3E33" w:rsidRDefault="002174B4" w:rsidP="00741306">
            <w:pPr>
              <w:jc w:val="center"/>
              <w:rPr>
                <w:rFonts w:ascii="Courier New" w:hAnsi="Courier New" w:cs="Courier New"/>
                <w:sz w:val="18"/>
                <w:szCs w:val="18"/>
                <w:lang w:eastAsia="en-US"/>
              </w:rPr>
            </w:pPr>
            <w:r w:rsidRPr="001B3E33">
              <w:rPr>
                <w:rFonts w:ascii="Courier New" w:hAnsi="Courier New" w:cs="Courier New"/>
                <w:sz w:val="18"/>
                <w:szCs w:val="18"/>
                <w:lang w:eastAsia="en-US"/>
              </w:rPr>
              <w:t>1</w:t>
            </w:r>
          </w:p>
          <w:p w14:paraId="701C6572" w14:textId="77777777" w:rsidR="002174B4" w:rsidRPr="001B3E33" w:rsidRDefault="002174B4" w:rsidP="00741306">
            <w:pPr>
              <w:jc w:val="center"/>
              <w:rPr>
                <w:rFonts w:ascii="Courier New" w:hAnsi="Courier New" w:cs="Courier New"/>
                <w:sz w:val="18"/>
                <w:szCs w:val="18"/>
                <w:lang w:eastAsia="en-US"/>
              </w:rPr>
            </w:pPr>
            <w:r w:rsidRPr="001B3E33">
              <w:rPr>
                <w:rFonts w:ascii="Courier New" w:hAnsi="Courier New" w:cs="Courier New"/>
                <w:sz w:val="18"/>
                <w:szCs w:val="18"/>
                <w:lang w:eastAsia="en-US"/>
              </w:rPr>
              <w:t>2</w:t>
            </w:r>
          </w:p>
          <w:p w14:paraId="0C6CC3EC" w14:textId="77777777" w:rsidR="002174B4" w:rsidRPr="001B3E33" w:rsidRDefault="002174B4" w:rsidP="00741306">
            <w:pPr>
              <w:jc w:val="center"/>
              <w:rPr>
                <w:rFonts w:ascii="Courier New" w:hAnsi="Courier New" w:cs="Courier New"/>
                <w:sz w:val="18"/>
                <w:szCs w:val="18"/>
                <w:lang w:eastAsia="en-US"/>
              </w:rPr>
            </w:pPr>
            <w:r w:rsidRPr="001B3E33">
              <w:rPr>
                <w:rFonts w:ascii="Courier New" w:hAnsi="Courier New" w:cs="Courier New"/>
                <w:sz w:val="18"/>
                <w:szCs w:val="18"/>
                <w:lang w:eastAsia="en-US"/>
              </w:rPr>
              <w:t>3</w:t>
            </w:r>
          </w:p>
          <w:p w14:paraId="43A4F1CD" w14:textId="77777777" w:rsidR="002174B4" w:rsidRPr="001B3E33" w:rsidRDefault="002174B4" w:rsidP="00741306">
            <w:pPr>
              <w:jc w:val="center"/>
              <w:rPr>
                <w:rFonts w:ascii="Courier New" w:hAnsi="Courier New" w:cs="Courier New"/>
                <w:sz w:val="18"/>
                <w:szCs w:val="18"/>
                <w:lang w:eastAsia="en-US"/>
              </w:rPr>
            </w:pPr>
            <w:r w:rsidRPr="001B3E33">
              <w:rPr>
                <w:rFonts w:ascii="Courier New" w:hAnsi="Courier New" w:cs="Courier New"/>
                <w:sz w:val="18"/>
                <w:szCs w:val="18"/>
                <w:lang w:eastAsia="en-US"/>
              </w:rPr>
              <w:t>4</w:t>
            </w:r>
          </w:p>
          <w:p w14:paraId="29DD20BD" w14:textId="77777777" w:rsidR="002174B4" w:rsidRDefault="002174B4" w:rsidP="00741306">
            <w:pPr>
              <w:jc w:val="center"/>
              <w:rPr>
                <w:rFonts w:ascii="Courier New" w:hAnsi="Courier New" w:cs="Courier New"/>
                <w:sz w:val="18"/>
                <w:szCs w:val="18"/>
                <w:lang w:eastAsia="en-US"/>
              </w:rPr>
            </w:pPr>
            <w:r w:rsidRPr="001B3E33">
              <w:rPr>
                <w:rFonts w:ascii="Courier New" w:hAnsi="Courier New" w:cs="Courier New"/>
                <w:sz w:val="18"/>
                <w:szCs w:val="18"/>
                <w:lang w:eastAsia="en-US"/>
              </w:rPr>
              <w:t>5</w:t>
            </w:r>
          </w:p>
          <w:p w14:paraId="233DAF47" w14:textId="77777777" w:rsidR="002174B4" w:rsidRDefault="002174B4" w:rsidP="00741306">
            <w:pPr>
              <w:jc w:val="center"/>
              <w:rPr>
                <w:rFonts w:ascii="Courier New" w:hAnsi="Courier New" w:cs="Courier New"/>
                <w:sz w:val="18"/>
                <w:szCs w:val="18"/>
                <w:lang w:eastAsia="en-US"/>
              </w:rPr>
            </w:pPr>
            <w:r>
              <w:rPr>
                <w:rFonts w:ascii="Courier New" w:hAnsi="Courier New" w:cs="Courier New"/>
                <w:sz w:val="18"/>
                <w:szCs w:val="18"/>
                <w:lang w:eastAsia="en-US"/>
              </w:rPr>
              <w:t>6</w:t>
            </w:r>
          </w:p>
          <w:p w14:paraId="107A0E9D" w14:textId="77777777" w:rsidR="002174B4" w:rsidRDefault="002174B4" w:rsidP="00741306">
            <w:pPr>
              <w:jc w:val="center"/>
              <w:rPr>
                <w:rFonts w:ascii="Courier New" w:hAnsi="Courier New" w:cs="Courier New"/>
                <w:sz w:val="18"/>
                <w:szCs w:val="18"/>
                <w:lang w:eastAsia="en-US"/>
              </w:rPr>
            </w:pPr>
            <w:r>
              <w:rPr>
                <w:rFonts w:ascii="Courier New" w:hAnsi="Courier New" w:cs="Courier New"/>
                <w:sz w:val="18"/>
                <w:szCs w:val="18"/>
                <w:lang w:eastAsia="en-US"/>
              </w:rPr>
              <w:lastRenderedPageBreak/>
              <w:t>7</w:t>
            </w:r>
          </w:p>
          <w:p w14:paraId="358F4C04" w14:textId="77777777" w:rsidR="002174B4" w:rsidRDefault="002174B4" w:rsidP="00741306">
            <w:pPr>
              <w:jc w:val="center"/>
              <w:rPr>
                <w:rFonts w:ascii="Courier New" w:hAnsi="Courier New" w:cs="Courier New"/>
                <w:sz w:val="18"/>
                <w:szCs w:val="18"/>
                <w:lang w:eastAsia="en-US"/>
              </w:rPr>
            </w:pPr>
            <w:r>
              <w:rPr>
                <w:rFonts w:ascii="Courier New" w:hAnsi="Courier New" w:cs="Courier New"/>
                <w:sz w:val="18"/>
                <w:szCs w:val="18"/>
                <w:lang w:eastAsia="en-US"/>
              </w:rPr>
              <w:t>8</w:t>
            </w:r>
          </w:p>
          <w:p w14:paraId="55640B05" w14:textId="77777777" w:rsidR="002174B4" w:rsidRDefault="002174B4" w:rsidP="00741306">
            <w:pPr>
              <w:jc w:val="center"/>
              <w:rPr>
                <w:rFonts w:ascii="Courier New" w:hAnsi="Courier New" w:cs="Courier New"/>
                <w:sz w:val="18"/>
                <w:szCs w:val="18"/>
                <w:lang w:eastAsia="en-US"/>
              </w:rPr>
            </w:pPr>
            <w:r>
              <w:rPr>
                <w:rFonts w:ascii="Courier New" w:hAnsi="Courier New" w:cs="Courier New"/>
                <w:sz w:val="18"/>
                <w:szCs w:val="18"/>
                <w:lang w:eastAsia="en-US"/>
              </w:rPr>
              <w:t>9</w:t>
            </w:r>
          </w:p>
          <w:p w14:paraId="7A07A949" w14:textId="77777777" w:rsidR="002174B4" w:rsidRDefault="002174B4" w:rsidP="00741306">
            <w:pPr>
              <w:jc w:val="center"/>
              <w:rPr>
                <w:rFonts w:ascii="Courier New" w:hAnsi="Courier New" w:cs="Courier New"/>
                <w:sz w:val="18"/>
                <w:szCs w:val="18"/>
                <w:lang w:eastAsia="en-US"/>
              </w:rPr>
            </w:pPr>
            <w:r>
              <w:rPr>
                <w:rFonts w:ascii="Courier New" w:hAnsi="Courier New" w:cs="Courier New"/>
                <w:sz w:val="18"/>
                <w:szCs w:val="18"/>
                <w:lang w:eastAsia="en-US"/>
              </w:rPr>
              <w:t>10</w:t>
            </w:r>
          </w:p>
          <w:p w14:paraId="12F659FF" w14:textId="77777777" w:rsidR="002174B4" w:rsidRDefault="002174B4" w:rsidP="00741306">
            <w:pPr>
              <w:jc w:val="center"/>
              <w:rPr>
                <w:rFonts w:ascii="Courier New" w:hAnsi="Courier New" w:cs="Courier New"/>
                <w:sz w:val="18"/>
                <w:szCs w:val="18"/>
                <w:lang w:eastAsia="en-US"/>
              </w:rPr>
            </w:pPr>
            <w:r>
              <w:rPr>
                <w:rFonts w:ascii="Courier New" w:hAnsi="Courier New" w:cs="Courier New"/>
                <w:sz w:val="18"/>
                <w:szCs w:val="18"/>
                <w:lang w:eastAsia="en-US"/>
              </w:rPr>
              <w:t>11</w:t>
            </w:r>
          </w:p>
          <w:p w14:paraId="0561AE9A" w14:textId="77777777" w:rsidR="002174B4" w:rsidRDefault="002174B4" w:rsidP="00741306">
            <w:pPr>
              <w:jc w:val="center"/>
              <w:rPr>
                <w:rFonts w:ascii="Courier New" w:hAnsi="Courier New" w:cs="Courier New"/>
                <w:sz w:val="18"/>
                <w:szCs w:val="18"/>
                <w:lang w:eastAsia="en-US"/>
              </w:rPr>
            </w:pPr>
            <w:r>
              <w:rPr>
                <w:rFonts w:ascii="Courier New" w:hAnsi="Courier New" w:cs="Courier New"/>
                <w:sz w:val="18"/>
                <w:szCs w:val="18"/>
                <w:lang w:eastAsia="en-US"/>
              </w:rPr>
              <w:t>12</w:t>
            </w:r>
          </w:p>
          <w:p w14:paraId="03104790" w14:textId="77777777" w:rsidR="00D52B89" w:rsidRDefault="00D52B89" w:rsidP="00741306">
            <w:pPr>
              <w:jc w:val="center"/>
              <w:rPr>
                <w:rFonts w:ascii="Courier New" w:hAnsi="Courier New" w:cs="Courier New"/>
                <w:sz w:val="18"/>
                <w:szCs w:val="18"/>
                <w:lang w:eastAsia="en-US"/>
              </w:rPr>
            </w:pPr>
            <w:r>
              <w:rPr>
                <w:rFonts w:ascii="Courier New" w:hAnsi="Courier New" w:cs="Courier New"/>
                <w:sz w:val="18"/>
                <w:szCs w:val="18"/>
                <w:lang w:eastAsia="en-US"/>
              </w:rPr>
              <w:t>13</w:t>
            </w:r>
          </w:p>
          <w:p w14:paraId="0E6C3590" w14:textId="77777777" w:rsidR="00D52B89" w:rsidRDefault="00D52B89" w:rsidP="00741306">
            <w:pPr>
              <w:jc w:val="center"/>
              <w:rPr>
                <w:rFonts w:ascii="Courier New" w:hAnsi="Courier New" w:cs="Courier New"/>
                <w:sz w:val="18"/>
                <w:szCs w:val="18"/>
                <w:lang w:eastAsia="en-US"/>
              </w:rPr>
            </w:pPr>
            <w:r>
              <w:rPr>
                <w:rFonts w:ascii="Courier New" w:hAnsi="Courier New" w:cs="Courier New"/>
                <w:sz w:val="18"/>
                <w:szCs w:val="18"/>
                <w:lang w:eastAsia="en-US"/>
              </w:rPr>
              <w:t>14</w:t>
            </w:r>
          </w:p>
          <w:p w14:paraId="19516751" w14:textId="77777777" w:rsidR="00D52B89" w:rsidRDefault="00D52B89" w:rsidP="00741306">
            <w:pPr>
              <w:jc w:val="center"/>
              <w:rPr>
                <w:rFonts w:ascii="Courier New" w:hAnsi="Courier New" w:cs="Courier New"/>
                <w:sz w:val="18"/>
                <w:szCs w:val="18"/>
                <w:lang w:eastAsia="en-US"/>
              </w:rPr>
            </w:pPr>
            <w:r>
              <w:rPr>
                <w:rFonts w:ascii="Courier New" w:hAnsi="Courier New" w:cs="Courier New"/>
                <w:sz w:val="18"/>
                <w:szCs w:val="18"/>
                <w:lang w:eastAsia="en-US"/>
              </w:rPr>
              <w:t>15</w:t>
            </w:r>
          </w:p>
          <w:p w14:paraId="0597C8D9" w14:textId="77777777" w:rsidR="00D52B89" w:rsidRDefault="00D52B89" w:rsidP="00D52B89">
            <w:pPr>
              <w:jc w:val="center"/>
              <w:rPr>
                <w:rFonts w:ascii="Courier New" w:hAnsi="Courier New" w:cs="Courier New"/>
                <w:sz w:val="18"/>
                <w:szCs w:val="18"/>
                <w:lang w:eastAsia="en-US"/>
              </w:rPr>
            </w:pPr>
            <w:r>
              <w:rPr>
                <w:rFonts w:ascii="Courier New" w:hAnsi="Courier New" w:cs="Courier New"/>
                <w:sz w:val="18"/>
                <w:szCs w:val="18"/>
                <w:lang w:eastAsia="en-US"/>
              </w:rPr>
              <w:t>16</w:t>
            </w:r>
          </w:p>
          <w:p w14:paraId="1554E698" w14:textId="77777777" w:rsidR="00D52B89" w:rsidRDefault="00D52B89" w:rsidP="00D52B89">
            <w:pPr>
              <w:jc w:val="center"/>
              <w:rPr>
                <w:rFonts w:ascii="Courier New" w:hAnsi="Courier New" w:cs="Courier New"/>
                <w:sz w:val="18"/>
                <w:szCs w:val="18"/>
                <w:lang w:eastAsia="en-US"/>
              </w:rPr>
            </w:pPr>
            <w:r>
              <w:rPr>
                <w:rFonts w:ascii="Courier New" w:hAnsi="Courier New" w:cs="Courier New"/>
                <w:sz w:val="18"/>
                <w:szCs w:val="18"/>
                <w:lang w:eastAsia="en-US"/>
              </w:rPr>
              <w:t>17</w:t>
            </w:r>
          </w:p>
          <w:p w14:paraId="0D05EC7E" w14:textId="77777777" w:rsidR="00D52B89" w:rsidRDefault="00D52B89" w:rsidP="00D52B89">
            <w:pPr>
              <w:jc w:val="center"/>
              <w:rPr>
                <w:rFonts w:ascii="Courier New" w:hAnsi="Courier New" w:cs="Courier New"/>
                <w:sz w:val="18"/>
                <w:szCs w:val="18"/>
                <w:lang w:eastAsia="en-US"/>
              </w:rPr>
            </w:pPr>
            <w:r>
              <w:rPr>
                <w:rFonts w:ascii="Courier New" w:hAnsi="Courier New" w:cs="Courier New"/>
                <w:sz w:val="18"/>
                <w:szCs w:val="18"/>
                <w:lang w:eastAsia="en-US"/>
              </w:rPr>
              <w:t>18</w:t>
            </w:r>
          </w:p>
          <w:p w14:paraId="0FE74483" w14:textId="475D2A09" w:rsidR="00D52B89" w:rsidRPr="001B3E33" w:rsidRDefault="00D52B89" w:rsidP="00D52B89">
            <w:pPr>
              <w:jc w:val="center"/>
              <w:rPr>
                <w:rFonts w:ascii="Courier New" w:hAnsi="Courier New" w:cs="Courier New"/>
                <w:sz w:val="18"/>
                <w:szCs w:val="18"/>
                <w:lang w:eastAsia="en-US"/>
              </w:rPr>
            </w:pPr>
            <w:r>
              <w:rPr>
                <w:rFonts w:ascii="Courier New" w:hAnsi="Courier New" w:cs="Courier New"/>
                <w:sz w:val="18"/>
                <w:szCs w:val="18"/>
                <w:lang w:eastAsia="en-US"/>
              </w:rPr>
              <w:t>19</w:t>
            </w:r>
            <w:r>
              <w:rPr>
                <w:rFonts w:ascii="Courier New" w:hAnsi="Courier New" w:cs="Courier New"/>
                <w:sz w:val="18"/>
                <w:szCs w:val="18"/>
                <w:lang w:eastAsia="en-US"/>
              </w:rPr>
              <w:br/>
              <w:t>20</w:t>
            </w:r>
          </w:p>
        </w:tc>
        <w:tc>
          <w:tcPr>
            <w:tcW w:w="5229" w:type="dxa"/>
          </w:tcPr>
          <w:p w14:paraId="363C03E5" w14:textId="77777777" w:rsidR="002174B4" w:rsidRPr="001B3E33" w:rsidRDefault="002174B4" w:rsidP="00741306">
            <w:pPr>
              <w:rPr>
                <w:rFonts w:ascii="Courier New" w:hAnsi="Courier New" w:cs="Courier New"/>
                <w:sz w:val="18"/>
                <w:szCs w:val="18"/>
                <w:lang w:eastAsia="en-US"/>
              </w:rPr>
            </w:pPr>
          </w:p>
          <w:p w14:paraId="376E4BC6" w14:textId="5B0C26C8" w:rsidR="002174B4" w:rsidRDefault="002174B4" w:rsidP="00741306">
            <w:pPr>
              <w:jc w:val="left"/>
              <w:rPr>
                <w:rFonts w:ascii="Courier New" w:hAnsi="Courier New" w:cs="Courier New"/>
                <w:sz w:val="18"/>
                <w:szCs w:val="18"/>
                <w:lang w:eastAsia="en-US"/>
              </w:rPr>
            </w:pPr>
            <w:r>
              <w:rPr>
                <w:rFonts w:ascii="Courier New" w:hAnsi="Courier New" w:cs="Courier New"/>
                <w:sz w:val="18"/>
                <w:szCs w:val="18"/>
                <w:lang w:eastAsia="en-US"/>
              </w:rPr>
              <w:t>function getCollabData(</w:t>
            </w:r>
            <w:r w:rsidR="00A27359">
              <w:rPr>
                <w:rFonts w:ascii="Courier New" w:hAnsi="Courier New" w:cs="Courier New"/>
                <w:sz w:val="18"/>
                <w:szCs w:val="18"/>
                <w:lang w:eastAsia="en-US"/>
              </w:rPr>
              <w:t>collab</w:t>
            </w:r>
            <w:r>
              <w:rPr>
                <w:rFonts w:ascii="Courier New" w:hAnsi="Courier New" w:cs="Courier New"/>
                <w:sz w:val="18"/>
                <w:szCs w:val="18"/>
                <w:lang w:eastAsia="en-US"/>
              </w:rPr>
              <w:t>_id)</w:t>
            </w:r>
          </w:p>
          <w:p w14:paraId="1D5DADC5" w14:textId="2FC0C306" w:rsidR="002174B4" w:rsidRDefault="002174B4" w:rsidP="00741306">
            <w:pPr>
              <w:ind w:left="449" w:hanging="449"/>
              <w:jc w:val="left"/>
              <w:rPr>
                <w:rFonts w:ascii="Courier New" w:hAnsi="Courier New" w:cs="Courier New"/>
                <w:sz w:val="18"/>
                <w:szCs w:val="18"/>
                <w:lang w:eastAsia="en-US"/>
              </w:rPr>
            </w:pPr>
            <w:r>
              <w:rPr>
                <w:rFonts w:ascii="Courier New" w:hAnsi="Courier New" w:cs="Courier New"/>
                <w:sz w:val="18"/>
                <w:szCs w:val="18"/>
                <w:lang w:eastAsia="en-US"/>
              </w:rPr>
              <w:t xml:space="preserve">  </w:t>
            </w:r>
            <w:r>
              <w:rPr>
                <w:rFonts w:ascii="Courier New" w:hAnsi="Courier New" w:cs="Courier New"/>
                <w:b/>
                <w:sz w:val="18"/>
                <w:szCs w:val="18"/>
                <w:lang w:eastAsia="en-US"/>
              </w:rPr>
              <w:t xml:space="preserve">set </w:t>
            </w:r>
            <w:r>
              <w:rPr>
                <w:rFonts w:ascii="Courier New" w:hAnsi="Courier New" w:cs="Courier New"/>
                <w:sz w:val="18"/>
                <w:szCs w:val="18"/>
                <w:lang w:eastAsia="en-US"/>
              </w:rPr>
              <w:t xml:space="preserve">db-&gt;select </w:t>
            </w:r>
            <w:r>
              <w:rPr>
                <w:rFonts w:ascii="Courier New" w:hAnsi="Courier New" w:cs="Courier New"/>
                <w:b/>
                <w:sz w:val="18"/>
                <w:szCs w:val="18"/>
                <w:lang w:eastAsia="en-US"/>
              </w:rPr>
              <w:t xml:space="preserve">to </w:t>
            </w:r>
            <w:r>
              <w:rPr>
                <w:rFonts w:ascii="Courier New" w:hAnsi="Courier New" w:cs="Courier New"/>
                <w:sz w:val="18"/>
                <w:szCs w:val="18"/>
                <w:lang w:eastAsia="en-US"/>
              </w:rPr>
              <w:t>‘</w:t>
            </w:r>
            <w:r w:rsidR="0039447C">
              <w:rPr>
                <w:rFonts w:ascii="Courier New" w:hAnsi="Courier New" w:cs="Courier New"/>
                <w:sz w:val="18"/>
                <w:szCs w:val="18"/>
                <w:lang w:eastAsia="en-US"/>
              </w:rPr>
              <w:t xml:space="preserve">sensor_collab.sensor_collab_id as COLLABID, sensor_collab.sensor_collab_name as COLLABNAME, sensor_collab.sensor_collab_desc as </w:t>
            </w:r>
            <w:r w:rsidR="0039447C">
              <w:rPr>
                <w:rFonts w:ascii="Courier New" w:hAnsi="Courier New" w:cs="Courier New"/>
                <w:sz w:val="18"/>
                <w:szCs w:val="18"/>
                <w:lang w:eastAsia="en-US"/>
              </w:rPr>
              <w:lastRenderedPageBreak/>
              <w:t>COLLABDESC, sensor_collab_data.timestamp as TIMESTAMP, sensor_collab_data.sensor_reading as DATAREADING</w:t>
            </w:r>
            <w:r>
              <w:rPr>
                <w:rFonts w:ascii="Courier New" w:hAnsi="Courier New" w:cs="Courier New"/>
                <w:sz w:val="18"/>
                <w:szCs w:val="18"/>
                <w:lang w:eastAsia="en-US"/>
              </w:rPr>
              <w:t>’</w:t>
            </w:r>
          </w:p>
          <w:p w14:paraId="2DE012F1" w14:textId="44E881ED" w:rsidR="002174B4" w:rsidRDefault="002174B4" w:rsidP="00741306">
            <w:pPr>
              <w:ind w:left="449" w:hanging="449"/>
              <w:jc w:val="left"/>
              <w:rPr>
                <w:rFonts w:ascii="Courier New" w:hAnsi="Courier New" w:cs="Courier New"/>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db-&gt;from </w:t>
            </w:r>
            <w:r>
              <w:rPr>
                <w:rFonts w:ascii="Courier New" w:hAnsi="Courier New" w:cs="Courier New"/>
                <w:b/>
                <w:sz w:val="18"/>
                <w:szCs w:val="18"/>
                <w:lang w:eastAsia="en-US"/>
              </w:rPr>
              <w:t xml:space="preserve">to </w:t>
            </w:r>
            <w:r>
              <w:rPr>
                <w:rFonts w:ascii="Courier New" w:hAnsi="Courier New" w:cs="Courier New"/>
                <w:sz w:val="18"/>
                <w:szCs w:val="18"/>
                <w:lang w:eastAsia="en-US"/>
              </w:rPr>
              <w:t>‘sensor_</w:t>
            </w:r>
            <w:r w:rsidR="0039447C">
              <w:rPr>
                <w:rFonts w:ascii="Courier New" w:hAnsi="Courier New" w:cs="Courier New"/>
                <w:sz w:val="18"/>
                <w:szCs w:val="18"/>
                <w:lang w:eastAsia="en-US"/>
              </w:rPr>
              <w:t>collab</w:t>
            </w:r>
          </w:p>
          <w:p w14:paraId="26CD30AC" w14:textId="2470438A" w:rsidR="00E6425E" w:rsidRPr="00E6425E" w:rsidRDefault="00E6425E" w:rsidP="00741306">
            <w:pPr>
              <w:ind w:left="449" w:hanging="449"/>
              <w:jc w:val="left"/>
              <w:rPr>
                <w:rFonts w:ascii="Courier New" w:hAnsi="Courier New" w:cs="Courier New"/>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db-&gt;join </w:t>
            </w:r>
            <w:r>
              <w:rPr>
                <w:rFonts w:ascii="Courier New" w:hAnsi="Courier New" w:cs="Courier New"/>
                <w:b/>
                <w:sz w:val="18"/>
                <w:szCs w:val="18"/>
                <w:lang w:eastAsia="en-US"/>
              </w:rPr>
              <w:t xml:space="preserve">to </w:t>
            </w:r>
            <w:r>
              <w:rPr>
                <w:rFonts w:ascii="Courier New" w:hAnsi="Courier New" w:cs="Courier New"/>
                <w:sz w:val="18"/>
                <w:szCs w:val="18"/>
                <w:lang w:eastAsia="en-US"/>
              </w:rPr>
              <w:t>“ ‘sensor_collab_data’, ‘sensor_collab_data.sensor_collab_id = sensor_collab.sensor_collab_id’, ‘left’ “</w:t>
            </w:r>
          </w:p>
          <w:p w14:paraId="544AF03F" w14:textId="73450810" w:rsidR="002174B4" w:rsidRPr="00277AD2" w:rsidRDefault="002174B4" w:rsidP="003623D7">
            <w:pPr>
              <w:ind w:left="449" w:hanging="449"/>
              <w:jc w:val="left"/>
              <w:rPr>
                <w:rFonts w:ascii="Courier New" w:hAnsi="Courier New" w:cs="Courier New"/>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db-&gt;where </w:t>
            </w:r>
            <w:r>
              <w:rPr>
                <w:rFonts w:ascii="Courier New" w:hAnsi="Courier New" w:cs="Courier New"/>
                <w:b/>
                <w:sz w:val="18"/>
                <w:szCs w:val="18"/>
                <w:lang w:eastAsia="en-US"/>
              </w:rPr>
              <w:t xml:space="preserve">to                                   </w:t>
            </w:r>
            <w:r>
              <w:rPr>
                <w:rFonts w:ascii="Courier New" w:hAnsi="Courier New" w:cs="Courier New"/>
                <w:sz w:val="18"/>
                <w:szCs w:val="18"/>
                <w:lang w:eastAsia="en-US"/>
              </w:rPr>
              <w:t>“ ‘sensor_</w:t>
            </w:r>
            <w:r w:rsidR="00EF5D97">
              <w:rPr>
                <w:rFonts w:ascii="Courier New" w:hAnsi="Courier New" w:cs="Courier New"/>
                <w:sz w:val="18"/>
                <w:szCs w:val="18"/>
                <w:lang w:eastAsia="en-US"/>
              </w:rPr>
              <w:t>collab</w:t>
            </w:r>
            <w:r>
              <w:rPr>
                <w:rFonts w:ascii="Courier New" w:hAnsi="Courier New" w:cs="Courier New"/>
                <w:sz w:val="18"/>
                <w:szCs w:val="18"/>
                <w:lang w:eastAsia="en-US"/>
              </w:rPr>
              <w:t>.sensor</w:t>
            </w:r>
            <w:r w:rsidR="00261BCF">
              <w:rPr>
                <w:rFonts w:ascii="Courier New" w:hAnsi="Courier New" w:cs="Courier New"/>
                <w:sz w:val="18"/>
                <w:szCs w:val="18"/>
                <w:lang w:eastAsia="en-US"/>
              </w:rPr>
              <w:t>_collab</w:t>
            </w:r>
            <w:r>
              <w:rPr>
                <w:rFonts w:ascii="Courier New" w:hAnsi="Courier New" w:cs="Courier New"/>
                <w:sz w:val="18"/>
                <w:szCs w:val="18"/>
                <w:lang w:eastAsia="en-US"/>
              </w:rPr>
              <w:t xml:space="preserve">_id’, </w:t>
            </w:r>
            <w:r w:rsidR="0068379E">
              <w:rPr>
                <w:rFonts w:ascii="Courier New" w:hAnsi="Courier New" w:cs="Courier New"/>
                <w:sz w:val="18"/>
                <w:szCs w:val="18"/>
                <w:lang w:eastAsia="en-US"/>
              </w:rPr>
              <w:t>collab_i</w:t>
            </w:r>
            <w:r>
              <w:rPr>
                <w:rFonts w:ascii="Courier New" w:hAnsi="Courier New" w:cs="Courier New"/>
                <w:sz w:val="18"/>
                <w:szCs w:val="18"/>
                <w:lang w:eastAsia="en-US"/>
              </w:rPr>
              <w:t>d “</w:t>
            </w:r>
          </w:p>
          <w:p w14:paraId="59EF8F1B" w14:textId="77777777" w:rsidR="002174B4" w:rsidRDefault="002174B4" w:rsidP="00741306">
            <w:pPr>
              <w:ind w:left="449" w:hanging="449"/>
              <w:jc w:val="left"/>
              <w:rPr>
                <w:rFonts w:ascii="Courier New" w:hAnsi="Courier New" w:cs="Courier New"/>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query </w:t>
            </w:r>
            <w:r>
              <w:rPr>
                <w:rFonts w:ascii="Courier New" w:hAnsi="Courier New" w:cs="Courier New"/>
                <w:b/>
                <w:sz w:val="18"/>
                <w:szCs w:val="18"/>
                <w:lang w:eastAsia="en-US"/>
              </w:rPr>
              <w:t xml:space="preserve">to </w:t>
            </w:r>
            <w:r>
              <w:rPr>
                <w:rFonts w:ascii="Courier New" w:hAnsi="Courier New" w:cs="Courier New"/>
                <w:sz w:val="18"/>
                <w:szCs w:val="18"/>
                <w:lang w:eastAsia="en-US"/>
              </w:rPr>
              <w:t>db-&gt;get()</w:t>
            </w:r>
          </w:p>
          <w:p w14:paraId="5651E011" w14:textId="77777777" w:rsidR="002174B4" w:rsidRPr="00456BB9" w:rsidRDefault="002174B4" w:rsidP="001C78EB">
            <w:pPr>
              <w:keepNext/>
              <w:ind w:left="449" w:hanging="449"/>
              <w:jc w:val="left"/>
              <w:rPr>
                <w:rFonts w:ascii="Courier New" w:hAnsi="Courier New" w:cs="Courier New"/>
                <w:sz w:val="18"/>
                <w:szCs w:val="18"/>
                <w:lang w:eastAsia="en-US"/>
              </w:rPr>
            </w:pPr>
            <w:r>
              <w:rPr>
                <w:rFonts w:ascii="Courier New" w:hAnsi="Courier New" w:cs="Courier New"/>
                <w:b/>
                <w:sz w:val="18"/>
                <w:szCs w:val="18"/>
                <w:lang w:eastAsia="en-US"/>
              </w:rPr>
              <w:t xml:space="preserve">  return </w:t>
            </w:r>
            <w:r>
              <w:rPr>
                <w:rFonts w:ascii="Courier New" w:hAnsi="Courier New" w:cs="Courier New"/>
                <w:sz w:val="18"/>
                <w:szCs w:val="18"/>
                <w:lang w:eastAsia="en-US"/>
              </w:rPr>
              <w:t>query-&gt;result()</w:t>
            </w:r>
          </w:p>
        </w:tc>
      </w:tr>
    </w:tbl>
    <w:p w14:paraId="18D5A40C" w14:textId="69051E6A" w:rsidR="002174B4" w:rsidRDefault="00661282" w:rsidP="001C78EB">
      <w:pPr>
        <w:pStyle w:val="Caption"/>
      </w:pPr>
      <w:bookmarkStart w:id="236" w:name="_Toc451817167"/>
      <w:r>
        <w:lastRenderedPageBreak/>
        <w:t>Gambar 4</w:t>
      </w:r>
      <w:r w:rsidR="00437E53">
        <w:t>.</w:t>
      </w:r>
      <w:r w:rsidR="00334990">
        <w:fldChar w:fldCharType="begin"/>
      </w:r>
      <w:r w:rsidR="00334990">
        <w:instrText xml:space="preserve"> SEQ Gambar \* ARABIC \s 1 </w:instrText>
      </w:r>
      <w:r w:rsidR="00334990">
        <w:fldChar w:fldCharType="separate"/>
      </w:r>
      <w:r w:rsidR="00A92C41">
        <w:rPr>
          <w:noProof/>
        </w:rPr>
        <w:t>16</w:t>
      </w:r>
      <w:r w:rsidR="00334990">
        <w:rPr>
          <w:noProof/>
        </w:rPr>
        <w:fldChar w:fldCharType="end"/>
      </w:r>
      <w:r w:rsidR="001C78EB">
        <w:t xml:space="preserve"> Implementasi fungsi </w:t>
      </w:r>
      <w:r w:rsidR="001C78EB">
        <w:rPr>
          <w:i/>
        </w:rPr>
        <w:t>getMaxSensorReading</w:t>
      </w:r>
      <w:bookmarkEnd w:id="236"/>
    </w:p>
    <w:p w14:paraId="5453C77F" w14:textId="77777777" w:rsidR="009E7729" w:rsidRPr="002174B4" w:rsidRDefault="009E7729" w:rsidP="00DE7077">
      <w:pPr>
        <w:ind w:firstLine="567"/>
      </w:pPr>
    </w:p>
    <w:p w14:paraId="44F9D802" w14:textId="277A132C" w:rsidR="00A15C36" w:rsidRPr="009E7729" w:rsidRDefault="00A15C36" w:rsidP="00740D59">
      <w:pPr>
        <w:pStyle w:val="Heading3"/>
        <w:numPr>
          <w:ilvl w:val="0"/>
          <w:numId w:val="0"/>
        </w:numPr>
        <w:rPr>
          <w:i/>
          <w:lang w:eastAsia="en-US"/>
        </w:rPr>
      </w:pPr>
      <w:bookmarkStart w:id="237" w:name="_Toc451337908"/>
      <w:r>
        <w:rPr>
          <w:lang w:eastAsia="en-US"/>
        </w:rPr>
        <w:t xml:space="preserve">4.2.2  </w:t>
      </w:r>
      <w:bookmarkEnd w:id="225"/>
      <w:r w:rsidR="009E7729">
        <w:rPr>
          <w:lang w:eastAsia="en-US"/>
        </w:rPr>
        <w:t xml:space="preserve">Implementasi </w:t>
      </w:r>
      <w:r w:rsidR="009E7729">
        <w:rPr>
          <w:i/>
          <w:lang w:eastAsia="en-US"/>
        </w:rPr>
        <w:t>Layer Client-centric</w:t>
      </w:r>
      <w:bookmarkEnd w:id="237"/>
    </w:p>
    <w:p w14:paraId="3FE0A695" w14:textId="77777777" w:rsidR="00147B75" w:rsidRDefault="00147B75" w:rsidP="00147B75">
      <w:pPr>
        <w:rPr>
          <w:lang w:eastAsia="en-US"/>
        </w:rPr>
      </w:pPr>
    </w:p>
    <w:p w14:paraId="3BE92535" w14:textId="06AFCBE8" w:rsidR="00245192" w:rsidRDefault="00F904F3" w:rsidP="002A082C">
      <w:pPr>
        <w:ind w:firstLine="540"/>
        <w:rPr>
          <w:lang w:eastAsia="en-US"/>
        </w:rPr>
      </w:pPr>
      <w:r>
        <w:rPr>
          <w:i/>
          <w:lang w:eastAsia="en-US"/>
        </w:rPr>
        <w:t xml:space="preserve">Layer client-centric </w:t>
      </w:r>
      <w:r>
        <w:rPr>
          <w:lang w:eastAsia="en-US"/>
        </w:rPr>
        <w:t xml:space="preserve">merupakan bagian yang berhubungan langsung dengan pengguna. </w:t>
      </w:r>
      <w:r>
        <w:rPr>
          <w:i/>
          <w:lang w:eastAsia="en-US"/>
        </w:rPr>
        <w:t xml:space="preserve">Layer </w:t>
      </w:r>
      <w:r>
        <w:rPr>
          <w:lang w:eastAsia="en-US"/>
        </w:rPr>
        <w:t xml:space="preserve">ini memfasilitasi dan mengelola interaksi pengguna dengan sistem, mengelola </w:t>
      </w:r>
      <w:r>
        <w:rPr>
          <w:i/>
          <w:lang w:eastAsia="en-US"/>
        </w:rPr>
        <w:t xml:space="preserve">membership </w:t>
      </w:r>
      <w:r>
        <w:rPr>
          <w:lang w:eastAsia="en-US"/>
        </w:rPr>
        <w:t xml:space="preserve">dan </w:t>
      </w:r>
      <w:r>
        <w:rPr>
          <w:i/>
          <w:lang w:eastAsia="en-US"/>
        </w:rPr>
        <w:t>session</w:t>
      </w:r>
      <w:r>
        <w:rPr>
          <w:lang w:eastAsia="en-US"/>
        </w:rPr>
        <w:t xml:space="preserve">, dan menyajikan data yang telah di </w:t>
      </w:r>
      <w:r>
        <w:rPr>
          <w:i/>
          <w:lang w:eastAsia="en-US"/>
        </w:rPr>
        <w:t xml:space="preserve">fetch </w:t>
      </w:r>
      <w:r>
        <w:rPr>
          <w:lang w:eastAsia="en-US"/>
        </w:rPr>
        <w:t xml:space="preserve">dan di olah pada </w:t>
      </w:r>
      <w:r>
        <w:rPr>
          <w:i/>
          <w:lang w:eastAsia="en-US"/>
        </w:rPr>
        <w:t>middleware layer</w:t>
      </w:r>
      <w:r>
        <w:rPr>
          <w:lang w:eastAsia="en-US"/>
        </w:rPr>
        <w:t xml:space="preserve">. </w:t>
      </w:r>
      <w:r w:rsidR="00024A38">
        <w:rPr>
          <w:lang w:eastAsia="en-US"/>
        </w:rPr>
        <w:t>Layanan</w:t>
      </w:r>
      <w:r>
        <w:rPr>
          <w:lang w:eastAsia="en-US"/>
        </w:rPr>
        <w:t xml:space="preserve"> yang dijalankan oleh </w:t>
      </w:r>
      <w:r>
        <w:rPr>
          <w:i/>
          <w:lang w:eastAsia="en-US"/>
        </w:rPr>
        <w:t xml:space="preserve">layer </w:t>
      </w:r>
      <w:r>
        <w:rPr>
          <w:lang w:eastAsia="en-US"/>
        </w:rPr>
        <w:t xml:space="preserve">ini adalah pendaftaran, </w:t>
      </w:r>
      <w:r>
        <w:rPr>
          <w:i/>
          <w:lang w:eastAsia="en-US"/>
        </w:rPr>
        <w:t>authentication</w:t>
      </w:r>
      <w:r>
        <w:rPr>
          <w:lang w:eastAsia="en-US"/>
        </w:rPr>
        <w:t xml:space="preserve">, dan </w:t>
      </w:r>
      <w:r>
        <w:rPr>
          <w:i/>
          <w:lang w:eastAsia="en-US"/>
        </w:rPr>
        <w:t>authorization</w:t>
      </w:r>
      <w:r>
        <w:rPr>
          <w:lang w:eastAsia="en-US"/>
        </w:rPr>
        <w:t xml:space="preserve"> akun pengguna, serta p</w:t>
      </w:r>
      <w:r w:rsidR="00172D15">
        <w:rPr>
          <w:lang w:eastAsia="en-US"/>
        </w:rPr>
        <w:t>enyajian data yang telah diolah dalam bentuk tabel dan grafik.</w:t>
      </w:r>
      <w:r w:rsidR="00775CA1">
        <w:rPr>
          <w:lang w:eastAsia="en-US"/>
        </w:rPr>
        <w:t xml:space="preserve"> Layanan tersebut direalisasikan dengan implementasi fungsi </w:t>
      </w:r>
      <w:r w:rsidR="00775CA1">
        <w:rPr>
          <w:i/>
          <w:lang w:eastAsia="en-US"/>
        </w:rPr>
        <w:t>viewSensor</w:t>
      </w:r>
      <w:r w:rsidR="00775CA1">
        <w:rPr>
          <w:lang w:eastAsia="en-US"/>
        </w:rPr>
        <w:t xml:space="preserve">,  dan </w:t>
      </w:r>
      <w:r w:rsidR="00775CA1">
        <w:rPr>
          <w:i/>
          <w:lang w:eastAsia="en-US"/>
        </w:rPr>
        <w:t>analyzeSensor</w:t>
      </w:r>
      <w:r w:rsidR="0089408E">
        <w:rPr>
          <w:lang w:eastAsia="en-US"/>
        </w:rPr>
        <w:t>.</w:t>
      </w:r>
      <w:r w:rsidR="00F6563F">
        <w:rPr>
          <w:lang w:eastAsia="en-US"/>
        </w:rPr>
        <w:t xml:space="preserve"> Kedua fungsi tersebut mengambil data hasil olahan berdasarkan parameter </w:t>
      </w:r>
      <w:r w:rsidR="00F6563F">
        <w:rPr>
          <w:i/>
          <w:lang w:eastAsia="en-US"/>
        </w:rPr>
        <w:t>sensor_id</w:t>
      </w:r>
      <w:r w:rsidR="00F6563F">
        <w:rPr>
          <w:lang w:eastAsia="en-US"/>
        </w:rPr>
        <w:t>.</w:t>
      </w:r>
    </w:p>
    <w:p w14:paraId="0E2612F9" w14:textId="7BC09ABF" w:rsidR="00AF4CDB" w:rsidRDefault="00AF4CDB" w:rsidP="002A082C">
      <w:pPr>
        <w:ind w:firstLine="540"/>
        <w:rPr>
          <w:lang w:eastAsia="en-US"/>
        </w:rPr>
      </w:pPr>
    </w:p>
    <w:tbl>
      <w:tblPr>
        <w:tblStyle w:val="TableGrid"/>
        <w:tblW w:w="0" w:type="auto"/>
        <w:jc w:val="center"/>
        <w:tblLook w:val="04A0" w:firstRow="1" w:lastRow="0" w:firstColumn="1" w:lastColumn="0" w:noHBand="0" w:noVBand="1"/>
      </w:tblPr>
      <w:tblGrid>
        <w:gridCol w:w="325"/>
        <w:gridCol w:w="5229"/>
      </w:tblGrid>
      <w:tr w:rsidR="00AF4CDB" w14:paraId="36ED0E5A" w14:textId="77777777" w:rsidTr="00F70B87">
        <w:trPr>
          <w:jc w:val="center"/>
        </w:trPr>
        <w:tc>
          <w:tcPr>
            <w:tcW w:w="325" w:type="dxa"/>
          </w:tcPr>
          <w:p w14:paraId="3BF62193" w14:textId="77777777" w:rsidR="00AF4CDB" w:rsidRPr="001B3E33" w:rsidRDefault="00AF4CDB" w:rsidP="00741306">
            <w:pPr>
              <w:jc w:val="center"/>
              <w:rPr>
                <w:rFonts w:ascii="Courier New" w:hAnsi="Courier New" w:cs="Courier New"/>
                <w:sz w:val="18"/>
                <w:szCs w:val="18"/>
                <w:lang w:eastAsia="en-US"/>
              </w:rPr>
            </w:pPr>
          </w:p>
          <w:p w14:paraId="6C72DB77" w14:textId="77777777" w:rsidR="00AF4CDB" w:rsidRPr="001B3E33" w:rsidRDefault="00AF4CDB" w:rsidP="00741306">
            <w:pPr>
              <w:jc w:val="center"/>
              <w:rPr>
                <w:rFonts w:ascii="Courier New" w:hAnsi="Courier New" w:cs="Courier New"/>
                <w:sz w:val="18"/>
                <w:szCs w:val="18"/>
                <w:lang w:eastAsia="en-US"/>
              </w:rPr>
            </w:pPr>
            <w:r w:rsidRPr="001B3E33">
              <w:rPr>
                <w:rFonts w:ascii="Courier New" w:hAnsi="Courier New" w:cs="Courier New"/>
                <w:sz w:val="18"/>
                <w:szCs w:val="18"/>
                <w:lang w:eastAsia="en-US"/>
              </w:rPr>
              <w:t>1</w:t>
            </w:r>
          </w:p>
          <w:p w14:paraId="0D5A66FC" w14:textId="77777777" w:rsidR="00AF4CDB" w:rsidRPr="001B3E33" w:rsidRDefault="00AF4CDB" w:rsidP="00741306">
            <w:pPr>
              <w:jc w:val="center"/>
              <w:rPr>
                <w:rFonts w:ascii="Courier New" w:hAnsi="Courier New" w:cs="Courier New"/>
                <w:sz w:val="18"/>
                <w:szCs w:val="18"/>
                <w:lang w:eastAsia="en-US"/>
              </w:rPr>
            </w:pPr>
            <w:r w:rsidRPr="001B3E33">
              <w:rPr>
                <w:rFonts w:ascii="Courier New" w:hAnsi="Courier New" w:cs="Courier New"/>
                <w:sz w:val="18"/>
                <w:szCs w:val="18"/>
                <w:lang w:eastAsia="en-US"/>
              </w:rPr>
              <w:t>2</w:t>
            </w:r>
          </w:p>
          <w:p w14:paraId="602D83AC" w14:textId="77777777" w:rsidR="00AF4CDB" w:rsidRPr="001B3E33" w:rsidRDefault="00AF4CDB" w:rsidP="00741306">
            <w:pPr>
              <w:jc w:val="center"/>
              <w:rPr>
                <w:rFonts w:ascii="Courier New" w:hAnsi="Courier New" w:cs="Courier New"/>
                <w:sz w:val="18"/>
                <w:szCs w:val="18"/>
                <w:lang w:eastAsia="en-US"/>
              </w:rPr>
            </w:pPr>
            <w:r w:rsidRPr="001B3E33">
              <w:rPr>
                <w:rFonts w:ascii="Courier New" w:hAnsi="Courier New" w:cs="Courier New"/>
                <w:sz w:val="18"/>
                <w:szCs w:val="18"/>
                <w:lang w:eastAsia="en-US"/>
              </w:rPr>
              <w:t>3</w:t>
            </w:r>
          </w:p>
          <w:p w14:paraId="4D214B2E" w14:textId="77777777" w:rsidR="00AF4CDB" w:rsidRPr="001B3E33" w:rsidRDefault="00AF4CDB" w:rsidP="00741306">
            <w:pPr>
              <w:jc w:val="center"/>
              <w:rPr>
                <w:rFonts w:ascii="Courier New" w:hAnsi="Courier New" w:cs="Courier New"/>
                <w:sz w:val="18"/>
                <w:szCs w:val="18"/>
                <w:lang w:eastAsia="en-US"/>
              </w:rPr>
            </w:pPr>
            <w:r w:rsidRPr="001B3E33">
              <w:rPr>
                <w:rFonts w:ascii="Courier New" w:hAnsi="Courier New" w:cs="Courier New"/>
                <w:sz w:val="18"/>
                <w:szCs w:val="18"/>
                <w:lang w:eastAsia="en-US"/>
              </w:rPr>
              <w:t>4</w:t>
            </w:r>
          </w:p>
          <w:p w14:paraId="114DFA8E" w14:textId="77777777" w:rsidR="00AF4CDB" w:rsidRDefault="00AF4CDB" w:rsidP="00741306">
            <w:pPr>
              <w:jc w:val="center"/>
              <w:rPr>
                <w:rFonts w:ascii="Courier New" w:hAnsi="Courier New" w:cs="Courier New"/>
                <w:sz w:val="18"/>
                <w:szCs w:val="18"/>
                <w:lang w:eastAsia="en-US"/>
              </w:rPr>
            </w:pPr>
            <w:r w:rsidRPr="001B3E33">
              <w:rPr>
                <w:rFonts w:ascii="Courier New" w:hAnsi="Courier New" w:cs="Courier New"/>
                <w:sz w:val="18"/>
                <w:szCs w:val="18"/>
                <w:lang w:eastAsia="en-US"/>
              </w:rPr>
              <w:t>5</w:t>
            </w:r>
          </w:p>
          <w:p w14:paraId="7791E111" w14:textId="77777777" w:rsidR="00AF4CDB" w:rsidRDefault="00AF4CDB" w:rsidP="00741306">
            <w:pPr>
              <w:jc w:val="center"/>
              <w:rPr>
                <w:rFonts w:ascii="Courier New" w:hAnsi="Courier New" w:cs="Courier New"/>
                <w:sz w:val="18"/>
                <w:szCs w:val="18"/>
                <w:lang w:eastAsia="en-US"/>
              </w:rPr>
            </w:pPr>
            <w:r>
              <w:rPr>
                <w:rFonts w:ascii="Courier New" w:hAnsi="Courier New" w:cs="Courier New"/>
                <w:sz w:val="18"/>
                <w:szCs w:val="18"/>
                <w:lang w:eastAsia="en-US"/>
              </w:rPr>
              <w:t>6</w:t>
            </w:r>
          </w:p>
          <w:p w14:paraId="7E424F6A" w14:textId="228F101B" w:rsidR="00AF4CDB" w:rsidRPr="001B3E33" w:rsidRDefault="00332548" w:rsidP="00332548">
            <w:pPr>
              <w:jc w:val="center"/>
              <w:rPr>
                <w:rFonts w:ascii="Courier New" w:hAnsi="Courier New" w:cs="Courier New"/>
                <w:sz w:val="18"/>
                <w:szCs w:val="18"/>
                <w:lang w:eastAsia="en-US"/>
              </w:rPr>
            </w:pPr>
            <w:r>
              <w:rPr>
                <w:rFonts w:ascii="Courier New" w:hAnsi="Courier New" w:cs="Courier New"/>
                <w:sz w:val="18"/>
                <w:szCs w:val="18"/>
                <w:lang w:eastAsia="en-US"/>
              </w:rPr>
              <w:t>7</w:t>
            </w:r>
          </w:p>
        </w:tc>
        <w:tc>
          <w:tcPr>
            <w:tcW w:w="5229" w:type="dxa"/>
          </w:tcPr>
          <w:p w14:paraId="50ED8D18" w14:textId="77777777" w:rsidR="00AF4CDB" w:rsidRPr="001B3E33" w:rsidRDefault="00AF4CDB" w:rsidP="00741306">
            <w:pPr>
              <w:rPr>
                <w:rFonts w:ascii="Courier New" w:hAnsi="Courier New" w:cs="Courier New"/>
                <w:sz w:val="18"/>
                <w:szCs w:val="18"/>
                <w:lang w:eastAsia="en-US"/>
              </w:rPr>
            </w:pPr>
          </w:p>
          <w:p w14:paraId="092B8B25" w14:textId="1BB465DC" w:rsidR="00AF4CDB" w:rsidRDefault="00AF4CDB" w:rsidP="00AF4CDB">
            <w:pPr>
              <w:jc w:val="left"/>
              <w:rPr>
                <w:rFonts w:ascii="Courier New" w:hAnsi="Courier New" w:cs="Courier New"/>
                <w:sz w:val="18"/>
                <w:szCs w:val="18"/>
                <w:lang w:eastAsia="en-US"/>
              </w:rPr>
            </w:pPr>
            <w:r>
              <w:rPr>
                <w:rFonts w:ascii="Courier New" w:hAnsi="Courier New" w:cs="Courier New"/>
                <w:sz w:val="18"/>
                <w:szCs w:val="18"/>
                <w:lang w:eastAsia="en-US"/>
              </w:rPr>
              <w:t>function viewSensor(sensor_id)</w:t>
            </w:r>
          </w:p>
          <w:p w14:paraId="72B4744C" w14:textId="70836E4A" w:rsidR="00ED0130" w:rsidRPr="00ED0130" w:rsidRDefault="00ED0130" w:rsidP="00AF4CDB">
            <w:pPr>
              <w:jc w:val="left"/>
              <w:rPr>
                <w:rFonts w:ascii="Courier New" w:hAnsi="Courier New" w:cs="Courier New"/>
                <w:sz w:val="18"/>
                <w:szCs w:val="18"/>
                <w:lang w:eastAsia="en-US"/>
              </w:rPr>
            </w:pPr>
            <w:r>
              <w:rPr>
                <w:rFonts w:ascii="Courier New" w:hAnsi="Courier New" w:cs="Courier New"/>
                <w:sz w:val="18"/>
                <w:szCs w:val="18"/>
                <w:lang w:eastAsia="en-US"/>
              </w:rPr>
              <w:t xml:space="preserve">  </w:t>
            </w:r>
            <w:r>
              <w:rPr>
                <w:rFonts w:ascii="Courier New" w:hAnsi="Courier New" w:cs="Courier New"/>
                <w:b/>
                <w:sz w:val="18"/>
                <w:szCs w:val="18"/>
                <w:lang w:eastAsia="en-US"/>
              </w:rPr>
              <w:t xml:space="preserve">load </w:t>
            </w:r>
            <w:r>
              <w:rPr>
                <w:rFonts w:ascii="Courier New" w:hAnsi="Courier New" w:cs="Courier New"/>
                <w:sz w:val="18"/>
                <w:szCs w:val="18"/>
                <w:lang w:eastAsia="en-US"/>
              </w:rPr>
              <w:t>model</w:t>
            </w:r>
          </w:p>
          <w:p w14:paraId="31D400E2" w14:textId="77777777" w:rsidR="00AF4CDB" w:rsidRDefault="00AF4CDB" w:rsidP="00AF4CDB">
            <w:pPr>
              <w:ind w:left="449" w:hanging="449"/>
              <w:jc w:val="left"/>
              <w:rPr>
                <w:rFonts w:ascii="Courier New" w:hAnsi="Courier New" w:cs="Courier New"/>
                <w:sz w:val="18"/>
                <w:szCs w:val="18"/>
                <w:lang w:eastAsia="en-US"/>
              </w:rPr>
            </w:pPr>
            <w:r>
              <w:rPr>
                <w:rFonts w:ascii="Courier New" w:hAnsi="Courier New" w:cs="Courier New"/>
                <w:b/>
                <w:sz w:val="18"/>
                <w:szCs w:val="18"/>
                <w:lang w:eastAsia="en-US"/>
              </w:rPr>
              <w:t xml:space="preserve">  initialize </w:t>
            </w:r>
            <w:r>
              <w:rPr>
                <w:rFonts w:ascii="Courier New" w:hAnsi="Courier New" w:cs="Courier New"/>
                <w:sz w:val="18"/>
                <w:szCs w:val="18"/>
                <w:lang w:eastAsia="en-US"/>
              </w:rPr>
              <w:t>data</w:t>
            </w:r>
          </w:p>
          <w:p w14:paraId="248C75D2" w14:textId="77777777" w:rsidR="00AF4CDB" w:rsidRDefault="00AF4CDB" w:rsidP="00AF4CDB">
            <w:pPr>
              <w:ind w:left="449" w:hanging="449"/>
              <w:jc w:val="left"/>
              <w:rPr>
                <w:rFonts w:ascii="Courier New" w:hAnsi="Courier New" w:cs="Courier New"/>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data-&gt;userdata </w:t>
            </w:r>
            <w:r>
              <w:rPr>
                <w:rFonts w:ascii="Courier New" w:hAnsi="Courier New" w:cs="Courier New"/>
                <w:b/>
                <w:sz w:val="18"/>
                <w:szCs w:val="18"/>
                <w:lang w:eastAsia="en-US"/>
              </w:rPr>
              <w:t xml:space="preserve">to </w:t>
            </w:r>
            <w:r>
              <w:rPr>
                <w:rFonts w:ascii="Courier New" w:hAnsi="Courier New" w:cs="Courier New"/>
                <w:sz w:val="18"/>
                <w:szCs w:val="18"/>
                <w:lang w:eastAsia="en-US"/>
              </w:rPr>
              <w:t>getUserData();</w:t>
            </w:r>
          </w:p>
          <w:p w14:paraId="1A313FC0" w14:textId="77777777" w:rsidR="00AF4CDB" w:rsidRDefault="00AF4CDB" w:rsidP="00AF4CDB">
            <w:pPr>
              <w:ind w:left="449" w:hanging="449"/>
              <w:jc w:val="left"/>
              <w:rPr>
                <w:rFonts w:ascii="Courier New" w:hAnsi="Courier New" w:cs="Courier New"/>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data-&gt;sensordata </w:t>
            </w:r>
            <w:r>
              <w:rPr>
                <w:rFonts w:ascii="Courier New" w:hAnsi="Courier New" w:cs="Courier New"/>
                <w:b/>
                <w:sz w:val="18"/>
                <w:szCs w:val="18"/>
                <w:lang w:eastAsia="en-US"/>
              </w:rPr>
              <w:t xml:space="preserve">to                </w:t>
            </w:r>
            <w:r>
              <w:rPr>
                <w:rFonts w:ascii="Courier New" w:hAnsi="Courier New" w:cs="Courier New"/>
                <w:sz w:val="18"/>
                <w:szCs w:val="18"/>
                <w:lang w:eastAsia="en-US"/>
              </w:rPr>
              <w:t>model-&gt;getSensorData(sensor_id)</w:t>
            </w:r>
          </w:p>
          <w:p w14:paraId="6685D298" w14:textId="35328854" w:rsidR="00ED0130" w:rsidRPr="00332548" w:rsidRDefault="00332548" w:rsidP="00D92B77">
            <w:pPr>
              <w:keepNext/>
              <w:ind w:left="449" w:hanging="449"/>
              <w:jc w:val="left"/>
              <w:rPr>
                <w:rFonts w:ascii="Courier New" w:hAnsi="Courier New" w:cs="Courier New"/>
                <w:sz w:val="18"/>
                <w:szCs w:val="18"/>
                <w:lang w:eastAsia="en-US"/>
              </w:rPr>
            </w:pPr>
            <w:r>
              <w:rPr>
                <w:rFonts w:ascii="Courier New" w:hAnsi="Courier New" w:cs="Courier New"/>
                <w:b/>
                <w:sz w:val="18"/>
                <w:szCs w:val="18"/>
                <w:lang w:eastAsia="en-US"/>
              </w:rPr>
              <w:t xml:space="preserve">  </w:t>
            </w:r>
            <w:r w:rsidR="008E259F">
              <w:rPr>
                <w:rFonts w:ascii="Courier New" w:hAnsi="Courier New" w:cs="Courier New"/>
                <w:b/>
                <w:sz w:val="18"/>
                <w:szCs w:val="18"/>
                <w:lang w:eastAsia="en-US"/>
              </w:rPr>
              <w:t xml:space="preserve">set </w:t>
            </w:r>
            <w:r w:rsidRPr="008E259F">
              <w:rPr>
                <w:rFonts w:ascii="Courier New" w:hAnsi="Courier New" w:cs="Courier New"/>
                <w:sz w:val="18"/>
                <w:szCs w:val="18"/>
                <w:lang w:eastAsia="en-US"/>
              </w:rPr>
              <w:t>load</w:t>
            </w:r>
            <w:r w:rsidR="008E259F">
              <w:rPr>
                <w:rFonts w:ascii="Courier New" w:hAnsi="Courier New" w:cs="Courier New"/>
                <w:b/>
                <w:sz w:val="18"/>
                <w:szCs w:val="18"/>
                <w:lang w:eastAsia="en-US"/>
              </w:rPr>
              <w:t>-&gt;</w:t>
            </w:r>
            <w:r>
              <w:rPr>
                <w:rFonts w:ascii="Courier New" w:hAnsi="Courier New" w:cs="Courier New"/>
                <w:sz w:val="18"/>
                <w:szCs w:val="18"/>
                <w:lang w:eastAsia="en-US"/>
              </w:rPr>
              <w:t>view</w:t>
            </w:r>
            <w:r w:rsidR="004B676A">
              <w:rPr>
                <w:rFonts w:ascii="Courier New" w:hAnsi="Courier New" w:cs="Courier New"/>
                <w:sz w:val="18"/>
                <w:szCs w:val="18"/>
                <w:lang w:eastAsia="en-US"/>
              </w:rPr>
              <w:t>(data)</w:t>
            </w:r>
          </w:p>
        </w:tc>
      </w:tr>
    </w:tbl>
    <w:p w14:paraId="7C500807" w14:textId="136D5B28" w:rsidR="00D92B77" w:rsidRDefault="00F02AD2">
      <w:pPr>
        <w:pStyle w:val="Caption"/>
      </w:pPr>
      <w:bookmarkStart w:id="238" w:name="_Toc451817168"/>
      <w:r>
        <w:t>Gambar 4</w:t>
      </w:r>
      <w:r w:rsidR="00437E53">
        <w:t>.</w:t>
      </w:r>
      <w:r w:rsidR="00334990">
        <w:fldChar w:fldCharType="begin"/>
      </w:r>
      <w:r w:rsidR="00334990">
        <w:instrText xml:space="preserve"> SEQ Gambar \* ARABIC \s 1 </w:instrText>
      </w:r>
      <w:r w:rsidR="00334990">
        <w:fldChar w:fldCharType="separate"/>
      </w:r>
      <w:r w:rsidR="00A92C41">
        <w:rPr>
          <w:noProof/>
        </w:rPr>
        <w:t>17</w:t>
      </w:r>
      <w:r w:rsidR="00334990">
        <w:rPr>
          <w:noProof/>
        </w:rPr>
        <w:fldChar w:fldCharType="end"/>
      </w:r>
      <w:r w:rsidR="00D92B77">
        <w:t xml:space="preserve"> Implementasi fungsi </w:t>
      </w:r>
      <w:r w:rsidR="00D92B77">
        <w:rPr>
          <w:i/>
        </w:rPr>
        <w:t>viewSensor</w:t>
      </w:r>
      <w:bookmarkEnd w:id="238"/>
    </w:p>
    <w:p w14:paraId="2F75C17A" w14:textId="474C514B" w:rsidR="002F312B" w:rsidRPr="00F6563F" w:rsidRDefault="002F312B" w:rsidP="002A082C">
      <w:pPr>
        <w:ind w:firstLine="540"/>
        <w:rPr>
          <w:lang w:eastAsia="en-US"/>
        </w:rPr>
      </w:pPr>
    </w:p>
    <w:tbl>
      <w:tblPr>
        <w:tblStyle w:val="TableGrid"/>
        <w:tblW w:w="0" w:type="auto"/>
        <w:jc w:val="center"/>
        <w:tblLook w:val="04A0" w:firstRow="1" w:lastRow="0" w:firstColumn="1" w:lastColumn="0" w:noHBand="0" w:noVBand="1"/>
      </w:tblPr>
      <w:tblGrid>
        <w:gridCol w:w="325"/>
        <w:gridCol w:w="5229"/>
      </w:tblGrid>
      <w:tr w:rsidR="002F312B" w14:paraId="0B2AC555" w14:textId="77777777" w:rsidTr="006C5346">
        <w:trPr>
          <w:jc w:val="center"/>
        </w:trPr>
        <w:tc>
          <w:tcPr>
            <w:tcW w:w="325" w:type="dxa"/>
          </w:tcPr>
          <w:p w14:paraId="13D345E8" w14:textId="5F5ED20D" w:rsidR="002F312B" w:rsidRPr="001B3E33" w:rsidRDefault="002F312B" w:rsidP="00741306">
            <w:pPr>
              <w:jc w:val="center"/>
              <w:rPr>
                <w:rFonts w:ascii="Courier New" w:hAnsi="Courier New" w:cs="Courier New"/>
                <w:sz w:val="18"/>
                <w:szCs w:val="18"/>
                <w:lang w:eastAsia="en-US"/>
              </w:rPr>
            </w:pPr>
          </w:p>
          <w:p w14:paraId="2B2D9366" w14:textId="77777777" w:rsidR="002F312B" w:rsidRPr="001B3E33" w:rsidRDefault="002F312B" w:rsidP="00741306">
            <w:pPr>
              <w:jc w:val="center"/>
              <w:rPr>
                <w:rFonts w:ascii="Courier New" w:hAnsi="Courier New" w:cs="Courier New"/>
                <w:sz w:val="18"/>
                <w:szCs w:val="18"/>
                <w:lang w:eastAsia="en-US"/>
              </w:rPr>
            </w:pPr>
            <w:r w:rsidRPr="001B3E33">
              <w:rPr>
                <w:rFonts w:ascii="Courier New" w:hAnsi="Courier New" w:cs="Courier New"/>
                <w:sz w:val="18"/>
                <w:szCs w:val="18"/>
                <w:lang w:eastAsia="en-US"/>
              </w:rPr>
              <w:t>1</w:t>
            </w:r>
          </w:p>
          <w:p w14:paraId="0E7C79CA" w14:textId="77777777" w:rsidR="002F312B" w:rsidRPr="001B3E33" w:rsidRDefault="002F312B" w:rsidP="00741306">
            <w:pPr>
              <w:jc w:val="center"/>
              <w:rPr>
                <w:rFonts w:ascii="Courier New" w:hAnsi="Courier New" w:cs="Courier New"/>
                <w:sz w:val="18"/>
                <w:szCs w:val="18"/>
                <w:lang w:eastAsia="en-US"/>
              </w:rPr>
            </w:pPr>
            <w:r w:rsidRPr="001B3E33">
              <w:rPr>
                <w:rFonts w:ascii="Courier New" w:hAnsi="Courier New" w:cs="Courier New"/>
                <w:sz w:val="18"/>
                <w:szCs w:val="18"/>
                <w:lang w:eastAsia="en-US"/>
              </w:rPr>
              <w:t>2</w:t>
            </w:r>
          </w:p>
          <w:p w14:paraId="5858E3AB" w14:textId="77777777" w:rsidR="002F312B" w:rsidRPr="001B3E33" w:rsidRDefault="002F312B" w:rsidP="00741306">
            <w:pPr>
              <w:jc w:val="center"/>
              <w:rPr>
                <w:rFonts w:ascii="Courier New" w:hAnsi="Courier New" w:cs="Courier New"/>
                <w:sz w:val="18"/>
                <w:szCs w:val="18"/>
                <w:lang w:eastAsia="en-US"/>
              </w:rPr>
            </w:pPr>
            <w:r w:rsidRPr="001B3E33">
              <w:rPr>
                <w:rFonts w:ascii="Courier New" w:hAnsi="Courier New" w:cs="Courier New"/>
                <w:sz w:val="18"/>
                <w:szCs w:val="18"/>
                <w:lang w:eastAsia="en-US"/>
              </w:rPr>
              <w:t>3</w:t>
            </w:r>
          </w:p>
          <w:p w14:paraId="6522F42E" w14:textId="77777777" w:rsidR="002F312B" w:rsidRPr="001B3E33" w:rsidRDefault="002F312B" w:rsidP="00741306">
            <w:pPr>
              <w:jc w:val="center"/>
              <w:rPr>
                <w:rFonts w:ascii="Courier New" w:hAnsi="Courier New" w:cs="Courier New"/>
                <w:sz w:val="18"/>
                <w:szCs w:val="18"/>
                <w:lang w:eastAsia="en-US"/>
              </w:rPr>
            </w:pPr>
            <w:r w:rsidRPr="001B3E33">
              <w:rPr>
                <w:rFonts w:ascii="Courier New" w:hAnsi="Courier New" w:cs="Courier New"/>
                <w:sz w:val="18"/>
                <w:szCs w:val="18"/>
                <w:lang w:eastAsia="en-US"/>
              </w:rPr>
              <w:t>4</w:t>
            </w:r>
          </w:p>
          <w:p w14:paraId="08FE797B" w14:textId="77777777" w:rsidR="002F312B" w:rsidRDefault="002F312B" w:rsidP="00741306">
            <w:pPr>
              <w:jc w:val="center"/>
              <w:rPr>
                <w:rFonts w:ascii="Courier New" w:hAnsi="Courier New" w:cs="Courier New"/>
                <w:sz w:val="18"/>
                <w:szCs w:val="18"/>
                <w:lang w:eastAsia="en-US"/>
              </w:rPr>
            </w:pPr>
            <w:r w:rsidRPr="001B3E33">
              <w:rPr>
                <w:rFonts w:ascii="Courier New" w:hAnsi="Courier New" w:cs="Courier New"/>
                <w:sz w:val="18"/>
                <w:szCs w:val="18"/>
                <w:lang w:eastAsia="en-US"/>
              </w:rPr>
              <w:t>5</w:t>
            </w:r>
          </w:p>
          <w:p w14:paraId="25872553" w14:textId="77777777" w:rsidR="002F312B" w:rsidRDefault="002F312B" w:rsidP="00741306">
            <w:pPr>
              <w:jc w:val="center"/>
              <w:rPr>
                <w:rFonts w:ascii="Courier New" w:hAnsi="Courier New" w:cs="Courier New"/>
                <w:sz w:val="18"/>
                <w:szCs w:val="18"/>
                <w:lang w:eastAsia="en-US"/>
              </w:rPr>
            </w:pPr>
            <w:r>
              <w:rPr>
                <w:rFonts w:ascii="Courier New" w:hAnsi="Courier New" w:cs="Courier New"/>
                <w:sz w:val="18"/>
                <w:szCs w:val="18"/>
                <w:lang w:eastAsia="en-US"/>
              </w:rPr>
              <w:t>6</w:t>
            </w:r>
          </w:p>
          <w:p w14:paraId="4CAF9920" w14:textId="77777777" w:rsidR="002F312B" w:rsidRPr="001B3E33" w:rsidRDefault="002F312B" w:rsidP="00741306">
            <w:pPr>
              <w:jc w:val="center"/>
              <w:rPr>
                <w:rFonts w:ascii="Courier New" w:hAnsi="Courier New" w:cs="Courier New"/>
                <w:sz w:val="18"/>
                <w:szCs w:val="18"/>
                <w:lang w:eastAsia="en-US"/>
              </w:rPr>
            </w:pPr>
            <w:r>
              <w:rPr>
                <w:rFonts w:ascii="Courier New" w:hAnsi="Courier New" w:cs="Courier New"/>
                <w:sz w:val="18"/>
                <w:szCs w:val="18"/>
                <w:lang w:eastAsia="en-US"/>
              </w:rPr>
              <w:t>7</w:t>
            </w:r>
          </w:p>
        </w:tc>
        <w:tc>
          <w:tcPr>
            <w:tcW w:w="5229" w:type="dxa"/>
          </w:tcPr>
          <w:p w14:paraId="07922E68" w14:textId="77777777" w:rsidR="002F312B" w:rsidRPr="001B3E33" w:rsidRDefault="002F312B" w:rsidP="00741306">
            <w:pPr>
              <w:rPr>
                <w:rFonts w:ascii="Courier New" w:hAnsi="Courier New" w:cs="Courier New"/>
                <w:sz w:val="18"/>
                <w:szCs w:val="18"/>
                <w:lang w:eastAsia="en-US"/>
              </w:rPr>
            </w:pPr>
          </w:p>
          <w:p w14:paraId="0E0AEDBA" w14:textId="5862C975" w:rsidR="002F312B" w:rsidRDefault="002F312B" w:rsidP="00741306">
            <w:pPr>
              <w:jc w:val="left"/>
              <w:rPr>
                <w:rFonts w:ascii="Courier New" w:hAnsi="Courier New" w:cs="Courier New"/>
                <w:sz w:val="18"/>
                <w:szCs w:val="18"/>
                <w:lang w:eastAsia="en-US"/>
              </w:rPr>
            </w:pPr>
            <w:r>
              <w:rPr>
                <w:rFonts w:ascii="Courier New" w:hAnsi="Courier New" w:cs="Courier New"/>
                <w:sz w:val="18"/>
                <w:szCs w:val="18"/>
                <w:lang w:eastAsia="en-US"/>
              </w:rPr>
              <w:t>function analyzeSensor(sensor_id)</w:t>
            </w:r>
          </w:p>
          <w:p w14:paraId="544EB6E9" w14:textId="77777777" w:rsidR="002F312B" w:rsidRPr="00ED0130" w:rsidRDefault="002F312B" w:rsidP="00741306">
            <w:pPr>
              <w:jc w:val="left"/>
              <w:rPr>
                <w:rFonts w:ascii="Courier New" w:hAnsi="Courier New" w:cs="Courier New"/>
                <w:sz w:val="18"/>
                <w:szCs w:val="18"/>
                <w:lang w:eastAsia="en-US"/>
              </w:rPr>
            </w:pPr>
            <w:r>
              <w:rPr>
                <w:rFonts w:ascii="Courier New" w:hAnsi="Courier New" w:cs="Courier New"/>
                <w:sz w:val="18"/>
                <w:szCs w:val="18"/>
                <w:lang w:eastAsia="en-US"/>
              </w:rPr>
              <w:t xml:space="preserve">  </w:t>
            </w:r>
            <w:r>
              <w:rPr>
                <w:rFonts w:ascii="Courier New" w:hAnsi="Courier New" w:cs="Courier New"/>
                <w:b/>
                <w:sz w:val="18"/>
                <w:szCs w:val="18"/>
                <w:lang w:eastAsia="en-US"/>
              </w:rPr>
              <w:t xml:space="preserve">load </w:t>
            </w:r>
            <w:r>
              <w:rPr>
                <w:rFonts w:ascii="Courier New" w:hAnsi="Courier New" w:cs="Courier New"/>
                <w:sz w:val="18"/>
                <w:szCs w:val="18"/>
                <w:lang w:eastAsia="en-US"/>
              </w:rPr>
              <w:t>model</w:t>
            </w:r>
          </w:p>
          <w:p w14:paraId="733DD3F4" w14:textId="6AE86E34" w:rsidR="00B16060" w:rsidRPr="00B16060" w:rsidRDefault="002F312B" w:rsidP="00B16060">
            <w:pPr>
              <w:ind w:left="449" w:hanging="449"/>
              <w:jc w:val="left"/>
              <w:rPr>
                <w:rFonts w:ascii="Courier New" w:hAnsi="Courier New" w:cs="Courier New"/>
                <w:sz w:val="18"/>
                <w:szCs w:val="18"/>
                <w:lang w:eastAsia="en-US"/>
              </w:rPr>
            </w:pPr>
            <w:r>
              <w:rPr>
                <w:rFonts w:ascii="Courier New" w:hAnsi="Courier New" w:cs="Courier New"/>
                <w:b/>
                <w:sz w:val="18"/>
                <w:szCs w:val="18"/>
                <w:lang w:eastAsia="en-US"/>
              </w:rPr>
              <w:t xml:space="preserve">  initialize </w:t>
            </w:r>
            <w:r>
              <w:rPr>
                <w:rFonts w:ascii="Courier New" w:hAnsi="Courier New" w:cs="Courier New"/>
                <w:sz w:val="18"/>
                <w:szCs w:val="18"/>
                <w:lang w:eastAsia="en-US"/>
              </w:rPr>
              <w:t>data</w:t>
            </w:r>
          </w:p>
          <w:p w14:paraId="2B747872" w14:textId="77777777" w:rsidR="002F312B" w:rsidRDefault="002F312B" w:rsidP="00741306">
            <w:pPr>
              <w:ind w:left="449" w:hanging="449"/>
              <w:jc w:val="left"/>
              <w:rPr>
                <w:rFonts w:ascii="Courier New" w:hAnsi="Courier New" w:cs="Courier New"/>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data-&gt;userdata </w:t>
            </w:r>
            <w:r>
              <w:rPr>
                <w:rFonts w:ascii="Courier New" w:hAnsi="Courier New" w:cs="Courier New"/>
                <w:b/>
                <w:sz w:val="18"/>
                <w:szCs w:val="18"/>
                <w:lang w:eastAsia="en-US"/>
              </w:rPr>
              <w:t xml:space="preserve">to </w:t>
            </w:r>
            <w:r>
              <w:rPr>
                <w:rFonts w:ascii="Courier New" w:hAnsi="Courier New" w:cs="Courier New"/>
                <w:sz w:val="18"/>
                <w:szCs w:val="18"/>
                <w:lang w:eastAsia="en-US"/>
              </w:rPr>
              <w:t>getUserData();</w:t>
            </w:r>
          </w:p>
          <w:p w14:paraId="721118D5" w14:textId="0C0887F2" w:rsidR="002F312B" w:rsidRDefault="002F312B" w:rsidP="003C353E">
            <w:pPr>
              <w:ind w:left="449" w:hanging="449"/>
              <w:jc w:val="left"/>
              <w:rPr>
                <w:rFonts w:ascii="Courier New" w:hAnsi="Courier New" w:cs="Courier New"/>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data-&gt;sensordata </w:t>
            </w:r>
            <w:r>
              <w:rPr>
                <w:rFonts w:ascii="Courier New" w:hAnsi="Courier New" w:cs="Courier New"/>
                <w:b/>
                <w:sz w:val="18"/>
                <w:szCs w:val="18"/>
                <w:lang w:eastAsia="en-US"/>
              </w:rPr>
              <w:t xml:space="preserve">to                </w:t>
            </w:r>
            <w:r>
              <w:rPr>
                <w:rFonts w:ascii="Courier New" w:hAnsi="Courier New" w:cs="Courier New"/>
                <w:sz w:val="18"/>
                <w:szCs w:val="18"/>
                <w:lang w:eastAsia="en-US"/>
              </w:rPr>
              <w:t>model-&gt;getSensorData(sensor_id)</w:t>
            </w:r>
          </w:p>
          <w:p w14:paraId="38C994D4" w14:textId="77777777" w:rsidR="00B16060" w:rsidRDefault="00B16060" w:rsidP="00741306">
            <w:pPr>
              <w:ind w:left="449" w:hanging="449"/>
              <w:jc w:val="left"/>
              <w:rPr>
                <w:rFonts w:ascii="Courier New" w:hAnsi="Courier New" w:cs="Courier New"/>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data-&gt;maxsensordata </w:t>
            </w:r>
            <w:r>
              <w:rPr>
                <w:rFonts w:ascii="Courier New" w:hAnsi="Courier New" w:cs="Courier New"/>
                <w:b/>
                <w:sz w:val="18"/>
                <w:szCs w:val="18"/>
                <w:lang w:eastAsia="en-US"/>
              </w:rPr>
              <w:t xml:space="preserve">to </w:t>
            </w:r>
            <w:r w:rsidR="002A2370">
              <w:rPr>
                <w:rFonts w:ascii="Courier New" w:hAnsi="Courier New" w:cs="Courier New"/>
                <w:b/>
                <w:sz w:val="18"/>
                <w:szCs w:val="18"/>
                <w:lang w:eastAsia="en-US"/>
              </w:rPr>
              <w:t xml:space="preserve">            </w:t>
            </w:r>
            <w:r>
              <w:rPr>
                <w:rFonts w:ascii="Courier New" w:hAnsi="Courier New" w:cs="Courier New"/>
                <w:sz w:val="18"/>
                <w:szCs w:val="18"/>
                <w:lang w:eastAsia="en-US"/>
              </w:rPr>
              <w:t>model-&gt;getMaxSensorReading(sensor_id)</w:t>
            </w:r>
          </w:p>
          <w:p w14:paraId="265D5955" w14:textId="77777777" w:rsidR="002A2370" w:rsidRDefault="002A2370" w:rsidP="000A6FE7">
            <w:pPr>
              <w:ind w:left="449" w:hanging="449"/>
              <w:jc w:val="left"/>
              <w:rPr>
                <w:rFonts w:ascii="Courier New" w:hAnsi="Courier New" w:cs="Courier New"/>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data-&gt;minsensordata </w:t>
            </w:r>
            <w:r>
              <w:rPr>
                <w:rFonts w:ascii="Courier New" w:hAnsi="Courier New" w:cs="Courier New"/>
                <w:b/>
                <w:sz w:val="18"/>
                <w:szCs w:val="18"/>
                <w:lang w:eastAsia="en-US"/>
              </w:rPr>
              <w:t xml:space="preserve">to             </w:t>
            </w:r>
            <w:r>
              <w:rPr>
                <w:rFonts w:ascii="Courier New" w:hAnsi="Courier New" w:cs="Courier New"/>
                <w:sz w:val="18"/>
                <w:szCs w:val="18"/>
                <w:lang w:eastAsia="en-US"/>
              </w:rPr>
              <w:t>model-&gt;getM</w:t>
            </w:r>
            <w:r w:rsidR="000A6FE7">
              <w:rPr>
                <w:rFonts w:ascii="Courier New" w:hAnsi="Courier New" w:cs="Courier New"/>
                <w:sz w:val="18"/>
                <w:szCs w:val="18"/>
                <w:lang w:eastAsia="en-US"/>
              </w:rPr>
              <w:t>in</w:t>
            </w:r>
            <w:r>
              <w:rPr>
                <w:rFonts w:ascii="Courier New" w:hAnsi="Courier New" w:cs="Courier New"/>
                <w:sz w:val="18"/>
                <w:szCs w:val="18"/>
                <w:lang w:eastAsia="en-US"/>
              </w:rPr>
              <w:t>SensorReading(sensor_id)</w:t>
            </w:r>
          </w:p>
          <w:p w14:paraId="06ECCCB9" w14:textId="77777777" w:rsidR="00916160" w:rsidRDefault="00916160" w:rsidP="002D20A6">
            <w:pPr>
              <w:ind w:left="449" w:hanging="449"/>
              <w:jc w:val="left"/>
              <w:rPr>
                <w:rFonts w:ascii="Courier New" w:hAnsi="Courier New" w:cs="Courier New"/>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data-&gt;averagesensordata </w:t>
            </w:r>
            <w:r>
              <w:rPr>
                <w:rFonts w:ascii="Courier New" w:hAnsi="Courier New" w:cs="Courier New"/>
                <w:b/>
                <w:sz w:val="18"/>
                <w:szCs w:val="18"/>
                <w:lang w:eastAsia="en-US"/>
              </w:rPr>
              <w:t xml:space="preserve">to             </w:t>
            </w:r>
            <w:r>
              <w:rPr>
                <w:rFonts w:ascii="Courier New" w:hAnsi="Courier New" w:cs="Courier New"/>
                <w:sz w:val="18"/>
                <w:szCs w:val="18"/>
                <w:lang w:eastAsia="en-US"/>
              </w:rPr>
              <w:t>model-&gt;get</w:t>
            </w:r>
            <w:r w:rsidR="002D20A6">
              <w:rPr>
                <w:rFonts w:ascii="Courier New" w:hAnsi="Courier New" w:cs="Courier New"/>
                <w:sz w:val="18"/>
                <w:szCs w:val="18"/>
                <w:lang w:eastAsia="en-US"/>
              </w:rPr>
              <w:t>Average</w:t>
            </w:r>
            <w:r>
              <w:rPr>
                <w:rFonts w:ascii="Courier New" w:hAnsi="Courier New" w:cs="Courier New"/>
                <w:sz w:val="18"/>
                <w:szCs w:val="18"/>
                <w:lang w:eastAsia="en-US"/>
              </w:rPr>
              <w:t>SensorReading(sensor_id)</w:t>
            </w:r>
          </w:p>
          <w:p w14:paraId="046754BF" w14:textId="4730820E" w:rsidR="006C1F07" w:rsidRPr="006C1F07" w:rsidRDefault="006C1F07" w:rsidP="006E666F">
            <w:pPr>
              <w:keepNext/>
              <w:ind w:left="449" w:hanging="449"/>
              <w:jc w:val="left"/>
              <w:rPr>
                <w:rFonts w:ascii="Courier New" w:hAnsi="Courier New" w:cs="Courier New"/>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load-&gt;view(data)</w:t>
            </w:r>
          </w:p>
        </w:tc>
      </w:tr>
    </w:tbl>
    <w:p w14:paraId="14859F9E" w14:textId="2CCF8A3A" w:rsidR="008A7041" w:rsidRDefault="002C4311" w:rsidP="006E666F">
      <w:pPr>
        <w:pStyle w:val="Caption"/>
      </w:pPr>
      <w:bookmarkStart w:id="239" w:name="_Toc451817169"/>
      <w:bookmarkStart w:id="240" w:name="_Toc422064258"/>
      <w:r>
        <w:t>Gambar 4</w:t>
      </w:r>
      <w:r w:rsidR="00437E53">
        <w:t>.</w:t>
      </w:r>
      <w:r w:rsidR="00334990">
        <w:fldChar w:fldCharType="begin"/>
      </w:r>
      <w:r w:rsidR="00334990">
        <w:instrText xml:space="preserve"> SEQ Gambar \* ARABIC \s 1 </w:instrText>
      </w:r>
      <w:r w:rsidR="00334990">
        <w:fldChar w:fldCharType="separate"/>
      </w:r>
      <w:r w:rsidR="00A92C41">
        <w:rPr>
          <w:noProof/>
        </w:rPr>
        <w:t>18</w:t>
      </w:r>
      <w:r w:rsidR="00334990">
        <w:rPr>
          <w:noProof/>
        </w:rPr>
        <w:fldChar w:fldCharType="end"/>
      </w:r>
      <w:r w:rsidR="006E666F">
        <w:t xml:space="preserve"> Implementasi fungsi </w:t>
      </w:r>
      <w:r w:rsidR="006E666F">
        <w:rPr>
          <w:i/>
        </w:rPr>
        <w:t>analyzeSensor</w:t>
      </w:r>
      <w:bookmarkEnd w:id="239"/>
    </w:p>
    <w:p w14:paraId="16E262CA" w14:textId="4EB70105" w:rsidR="001263FE" w:rsidRDefault="001263FE" w:rsidP="008A7041"/>
    <w:p w14:paraId="5DAF080A" w14:textId="0EFED4F7" w:rsidR="000468FC" w:rsidRDefault="000468FC" w:rsidP="008A7041"/>
    <w:p w14:paraId="613CC52C" w14:textId="25C9A5A3" w:rsidR="000468FC" w:rsidRDefault="000468FC" w:rsidP="008A7041"/>
    <w:p w14:paraId="43E43116" w14:textId="388751CB" w:rsidR="000468FC" w:rsidRDefault="000468FC" w:rsidP="008A7041"/>
    <w:p w14:paraId="3A59B19D" w14:textId="719F6E31" w:rsidR="000468FC" w:rsidRDefault="000468FC" w:rsidP="008A7041"/>
    <w:p w14:paraId="0C53471D" w14:textId="3CADD514" w:rsidR="000468FC" w:rsidRDefault="000468FC" w:rsidP="008A7041"/>
    <w:p w14:paraId="73D43CCD" w14:textId="4B3CE52E" w:rsidR="000468FC" w:rsidRDefault="000468FC" w:rsidP="008A7041"/>
    <w:p w14:paraId="7A30FE28" w14:textId="63DFFA95" w:rsidR="000468FC" w:rsidRDefault="000468FC" w:rsidP="008A7041"/>
    <w:p w14:paraId="229D0D02" w14:textId="0B2AC22B" w:rsidR="000468FC" w:rsidRDefault="000468FC" w:rsidP="008A7041"/>
    <w:p w14:paraId="0267ACBD" w14:textId="17ED0BBE" w:rsidR="000468FC" w:rsidRDefault="000468FC" w:rsidP="008A7041"/>
    <w:p w14:paraId="7BE84246" w14:textId="22D6AE7B" w:rsidR="000468FC" w:rsidRDefault="000468FC" w:rsidP="008A7041"/>
    <w:p w14:paraId="20F059A9" w14:textId="046238C8" w:rsidR="000468FC" w:rsidRDefault="000468FC" w:rsidP="008A7041"/>
    <w:p w14:paraId="4729015C" w14:textId="3B3506E8" w:rsidR="000468FC" w:rsidRDefault="000468FC" w:rsidP="008A7041"/>
    <w:p w14:paraId="7C56D7A8" w14:textId="1C311CF4" w:rsidR="000468FC" w:rsidRDefault="000468FC" w:rsidP="008A7041"/>
    <w:p w14:paraId="23308B3E" w14:textId="62CFDF8C" w:rsidR="000468FC" w:rsidRDefault="000468FC" w:rsidP="008A7041"/>
    <w:p w14:paraId="5BBFDD2B" w14:textId="52C8EC21" w:rsidR="000468FC" w:rsidRDefault="000468FC" w:rsidP="008A7041"/>
    <w:p w14:paraId="0117911F" w14:textId="7F77BB39" w:rsidR="000468FC" w:rsidRDefault="000468FC" w:rsidP="008A7041"/>
    <w:p w14:paraId="2F566861" w14:textId="33051177" w:rsidR="000468FC" w:rsidRDefault="000468FC" w:rsidP="008A7041"/>
    <w:p w14:paraId="647BD0AE" w14:textId="37977D88" w:rsidR="000468FC" w:rsidRDefault="000468FC" w:rsidP="008A7041"/>
    <w:p w14:paraId="49B7A00D" w14:textId="77777777" w:rsidR="000468FC" w:rsidRDefault="000468FC" w:rsidP="008A7041"/>
    <w:p w14:paraId="11EAC94B" w14:textId="70EDC4D8" w:rsidR="008A7041" w:rsidRDefault="008A7041" w:rsidP="00EE12A1">
      <w:pPr>
        <w:pStyle w:val="Sub1"/>
        <w:ind w:left="0" w:firstLine="0"/>
      </w:pPr>
      <w:bookmarkStart w:id="241" w:name="_Toc451337909"/>
      <w:r>
        <w:lastRenderedPageBreak/>
        <w:t>4.3 Implementasi Antarmuka Perangkat Lunak</w:t>
      </w:r>
      <w:bookmarkEnd w:id="241"/>
    </w:p>
    <w:p w14:paraId="6CA57393" w14:textId="74953A59" w:rsidR="0062313F" w:rsidRDefault="0062313F" w:rsidP="0062313F"/>
    <w:p w14:paraId="5DAF64B5" w14:textId="77777777" w:rsidR="00B87977" w:rsidRDefault="0062313F" w:rsidP="0062313F">
      <w:pPr>
        <w:ind w:firstLine="426"/>
      </w:pPr>
      <w:r>
        <w:t xml:space="preserve">Implementasi antarmuka perangkat lunak yang dilakukan hanya pada aplikasi </w:t>
      </w:r>
      <w:r>
        <w:rPr>
          <w:i/>
        </w:rPr>
        <w:t>web</w:t>
      </w:r>
      <w:r>
        <w:t xml:space="preserve"> karena perangkat lunak memang berbasis </w:t>
      </w:r>
      <w:r>
        <w:rPr>
          <w:i/>
        </w:rPr>
        <w:t>web</w:t>
      </w:r>
      <w:r>
        <w:t>.</w:t>
      </w:r>
      <w:r w:rsidR="00227C65">
        <w:t xml:space="preserve"> </w:t>
      </w:r>
      <w:r w:rsidR="00227C65">
        <w:rPr>
          <w:i/>
        </w:rPr>
        <w:t>Web</w:t>
      </w:r>
      <w:r w:rsidR="00227C65">
        <w:t xml:space="preserve"> tersebut memiliki satu </w:t>
      </w:r>
      <w:r w:rsidR="00227C65">
        <w:rPr>
          <w:i/>
        </w:rPr>
        <w:t xml:space="preserve">sidebar menu </w:t>
      </w:r>
      <w:r w:rsidR="00227C65">
        <w:t xml:space="preserve">yaitu </w:t>
      </w:r>
      <w:r w:rsidR="00227C65">
        <w:rPr>
          <w:b/>
        </w:rPr>
        <w:t>Dashboard</w:t>
      </w:r>
      <w:r w:rsidR="00227C65">
        <w:t xml:space="preserve">, dan sebuah menu </w:t>
      </w:r>
      <w:r w:rsidR="00227C65">
        <w:rPr>
          <w:i/>
        </w:rPr>
        <w:t>dropdown</w:t>
      </w:r>
      <w:r w:rsidR="00227C65">
        <w:t xml:space="preserve"> </w:t>
      </w:r>
      <w:r w:rsidR="00227C65">
        <w:rPr>
          <w:b/>
        </w:rPr>
        <w:t>New</w:t>
      </w:r>
      <w:r w:rsidR="00227C65">
        <w:t xml:space="preserve"> yang berisi menu </w:t>
      </w:r>
      <w:r w:rsidR="00227C65">
        <w:rPr>
          <w:b/>
        </w:rPr>
        <w:t>New Data Point / Sensor</w:t>
      </w:r>
      <w:r w:rsidR="00227C65">
        <w:t xml:space="preserve">, </w:t>
      </w:r>
      <w:r w:rsidR="00227C65">
        <w:rPr>
          <w:b/>
        </w:rPr>
        <w:t>2 Sensor Collaboration</w:t>
      </w:r>
      <w:r w:rsidR="00227C65">
        <w:t xml:space="preserve">, dan </w:t>
      </w:r>
      <w:r w:rsidR="00227C65">
        <w:rPr>
          <w:b/>
        </w:rPr>
        <w:t>3 Sensor Collaboration</w:t>
      </w:r>
      <w:r w:rsidR="00227C65">
        <w:t>.</w:t>
      </w:r>
      <w:r w:rsidR="00F612AF">
        <w:t xml:space="preserve"> </w:t>
      </w:r>
    </w:p>
    <w:p w14:paraId="08F3098C" w14:textId="26193E7F" w:rsidR="00B87977" w:rsidRDefault="00080739" w:rsidP="00B87977">
      <w:pPr>
        <w:ind w:firstLine="426"/>
      </w:pPr>
      <w:r>
        <w:rPr>
          <w:noProof/>
          <w:lang w:val="id-ID" w:eastAsia="id-ID"/>
        </w:rPr>
        <mc:AlternateContent>
          <mc:Choice Requires="wps">
            <w:drawing>
              <wp:anchor distT="0" distB="0" distL="114300" distR="114300" simplePos="0" relativeHeight="251844608" behindDoc="1" locked="0" layoutInCell="1" allowOverlap="1" wp14:anchorId="317F43C9" wp14:editId="30C5D1BA">
                <wp:simplePos x="0" y="0"/>
                <wp:positionH relativeFrom="column">
                  <wp:posOffset>-1905</wp:posOffset>
                </wp:positionH>
                <wp:positionV relativeFrom="paragraph">
                  <wp:posOffset>2538095</wp:posOffset>
                </wp:positionV>
                <wp:extent cx="3863340" cy="635"/>
                <wp:effectExtent l="0" t="0" r="0" b="0"/>
                <wp:wrapTight wrapText="bothSides">
                  <wp:wrapPolygon edited="0">
                    <wp:start x="0" y="0"/>
                    <wp:lineTo x="0" y="21600"/>
                    <wp:lineTo x="21600" y="21600"/>
                    <wp:lineTo x="21600" y="0"/>
                  </wp:wrapPolygon>
                </wp:wrapTight>
                <wp:docPr id="8" name="Text Box 8"/>
                <wp:cNvGraphicFramePr/>
                <a:graphic xmlns:a="http://schemas.openxmlformats.org/drawingml/2006/main">
                  <a:graphicData uri="http://schemas.microsoft.com/office/word/2010/wordprocessingShape">
                    <wps:wsp>
                      <wps:cNvSpPr txBox="1"/>
                      <wps:spPr>
                        <a:xfrm>
                          <a:off x="0" y="0"/>
                          <a:ext cx="3863340" cy="635"/>
                        </a:xfrm>
                        <a:prstGeom prst="rect">
                          <a:avLst/>
                        </a:prstGeom>
                        <a:solidFill>
                          <a:prstClr val="white"/>
                        </a:solidFill>
                        <a:ln>
                          <a:noFill/>
                        </a:ln>
                      </wps:spPr>
                      <wps:txbx>
                        <w:txbxContent>
                          <w:p w14:paraId="56235FA6" w14:textId="4A20FDDD" w:rsidR="0096148D" w:rsidRPr="005514DB" w:rsidRDefault="0096148D" w:rsidP="00080739">
                            <w:pPr>
                              <w:pStyle w:val="Caption"/>
                              <w:rPr>
                                <w:noProof/>
                              </w:rPr>
                            </w:pPr>
                            <w:bookmarkStart w:id="242" w:name="_Toc451817170"/>
                            <w:r>
                              <w:t>Gambar 4.</w:t>
                            </w:r>
                            <w:r>
                              <w:fldChar w:fldCharType="begin"/>
                            </w:r>
                            <w:r>
                              <w:instrText xml:space="preserve"> SEQ Gambar \* ARABIC \s 1 </w:instrText>
                            </w:r>
                            <w:r>
                              <w:fldChar w:fldCharType="separate"/>
                            </w:r>
                            <w:r w:rsidR="00A92C41">
                              <w:rPr>
                                <w:noProof/>
                              </w:rPr>
                              <w:t>19</w:t>
                            </w:r>
                            <w:r>
                              <w:rPr>
                                <w:noProof/>
                              </w:rPr>
                              <w:fldChar w:fldCharType="end"/>
                            </w:r>
                            <w:r>
                              <w:t xml:space="preserve"> Implementasi antarmuka halaman </w:t>
                            </w:r>
                            <w:r>
                              <w:rPr>
                                <w:i/>
                              </w:rPr>
                              <w:t>login</w:t>
                            </w:r>
                            <w:bookmarkEnd w:id="2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7F43C9" id="Text Box 8" o:spid="_x0000_s1041" type="#_x0000_t202" style="position:absolute;left:0;text-align:left;margin-left:-.15pt;margin-top:199.85pt;width:304.2pt;height:.05pt;z-index:-251471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" stroked="f">
                <v:textbox style="mso-fit-shape-to-text:t" inset="0,0,0,0">
                  <w:txbxContent>
                    <w:p w14:paraId="56235FA6" w14:textId="4A20FDDD" w:rsidR="0096148D" w:rsidRPr="005514DB" w:rsidRDefault="0096148D" w:rsidP="00080739">
                      <w:pPr>
                        <w:pStyle w:val="Caption"/>
                        <w:rPr>
                          <w:noProof/>
                        </w:rPr>
                      </w:pPr>
                      <w:bookmarkStart w:id="243" w:name="_Toc451817170"/>
                      <w:r>
                        <w:t>Gambar 4.</w:t>
                      </w:r>
                      <w:r>
                        <w:fldChar w:fldCharType="begin"/>
                      </w:r>
                      <w:r>
                        <w:instrText xml:space="preserve"> SEQ Gambar \* ARABIC \s 1 </w:instrText>
                      </w:r>
                      <w:r>
                        <w:fldChar w:fldCharType="separate"/>
                      </w:r>
                      <w:r w:rsidR="00A92C41">
                        <w:rPr>
                          <w:noProof/>
                        </w:rPr>
                        <w:t>19</w:t>
                      </w:r>
                      <w:r>
                        <w:rPr>
                          <w:noProof/>
                        </w:rPr>
                        <w:fldChar w:fldCharType="end"/>
                      </w:r>
                      <w:r>
                        <w:t xml:space="preserve"> Implementasi antarmuka halaman </w:t>
                      </w:r>
                      <w:r>
                        <w:rPr>
                          <w:i/>
                        </w:rPr>
                        <w:t>login</w:t>
                      </w:r>
                      <w:bookmarkEnd w:id="243"/>
                    </w:p>
                  </w:txbxContent>
                </v:textbox>
                <w10:wrap type="tight"/>
              </v:shape>
            </w:pict>
          </mc:Fallback>
        </mc:AlternateContent>
      </w:r>
      <w:r w:rsidR="00B87977" w:rsidRPr="00B87977">
        <w:rPr>
          <w:noProof/>
          <w:lang w:val="id-ID" w:eastAsia="id-ID"/>
        </w:rPr>
        <w:drawing>
          <wp:anchor distT="0" distB="0" distL="114300" distR="114300" simplePos="0" relativeHeight="251671552" behindDoc="1" locked="0" layoutInCell="1" allowOverlap="1" wp14:anchorId="3A4845D5" wp14:editId="300B89DD">
            <wp:simplePos x="0" y="0"/>
            <wp:positionH relativeFrom="margin">
              <wp:align>center</wp:align>
            </wp:positionH>
            <wp:positionV relativeFrom="paragraph">
              <wp:posOffset>222513</wp:posOffset>
            </wp:positionV>
            <wp:extent cx="3863340" cy="2258887"/>
            <wp:effectExtent l="0" t="0" r="3810" b="8255"/>
            <wp:wrapTight wrapText="bothSides">
              <wp:wrapPolygon edited="0">
                <wp:start x="0" y="0"/>
                <wp:lineTo x="0" y="21497"/>
                <wp:lineTo x="21515" y="21497"/>
                <wp:lineTo x="21515" y="0"/>
                <wp:lineTo x="0" y="0"/>
              </wp:wrapPolygon>
            </wp:wrapTight>
            <wp:docPr id="450803" name="Picture 450803" descr="C:\Users\Hadrian\Downloads\13234837_10208674613290031_1307026789_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Hadrian\Downloads\13234837_10208674613290031_1307026789_o.png"/>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3863340" cy="225888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F2CDF7F" w14:textId="7BEF3539" w:rsidR="003107B0" w:rsidRDefault="003107B0" w:rsidP="00B87977">
      <w:pPr>
        <w:ind w:firstLine="426"/>
      </w:pPr>
    </w:p>
    <w:p w14:paraId="1BEC5EF2" w14:textId="4B087179" w:rsidR="0062313F" w:rsidRDefault="00F612AF" w:rsidP="00B87977">
      <w:pPr>
        <w:ind w:firstLine="426"/>
      </w:pPr>
      <w:r>
        <w:t xml:space="preserve">Pada halaman utama </w:t>
      </w:r>
      <w:r>
        <w:rPr>
          <w:i/>
        </w:rPr>
        <w:t>dashboard</w:t>
      </w:r>
      <w:r>
        <w:rPr>
          <w:b/>
        </w:rPr>
        <w:t xml:space="preserve">, </w:t>
      </w:r>
      <w:r>
        <w:t>ditampilkan semua sensor dan sensor kolaborasi yang dimiliki oleh pengguna.</w:t>
      </w:r>
      <w:r w:rsidR="00FC203C">
        <w:t xml:space="preserve"> Pengguna dapat me</w:t>
      </w:r>
      <w:r w:rsidR="0036696F">
        <w:t xml:space="preserve">ndaftarkan sensor baru atau membuat sebuah sensor kolaborasi dengan melakukan </w:t>
      </w:r>
      <w:r w:rsidR="0036696F">
        <w:rPr>
          <w:i/>
        </w:rPr>
        <w:t xml:space="preserve">hover </w:t>
      </w:r>
      <w:r w:rsidR="0036696F">
        <w:t xml:space="preserve">pada </w:t>
      </w:r>
      <w:r w:rsidR="0036696F">
        <w:rPr>
          <w:i/>
        </w:rPr>
        <w:t>dropdown menu</w:t>
      </w:r>
      <w:r w:rsidR="0036696F">
        <w:t xml:space="preserve"> </w:t>
      </w:r>
      <w:r w:rsidR="0036696F">
        <w:rPr>
          <w:b/>
        </w:rPr>
        <w:t>New</w:t>
      </w:r>
      <w:r w:rsidR="0036696F">
        <w:t xml:space="preserve"> dan memilih salah satu menu nya.</w:t>
      </w:r>
    </w:p>
    <w:p w14:paraId="1DF5FDDC" w14:textId="08819B8C" w:rsidR="002C3B86" w:rsidRDefault="002C3B86" w:rsidP="00B87977">
      <w:pPr>
        <w:ind w:firstLine="426"/>
      </w:pPr>
    </w:p>
    <w:p w14:paraId="6F390BDE" w14:textId="4E544B38" w:rsidR="002C3B86" w:rsidRDefault="002C3B86" w:rsidP="00B87977">
      <w:pPr>
        <w:ind w:firstLine="426"/>
      </w:pPr>
    </w:p>
    <w:p w14:paraId="12D68368" w14:textId="16B5A816" w:rsidR="002C3B86" w:rsidRDefault="002C3B86" w:rsidP="00B87977">
      <w:pPr>
        <w:ind w:firstLine="426"/>
      </w:pPr>
    </w:p>
    <w:p w14:paraId="3F18719E" w14:textId="536D16A8" w:rsidR="002C3B86" w:rsidRDefault="00226B02" w:rsidP="00B87977">
      <w:pPr>
        <w:ind w:firstLine="426"/>
      </w:pPr>
      <w:r>
        <w:rPr>
          <w:noProof/>
          <w:lang w:val="id-ID" w:eastAsia="id-ID"/>
        </w:rPr>
        <w:lastRenderedPageBreak/>
        <mc:AlternateContent>
          <mc:Choice Requires="wps">
            <w:drawing>
              <wp:anchor distT="0" distB="0" distL="114300" distR="114300" simplePos="0" relativeHeight="251846656" behindDoc="1" locked="0" layoutInCell="1" allowOverlap="1" wp14:anchorId="1116B188" wp14:editId="45B4AD17">
                <wp:simplePos x="0" y="0"/>
                <wp:positionH relativeFrom="column">
                  <wp:posOffset>-4103</wp:posOffset>
                </wp:positionH>
                <wp:positionV relativeFrom="paragraph">
                  <wp:posOffset>2469515</wp:posOffset>
                </wp:positionV>
                <wp:extent cx="3863340" cy="635"/>
                <wp:effectExtent l="0" t="0" r="3810" b="0"/>
                <wp:wrapTight wrapText="bothSides">
                  <wp:wrapPolygon edited="0">
                    <wp:start x="0" y="0"/>
                    <wp:lineTo x="0" y="20026"/>
                    <wp:lineTo x="21515" y="20026"/>
                    <wp:lineTo x="21515" y="0"/>
                    <wp:lineTo x="0" y="0"/>
                  </wp:wrapPolygon>
                </wp:wrapTight>
                <wp:docPr id="14" name="Text Box 14"/>
                <wp:cNvGraphicFramePr/>
                <a:graphic xmlns:a="http://schemas.openxmlformats.org/drawingml/2006/main">
                  <a:graphicData uri="http://schemas.microsoft.com/office/word/2010/wordprocessingShape">
                    <wps:wsp>
                      <wps:cNvSpPr txBox="1"/>
                      <wps:spPr>
                        <a:xfrm>
                          <a:off x="0" y="0"/>
                          <a:ext cx="3863340" cy="635"/>
                        </a:xfrm>
                        <a:prstGeom prst="rect">
                          <a:avLst/>
                        </a:prstGeom>
                        <a:solidFill>
                          <a:prstClr val="white"/>
                        </a:solidFill>
                        <a:ln>
                          <a:noFill/>
                        </a:ln>
                      </wps:spPr>
                      <wps:txbx>
                        <w:txbxContent>
                          <w:p w14:paraId="6B927E31" w14:textId="48931531" w:rsidR="0096148D" w:rsidRPr="00CD5A9F" w:rsidRDefault="0096148D" w:rsidP="00CD5A9F">
                            <w:pPr>
                              <w:pStyle w:val="Caption"/>
                              <w:rPr>
                                <w:b w:val="0"/>
                                <w:noProof/>
                              </w:rPr>
                            </w:pPr>
                            <w:r>
                              <w:t xml:space="preserve">Gambar 4.20 Implementasi antarmuka halaman </w:t>
                            </w:r>
                            <w:r>
                              <w:rPr>
                                <w:i/>
                              </w:rPr>
                              <w:t>dashboard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16B188" id="Text Box 14" o:spid="_x0000_s1042" type="#_x0000_t202" style="position:absolute;left:0;text-align:left;margin-left:-.3pt;margin-top:194.45pt;width:304.2pt;height:.05pt;z-index:-251469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" stroked="f">
                <v:textbox style="mso-fit-shape-to-text:t" inset="0,0,0,0">
                  <w:txbxContent>
                    <w:p w14:paraId="6B927E31" w14:textId="48931531" w:rsidR="0096148D" w:rsidRPr="00CD5A9F" w:rsidRDefault="0096148D" w:rsidP="00CD5A9F">
                      <w:pPr>
                        <w:pStyle w:val="Caption"/>
                        <w:rPr>
                          <w:b w:val="0"/>
                          <w:noProof/>
                        </w:rPr>
                      </w:pPr>
                      <w:r>
                        <w:t xml:space="preserve">Gambar 4.20 Implementasi antarmuka halaman </w:t>
                      </w:r>
                      <w:r>
                        <w:rPr>
                          <w:i/>
                        </w:rPr>
                        <w:t>dashboard</w:t>
                      </w:r>
                    </w:p>
                  </w:txbxContent>
                </v:textbox>
                <w10:wrap type="tight"/>
              </v:shape>
            </w:pict>
          </mc:Fallback>
        </mc:AlternateContent>
      </w:r>
      <w:r w:rsidRPr="003107B0">
        <w:rPr>
          <w:noProof/>
          <w:lang w:val="id-ID" w:eastAsia="id-ID"/>
        </w:rPr>
        <w:drawing>
          <wp:anchor distT="0" distB="0" distL="114300" distR="114300" simplePos="0" relativeHeight="251674624" behindDoc="1" locked="0" layoutInCell="1" allowOverlap="1" wp14:anchorId="43F52616" wp14:editId="3F6121F9">
            <wp:simplePos x="0" y="0"/>
            <wp:positionH relativeFrom="margin">
              <wp:posOffset>-1905</wp:posOffset>
            </wp:positionH>
            <wp:positionV relativeFrom="paragraph">
              <wp:posOffset>2985623</wp:posOffset>
            </wp:positionV>
            <wp:extent cx="3863340" cy="2412365"/>
            <wp:effectExtent l="0" t="0" r="3810" b="6985"/>
            <wp:wrapTight wrapText="bothSides">
              <wp:wrapPolygon edited="0">
                <wp:start x="0" y="0"/>
                <wp:lineTo x="0" y="21492"/>
                <wp:lineTo x="21515" y="21492"/>
                <wp:lineTo x="21515" y="0"/>
                <wp:lineTo x="0" y="0"/>
              </wp:wrapPolygon>
            </wp:wrapTight>
            <wp:docPr id="450810" name="Picture 450810" descr="C:\Users\Hadrian\Downloads\13223433_10208674519367683_1406759321_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Hadrian\Downloads\13223433_10208674519367683_1406759321_o.png"/>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3863340" cy="24123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A0D51">
        <w:rPr>
          <w:noProof/>
          <w:lang w:val="id-ID" w:eastAsia="id-ID"/>
        </w:rPr>
        <w:drawing>
          <wp:anchor distT="0" distB="0" distL="114300" distR="114300" simplePos="0" relativeHeight="251772928" behindDoc="1" locked="0" layoutInCell="1" allowOverlap="1" wp14:anchorId="22699ED8" wp14:editId="0C612666">
            <wp:simplePos x="0" y="0"/>
            <wp:positionH relativeFrom="margin">
              <wp:align>center</wp:align>
            </wp:positionH>
            <wp:positionV relativeFrom="paragraph">
              <wp:posOffset>106631</wp:posOffset>
            </wp:positionV>
            <wp:extent cx="3863340" cy="2412365"/>
            <wp:effectExtent l="0" t="0" r="3810" b="6985"/>
            <wp:wrapTight wrapText="bothSides">
              <wp:wrapPolygon edited="0">
                <wp:start x="0" y="0"/>
                <wp:lineTo x="0" y="21492"/>
                <wp:lineTo x="21515" y="21492"/>
                <wp:lineTo x="21515" y="0"/>
                <wp:lineTo x="0" y="0"/>
              </wp:wrapPolygon>
            </wp:wrapTight>
            <wp:docPr id="159" name="Picture 159" descr="C:\Users\Hadrian\Downloads\13223701_10208674519407684_716883197_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Hadrian\Downloads\13223701_10208674519407684_716883197_o.png"/>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3863340" cy="2412365"/>
                    </a:xfrm>
                    <a:prstGeom prst="rect">
                      <a:avLst/>
                    </a:prstGeom>
                    <a:noFill/>
                    <a:ln>
                      <a:noFill/>
                    </a:ln>
                  </pic:spPr>
                </pic:pic>
              </a:graphicData>
            </a:graphic>
            <wp14:sizeRelH relativeFrom="page">
              <wp14:pctWidth>0</wp14:pctWidth>
            </wp14:sizeRelH>
            <wp14:sizeRelV relativeFrom="page">
              <wp14:pctHeight>0</wp14:pctHeight>
            </wp14:sizeRelV>
          </wp:anchor>
        </w:drawing>
      </w:r>
      <w:r w:rsidR="003F07A6">
        <w:rPr>
          <w:noProof/>
          <w:lang w:val="id-ID" w:eastAsia="id-ID"/>
        </w:rPr>
        <mc:AlternateContent>
          <mc:Choice Requires="wps">
            <w:drawing>
              <wp:anchor distT="0" distB="0" distL="114300" distR="114300" simplePos="0" relativeHeight="251848704" behindDoc="1" locked="0" layoutInCell="1" allowOverlap="1" wp14:anchorId="541F6705" wp14:editId="060AE1D6">
                <wp:simplePos x="0" y="0"/>
                <wp:positionH relativeFrom="column">
                  <wp:posOffset>48260</wp:posOffset>
                </wp:positionH>
                <wp:positionV relativeFrom="paragraph">
                  <wp:posOffset>5401945</wp:posOffset>
                </wp:positionV>
                <wp:extent cx="3863340" cy="635"/>
                <wp:effectExtent l="0" t="0" r="0" b="0"/>
                <wp:wrapTight wrapText="bothSides">
                  <wp:wrapPolygon edited="0">
                    <wp:start x="0" y="0"/>
                    <wp:lineTo x="0" y="21600"/>
                    <wp:lineTo x="21600" y="21600"/>
                    <wp:lineTo x="21600" y="0"/>
                  </wp:wrapPolygon>
                </wp:wrapTight>
                <wp:docPr id="17" name="Text Box 17"/>
                <wp:cNvGraphicFramePr/>
                <a:graphic xmlns:a="http://schemas.openxmlformats.org/drawingml/2006/main">
                  <a:graphicData uri="http://schemas.microsoft.com/office/word/2010/wordprocessingShape">
                    <wps:wsp>
                      <wps:cNvSpPr txBox="1"/>
                      <wps:spPr>
                        <a:xfrm>
                          <a:off x="0" y="0"/>
                          <a:ext cx="3863340" cy="635"/>
                        </a:xfrm>
                        <a:prstGeom prst="rect">
                          <a:avLst/>
                        </a:prstGeom>
                        <a:solidFill>
                          <a:prstClr val="white"/>
                        </a:solidFill>
                        <a:ln>
                          <a:noFill/>
                        </a:ln>
                      </wps:spPr>
                      <wps:txbx>
                        <w:txbxContent>
                          <w:p w14:paraId="0882F569" w14:textId="6ED6431C" w:rsidR="0096148D" w:rsidRPr="003C166F" w:rsidRDefault="0096148D" w:rsidP="003F07A6">
                            <w:pPr>
                              <w:pStyle w:val="Caption"/>
                              <w:rPr>
                                <w:noProof/>
                              </w:rPr>
                            </w:pPr>
                            <w:r>
                              <w:t xml:space="preserve">Gambar 4.21 Implementasi antarmuka halaman </w:t>
                            </w:r>
                            <w:r>
                              <w:rPr>
                                <w:i/>
                              </w:rPr>
                              <w:t>New Sensor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1F6705" id="Text Box 17" o:spid="_x0000_s1043" type="#_x0000_t202" style="position:absolute;left:0;text-align:left;margin-left:3.8pt;margin-top:425.35pt;width:304.2pt;height:.05pt;z-index:-251467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" stroked="f">
                <v:textbox style="mso-fit-shape-to-text:t" inset="0,0,0,0">
                  <w:txbxContent>
                    <w:p w14:paraId="0882F569" w14:textId="6ED6431C" w:rsidR="0096148D" w:rsidRPr="003C166F" w:rsidRDefault="0096148D" w:rsidP="003F07A6">
                      <w:pPr>
                        <w:pStyle w:val="Caption"/>
                        <w:rPr>
                          <w:noProof/>
                        </w:rPr>
                      </w:pPr>
                      <w:r>
                        <w:t xml:space="preserve">Gambar 4.21 Implementasi antarmuka halaman </w:t>
                      </w:r>
                      <w:r>
                        <w:rPr>
                          <w:i/>
                        </w:rPr>
                        <w:t>New Sensor</w:t>
                      </w:r>
                    </w:p>
                  </w:txbxContent>
                </v:textbox>
                <w10:wrap type="tight"/>
              </v:shape>
            </w:pict>
          </mc:Fallback>
        </mc:AlternateContent>
      </w:r>
    </w:p>
    <w:p w14:paraId="366772AB" w14:textId="72DD1206" w:rsidR="002C3B86" w:rsidRDefault="00AC5829" w:rsidP="00B87977">
      <w:pPr>
        <w:ind w:firstLine="426"/>
      </w:pPr>
      <w:r>
        <w:rPr>
          <w:noProof/>
          <w:lang w:val="id-ID" w:eastAsia="id-ID"/>
        </w:rPr>
        <w:lastRenderedPageBreak/>
        <mc:AlternateContent>
          <mc:Choice Requires="wps">
            <w:drawing>
              <wp:anchor distT="0" distB="0" distL="114300" distR="114300" simplePos="0" relativeHeight="251850752" behindDoc="1" locked="0" layoutInCell="1" allowOverlap="1" wp14:anchorId="260966DE" wp14:editId="6A868CDB">
                <wp:simplePos x="0" y="0"/>
                <wp:positionH relativeFrom="column">
                  <wp:posOffset>-3810</wp:posOffset>
                </wp:positionH>
                <wp:positionV relativeFrom="paragraph">
                  <wp:posOffset>2588260</wp:posOffset>
                </wp:positionV>
                <wp:extent cx="3863340" cy="635"/>
                <wp:effectExtent l="0" t="0" r="0" b="0"/>
                <wp:wrapTight wrapText="bothSides">
                  <wp:wrapPolygon edited="0">
                    <wp:start x="0" y="0"/>
                    <wp:lineTo x="0" y="21600"/>
                    <wp:lineTo x="21600" y="21600"/>
                    <wp:lineTo x="21600" y="0"/>
                  </wp:wrapPolygon>
                </wp:wrapTight>
                <wp:docPr id="21" name="Text Box 21"/>
                <wp:cNvGraphicFramePr/>
                <a:graphic xmlns:a="http://schemas.openxmlformats.org/drawingml/2006/main">
                  <a:graphicData uri="http://schemas.microsoft.com/office/word/2010/wordprocessingShape">
                    <wps:wsp>
                      <wps:cNvSpPr txBox="1"/>
                      <wps:spPr>
                        <a:xfrm>
                          <a:off x="0" y="0"/>
                          <a:ext cx="3863340" cy="635"/>
                        </a:xfrm>
                        <a:prstGeom prst="rect">
                          <a:avLst/>
                        </a:prstGeom>
                        <a:solidFill>
                          <a:prstClr val="white"/>
                        </a:solidFill>
                        <a:ln>
                          <a:noFill/>
                        </a:ln>
                      </wps:spPr>
                      <wps:txbx>
                        <w:txbxContent>
                          <w:p w14:paraId="44044522" w14:textId="7D22664F" w:rsidR="0096148D" w:rsidRPr="00A64EB5" w:rsidRDefault="0096148D" w:rsidP="00AC5829">
                            <w:pPr>
                              <w:pStyle w:val="Caption"/>
                              <w:rPr>
                                <w:noProof/>
                              </w:rPr>
                            </w:pPr>
                            <w:bookmarkStart w:id="244" w:name="_Toc451817171"/>
                            <w:r>
                              <w:t>Gambar 4.</w:t>
                            </w:r>
                            <w:r>
                              <w:fldChar w:fldCharType="begin"/>
                            </w:r>
                            <w:r>
                              <w:instrText xml:space="preserve"> SEQ Gambar \* ARABIC \s 1 </w:instrText>
                            </w:r>
                            <w:r>
                              <w:fldChar w:fldCharType="separate"/>
                            </w:r>
                            <w:r w:rsidR="00A92C41">
                              <w:rPr>
                                <w:noProof/>
                              </w:rPr>
                              <w:t>20</w:t>
                            </w:r>
                            <w:r>
                              <w:rPr>
                                <w:noProof/>
                              </w:rPr>
                              <w:fldChar w:fldCharType="end"/>
                            </w:r>
                            <w:r>
                              <w:t xml:space="preserve"> Implementasi antarmuka halaman </w:t>
                            </w:r>
                            <w:r>
                              <w:rPr>
                                <w:i/>
                              </w:rPr>
                              <w:t>New Collab</w:t>
                            </w:r>
                            <w:bookmarkEnd w:id="2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0966DE" id="Text Box 21" o:spid="_x0000_s1044" type="#_x0000_t202" style="position:absolute;left:0;text-align:left;margin-left:-.3pt;margin-top:203.8pt;width:304.2pt;height:.05pt;z-index:-251465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" stroked="f">
                <v:textbox style="mso-fit-shape-to-text:t" inset="0,0,0,0">
                  <w:txbxContent>
                    <w:p w14:paraId="44044522" w14:textId="7D22664F" w:rsidR="0096148D" w:rsidRPr="00A64EB5" w:rsidRDefault="0096148D" w:rsidP="00AC5829">
                      <w:pPr>
                        <w:pStyle w:val="Caption"/>
                        <w:rPr>
                          <w:noProof/>
                        </w:rPr>
                      </w:pPr>
                      <w:bookmarkStart w:id="245" w:name="_Toc451817171"/>
                      <w:r>
                        <w:t>Gambar 4.</w:t>
                      </w:r>
                      <w:r>
                        <w:fldChar w:fldCharType="begin"/>
                      </w:r>
                      <w:r>
                        <w:instrText xml:space="preserve"> SEQ Gambar \* ARABIC \s 1 </w:instrText>
                      </w:r>
                      <w:r>
                        <w:fldChar w:fldCharType="separate"/>
                      </w:r>
                      <w:r w:rsidR="00A92C41">
                        <w:rPr>
                          <w:noProof/>
                        </w:rPr>
                        <w:t>20</w:t>
                      </w:r>
                      <w:r>
                        <w:rPr>
                          <w:noProof/>
                        </w:rPr>
                        <w:fldChar w:fldCharType="end"/>
                      </w:r>
                      <w:r>
                        <w:t xml:space="preserve"> Implementasi antarmuka halaman </w:t>
                      </w:r>
                      <w:r>
                        <w:rPr>
                          <w:i/>
                        </w:rPr>
                        <w:t>New Collab</w:t>
                      </w:r>
                      <w:bookmarkEnd w:id="245"/>
                    </w:p>
                  </w:txbxContent>
                </v:textbox>
                <w10:wrap type="tight"/>
              </v:shape>
            </w:pict>
          </mc:Fallback>
        </mc:AlternateContent>
      </w:r>
      <w:r w:rsidR="00174BA5" w:rsidRPr="00FA0D51">
        <w:rPr>
          <w:noProof/>
          <w:lang w:val="id-ID" w:eastAsia="id-ID"/>
        </w:rPr>
        <w:drawing>
          <wp:anchor distT="0" distB="0" distL="114300" distR="114300" simplePos="0" relativeHeight="251673600" behindDoc="1" locked="0" layoutInCell="1" allowOverlap="1" wp14:anchorId="0FE08880" wp14:editId="46D69DA7">
            <wp:simplePos x="0" y="0"/>
            <wp:positionH relativeFrom="margin">
              <wp:align>right</wp:align>
            </wp:positionH>
            <wp:positionV relativeFrom="paragraph">
              <wp:posOffset>118781</wp:posOffset>
            </wp:positionV>
            <wp:extent cx="3863340" cy="2412717"/>
            <wp:effectExtent l="0" t="0" r="3810" b="6985"/>
            <wp:wrapTight wrapText="bothSides">
              <wp:wrapPolygon edited="0">
                <wp:start x="0" y="0"/>
                <wp:lineTo x="0" y="21492"/>
                <wp:lineTo x="21515" y="21492"/>
                <wp:lineTo x="21515" y="0"/>
                <wp:lineTo x="0" y="0"/>
              </wp:wrapPolygon>
            </wp:wrapTight>
            <wp:docPr id="450805" name="Picture 450805" descr="C:\Users\Hadrian\Downloads\13230787_10208674612770018_2016226488_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Hadrian\Downloads\13230787_10208674612770018_2016226488_o.png"/>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3863340" cy="241271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B124EEC" w14:textId="77777777" w:rsidR="000468FC" w:rsidRDefault="000468FC" w:rsidP="004C32B3">
      <w:pPr>
        <w:ind w:firstLine="567"/>
      </w:pPr>
    </w:p>
    <w:p w14:paraId="6E0D7155" w14:textId="77777777" w:rsidR="000468FC" w:rsidRDefault="000468FC" w:rsidP="004C32B3">
      <w:pPr>
        <w:ind w:firstLine="567"/>
      </w:pPr>
    </w:p>
    <w:p w14:paraId="63CB1117" w14:textId="77777777" w:rsidR="000468FC" w:rsidRDefault="000468FC" w:rsidP="004C32B3">
      <w:pPr>
        <w:ind w:firstLine="567"/>
      </w:pPr>
    </w:p>
    <w:p w14:paraId="4FAC41D1" w14:textId="77777777" w:rsidR="000468FC" w:rsidRDefault="000468FC" w:rsidP="004C32B3">
      <w:pPr>
        <w:ind w:firstLine="567"/>
      </w:pPr>
    </w:p>
    <w:p w14:paraId="4E4B72BC" w14:textId="77777777" w:rsidR="000468FC" w:rsidRDefault="000468FC" w:rsidP="004C32B3">
      <w:pPr>
        <w:ind w:firstLine="567"/>
      </w:pPr>
    </w:p>
    <w:p w14:paraId="3B4A1799" w14:textId="77777777" w:rsidR="000468FC" w:rsidRDefault="000468FC" w:rsidP="004C32B3">
      <w:pPr>
        <w:ind w:firstLine="567"/>
      </w:pPr>
    </w:p>
    <w:p w14:paraId="6B53AC6C" w14:textId="77777777" w:rsidR="000468FC" w:rsidRDefault="000468FC" w:rsidP="004C32B3">
      <w:pPr>
        <w:ind w:firstLine="567"/>
      </w:pPr>
    </w:p>
    <w:p w14:paraId="5B33B7A1" w14:textId="77777777" w:rsidR="000468FC" w:rsidRDefault="000468FC" w:rsidP="004C32B3">
      <w:pPr>
        <w:ind w:firstLine="567"/>
      </w:pPr>
    </w:p>
    <w:p w14:paraId="58CC49E1" w14:textId="77777777" w:rsidR="000468FC" w:rsidRDefault="000468FC" w:rsidP="004C32B3">
      <w:pPr>
        <w:ind w:firstLine="567"/>
      </w:pPr>
    </w:p>
    <w:p w14:paraId="03884B86" w14:textId="77777777" w:rsidR="000468FC" w:rsidRDefault="000468FC" w:rsidP="004C32B3">
      <w:pPr>
        <w:ind w:firstLine="567"/>
      </w:pPr>
    </w:p>
    <w:p w14:paraId="767577FE" w14:textId="77777777" w:rsidR="000468FC" w:rsidRDefault="000468FC" w:rsidP="004C32B3">
      <w:pPr>
        <w:ind w:firstLine="567"/>
      </w:pPr>
    </w:p>
    <w:p w14:paraId="22B5E7E8" w14:textId="77777777" w:rsidR="000468FC" w:rsidRDefault="000468FC" w:rsidP="004C32B3">
      <w:pPr>
        <w:ind w:firstLine="567"/>
      </w:pPr>
    </w:p>
    <w:p w14:paraId="533F6F03" w14:textId="77777777" w:rsidR="000468FC" w:rsidRDefault="000468FC" w:rsidP="004C32B3">
      <w:pPr>
        <w:ind w:firstLine="567"/>
      </w:pPr>
    </w:p>
    <w:p w14:paraId="652AFE08" w14:textId="77777777" w:rsidR="000468FC" w:rsidRDefault="000468FC" w:rsidP="004C32B3">
      <w:pPr>
        <w:ind w:firstLine="567"/>
      </w:pPr>
    </w:p>
    <w:p w14:paraId="343DA3A4" w14:textId="77777777" w:rsidR="000468FC" w:rsidRDefault="000468FC" w:rsidP="004C32B3">
      <w:pPr>
        <w:ind w:firstLine="567"/>
      </w:pPr>
    </w:p>
    <w:p w14:paraId="7295A487" w14:textId="322E9F21" w:rsidR="0097312E" w:rsidRDefault="000510CA" w:rsidP="004C32B3">
      <w:pPr>
        <w:ind w:firstLine="567"/>
      </w:pPr>
      <w:r>
        <w:lastRenderedPageBreak/>
        <w:t>Jika pengguna melakukan klik pada salah satu tombol “Go” pada kotak daftar sensor, pengguna akan dibawa ke halaman “</w:t>
      </w:r>
      <w:r>
        <w:rPr>
          <w:i/>
        </w:rPr>
        <w:t>View Sensor</w:t>
      </w:r>
      <w:r>
        <w:t xml:space="preserve">”. Halaman ini berisi informasi detil sebuah sensor yang terdiri dari grafik </w:t>
      </w:r>
      <w:r>
        <w:rPr>
          <w:i/>
        </w:rPr>
        <w:t xml:space="preserve">real time </w:t>
      </w:r>
      <w:r>
        <w:t xml:space="preserve">data sensor dan </w:t>
      </w:r>
      <w:r>
        <w:rPr>
          <w:i/>
        </w:rPr>
        <w:t xml:space="preserve">datatable </w:t>
      </w:r>
      <w:r>
        <w:t xml:space="preserve">yang berisi data sensor yang tersimpan di </w:t>
      </w:r>
      <w:r>
        <w:rPr>
          <w:i/>
        </w:rPr>
        <w:t>database</w:t>
      </w:r>
      <w:r>
        <w:t>.</w:t>
      </w:r>
    </w:p>
    <w:p w14:paraId="5E4753D8" w14:textId="77777777" w:rsidR="0097312E" w:rsidRDefault="0097312E" w:rsidP="004C32B3">
      <w:pPr>
        <w:ind w:firstLine="567"/>
      </w:pPr>
    </w:p>
    <w:p w14:paraId="393F0D6D" w14:textId="140A8DBC" w:rsidR="004D152F" w:rsidRPr="000510CA" w:rsidRDefault="00F67292" w:rsidP="000510CA">
      <w:pPr>
        <w:ind w:firstLine="426"/>
      </w:pPr>
      <w:r>
        <w:rPr>
          <w:noProof/>
          <w:lang w:val="id-ID" w:eastAsia="id-ID"/>
        </w:rPr>
        <mc:AlternateContent>
          <mc:Choice Requires="wps">
            <w:drawing>
              <wp:anchor distT="0" distB="0" distL="114300" distR="114300" simplePos="0" relativeHeight="251852800" behindDoc="1" locked="0" layoutInCell="1" allowOverlap="1" wp14:anchorId="73EC2090" wp14:editId="326ADF51">
                <wp:simplePos x="0" y="0"/>
                <wp:positionH relativeFrom="column">
                  <wp:posOffset>-1905</wp:posOffset>
                </wp:positionH>
                <wp:positionV relativeFrom="paragraph">
                  <wp:posOffset>2705100</wp:posOffset>
                </wp:positionV>
                <wp:extent cx="3863340" cy="635"/>
                <wp:effectExtent l="0" t="0" r="0" b="0"/>
                <wp:wrapTight wrapText="bothSides">
                  <wp:wrapPolygon edited="0">
                    <wp:start x="0" y="0"/>
                    <wp:lineTo x="0" y="21600"/>
                    <wp:lineTo x="21600" y="21600"/>
                    <wp:lineTo x="21600" y="0"/>
                  </wp:wrapPolygon>
                </wp:wrapTight>
                <wp:docPr id="24" name="Text Box 24"/>
                <wp:cNvGraphicFramePr/>
                <a:graphic xmlns:a="http://schemas.openxmlformats.org/drawingml/2006/main">
                  <a:graphicData uri="http://schemas.microsoft.com/office/word/2010/wordprocessingShape">
                    <wps:wsp>
                      <wps:cNvSpPr txBox="1"/>
                      <wps:spPr>
                        <a:xfrm>
                          <a:off x="0" y="0"/>
                          <a:ext cx="3863340" cy="635"/>
                        </a:xfrm>
                        <a:prstGeom prst="rect">
                          <a:avLst/>
                        </a:prstGeom>
                        <a:solidFill>
                          <a:prstClr val="white"/>
                        </a:solidFill>
                        <a:ln>
                          <a:noFill/>
                        </a:ln>
                      </wps:spPr>
                      <wps:txbx>
                        <w:txbxContent>
                          <w:p w14:paraId="7538831B" w14:textId="363FAB0E" w:rsidR="0096148D" w:rsidRPr="007819C1" w:rsidRDefault="0096148D" w:rsidP="00F67292">
                            <w:pPr>
                              <w:pStyle w:val="Caption"/>
                              <w:rPr>
                                <w:noProof/>
                              </w:rPr>
                            </w:pPr>
                            <w:bookmarkStart w:id="246" w:name="_Toc451817172"/>
                            <w:r>
                              <w:t>Gambar 4.</w:t>
                            </w:r>
                            <w:r>
                              <w:fldChar w:fldCharType="begin"/>
                            </w:r>
                            <w:r>
                              <w:instrText xml:space="preserve"> SEQ Gambar \* ARABIC \s 1 </w:instrText>
                            </w:r>
                            <w:r>
                              <w:fldChar w:fldCharType="separate"/>
                            </w:r>
                            <w:r w:rsidR="00A92C41">
                              <w:rPr>
                                <w:noProof/>
                              </w:rPr>
                              <w:t>21</w:t>
                            </w:r>
                            <w:r>
                              <w:rPr>
                                <w:noProof/>
                              </w:rPr>
                              <w:fldChar w:fldCharType="end"/>
                            </w:r>
                            <w:r>
                              <w:t xml:space="preserve"> Implementasi antarmuka halaman </w:t>
                            </w:r>
                            <w:r>
                              <w:rPr>
                                <w:i/>
                              </w:rPr>
                              <w:t>View Sensor</w:t>
                            </w:r>
                            <w:bookmarkEnd w:id="2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EC2090" id="Text Box 24" o:spid="_x0000_s1045" type="#_x0000_t202" style="position:absolute;left:0;text-align:left;margin-left:-.15pt;margin-top:213pt;width:304.2pt;height:.05pt;z-index:-251463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" stroked="f">
                <v:textbox style="mso-fit-shape-to-text:t" inset="0,0,0,0">
                  <w:txbxContent>
                    <w:p w14:paraId="7538831B" w14:textId="363FAB0E" w:rsidR="0096148D" w:rsidRPr="007819C1" w:rsidRDefault="0096148D" w:rsidP="00F67292">
                      <w:pPr>
                        <w:pStyle w:val="Caption"/>
                        <w:rPr>
                          <w:noProof/>
                        </w:rPr>
                      </w:pPr>
                      <w:bookmarkStart w:id="247" w:name="_Toc451817172"/>
                      <w:r>
                        <w:t>Gambar 4.</w:t>
                      </w:r>
                      <w:r>
                        <w:fldChar w:fldCharType="begin"/>
                      </w:r>
                      <w:r>
                        <w:instrText xml:space="preserve"> SEQ Gambar \* ARABIC \s 1 </w:instrText>
                      </w:r>
                      <w:r>
                        <w:fldChar w:fldCharType="separate"/>
                      </w:r>
                      <w:r w:rsidR="00A92C41">
                        <w:rPr>
                          <w:noProof/>
                        </w:rPr>
                        <w:t>21</w:t>
                      </w:r>
                      <w:r>
                        <w:rPr>
                          <w:noProof/>
                        </w:rPr>
                        <w:fldChar w:fldCharType="end"/>
                      </w:r>
                      <w:r>
                        <w:t xml:space="preserve"> Implementasi antarmuka halaman </w:t>
                      </w:r>
                      <w:r>
                        <w:rPr>
                          <w:i/>
                        </w:rPr>
                        <w:t>View Sensor</w:t>
                      </w:r>
                      <w:bookmarkEnd w:id="247"/>
                    </w:p>
                  </w:txbxContent>
                </v:textbox>
                <w10:wrap type="tight"/>
              </v:shape>
            </w:pict>
          </mc:Fallback>
        </mc:AlternateContent>
      </w:r>
      <w:r w:rsidR="004D152F" w:rsidRPr="004D152F">
        <w:rPr>
          <w:noProof/>
          <w:lang w:val="id-ID" w:eastAsia="id-ID"/>
        </w:rPr>
        <w:drawing>
          <wp:anchor distT="0" distB="0" distL="114300" distR="114300" simplePos="0" relativeHeight="251669504" behindDoc="1" locked="0" layoutInCell="1" allowOverlap="1" wp14:anchorId="4927769A" wp14:editId="4906037D">
            <wp:simplePos x="0" y="0"/>
            <wp:positionH relativeFrom="margin">
              <wp:align>center</wp:align>
            </wp:positionH>
            <wp:positionV relativeFrom="paragraph">
              <wp:posOffset>236088</wp:posOffset>
            </wp:positionV>
            <wp:extent cx="3863340" cy="2412717"/>
            <wp:effectExtent l="0" t="0" r="3810" b="6985"/>
            <wp:wrapTight wrapText="bothSides">
              <wp:wrapPolygon edited="0">
                <wp:start x="0" y="0"/>
                <wp:lineTo x="0" y="21492"/>
                <wp:lineTo x="21515" y="21492"/>
                <wp:lineTo x="21515" y="0"/>
                <wp:lineTo x="0" y="0"/>
              </wp:wrapPolygon>
            </wp:wrapTight>
            <wp:docPr id="450800" name="Picture 450800" descr="C:\Users\Hadrian\Downloads\13262657_10208674519647690_1903346393_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Hadrian\Downloads\13262657_10208674519647690_1903346393_o.png"/>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3863340" cy="241271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B6DBEAE" w14:textId="77777777" w:rsidR="004927DB" w:rsidRDefault="004927DB" w:rsidP="00956CC8">
      <w:pPr>
        <w:ind w:firstLine="720"/>
      </w:pPr>
    </w:p>
    <w:p w14:paraId="1ADF82BE" w14:textId="77777777" w:rsidR="0097312E" w:rsidRDefault="0097312E" w:rsidP="00956CC8">
      <w:pPr>
        <w:ind w:firstLine="720"/>
      </w:pPr>
    </w:p>
    <w:p w14:paraId="21B98A9F" w14:textId="77777777" w:rsidR="0097312E" w:rsidRDefault="0097312E" w:rsidP="00956CC8">
      <w:pPr>
        <w:ind w:firstLine="720"/>
      </w:pPr>
    </w:p>
    <w:p w14:paraId="2FE63C6B" w14:textId="77777777" w:rsidR="0097312E" w:rsidRDefault="0097312E" w:rsidP="00956CC8">
      <w:pPr>
        <w:ind w:firstLine="720"/>
      </w:pPr>
    </w:p>
    <w:p w14:paraId="3FA1C1BF" w14:textId="77777777" w:rsidR="0097312E" w:rsidRDefault="0097312E" w:rsidP="00956CC8">
      <w:pPr>
        <w:ind w:firstLine="720"/>
      </w:pPr>
    </w:p>
    <w:p w14:paraId="344B11CB" w14:textId="77777777" w:rsidR="0097312E" w:rsidRDefault="0097312E" w:rsidP="00956CC8">
      <w:pPr>
        <w:ind w:firstLine="720"/>
      </w:pPr>
    </w:p>
    <w:p w14:paraId="3786EC19" w14:textId="77777777" w:rsidR="0097312E" w:rsidRDefault="0097312E" w:rsidP="00956CC8">
      <w:pPr>
        <w:ind w:firstLine="720"/>
      </w:pPr>
    </w:p>
    <w:p w14:paraId="6B240059" w14:textId="77777777" w:rsidR="0097312E" w:rsidRDefault="0097312E" w:rsidP="00956CC8">
      <w:pPr>
        <w:ind w:firstLine="720"/>
      </w:pPr>
    </w:p>
    <w:p w14:paraId="454760D4" w14:textId="77777777" w:rsidR="0097312E" w:rsidRDefault="0097312E" w:rsidP="00956CC8">
      <w:pPr>
        <w:ind w:firstLine="720"/>
      </w:pPr>
    </w:p>
    <w:p w14:paraId="4F9370F0" w14:textId="13692F47" w:rsidR="000510CA" w:rsidRDefault="00B067EE" w:rsidP="00956CC8">
      <w:pPr>
        <w:ind w:firstLine="720"/>
      </w:pPr>
      <w:r>
        <w:lastRenderedPageBreak/>
        <w:t>Halaman “</w:t>
      </w:r>
      <w:r>
        <w:rPr>
          <w:i/>
        </w:rPr>
        <w:t>Analyze Sensor</w:t>
      </w:r>
      <w:r>
        <w:t>” dapat di akses dengan melakukan klik pada menu “</w:t>
      </w:r>
      <w:r>
        <w:rPr>
          <w:i/>
        </w:rPr>
        <w:t>Analyze</w:t>
      </w:r>
      <w:r>
        <w:t>” yang terdapat pada halaman “</w:t>
      </w:r>
      <w:r>
        <w:rPr>
          <w:i/>
        </w:rPr>
        <w:t>View Sensor</w:t>
      </w:r>
      <w:r>
        <w:t xml:space="preserve">”. Pada halaman ini disajikan data data hasil olahan dalam bentuk grafik yang terdapat pada masing masing </w:t>
      </w:r>
      <w:r>
        <w:rPr>
          <w:i/>
        </w:rPr>
        <w:t xml:space="preserve">tab </w:t>
      </w:r>
      <w:r>
        <w:t>(</w:t>
      </w:r>
      <w:r>
        <w:rPr>
          <w:i/>
        </w:rPr>
        <w:t xml:space="preserve">All Data, Max, Min, </w:t>
      </w:r>
      <w:r>
        <w:t xml:space="preserve">dan </w:t>
      </w:r>
      <w:r>
        <w:rPr>
          <w:i/>
        </w:rPr>
        <w:t>Average</w:t>
      </w:r>
      <w:r>
        <w:t>).</w:t>
      </w:r>
    </w:p>
    <w:p w14:paraId="5B0D00BE" w14:textId="0BCDA57F" w:rsidR="00B87977" w:rsidRDefault="00B87977" w:rsidP="00A02008">
      <w:pPr>
        <w:ind w:firstLine="720"/>
      </w:pPr>
    </w:p>
    <w:p w14:paraId="6B52A1AC" w14:textId="77777777" w:rsidR="00617D70" w:rsidRDefault="00617D70" w:rsidP="00A02008">
      <w:pPr>
        <w:ind w:firstLine="720"/>
      </w:pPr>
    </w:p>
    <w:p w14:paraId="56D79CBA" w14:textId="0D09B943" w:rsidR="00A02008" w:rsidRPr="00B067EE" w:rsidRDefault="0097312E" w:rsidP="004D152F">
      <w:pPr>
        <w:ind w:firstLine="426"/>
      </w:pPr>
      <w:r>
        <w:rPr>
          <w:noProof/>
          <w:lang w:val="id-ID" w:eastAsia="id-ID"/>
        </w:rPr>
        <mc:AlternateContent>
          <mc:Choice Requires="wps">
            <w:drawing>
              <wp:anchor distT="0" distB="0" distL="114300" distR="114300" simplePos="0" relativeHeight="251854848" behindDoc="1" locked="0" layoutInCell="1" allowOverlap="1" wp14:anchorId="491509AB" wp14:editId="06C09CD1">
                <wp:simplePos x="0" y="0"/>
                <wp:positionH relativeFrom="column">
                  <wp:posOffset>-1270</wp:posOffset>
                </wp:positionH>
                <wp:positionV relativeFrom="paragraph">
                  <wp:posOffset>2627630</wp:posOffset>
                </wp:positionV>
                <wp:extent cx="3863340" cy="635"/>
                <wp:effectExtent l="0" t="0" r="0" b="0"/>
                <wp:wrapTight wrapText="bothSides">
                  <wp:wrapPolygon edited="0">
                    <wp:start x="0" y="0"/>
                    <wp:lineTo x="0" y="21600"/>
                    <wp:lineTo x="21600" y="21600"/>
                    <wp:lineTo x="21600" y="0"/>
                  </wp:wrapPolygon>
                </wp:wrapTight>
                <wp:docPr id="450785" name="Text Box 450785"/>
                <wp:cNvGraphicFramePr/>
                <a:graphic xmlns:a="http://schemas.openxmlformats.org/drawingml/2006/main">
                  <a:graphicData uri="http://schemas.microsoft.com/office/word/2010/wordprocessingShape">
                    <wps:wsp>
                      <wps:cNvSpPr txBox="1"/>
                      <wps:spPr>
                        <a:xfrm>
                          <a:off x="0" y="0"/>
                          <a:ext cx="3863340" cy="635"/>
                        </a:xfrm>
                        <a:prstGeom prst="rect">
                          <a:avLst/>
                        </a:prstGeom>
                        <a:solidFill>
                          <a:prstClr val="white"/>
                        </a:solidFill>
                        <a:ln>
                          <a:noFill/>
                        </a:ln>
                      </wps:spPr>
                      <wps:txbx>
                        <w:txbxContent>
                          <w:p w14:paraId="4FBFD2E0" w14:textId="078FD3DE" w:rsidR="0096148D" w:rsidRPr="00312186" w:rsidRDefault="0096148D" w:rsidP="0097312E">
                            <w:pPr>
                              <w:pStyle w:val="Caption"/>
                              <w:rPr>
                                <w:noProof/>
                              </w:rPr>
                            </w:pPr>
                            <w:bookmarkStart w:id="248" w:name="_Toc451817173"/>
                            <w:r>
                              <w:t>Gambar 4.</w:t>
                            </w:r>
                            <w:r>
                              <w:fldChar w:fldCharType="begin"/>
                            </w:r>
                            <w:r>
                              <w:instrText xml:space="preserve"> SEQ Gambar \* ARABIC \s 1 </w:instrText>
                            </w:r>
                            <w:r>
                              <w:fldChar w:fldCharType="separate"/>
                            </w:r>
                            <w:r w:rsidR="00A92C41">
                              <w:rPr>
                                <w:noProof/>
                              </w:rPr>
                              <w:t>22</w:t>
                            </w:r>
                            <w:r>
                              <w:rPr>
                                <w:noProof/>
                              </w:rPr>
                              <w:fldChar w:fldCharType="end"/>
                            </w:r>
                            <w:r>
                              <w:t xml:space="preserve"> Implementasi antarmuka halaman </w:t>
                            </w:r>
                            <w:r>
                              <w:rPr>
                                <w:i/>
                              </w:rPr>
                              <w:t>Analyze</w:t>
                            </w:r>
                            <w:bookmarkEnd w:id="2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1509AB" id="Text Box 450785" o:spid="_x0000_s1046" type="#_x0000_t202" style="position:absolute;left:0;text-align:left;margin-left:-.1pt;margin-top:206.9pt;width:304.2pt;height:.05pt;z-index:-251461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" stroked="f">
                <v:textbox style="mso-fit-shape-to-text:t" inset="0,0,0,0">
                  <w:txbxContent>
                    <w:p w14:paraId="4FBFD2E0" w14:textId="078FD3DE" w:rsidR="0096148D" w:rsidRPr="00312186" w:rsidRDefault="0096148D" w:rsidP="0097312E">
                      <w:pPr>
                        <w:pStyle w:val="Caption"/>
                        <w:rPr>
                          <w:noProof/>
                        </w:rPr>
                      </w:pPr>
                      <w:bookmarkStart w:id="249" w:name="_Toc451817173"/>
                      <w:r>
                        <w:t>Gambar 4.</w:t>
                      </w:r>
                      <w:r>
                        <w:fldChar w:fldCharType="begin"/>
                      </w:r>
                      <w:r>
                        <w:instrText xml:space="preserve"> SEQ Gambar \* ARABIC \s 1 </w:instrText>
                      </w:r>
                      <w:r>
                        <w:fldChar w:fldCharType="separate"/>
                      </w:r>
                      <w:r w:rsidR="00A92C41">
                        <w:rPr>
                          <w:noProof/>
                        </w:rPr>
                        <w:t>22</w:t>
                      </w:r>
                      <w:r>
                        <w:rPr>
                          <w:noProof/>
                        </w:rPr>
                        <w:fldChar w:fldCharType="end"/>
                      </w:r>
                      <w:r>
                        <w:t xml:space="preserve"> Implementasi antarmuka halaman </w:t>
                      </w:r>
                      <w:r>
                        <w:rPr>
                          <w:i/>
                        </w:rPr>
                        <w:t>Analyze</w:t>
                      </w:r>
                      <w:bookmarkEnd w:id="249"/>
                    </w:p>
                  </w:txbxContent>
                </v:textbox>
                <w10:wrap type="tight"/>
              </v:shape>
            </w:pict>
          </mc:Fallback>
        </mc:AlternateContent>
      </w:r>
      <w:r w:rsidR="00B87977" w:rsidRPr="00B87977">
        <w:rPr>
          <w:noProof/>
          <w:lang w:val="id-ID" w:eastAsia="id-ID"/>
        </w:rPr>
        <w:drawing>
          <wp:anchor distT="0" distB="0" distL="114300" distR="114300" simplePos="0" relativeHeight="251670528" behindDoc="1" locked="0" layoutInCell="1" allowOverlap="1" wp14:anchorId="3018AF9C" wp14:editId="264CBF91">
            <wp:simplePos x="0" y="0"/>
            <wp:positionH relativeFrom="margin">
              <wp:posOffset>-1270</wp:posOffset>
            </wp:positionH>
            <wp:positionV relativeFrom="paragraph">
              <wp:posOffset>158522</wp:posOffset>
            </wp:positionV>
            <wp:extent cx="3863340" cy="2412365"/>
            <wp:effectExtent l="0" t="0" r="3810" b="6985"/>
            <wp:wrapTight wrapText="bothSides">
              <wp:wrapPolygon edited="0">
                <wp:start x="0" y="0"/>
                <wp:lineTo x="0" y="21492"/>
                <wp:lineTo x="21515" y="21492"/>
                <wp:lineTo x="21515" y="0"/>
                <wp:lineTo x="0" y="0"/>
              </wp:wrapPolygon>
            </wp:wrapTight>
            <wp:docPr id="450802" name="Picture 450802" descr="C:\Users\Hadrian\Downloads\13223533_10208674519727692_1376861003_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Hadrian\Downloads\13223533_10208674519727692_1376861003_o (1).png"/>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3863340" cy="24123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77DC13E" w14:textId="7FE6906A" w:rsidR="00B87977" w:rsidRDefault="00B87977" w:rsidP="00B87977">
      <w:pPr>
        <w:rPr>
          <w:lang w:val="id-ID"/>
        </w:rPr>
      </w:pPr>
    </w:p>
    <w:p w14:paraId="4B3F3542" w14:textId="67875204" w:rsidR="00B87977" w:rsidRDefault="00B87977" w:rsidP="00B87977">
      <w:pPr>
        <w:rPr>
          <w:lang w:val="id-ID"/>
        </w:rPr>
      </w:pPr>
    </w:p>
    <w:p w14:paraId="1F7A229C" w14:textId="77777777" w:rsidR="00C80198" w:rsidRDefault="00C80198" w:rsidP="00B87977">
      <w:pPr>
        <w:rPr>
          <w:lang w:val="id-ID"/>
        </w:rPr>
      </w:pPr>
    </w:p>
    <w:p w14:paraId="53C42068" w14:textId="77777777" w:rsidR="00B87977" w:rsidRDefault="00B87977" w:rsidP="00B87977">
      <w:pPr>
        <w:rPr>
          <w:lang w:val="id-ID"/>
        </w:rPr>
      </w:pPr>
    </w:p>
    <w:p w14:paraId="508BD599" w14:textId="62A44851" w:rsidR="00B87977" w:rsidRDefault="00B87977" w:rsidP="00B87977">
      <w:pPr>
        <w:rPr>
          <w:lang w:val="id-ID"/>
        </w:rPr>
      </w:pPr>
    </w:p>
    <w:p w14:paraId="53772EB4" w14:textId="77777777" w:rsidR="00DF6E1D" w:rsidRDefault="00DF6E1D" w:rsidP="00B87977">
      <w:pPr>
        <w:rPr>
          <w:lang w:val="id-ID"/>
        </w:rPr>
      </w:pPr>
    </w:p>
    <w:p w14:paraId="5C396422" w14:textId="59247A89" w:rsidR="00B92C5C" w:rsidRPr="00B92C5C" w:rsidRDefault="00B92C5C" w:rsidP="00893607">
      <w:pPr>
        <w:pStyle w:val="Heading1"/>
        <w:numPr>
          <w:ilvl w:val="0"/>
          <w:numId w:val="0"/>
        </w:numPr>
        <w:rPr>
          <w:lang w:val="id-ID"/>
        </w:rPr>
      </w:pPr>
      <w:bookmarkStart w:id="250" w:name="_Toc451337910"/>
      <w:r>
        <w:rPr>
          <w:lang w:val="id-ID"/>
        </w:rPr>
        <w:lastRenderedPageBreak/>
        <w:t>BAB V</w:t>
      </w:r>
      <w:r w:rsidRPr="00326ED3">
        <w:rPr>
          <w:lang w:val="id-ID"/>
        </w:rPr>
        <w:br/>
      </w:r>
      <w:r w:rsidR="00F14D74">
        <w:rPr>
          <w:lang w:val="id-ID"/>
        </w:rPr>
        <w:t xml:space="preserve">UJI COBA </w:t>
      </w:r>
      <w:r w:rsidR="000B71F2">
        <w:t>DAN</w:t>
      </w:r>
      <w:r w:rsidR="00F14D74">
        <w:rPr>
          <w:lang w:val="id-ID"/>
        </w:rPr>
        <w:t xml:space="preserve"> EVALUASI</w:t>
      </w:r>
      <w:bookmarkEnd w:id="226"/>
      <w:bookmarkEnd w:id="240"/>
      <w:bookmarkEnd w:id="250"/>
    </w:p>
    <w:p w14:paraId="20C343CC" w14:textId="1B42716C" w:rsidR="00F90DDB" w:rsidRDefault="00DF6E1D" w:rsidP="00255CAE">
      <w:pPr>
        <w:ind w:firstLine="450"/>
      </w:pPr>
      <w:r>
        <w:t>Bab ini berisi penjelasan mengenai hasil uji coba dan evaluasi dari implementasi perangkat lunak yang telah dilakukan.</w:t>
      </w:r>
      <w:r w:rsidR="008F49C6">
        <w:t xml:space="preserve"> Adapun hal-hal yang akan dibahas pada bab ini adalah lingkungan uji coba perangkat lunak, uji coba fungsionalitas perangkat lunak, dan uji coba performa perangkat lunak. Uji coba akan dilakukan dengan beberapa skenario.</w:t>
      </w:r>
    </w:p>
    <w:p w14:paraId="7E0C9B9C" w14:textId="77777777" w:rsidR="00410F5E" w:rsidRDefault="00410F5E" w:rsidP="00F90DDB">
      <w:pPr>
        <w:ind w:firstLine="851"/>
      </w:pPr>
    </w:p>
    <w:p w14:paraId="44BA99D8" w14:textId="77777777" w:rsidR="00410F5E" w:rsidRDefault="00410F5E" w:rsidP="00DD569E">
      <w:pPr>
        <w:pStyle w:val="Sub1"/>
        <w:ind w:left="0" w:firstLine="0"/>
      </w:pPr>
      <w:bookmarkStart w:id="251" w:name="_Toc422064259"/>
      <w:bookmarkStart w:id="252" w:name="_Toc451337911"/>
      <w:r>
        <w:t>5.1  Lingkungan Uji Coba</w:t>
      </w:r>
      <w:bookmarkEnd w:id="251"/>
      <w:bookmarkEnd w:id="252"/>
    </w:p>
    <w:p w14:paraId="45ACDC25" w14:textId="77777777" w:rsidR="007916FD" w:rsidRDefault="007916FD" w:rsidP="00F90DDB">
      <w:pPr>
        <w:ind w:firstLine="851"/>
      </w:pPr>
    </w:p>
    <w:p w14:paraId="223BA683" w14:textId="77777777" w:rsidR="00EB7566" w:rsidRDefault="00100CAD" w:rsidP="00EB7566">
      <w:pPr>
        <w:pStyle w:val="ListParagraph"/>
        <w:keepNext/>
        <w:ind w:left="0" w:firstLine="426"/>
      </w:pPr>
      <w:r>
        <w:t xml:space="preserve">Subbab Lingkungan Uji Coba menjelaskan mengenai lingkungan tempat pengujian perangkat lunak. Lingkungan uji coba </w:t>
      </w:r>
      <w:r w:rsidR="00EB7566">
        <w:t>pada kasus ini terdiri dari perangkat keras dan perangkat keras dengan spesifikasi sebagai berikut :</w:t>
      </w:r>
    </w:p>
    <w:p w14:paraId="656FA7B6" w14:textId="77777777" w:rsidR="00EB7566" w:rsidRDefault="00EB7566" w:rsidP="00DE5D01">
      <w:pPr>
        <w:pStyle w:val="ListParagraph"/>
        <w:keepNext/>
        <w:numPr>
          <w:ilvl w:val="0"/>
          <w:numId w:val="23"/>
        </w:numPr>
        <w:ind w:left="851"/>
      </w:pPr>
      <w:r>
        <w:t>Perangkat Keras</w:t>
      </w:r>
    </w:p>
    <w:p w14:paraId="0781CCD5" w14:textId="77777777" w:rsidR="00EB7566" w:rsidRDefault="00EB7566" w:rsidP="00DE5D01">
      <w:pPr>
        <w:pStyle w:val="ListParagraph"/>
        <w:keepNext/>
        <w:numPr>
          <w:ilvl w:val="1"/>
          <w:numId w:val="23"/>
        </w:numPr>
        <w:ind w:left="1134" w:hanging="283"/>
      </w:pPr>
      <w:r>
        <w:t>Laptop MacBook Pro, dengan spesifikasi :</w:t>
      </w:r>
    </w:p>
    <w:p w14:paraId="199BC772" w14:textId="77777777" w:rsidR="00EB7566" w:rsidRDefault="00EB7566" w:rsidP="00DE5D01">
      <w:pPr>
        <w:pStyle w:val="ListParagraph"/>
        <w:keepNext/>
        <w:numPr>
          <w:ilvl w:val="2"/>
          <w:numId w:val="23"/>
        </w:numPr>
        <w:ind w:left="1418" w:hanging="284"/>
      </w:pPr>
      <w:r>
        <w:t>Prosesor 2.6 GHz Intel Core i5</w:t>
      </w:r>
    </w:p>
    <w:p w14:paraId="083F1F82" w14:textId="77777777" w:rsidR="00EB7566" w:rsidRDefault="00EB7566" w:rsidP="00DE5D01">
      <w:pPr>
        <w:pStyle w:val="ListParagraph"/>
        <w:keepNext/>
        <w:numPr>
          <w:ilvl w:val="2"/>
          <w:numId w:val="23"/>
        </w:numPr>
        <w:ind w:left="1418" w:hanging="284"/>
      </w:pPr>
      <w:r>
        <w:t>Memori 8 GB 1600 MHz DDR3</w:t>
      </w:r>
    </w:p>
    <w:p w14:paraId="78A86F74" w14:textId="77777777" w:rsidR="00EB7566" w:rsidRDefault="00EB7566" w:rsidP="00DE5D01">
      <w:pPr>
        <w:pStyle w:val="ListParagraph"/>
        <w:keepNext/>
        <w:numPr>
          <w:ilvl w:val="1"/>
          <w:numId w:val="23"/>
        </w:numPr>
        <w:ind w:left="1134" w:hanging="283"/>
      </w:pPr>
      <w:r>
        <w:t xml:space="preserve">Komputer </w:t>
      </w:r>
      <w:r>
        <w:rPr>
          <w:i/>
        </w:rPr>
        <w:t>Desktop</w:t>
      </w:r>
      <w:r>
        <w:t>, dengan spesifikasi :</w:t>
      </w:r>
    </w:p>
    <w:p w14:paraId="70C89BF1" w14:textId="77777777" w:rsidR="00EB7566" w:rsidRDefault="00EB7566" w:rsidP="00DE5D01">
      <w:pPr>
        <w:pStyle w:val="ListParagraph"/>
        <w:keepNext/>
        <w:numPr>
          <w:ilvl w:val="2"/>
          <w:numId w:val="23"/>
        </w:numPr>
        <w:ind w:left="1418" w:hanging="284"/>
      </w:pPr>
      <w:r>
        <w:t>Prosesor 3.80 GHz AMD A10-5800K</w:t>
      </w:r>
    </w:p>
    <w:p w14:paraId="5B134E7B" w14:textId="77777777" w:rsidR="00EB7566" w:rsidRDefault="00EB7566" w:rsidP="00DE5D01">
      <w:pPr>
        <w:pStyle w:val="ListParagraph"/>
        <w:keepNext/>
        <w:numPr>
          <w:ilvl w:val="2"/>
          <w:numId w:val="23"/>
        </w:numPr>
        <w:ind w:left="1418" w:hanging="284"/>
      </w:pPr>
      <w:r>
        <w:t>Memori 8 GB DDR3</w:t>
      </w:r>
    </w:p>
    <w:p w14:paraId="3A713BC8" w14:textId="77777777" w:rsidR="00634B1F" w:rsidRDefault="00871E97" w:rsidP="00DE5D01">
      <w:pPr>
        <w:pStyle w:val="ListParagraph"/>
        <w:keepNext/>
        <w:numPr>
          <w:ilvl w:val="1"/>
          <w:numId w:val="23"/>
        </w:numPr>
        <w:ind w:left="1134" w:hanging="283"/>
      </w:pPr>
      <w:r>
        <w:t xml:space="preserve">Arduino Uno R3 </w:t>
      </w:r>
    </w:p>
    <w:p w14:paraId="4134B595" w14:textId="77777777" w:rsidR="00634B1F" w:rsidRDefault="00634B1F" w:rsidP="00DE5D01">
      <w:pPr>
        <w:pStyle w:val="ListParagraph"/>
        <w:keepNext/>
        <w:numPr>
          <w:ilvl w:val="0"/>
          <w:numId w:val="23"/>
        </w:numPr>
        <w:ind w:left="851"/>
      </w:pPr>
      <w:r>
        <w:t>Perangkat Lunak</w:t>
      </w:r>
    </w:p>
    <w:p w14:paraId="1E26E621" w14:textId="77777777" w:rsidR="00634B1F" w:rsidRDefault="00634B1F" w:rsidP="00DE5D01">
      <w:pPr>
        <w:pStyle w:val="ListParagraph"/>
        <w:keepNext/>
        <w:numPr>
          <w:ilvl w:val="1"/>
          <w:numId w:val="23"/>
        </w:numPr>
        <w:ind w:left="1134" w:hanging="283"/>
      </w:pPr>
      <w:r>
        <w:t>Sistem Operasi Mac OSX El Capitan 10.11.12</w:t>
      </w:r>
    </w:p>
    <w:p w14:paraId="55574106" w14:textId="77777777" w:rsidR="00634B1F" w:rsidRDefault="00634B1F" w:rsidP="00DE5D01">
      <w:pPr>
        <w:pStyle w:val="ListParagraph"/>
        <w:keepNext/>
        <w:numPr>
          <w:ilvl w:val="1"/>
          <w:numId w:val="23"/>
        </w:numPr>
        <w:ind w:left="1134" w:hanging="283"/>
      </w:pPr>
      <w:r>
        <w:t>Sistem Operasi Windows 10 Enterprise</w:t>
      </w:r>
    </w:p>
    <w:p w14:paraId="0F66767F" w14:textId="77777777" w:rsidR="00634B1F" w:rsidRDefault="00634B1F" w:rsidP="00DE5D01">
      <w:pPr>
        <w:pStyle w:val="ListParagraph"/>
        <w:keepNext/>
        <w:numPr>
          <w:ilvl w:val="1"/>
          <w:numId w:val="23"/>
        </w:numPr>
        <w:ind w:left="1134" w:hanging="283"/>
      </w:pPr>
      <w:r>
        <w:rPr>
          <w:i/>
        </w:rPr>
        <w:t xml:space="preserve">Web Broswer </w:t>
      </w:r>
      <w:r>
        <w:t>Google Chrome</w:t>
      </w:r>
    </w:p>
    <w:p w14:paraId="68DCAE84" w14:textId="77777777" w:rsidR="00634B1F" w:rsidRPr="00C63F89" w:rsidRDefault="00634B1F" w:rsidP="00DE5D01">
      <w:pPr>
        <w:pStyle w:val="ListParagraph"/>
        <w:keepNext/>
        <w:numPr>
          <w:ilvl w:val="1"/>
          <w:numId w:val="23"/>
        </w:numPr>
        <w:ind w:left="1134" w:hanging="283"/>
      </w:pPr>
      <w:r>
        <w:t xml:space="preserve">SublimeText </w:t>
      </w:r>
      <w:r>
        <w:rPr>
          <w:i/>
        </w:rPr>
        <w:t>text editor</w:t>
      </w:r>
      <w:r>
        <w:rPr>
          <w:u w:val="single"/>
        </w:rPr>
        <w:t xml:space="preserve"> </w:t>
      </w:r>
    </w:p>
    <w:p w14:paraId="751FE99F" w14:textId="77777777" w:rsidR="00634B1F" w:rsidRDefault="00634B1F" w:rsidP="00DE5D01">
      <w:pPr>
        <w:pStyle w:val="ListParagraph"/>
        <w:keepNext/>
        <w:numPr>
          <w:ilvl w:val="1"/>
          <w:numId w:val="23"/>
        </w:numPr>
        <w:ind w:left="1134" w:hanging="283"/>
      </w:pPr>
      <w:r>
        <w:t>Python untuk keperluan simulasi dan pengujian</w:t>
      </w:r>
    </w:p>
    <w:p w14:paraId="645279A3" w14:textId="77777777" w:rsidR="00634B1F" w:rsidRDefault="00634B1F" w:rsidP="00DE5D01">
      <w:pPr>
        <w:pStyle w:val="ListParagraph"/>
        <w:keepNext/>
        <w:numPr>
          <w:ilvl w:val="1"/>
          <w:numId w:val="23"/>
        </w:numPr>
        <w:ind w:left="1134" w:hanging="283"/>
      </w:pPr>
      <w:r>
        <w:t>Arduino IDE 1.6.8</w:t>
      </w:r>
    </w:p>
    <w:p w14:paraId="4B114C3D" w14:textId="32764B9B" w:rsidR="00634B1F" w:rsidRDefault="00634B1F" w:rsidP="00DE5D01">
      <w:pPr>
        <w:pStyle w:val="ListParagraph"/>
        <w:keepNext/>
        <w:numPr>
          <w:ilvl w:val="1"/>
          <w:numId w:val="23"/>
        </w:numPr>
        <w:ind w:left="1134" w:hanging="283"/>
      </w:pPr>
      <w:r>
        <w:rPr>
          <w:i/>
        </w:rPr>
        <w:t xml:space="preserve">Webserver </w:t>
      </w:r>
      <w:r>
        <w:t xml:space="preserve">Apache, dan </w:t>
      </w:r>
      <w:r>
        <w:rPr>
          <w:i/>
        </w:rPr>
        <w:t xml:space="preserve">database </w:t>
      </w:r>
      <w:r>
        <w:t xml:space="preserve">MySQL </w:t>
      </w:r>
    </w:p>
    <w:p w14:paraId="7F3F3CAA" w14:textId="32778DCB" w:rsidR="00380297" w:rsidRDefault="00380297" w:rsidP="00DE5D01">
      <w:pPr>
        <w:pStyle w:val="ListParagraph"/>
        <w:keepNext/>
        <w:numPr>
          <w:ilvl w:val="1"/>
          <w:numId w:val="23"/>
        </w:numPr>
        <w:ind w:left="1134" w:hanging="283"/>
      </w:pPr>
      <w:r>
        <w:t xml:space="preserve">Postman yang berfungsi untuk menguji </w:t>
      </w:r>
      <w:r>
        <w:rPr>
          <w:i/>
        </w:rPr>
        <w:t xml:space="preserve">web service </w:t>
      </w:r>
      <w:r>
        <w:t>dan fungsi yang menggunakan HTTP POST.</w:t>
      </w:r>
    </w:p>
    <w:p w14:paraId="0A2EF8D2" w14:textId="0ACD8AD5" w:rsidR="00BA5A66" w:rsidRPr="000A1F98" w:rsidRDefault="00BA5A66" w:rsidP="000A1F98">
      <w:pPr>
        <w:rPr>
          <w:lang w:val="id-ID"/>
        </w:rPr>
      </w:pPr>
      <w:bookmarkStart w:id="253" w:name="_Toc422064263"/>
    </w:p>
    <w:p w14:paraId="72A35FB2" w14:textId="756711CD" w:rsidR="00BA5A66" w:rsidRDefault="00BA5A66" w:rsidP="00861CDE">
      <w:pPr>
        <w:pStyle w:val="Sub1"/>
        <w:ind w:left="0" w:firstLine="0"/>
      </w:pPr>
      <w:bookmarkStart w:id="254" w:name="_Toc451337912"/>
      <w:r>
        <w:lastRenderedPageBreak/>
        <w:t>5.2 Skenario Uji Coba</w:t>
      </w:r>
      <w:bookmarkEnd w:id="254"/>
    </w:p>
    <w:p w14:paraId="5468FEC0" w14:textId="5AA85787" w:rsidR="00BA5A66" w:rsidRDefault="00BA5A66" w:rsidP="00BA5A66">
      <w:pPr>
        <w:ind w:firstLine="567"/>
      </w:pPr>
    </w:p>
    <w:p w14:paraId="0732CB4F" w14:textId="0759685C" w:rsidR="00BA5A66" w:rsidRDefault="00BA5A66" w:rsidP="00BA5A66">
      <w:pPr>
        <w:ind w:firstLine="567"/>
      </w:pPr>
      <w:r>
        <w:t>Pada subbab ini akan dijelaskan tentang skenario uji coba prangkat lunak yang telah dibangun.</w:t>
      </w:r>
      <w:r w:rsidR="00DD569E">
        <w:t xml:space="preserve"> Skenario uji coba dibagi menjadi dua bagian, yaitu uji coba fungsionalitas dan uji coba performa perangkat lunak.</w:t>
      </w:r>
    </w:p>
    <w:p w14:paraId="0C05541D" w14:textId="77777777" w:rsidR="00B7336E" w:rsidRDefault="00B7336E" w:rsidP="00BA5A66">
      <w:pPr>
        <w:ind w:firstLine="567"/>
      </w:pPr>
    </w:p>
    <w:p w14:paraId="59920E12" w14:textId="470DE5A4" w:rsidR="003E24B5" w:rsidRDefault="003E24B5" w:rsidP="003E24B5">
      <w:pPr>
        <w:pStyle w:val="Sub2"/>
        <w:ind w:left="0" w:firstLine="0"/>
      </w:pPr>
      <w:bookmarkStart w:id="255" w:name="_Toc451337913"/>
      <w:r>
        <w:t>5.2.1 Uji Coba Fungsionalitas</w:t>
      </w:r>
      <w:bookmarkEnd w:id="255"/>
    </w:p>
    <w:p w14:paraId="56D426A3" w14:textId="61EF3F0C" w:rsidR="00DD569E" w:rsidRDefault="00DD569E" w:rsidP="00B153AB"/>
    <w:p w14:paraId="3252ABAB" w14:textId="68BF00A0" w:rsidR="00B153AB" w:rsidRDefault="00B153AB" w:rsidP="00B153AB">
      <w:pPr>
        <w:ind w:firstLine="567"/>
      </w:pPr>
      <w:r>
        <w:t>Uji coba fungsionalitas bertujuan untuk menguji apakah fungsi-fungsi utama pada perangkat lunak berhasil di implementasikan dan berjalan sesuai dengan yang diharapkan</w:t>
      </w:r>
      <w:r w:rsidR="00DF1C52">
        <w:t>.</w:t>
      </w:r>
    </w:p>
    <w:p w14:paraId="0287EDF8" w14:textId="77777777" w:rsidR="00DF1C52" w:rsidRDefault="00DF1C52" w:rsidP="00B153AB">
      <w:pPr>
        <w:ind w:firstLine="567"/>
      </w:pPr>
    </w:p>
    <w:p w14:paraId="59AAE069" w14:textId="2426B1DB" w:rsidR="00DF1C52" w:rsidRDefault="00DF1C52" w:rsidP="00DF1C52">
      <w:pPr>
        <w:pStyle w:val="Heading4"/>
        <w:numPr>
          <w:ilvl w:val="0"/>
          <w:numId w:val="0"/>
        </w:numPr>
      </w:pPr>
      <w:r>
        <w:t xml:space="preserve">5.2.1.1 Pengujian </w:t>
      </w:r>
      <w:r>
        <w:rPr>
          <w:i/>
        </w:rPr>
        <w:t>Sensor-centric Layer</w:t>
      </w:r>
    </w:p>
    <w:p w14:paraId="7B81DCF8" w14:textId="045174E3" w:rsidR="00DF1C52" w:rsidRDefault="00DF1C52" w:rsidP="00DF1C52">
      <w:pPr>
        <w:ind w:firstLine="567"/>
      </w:pPr>
    </w:p>
    <w:p w14:paraId="43FDCE3B" w14:textId="493F651E" w:rsidR="00DF1C52" w:rsidRDefault="00DF1C52" w:rsidP="00DF1C52">
      <w:pPr>
        <w:ind w:firstLine="567"/>
      </w:pPr>
      <w:r>
        <w:t xml:space="preserve">Pengujian fungsi fungsi pada </w:t>
      </w:r>
      <w:r>
        <w:rPr>
          <w:i/>
        </w:rPr>
        <w:t xml:space="preserve">sensor-centric layer </w:t>
      </w:r>
      <w:r>
        <w:t>dilakukan dengan mecoba mendaftarkan sensor, dan melakukan pengiriman data dari sensor yang telah di daftarkan.</w:t>
      </w:r>
      <w:r w:rsidR="00B77F92">
        <w:t xml:space="preserve"> Pendaftaran sensor dilakukan melalui antarmuka </w:t>
      </w:r>
      <w:r w:rsidR="00B77F92">
        <w:rPr>
          <w:i/>
        </w:rPr>
        <w:t>web</w:t>
      </w:r>
      <w:r w:rsidR="00B77F92">
        <w:t xml:space="preserve">, dan pengiriman data sensor akan dilakukan dengan program Python untuk simulasi dan mikrokontroler Arduino untuk pengujian dengan data yang </w:t>
      </w:r>
      <w:r w:rsidR="00B77F92">
        <w:rPr>
          <w:i/>
        </w:rPr>
        <w:t>real</w:t>
      </w:r>
      <w:r w:rsidR="00B77F92">
        <w:t>.</w:t>
      </w:r>
      <w:r w:rsidR="00B06F15">
        <w:t xml:space="preserve"> Berikut adalah rincian prosedur uji coba </w:t>
      </w:r>
      <w:r w:rsidR="00B06F15">
        <w:rPr>
          <w:i/>
        </w:rPr>
        <w:t>sensor-centric layer</w:t>
      </w:r>
      <w:r w:rsidR="00B06F15">
        <w:t>.</w:t>
      </w:r>
    </w:p>
    <w:p w14:paraId="201702D9" w14:textId="77777777" w:rsidR="00F25D0A" w:rsidRDefault="00F25D0A" w:rsidP="00DF1C52">
      <w:pPr>
        <w:ind w:firstLine="567"/>
      </w:pPr>
    </w:p>
    <w:p w14:paraId="0101FCE6" w14:textId="77777777" w:rsidR="001E6539" w:rsidRDefault="001E6539" w:rsidP="00DF1C52">
      <w:pPr>
        <w:ind w:firstLine="567"/>
      </w:pPr>
    </w:p>
    <w:p w14:paraId="5EEC80D6" w14:textId="0F5976CF" w:rsidR="00BF5ADB" w:rsidRDefault="00BF5ADB" w:rsidP="00BF5ADB">
      <w:pPr>
        <w:pStyle w:val="Caption"/>
        <w:keepNext/>
      </w:pPr>
      <w:bookmarkStart w:id="256" w:name="_Toc451342335"/>
      <w:r>
        <w:t>Tabel 5</w:t>
      </w:r>
      <w:r w:rsidR="00A17B0F">
        <w:t>.</w:t>
      </w:r>
      <w:r w:rsidR="00334990">
        <w:fldChar w:fldCharType="begin"/>
      </w:r>
      <w:r w:rsidR="00334990">
        <w:instrText xml:space="preserve"> SEQ Tabel \* ARABIC \s 1 </w:instrText>
      </w:r>
      <w:r w:rsidR="00334990">
        <w:fldChar w:fldCharType="separate"/>
      </w:r>
      <w:r w:rsidR="00A92C41">
        <w:rPr>
          <w:noProof/>
        </w:rPr>
        <w:t>1</w:t>
      </w:r>
      <w:r w:rsidR="00334990">
        <w:rPr>
          <w:noProof/>
        </w:rPr>
        <w:fldChar w:fldCharType="end"/>
      </w:r>
      <w:r w:rsidR="00A82915">
        <w:t xml:space="preserve"> Prosedur uji coba pendaftaran sensor baru</w:t>
      </w:r>
      <w:bookmarkEnd w:id="256"/>
    </w:p>
    <w:tbl>
      <w:tblPr>
        <w:tblStyle w:val="TableGrid"/>
        <w:tblW w:w="0" w:type="auto"/>
        <w:tblLook w:val="04A0" w:firstRow="1" w:lastRow="0" w:firstColumn="1" w:lastColumn="0" w:noHBand="0" w:noVBand="1"/>
      </w:tblPr>
      <w:tblGrid>
        <w:gridCol w:w="1555"/>
        <w:gridCol w:w="4519"/>
      </w:tblGrid>
      <w:tr w:rsidR="009961B9" w14:paraId="29AE75CF" w14:textId="77777777" w:rsidTr="003E2023">
        <w:tc>
          <w:tcPr>
            <w:tcW w:w="1555" w:type="dxa"/>
          </w:tcPr>
          <w:p w14:paraId="5CC8DA01" w14:textId="60899A1F" w:rsidR="009961B9" w:rsidRPr="009961B9" w:rsidRDefault="009961B9" w:rsidP="00DF1C52">
            <w:pPr>
              <w:rPr>
                <w:b/>
              </w:rPr>
            </w:pPr>
            <w:r>
              <w:rPr>
                <w:b/>
              </w:rPr>
              <w:t>ID</w:t>
            </w:r>
          </w:p>
        </w:tc>
        <w:tc>
          <w:tcPr>
            <w:tcW w:w="4519" w:type="dxa"/>
          </w:tcPr>
          <w:p w14:paraId="20604E74" w14:textId="3D353874" w:rsidR="009961B9" w:rsidRPr="009961B9" w:rsidRDefault="009961B9" w:rsidP="00DF1C52">
            <w:pPr>
              <w:rPr>
                <w:b/>
              </w:rPr>
            </w:pPr>
            <w:r>
              <w:rPr>
                <w:b/>
              </w:rPr>
              <w:t>UC-01</w:t>
            </w:r>
          </w:p>
        </w:tc>
      </w:tr>
      <w:tr w:rsidR="009961B9" w14:paraId="466D6143" w14:textId="77777777" w:rsidTr="003E2023">
        <w:tc>
          <w:tcPr>
            <w:tcW w:w="1555" w:type="dxa"/>
          </w:tcPr>
          <w:p w14:paraId="24EA4C7C" w14:textId="4A72F1D6" w:rsidR="009961B9" w:rsidRDefault="009961B9" w:rsidP="00DF1C52">
            <w:r>
              <w:t>Nama</w:t>
            </w:r>
          </w:p>
        </w:tc>
        <w:tc>
          <w:tcPr>
            <w:tcW w:w="4519" w:type="dxa"/>
          </w:tcPr>
          <w:p w14:paraId="4B84F30F" w14:textId="7BDC642F" w:rsidR="009961B9" w:rsidRDefault="001E6539" w:rsidP="00DF1C52">
            <w:r>
              <w:t>Uji Coba Pendaftaran Sensor Baru</w:t>
            </w:r>
          </w:p>
        </w:tc>
      </w:tr>
      <w:tr w:rsidR="009961B9" w14:paraId="2967FFD5" w14:textId="77777777" w:rsidTr="003E2023">
        <w:tc>
          <w:tcPr>
            <w:tcW w:w="1555" w:type="dxa"/>
          </w:tcPr>
          <w:p w14:paraId="6D3926DF" w14:textId="595F640C" w:rsidR="009961B9" w:rsidRDefault="009961B9" w:rsidP="00DF1C52">
            <w:r>
              <w:t>Tujuan Uji Coba</w:t>
            </w:r>
          </w:p>
        </w:tc>
        <w:tc>
          <w:tcPr>
            <w:tcW w:w="4519" w:type="dxa"/>
          </w:tcPr>
          <w:p w14:paraId="4495298E" w14:textId="58682008" w:rsidR="009961B9" w:rsidRPr="0040036F" w:rsidRDefault="0040036F" w:rsidP="00DF1C52">
            <w:r>
              <w:t xml:space="preserve">Menguji fungsionalitas perangkat lunak untuk mendaftarkan dan menggenrasi </w:t>
            </w:r>
            <w:r>
              <w:rPr>
                <w:i/>
              </w:rPr>
              <w:t>sensor_key</w:t>
            </w:r>
            <w:r>
              <w:t xml:space="preserve"> untuk sensor baru.</w:t>
            </w:r>
          </w:p>
        </w:tc>
      </w:tr>
      <w:tr w:rsidR="009961B9" w14:paraId="2FD5F1E3" w14:textId="77777777" w:rsidTr="003E2023">
        <w:tc>
          <w:tcPr>
            <w:tcW w:w="1555" w:type="dxa"/>
          </w:tcPr>
          <w:p w14:paraId="15CE60A7" w14:textId="794DB0EC" w:rsidR="009961B9" w:rsidRDefault="009961B9" w:rsidP="00DF1C52">
            <w:r>
              <w:t>Kondisi Awal</w:t>
            </w:r>
          </w:p>
        </w:tc>
        <w:tc>
          <w:tcPr>
            <w:tcW w:w="4519" w:type="dxa"/>
          </w:tcPr>
          <w:p w14:paraId="295EAB14" w14:textId="6A33F960" w:rsidR="009961B9" w:rsidRDefault="001862E2" w:rsidP="00DF1C52">
            <w:r>
              <w:t>Perangkat lunak dijalankan</w:t>
            </w:r>
          </w:p>
        </w:tc>
      </w:tr>
      <w:tr w:rsidR="009961B9" w14:paraId="1FB32B4D" w14:textId="77777777" w:rsidTr="003E2023">
        <w:tc>
          <w:tcPr>
            <w:tcW w:w="1555" w:type="dxa"/>
          </w:tcPr>
          <w:p w14:paraId="3DAD6037" w14:textId="5BAD3E77" w:rsidR="009961B9" w:rsidRDefault="003E2023" w:rsidP="00DF1C52">
            <w:r>
              <w:t>Skenario</w:t>
            </w:r>
          </w:p>
        </w:tc>
        <w:tc>
          <w:tcPr>
            <w:tcW w:w="4519" w:type="dxa"/>
          </w:tcPr>
          <w:p w14:paraId="3F50F426" w14:textId="1FB7F7D3" w:rsidR="009961B9" w:rsidRPr="001862E2" w:rsidRDefault="001862E2" w:rsidP="00DF1C52">
            <w:r>
              <w:t xml:space="preserve">Perangkat lunak dijalankan, kemudian di akses melalui </w:t>
            </w:r>
            <w:r>
              <w:rPr>
                <w:i/>
              </w:rPr>
              <w:t xml:space="preserve">web browser </w:t>
            </w:r>
            <w:r>
              <w:t>Google Chrome, dan melakukan pendaftaran sensor.</w:t>
            </w:r>
          </w:p>
        </w:tc>
      </w:tr>
      <w:tr w:rsidR="009961B9" w14:paraId="339AE610" w14:textId="77777777" w:rsidTr="003E2023">
        <w:tc>
          <w:tcPr>
            <w:tcW w:w="1555" w:type="dxa"/>
          </w:tcPr>
          <w:p w14:paraId="3790E61D" w14:textId="46AE669C" w:rsidR="009961B9" w:rsidRDefault="003E2023" w:rsidP="00DF1C52">
            <w:r>
              <w:t>Masukan</w:t>
            </w:r>
          </w:p>
        </w:tc>
        <w:tc>
          <w:tcPr>
            <w:tcW w:w="4519" w:type="dxa"/>
          </w:tcPr>
          <w:p w14:paraId="4CD8C8C4" w14:textId="4DA5C3FA" w:rsidR="009961B9" w:rsidRDefault="00272ADF" w:rsidP="00DF1C52">
            <w:r>
              <w:t>Data sensor baru</w:t>
            </w:r>
          </w:p>
        </w:tc>
      </w:tr>
      <w:tr w:rsidR="009961B9" w14:paraId="350E3667" w14:textId="77777777" w:rsidTr="003E2023">
        <w:tc>
          <w:tcPr>
            <w:tcW w:w="1555" w:type="dxa"/>
          </w:tcPr>
          <w:p w14:paraId="5878CC00" w14:textId="30F3374B" w:rsidR="009961B9" w:rsidRDefault="003E2023" w:rsidP="00DF1C52">
            <w:r>
              <w:lastRenderedPageBreak/>
              <w:t>Keluaran</w:t>
            </w:r>
          </w:p>
        </w:tc>
        <w:tc>
          <w:tcPr>
            <w:tcW w:w="4519" w:type="dxa"/>
          </w:tcPr>
          <w:p w14:paraId="2D371430" w14:textId="645436FA" w:rsidR="009961B9" w:rsidRPr="00272ADF" w:rsidRDefault="00272ADF" w:rsidP="00DF1C52">
            <w:r>
              <w:rPr>
                <w:i/>
              </w:rPr>
              <w:t xml:space="preserve">sensor_key </w:t>
            </w:r>
            <w:r>
              <w:t xml:space="preserve">yang telah di </w:t>
            </w:r>
            <w:r>
              <w:rPr>
                <w:i/>
              </w:rPr>
              <w:t>generate</w:t>
            </w:r>
            <w:r>
              <w:t>.</w:t>
            </w:r>
          </w:p>
        </w:tc>
      </w:tr>
      <w:tr w:rsidR="009961B9" w14:paraId="71F13CBE" w14:textId="77777777" w:rsidTr="003E2023">
        <w:tc>
          <w:tcPr>
            <w:tcW w:w="1555" w:type="dxa"/>
          </w:tcPr>
          <w:p w14:paraId="7D49D366" w14:textId="589C42A5" w:rsidR="009961B9" w:rsidRDefault="003E2023" w:rsidP="00DF1C52">
            <w:r>
              <w:t>Hasil Uji Coba</w:t>
            </w:r>
          </w:p>
        </w:tc>
        <w:tc>
          <w:tcPr>
            <w:tcW w:w="4519" w:type="dxa"/>
          </w:tcPr>
          <w:p w14:paraId="143FE2EC" w14:textId="1532B20F" w:rsidR="009961B9" w:rsidRPr="00CF0410" w:rsidRDefault="00A37069" w:rsidP="00DF1C52">
            <w:r>
              <w:t xml:space="preserve">Sensor berhasil di daftarkan dan perangkat lunak berhasil melakukan </w:t>
            </w:r>
            <w:r w:rsidR="00CF0410">
              <w:rPr>
                <w:i/>
              </w:rPr>
              <w:t xml:space="preserve">generate sensor_key </w:t>
            </w:r>
            <w:r w:rsidR="00CF0410">
              <w:t>baru.</w:t>
            </w:r>
          </w:p>
        </w:tc>
      </w:tr>
    </w:tbl>
    <w:p w14:paraId="4C1EE30C" w14:textId="77777777" w:rsidR="004C6D83" w:rsidRDefault="004C6D83" w:rsidP="001C09B0">
      <w:pPr>
        <w:ind w:firstLine="567"/>
      </w:pPr>
    </w:p>
    <w:p w14:paraId="72FA2BE8" w14:textId="1098AC83" w:rsidR="00DA4123" w:rsidRDefault="00054500" w:rsidP="001C09B0">
      <w:pPr>
        <w:ind w:firstLine="567"/>
      </w:pPr>
      <w:r>
        <w:t xml:space="preserve">Tabel diatas merupakan rincian prosedur pengujian Pendaftaran Sensor Baru pada perangkat lunak. Pada gambar dibawah, ditampilkan keluaran dari perangkat lunak, yaitu </w:t>
      </w:r>
      <w:r>
        <w:rPr>
          <w:i/>
        </w:rPr>
        <w:t>sensor_key</w:t>
      </w:r>
      <w:r>
        <w:t xml:space="preserve"> dan data sensor baru yang telah ter-</w:t>
      </w:r>
      <w:r>
        <w:rPr>
          <w:i/>
        </w:rPr>
        <w:t>record</w:t>
      </w:r>
      <w:r>
        <w:t xml:space="preserve"> pada </w:t>
      </w:r>
      <w:r>
        <w:rPr>
          <w:i/>
        </w:rPr>
        <w:t>database</w:t>
      </w:r>
      <w:r>
        <w:t>.</w:t>
      </w:r>
    </w:p>
    <w:p w14:paraId="7D3633DC" w14:textId="5A5FFCAA" w:rsidR="001C09B0" w:rsidRPr="00054500" w:rsidRDefault="004C6D83" w:rsidP="00054500">
      <w:pPr>
        <w:ind w:firstLine="709"/>
      </w:pPr>
      <w:r>
        <w:rPr>
          <w:noProof/>
          <w:lang w:val="id-ID" w:eastAsia="id-ID"/>
        </w:rPr>
        <mc:AlternateContent>
          <mc:Choice Requires="wps">
            <w:drawing>
              <wp:anchor distT="0" distB="0" distL="114300" distR="114300" simplePos="0" relativeHeight="251856896" behindDoc="1" locked="0" layoutInCell="1" allowOverlap="1" wp14:anchorId="2F6CDD0D" wp14:editId="695DD5A5">
                <wp:simplePos x="0" y="0"/>
                <wp:positionH relativeFrom="column">
                  <wp:posOffset>-1270</wp:posOffset>
                </wp:positionH>
                <wp:positionV relativeFrom="paragraph">
                  <wp:posOffset>1720215</wp:posOffset>
                </wp:positionV>
                <wp:extent cx="3863340" cy="635"/>
                <wp:effectExtent l="0" t="0" r="0" b="0"/>
                <wp:wrapTight wrapText="bothSides">
                  <wp:wrapPolygon edited="0">
                    <wp:start x="0" y="0"/>
                    <wp:lineTo x="0" y="21600"/>
                    <wp:lineTo x="21600" y="21600"/>
                    <wp:lineTo x="21600" y="0"/>
                  </wp:wrapPolygon>
                </wp:wrapTight>
                <wp:docPr id="450790" name="Text Box 450790"/>
                <wp:cNvGraphicFramePr/>
                <a:graphic xmlns:a="http://schemas.openxmlformats.org/drawingml/2006/main">
                  <a:graphicData uri="http://schemas.microsoft.com/office/word/2010/wordprocessingShape">
                    <wps:wsp>
                      <wps:cNvSpPr txBox="1"/>
                      <wps:spPr>
                        <a:xfrm>
                          <a:off x="0" y="0"/>
                          <a:ext cx="3863340" cy="635"/>
                        </a:xfrm>
                        <a:prstGeom prst="rect">
                          <a:avLst/>
                        </a:prstGeom>
                        <a:solidFill>
                          <a:prstClr val="white"/>
                        </a:solidFill>
                        <a:ln>
                          <a:noFill/>
                        </a:ln>
                      </wps:spPr>
                      <wps:txbx>
                        <w:txbxContent>
                          <w:p w14:paraId="315D10F3" w14:textId="1375FC8A" w:rsidR="0096148D" w:rsidRPr="00756CFD" w:rsidRDefault="0096148D" w:rsidP="005408D9">
                            <w:pPr>
                              <w:pStyle w:val="Caption"/>
                              <w:rPr>
                                <w:noProof/>
                              </w:rPr>
                            </w:pPr>
                            <w:bookmarkStart w:id="257" w:name="_Toc451817174"/>
                            <w:r>
                              <w:t>Gambar 5.</w:t>
                            </w:r>
                            <w:r>
                              <w:fldChar w:fldCharType="begin"/>
                            </w:r>
                            <w:r>
                              <w:instrText xml:space="preserve"> SEQ Gambar \* ARABIC \s 1 </w:instrText>
                            </w:r>
                            <w:r>
                              <w:fldChar w:fldCharType="separate"/>
                            </w:r>
                            <w:r w:rsidR="00A92C41">
                              <w:rPr>
                                <w:noProof/>
                              </w:rPr>
                              <w:t>1</w:t>
                            </w:r>
                            <w:r>
                              <w:rPr>
                                <w:noProof/>
                              </w:rPr>
                              <w:fldChar w:fldCharType="end"/>
                            </w:r>
                            <w:r>
                              <w:t xml:space="preserve"> Tampilan antarmuka halaman </w:t>
                            </w:r>
                            <w:r>
                              <w:rPr>
                                <w:i/>
                              </w:rPr>
                              <w:t>View Sensor</w:t>
                            </w:r>
                            <w:bookmarkEnd w:id="2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6CDD0D" id="Text Box 450790" o:spid="_x0000_s1047" type="#_x0000_t202" style="position:absolute;left:0;text-align:left;margin-left:-.1pt;margin-top:135.45pt;width:304.2pt;height:.05pt;z-index:-251459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" stroked="f">
                <v:textbox style="mso-fit-shape-to-text:t" inset="0,0,0,0">
                  <w:txbxContent>
                    <w:p w14:paraId="315D10F3" w14:textId="1375FC8A" w:rsidR="0096148D" w:rsidRPr="00756CFD" w:rsidRDefault="0096148D" w:rsidP="005408D9">
                      <w:pPr>
                        <w:pStyle w:val="Caption"/>
                        <w:rPr>
                          <w:noProof/>
                        </w:rPr>
                      </w:pPr>
                      <w:bookmarkStart w:id="258" w:name="_Toc451817174"/>
                      <w:r>
                        <w:t>Gambar 5.</w:t>
                      </w:r>
                      <w:r>
                        <w:fldChar w:fldCharType="begin"/>
                      </w:r>
                      <w:r>
                        <w:instrText xml:space="preserve"> SEQ Gambar \* ARABIC \s 1 </w:instrText>
                      </w:r>
                      <w:r>
                        <w:fldChar w:fldCharType="separate"/>
                      </w:r>
                      <w:r w:rsidR="00A92C41">
                        <w:rPr>
                          <w:noProof/>
                        </w:rPr>
                        <w:t>1</w:t>
                      </w:r>
                      <w:r>
                        <w:rPr>
                          <w:noProof/>
                        </w:rPr>
                        <w:fldChar w:fldCharType="end"/>
                      </w:r>
                      <w:r>
                        <w:t xml:space="preserve"> Tampilan antarmuka halaman </w:t>
                      </w:r>
                      <w:r>
                        <w:rPr>
                          <w:i/>
                        </w:rPr>
                        <w:t>View Sensor</w:t>
                      </w:r>
                      <w:bookmarkEnd w:id="258"/>
                    </w:p>
                  </w:txbxContent>
                </v:textbox>
                <w10:wrap type="tight"/>
              </v:shape>
            </w:pict>
          </mc:Fallback>
        </mc:AlternateContent>
      </w:r>
      <w:r w:rsidR="001C09B0" w:rsidRPr="001C09B0">
        <w:rPr>
          <w:noProof/>
          <w:lang w:val="id-ID" w:eastAsia="id-ID"/>
        </w:rPr>
        <w:drawing>
          <wp:anchor distT="0" distB="0" distL="114300" distR="114300" simplePos="0" relativeHeight="251675648" behindDoc="1" locked="0" layoutInCell="1" allowOverlap="1" wp14:anchorId="41FA1A96" wp14:editId="4FDA0F14">
            <wp:simplePos x="0" y="0"/>
            <wp:positionH relativeFrom="margin">
              <wp:posOffset>-1330</wp:posOffset>
            </wp:positionH>
            <wp:positionV relativeFrom="paragraph">
              <wp:posOffset>246907</wp:posOffset>
            </wp:positionV>
            <wp:extent cx="3863340" cy="1416685"/>
            <wp:effectExtent l="0" t="0" r="3810" b="0"/>
            <wp:wrapTight wrapText="bothSides">
              <wp:wrapPolygon edited="0">
                <wp:start x="0" y="0"/>
                <wp:lineTo x="0" y="21203"/>
                <wp:lineTo x="21515" y="21203"/>
                <wp:lineTo x="21515" y="0"/>
                <wp:lineTo x="0" y="0"/>
              </wp:wrapPolygon>
            </wp:wrapTight>
            <wp:docPr id="450811" name="Picture 450811" descr="C:\Users\Hadrian\Downloads\13234733_10208675181304231_1751315467_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Hadrian\Downloads\13234733_10208675181304231_1751315467_o.png"/>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3863340" cy="14166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8DFEDEE" w14:textId="10A53F55" w:rsidR="00B153AB" w:rsidRDefault="00B153AB" w:rsidP="00BA5A66">
      <w:pPr>
        <w:ind w:firstLine="567"/>
      </w:pPr>
    </w:p>
    <w:p w14:paraId="20AA07CD" w14:textId="55BF0D06" w:rsidR="001C09B0" w:rsidRDefault="001C09B0" w:rsidP="00BA5A66">
      <w:pPr>
        <w:ind w:firstLine="567"/>
      </w:pPr>
      <w:r>
        <w:t xml:space="preserve">Fungsi berikutnya pada </w:t>
      </w:r>
      <w:r>
        <w:rPr>
          <w:i/>
        </w:rPr>
        <w:t xml:space="preserve">sensor-centric layer </w:t>
      </w:r>
      <w:r>
        <w:t xml:space="preserve">adalah fungsi penerimaan data. Fungsi ini dijalankan oleh sebuah </w:t>
      </w:r>
      <w:r>
        <w:rPr>
          <w:i/>
        </w:rPr>
        <w:t xml:space="preserve">web service </w:t>
      </w:r>
      <w:r>
        <w:t xml:space="preserve">yang memanfaatkan metode HTTP POST untuk menerima, </w:t>
      </w:r>
      <w:r>
        <w:rPr>
          <w:i/>
        </w:rPr>
        <w:t>parsing</w:t>
      </w:r>
      <w:r w:rsidR="00E67E81">
        <w:t xml:space="preserve">, mengecek </w:t>
      </w:r>
      <w:r w:rsidR="00E67E81">
        <w:rPr>
          <w:i/>
        </w:rPr>
        <w:t>sensor_key</w:t>
      </w:r>
      <w:r w:rsidR="00E67E81">
        <w:t xml:space="preserve"> dan</w:t>
      </w:r>
      <w:r>
        <w:t xml:space="preserve"> memasukkan data kedalam </w:t>
      </w:r>
      <w:r>
        <w:rPr>
          <w:i/>
        </w:rPr>
        <w:t>database</w:t>
      </w:r>
      <w:r>
        <w:t>.</w:t>
      </w:r>
    </w:p>
    <w:p w14:paraId="6869CEDE" w14:textId="77777777" w:rsidR="00C06871" w:rsidRDefault="00C06871" w:rsidP="00BA5A66">
      <w:pPr>
        <w:ind w:firstLine="567"/>
      </w:pPr>
    </w:p>
    <w:p w14:paraId="3E10E10A" w14:textId="1F3E1C51" w:rsidR="007F6312" w:rsidRDefault="007F6312" w:rsidP="007F6312">
      <w:pPr>
        <w:pStyle w:val="Caption"/>
        <w:keepNext/>
      </w:pPr>
      <w:bookmarkStart w:id="259" w:name="_Toc451342336"/>
      <w:r>
        <w:t>Tabel 5</w:t>
      </w:r>
      <w:r w:rsidR="00A17B0F">
        <w:t>.</w:t>
      </w:r>
      <w:r w:rsidR="00334990">
        <w:fldChar w:fldCharType="begin"/>
      </w:r>
      <w:r w:rsidR="00334990">
        <w:instrText xml:space="preserve"> SEQ Tabel \* ARABIC \s 1 </w:instrText>
      </w:r>
      <w:r w:rsidR="00334990">
        <w:fldChar w:fldCharType="separate"/>
      </w:r>
      <w:r w:rsidR="00A92C41">
        <w:rPr>
          <w:noProof/>
        </w:rPr>
        <w:t>2</w:t>
      </w:r>
      <w:r w:rsidR="00334990">
        <w:rPr>
          <w:noProof/>
        </w:rPr>
        <w:fldChar w:fldCharType="end"/>
      </w:r>
      <w:r w:rsidR="00707C71">
        <w:t xml:space="preserve"> Prosedur uji coba penerimaan data</w:t>
      </w:r>
      <w:bookmarkEnd w:id="259"/>
      <w:r w:rsidR="00707C71">
        <w:t xml:space="preserve"> </w:t>
      </w:r>
    </w:p>
    <w:tbl>
      <w:tblPr>
        <w:tblStyle w:val="TableGrid"/>
        <w:tblW w:w="0" w:type="auto"/>
        <w:tblLook w:val="04A0" w:firstRow="1" w:lastRow="0" w:firstColumn="1" w:lastColumn="0" w:noHBand="0" w:noVBand="1"/>
      </w:tblPr>
      <w:tblGrid>
        <w:gridCol w:w="1555"/>
        <w:gridCol w:w="4519"/>
      </w:tblGrid>
      <w:tr w:rsidR="00C06871" w14:paraId="71BAEC01" w14:textId="77777777" w:rsidTr="00741306">
        <w:tc>
          <w:tcPr>
            <w:tcW w:w="1555" w:type="dxa"/>
          </w:tcPr>
          <w:p w14:paraId="327C5DA8" w14:textId="77777777" w:rsidR="00C06871" w:rsidRPr="009961B9" w:rsidRDefault="00C06871" w:rsidP="00741306">
            <w:pPr>
              <w:rPr>
                <w:b/>
              </w:rPr>
            </w:pPr>
            <w:r>
              <w:rPr>
                <w:b/>
              </w:rPr>
              <w:t>ID</w:t>
            </w:r>
          </w:p>
        </w:tc>
        <w:tc>
          <w:tcPr>
            <w:tcW w:w="4519" w:type="dxa"/>
          </w:tcPr>
          <w:p w14:paraId="6821BF75" w14:textId="5A4E5FED" w:rsidR="00C06871" w:rsidRPr="009961B9" w:rsidRDefault="00C06871" w:rsidP="00741306">
            <w:pPr>
              <w:rPr>
                <w:b/>
              </w:rPr>
            </w:pPr>
            <w:r>
              <w:rPr>
                <w:b/>
              </w:rPr>
              <w:t>UC-02</w:t>
            </w:r>
          </w:p>
        </w:tc>
      </w:tr>
      <w:tr w:rsidR="00C06871" w14:paraId="665F3EB0" w14:textId="77777777" w:rsidTr="00741306">
        <w:tc>
          <w:tcPr>
            <w:tcW w:w="1555" w:type="dxa"/>
          </w:tcPr>
          <w:p w14:paraId="2AFCCFE9" w14:textId="77777777" w:rsidR="00C06871" w:rsidRDefault="00C06871" w:rsidP="00741306">
            <w:r>
              <w:t>Nama</w:t>
            </w:r>
          </w:p>
        </w:tc>
        <w:tc>
          <w:tcPr>
            <w:tcW w:w="4519" w:type="dxa"/>
          </w:tcPr>
          <w:p w14:paraId="3FC0E6B3" w14:textId="219258AD" w:rsidR="00C06871" w:rsidRPr="00DE2AAD" w:rsidRDefault="00DE2AAD" w:rsidP="00741306">
            <w:r>
              <w:t xml:space="preserve">Uji Coba Penerimaan Data pada </w:t>
            </w:r>
            <w:r>
              <w:rPr>
                <w:i/>
              </w:rPr>
              <w:t>Server</w:t>
            </w:r>
            <w:r>
              <w:t>.</w:t>
            </w:r>
          </w:p>
        </w:tc>
      </w:tr>
      <w:tr w:rsidR="00C06871" w14:paraId="5134CC47" w14:textId="77777777" w:rsidTr="00741306">
        <w:tc>
          <w:tcPr>
            <w:tcW w:w="1555" w:type="dxa"/>
          </w:tcPr>
          <w:p w14:paraId="6EF4C1B9" w14:textId="77777777" w:rsidR="00C06871" w:rsidRDefault="00C06871" w:rsidP="00741306">
            <w:r>
              <w:t>Tujuan Uji Coba</w:t>
            </w:r>
          </w:p>
        </w:tc>
        <w:tc>
          <w:tcPr>
            <w:tcW w:w="4519" w:type="dxa"/>
          </w:tcPr>
          <w:p w14:paraId="3EB8C39A" w14:textId="2B9AA93C" w:rsidR="00C06871" w:rsidRPr="0040036F" w:rsidRDefault="00C06871" w:rsidP="00145A88">
            <w:r>
              <w:t xml:space="preserve">Menguji fungsionalitas </w:t>
            </w:r>
            <w:r w:rsidR="00145A88">
              <w:t>perangkat lunak untuk menerima data dari sensor yang telah di daftarkan.</w:t>
            </w:r>
          </w:p>
        </w:tc>
      </w:tr>
      <w:tr w:rsidR="00C06871" w14:paraId="0D6C6FE2" w14:textId="77777777" w:rsidTr="00741306">
        <w:tc>
          <w:tcPr>
            <w:tcW w:w="1555" w:type="dxa"/>
          </w:tcPr>
          <w:p w14:paraId="718D97C2" w14:textId="77777777" w:rsidR="00C06871" w:rsidRDefault="00C06871" w:rsidP="00741306">
            <w:r>
              <w:t>Kondisi Awal</w:t>
            </w:r>
          </w:p>
        </w:tc>
        <w:tc>
          <w:tcPr>
            <w:tcW w:w="4519" w:type="dxa"/>
          </w:tcPr>
          <w:p w14:paraId="6003D0C1" w14:textId="77777777" w:rsidR="00C06871" w:rsidRDefault="00C06871" w:rsidP="00741306">
            <w:r>
              <w:t>Perangkat lunak dijalankan</w:t>
            </w:r>
          </w:p>
        </w:tc>
      </w:tr>
      <w:tr w:rsidR="00C06871" w14:paraId="79B1EF85" w14:textId="77777777" w:rsidTr="00741306">
        <w:tc>
          <w:tcPr>
            <w:tcW w:w="1555" w:type="dxa"/>
          </w:tcPr>
          <w:p w14:paraId="140CD692" w14:textId="77777777" w:rsidR="00C06871" w:rsidRDefault="00C06871" w:rsidP="00741306">
            <w:r>
              <w:t>Skenario</w:t>
            </w:r>
          </w:p>
        </w:tc>
        <w:tc>
          <w:tcPr>
            <w:tcW w:w="4519" w:type="dxa"/>
          </w:tcPr>
          <w:p w14:paraId="4B904B9F" w14:textId="6E5FD777" w:rsidR="00C06871" w:rsidRPr="00752F46" w:rsidRDefault="00C06871" w:rsidP="00752F46">
            <w:r>
              <w:t xml:space="preserve">Perangkat lunak dijalankan, kemudian </w:t>
            </w:r>
            <w:r w:rsidR="00752F46">
              <w:t xml:space="preserve">kemudian sebuah program Python akan mengakses </w:t>
            </w:r>
            <w:r w:rsidR="00752F46">
              <w:rPr>
                <w:i/>
              </w:rPr>
              <w:t>web service</w:t>
            </w:r>
            <w:r w:rsidR="00752F46">
              <w:t xml:space="preserve"> </w:t>
            </w:r>
            <w:r w:rsidR="00752F46">
              <w:lastRenderedPageBreak/>
              <w:t xml:space="preserve">perangkat lunak dan mengirim data dalam format JSON yang berisi </w:t>
            </w:r>
            <w:r w:rsidR="00752F46">
              <w:rPr>
                <w:i/>
              </w:rPr>
              <w:t xml:space="preserve">sensor_key </w:t>
            </w:r>
            <w:r w:rsidR="00752F46">
              <w:t xml:space="preserve">dan </w:t>
            </w:r>
            <w:r w:rsidR="00752F46">
              <w:rPr>
                <w:i/>
              </w:rPr>
              <w:t>sensor_reading</w:t>
            </w:r>
            <w:r w:rsidR="00752F46">
              <w:t>.</w:t>
            </w:r>
          </w:p>
        </w:tc>
      </w:tr>
      <w:tr w:rsidR="00C06871" w14:paraId="73104262" w14:textId="77777777" w:rsidTr="00741306">
        <w:tc>
          <w:tcPr>
            <w:tcW w:w="1555" w:type="dxa"/>
          </w:tcPr>
          <w:p w14:paraId="3A3EBC93" w14:textId="77777777" w:rsidR="00C06871" w:rsidRDefault="00C06871" w:rsidP="00741306">
            <w:r>
              <w:lastRenderedPageBreak/>
              <w:t>Masukan</w:t>
            </w:r>
          </w:p>
        </w:tc>
        <w:tc>
          <w:tcPr>
            <w:tcW w:w="4519" w:type="dxa"/>
          </w:tcPr>
          <w:p w14:paraId="13D5259A" w14:textId="50473799" w:rsidR="00C06871" w:rsidRDefault="00935307" w:rsidP="00741306">
            <w:r>
              <w:t>Data dalam format JSON dari program Python untuk simulasi.</w:t>
            </w:r>
          </w:p>
        </w:tc>
      </w:tr>
      <w:tr w:rsidR="00C06871" w14:paraId="093F408D" w14:textId="77777777" w:rsidTr="00741306">
        <w:tc>
          <w:tcPr>
            <w:tcW w:w="1555" w:type="dxa"/>
          </w:tcPr>
          <w:p w14:paraId="51CFA7B5" w14:textId="77777777" w:rsidR="00C06871" w:rsidRDefault="00C06871" w:rsidP="00741306">
            <w:r>
              <w:t>Keluaran</w:t>
            </w:r>
          </w:p>
        </w:tc>
        <w:tc>
          <w:tcPr>
            <w:tcW w:w="4519" w:type="dxa"/>
          </w:tcPr>
          <w:p w14:paraId="26619935" w14:textId="591D16BC" w:rsidR="00C06871" w:rsidRPr="0064510D" w:rsidRDefault="0064510D" w:rsidP="00741306">
            <w:r>
              <w:t>Respon berhasil dari server, dan data yang berhasil di terima oleh server dalam format JSON.</w:t>
            </w:r>
          </w:p>
        </w:tc>
      </w:tr>
      <w:tr w:rsidR="00C06871" w14:paraId="6EC4F6B4" w14:textId="77777777" w:rsidTr="00741306">
        <w:tc>
          <w:tcPr>
            <w:tcW w:w="1555" w:type="dxa"/>
          </w:tcPr>
          <w:p w14:paraId="5A9C20D6" w14:textId="77777777" w:rsidR="00C06871" w:rsidRDefault="00C06871" w:rsidP="00741306">
            <w:r>
              <w:t>Hasil Uji Coba</w:t>
            </w:r>
          </w:p>
        </w:tc>
        <w:tc>
          <w:tcPr>
            <w:tcW w:w="4519" w:type="dxa"/>
          </w:tcPr>
          <w:p w14:paraId="32A493C0" w14:textId="0745A353" w:rsidR="00C06871" w:rsidRPr="00126E75" w:rsidRDefault="00126E75" w:rsidP="00126E75">
            <w:r>
              <w:rPr>
                <w:i/>
              </w:rPr>
              <w:t>Web service</w:t>
            </w:r>
            <w:r>
              <w:t xml:space="preserve"> berhasil menerima, </w:t>
            </w:r>
            <w:r>
              <w:rPr>
                <w:i/>
              </w:rPr>
              <w:t>parsing</w:t>
            </w:r>
            <w:r>
              <w:t xml:space="preserve">, mengecek, dan memasukkan data kedalam </w:t>
            </w:r>
            <w:r>
              <w:rPr>
                <w:i/>
              </w:rPr>
              <w:t>database</w:t>
            </w:r>
            <w:r>
              <w:t>.</w:t>
            </w:r>
          </w:p>
        </w:tc>
      </w:tr>
    </w:tbl>
    <w:p w14:paraId="4D607577" w14:textId="77777777" w:rsidR="005E6ADD" w:rsidRDefault="005E6ADD" w:rsidP="00BA5A66">
      <w:pPr>
        <w:ind w:firstLine="567"/>
      </w:pPr>
    </w:p>
    <w:p w14:paraId="1BBC6763" w14:textId="1F2AF0B1" w:rsidR="00C06871" w:rsidRDefault="00FF21A1" w:rsidP="00BA5A66">
      <w:pPr>
        <w:ind w:firstLine="567"/>
      </w:pPr>
      <w:r>
        <w:t xml:space="preserve">Berdasarkan skenario pada tabel diatas, perangkat lunak melakukan penerimaan data dari sensor Python. Hasil keluaran pada antarmuka </w:t>
      </w:r>
      <w:r>
        <w:rPr>
          <w:i/>
        </w:rPr>
        <w:t>web</w:t>
      </w:r>
      <w:r>
        <w:t xml:space="preserve"> berupa grafik </w:t>
      </w:r>
      <w:r>
        <w:rPr>
          <w:i/>
        </w:rPr>
        <w:t>real time data</w:t>
      </w:r>
      <w:r w:rsidR="001E3452">
        <w:t xml:space="preserve"> di</w:t>
      </w:r>
      <w:r w:rsidR="001E3452">
        <w:softHyphen/>
        <w:t xml:space="preserve"> </w:t>
      </w:r>
      <w:r w:rsidR="001E3452">
        <w:rPr>
          <w:i/>
        </w:rPr>
        <w:t xml:space="preserve">render </w:t>
      </w:r>
      <w:r w:rsidR="001E3452">
        <w:t xml:space="preserve">karena terdapat perubahan pada </w:t>
      </w:r>
      <w:r w:rsidR="001E3452">
        <w:rPr>
          <w:i/>
        </w:rPr>
        <w:t>database</w:t>
      </w:r>
      <w:r w:rsidR="001E3452">
        <w:t>.</w:t>
      </w:r>
      <w:r w:rsidR="00E52F4A">
        <w:t xml:space="preserve"> Keluaran pada </w:t>
      </w:r>
      <w:r w:rsidR="00E52F4A">
        <w:rPr>
          <w:i/>
        </w:rPr>
        <w:t>client</w:t>
      </w:r>
      <w:r w:rsidR="00E52F4A">
        <w:t xml:space="preserve"> Python sensor berupa pesan dalam format JSON</w:t>
      </w:r>
    </w:p>
    <w:p w14:paraId="4BE7207D" w14:textId="2AB2FE4F" w:rsidR="00D948E0" w:rsidRPr="00E52F4A" w:rsidRDefault="005E6ADD" w:rsidP="00BA5A66">
      <w:pPr>
        <w:ind w:firstLine="567"/>
      </w:pPr>
      <w:r>
        <w:rPr>
          <w:noProof/>
          <w:lang w:val="id-ID" w:eastAsia="id-ID"/>
        </w:rPr>
        <mc:AlternateContent>
          <mc:Choice Requires="wps">
            <w:drawing>
              <wp:anchor distT="0" distB="0" distL="114300" distR="114300" simplePos="0" relativeHeight="251858944" behindDoc="1" locked="0" layoutInCell="1" allowOverlap="1" wp14:anchorId="2FD2F0FF" wp14:editId="7B8160EE">
                <wp:simplePos x="0" y="0"/>
                <wp:positionH relativeFrom="column">
                  <wp:posOffset>131445</wp:posOffset>
                </wp:positionH>
                <wp:positionV relativeFrom="paragraph">
                  <wp:posOffset>2446020</wp:posOffset>
                </wp:positionV>
                <wp:extent cx="3593465" cy="635"/>
                <wp:effectExtent l="0" t="0" r="0" b="0"/>
                <wp:wrapTight wrapText="bothSides">
                  <wp:wrapPolygon edited="0">
                    <wp:start x="0" y="0"/>
                    <wp:lineTo x="0" y="21600"/>
                    <wp:lineTo x="21600" y="21600"/>
                    <wp:lineTo x="21600" y="0"/>
                  </wp:wrapPolygon>
                </wp:wrapTight>
                <wp:docPr id="450799" name="Text Box 450799"/>
                <wp:cNvGraphicFramePr/>
                <a:graphic xmlns:a="http://schemas.openxmlformats.org/drawingml/2006/main">
                  <a:graphicData uri="http://schemas.microsoft.com/office/word/2010/wordprocessingShape">
                    <wps:wsp>
                      <wps:cNvSpPr txBox="1"/>
                      <wps:spPr>
                        <a:xfrm>
                          <a:off x="0" y="0"/>
                          <a:ext cx="3593465" cy="635"/>
                        </a:xfrm>
                        <a:prstGeom prst="rect">
                          <a:avLst/>
                        </a:prstGeom>
                        <a:solidFill>
                          <a:prstClr val="white"/>
                        </a:solidFill>
                        <a:ln>
                          <a:noFill/>
                        </a:ln>
                      </wps:spPr>
                      <wps:txbx>
                        <w:txbxContent>
                          <w:p w14:paraId="2BB06F85" w14:textId="5E0764E1" w:rsidR="0096148D" w:rsidRPr="009B7834" w:rsidRDefault="0096148D" w:rsidP="005408D9">
                            <w:pPr>
                              <w:pStyle w:val="Caption"/>
                              <w:rPr>
                                <w:noProof/>
                              </w:rPr>
                            </w:pPr>
                            <w:bookmarkStart w:id="260" w:name="_Toc451817175"/>
                            <w:r>
                              <w:t>Gambar 5.</w:t>
                            </w:r>
                            <w:r>
                              <w:fldChar w:fldCharType="begin"/>
                            </w:r>
                            <w:r>
                              <w:instrText xml:space="preserve"> SEQ Gambar \* ARABIC \s 1 </w:instrText>
                            </w:r>
                            <w:r>
                              <w:fldChar w:fldCharType="separate"/>
                            </w:r>
                            <w:r w:rsidR="00A92C41">
                              <w:rPr>
                                <w:noProof/>
                              </w:rPr>
                              <w:t>2</w:t>
                            </w:r>
                            <w:r>
                              <w:rPr>
                                <w:noProof/>
                              </w:rPr>
                              <w:fldChar w:fldCharType="end"/>
                            </w:r>
                            <w:r>
                              <w:t xml:space="preserve">  Tampilan grafik </w:t>
                            </w:r>
                            <w:r>
                              <w:rPr>
                                <w:i/>
                              </w:rPr>
                              <w:t xml:space="preserve">real time </w:t>
                            </w:r>
                            <w:r>
                              <w:t xml:space="preserve">pada halaman </w:t>
                            </w:r>
                            <w:r>
                              <w:rPr>
                                <w:i/>
                              </w:rPr>
                              <w:t>View Sensor</w:t>
                            </w:r>
                            <w:bookmarkEnd w:id="2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D2F0FF" id="Text Box 450799" o:spid="_x0000_s1048" type="#_x0000_t202" style="position:absolute;left:0;text-align:left;margin-left:10.35pt;margin-top:192.6pt;width:282.95pt;height:.05pt;z-index:-251457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" stroked="f">
                <v:textbox style="mso-fit-shape-to-text:t" inset="0,0,0,0">
                  <w:txbxContent>
                    <w:p w14:paraId="2BB06F85" w14:textId="5E0764E1" w:rsidR="0096148D" w:rsidRPr="009B7834" w:rsidRDefault="0096148D" w:rsidP="005408D9">
                      <w:pPr>
                        <w:pStyle w:val="Caption"/>
                        <w:rPr>
                          <w:noProof/>
                        </w:rPr>
                      </w:pPr>
                      <w:bookmarkStart w:id="261" w:name="_Toc451817175"/>
                      <w:r>
                        <w:t>Gambar 5.</w:t>
                      </w:r>
                      <w:r>
                        <w:fldChar w:fldCharType="begin"/>
                      </w:r>
                      <w:r>
                        <w:instrText xml:space="preserve"> SEQ Gambar \* ARABIC \s 1 </w:instrText>
                      </w:r>
                      <w:r>
                        <w:fldChar w:fldCharType="separate"/>
                      </w:r>
                      <w:r w:rsidR="00A92C41">
                        <w:rPr>
                          <w:noProof/>
                        </w:rPr>
                        <w:t>2</w:t>
                      </w:r>
                      <w:r>
                        <w:rPr>
                          <w:noProof/>
                        </w:rPr>
                        <w:fldChar w:fldCharType="end"/>
                      </w:r>
                      <w:r>
                        <w:t xml:space="preserve">  Tampilan grafik </w:t>
                      </w:r>
                      <w:r>
                        <w:rPr>
                          <w:i/>
                        </w:rPr>
                        <w:t xml:space="preserve">real time </w:t>
                      </w:r>
                      <w:r>
                        <w:t xml:space="preserve">pada halaman </w:t>
                      </w:r>
                      <w:r>
                        <w:rPr>
                          <w:i/>
                        </w:rPr>
                        <w:t>View Sensor</w:t>
                      </w:r>
                      <w:bookmarkEnd w:id="261"/>
                    </w:p>
                  </w:txbxContent>
                </v:textbox>
                <w10:wrap type="tight"/>
              </v:shape>
            </w:pict>
          </mc:Fallback>
        </mc:AlternateContent>
      </w:r>
      <w:r w:rsidR="00D948E0" w:rsidRPr="00D948E0">
        <w:rPr>
          <w:noProof/>
          <w:lang w:val="id-ID" w:eastAsia="id-ID"/>
        </w:rPr>
        <w:drawing>
          <wp:anchor distT="0" distB="0" distL="114300" distR="114300" simplePos="0" relativeHeight="251676672" behindDoc="1" locked="0" layoutInCell="1" allowOverlap="1" wp14:anchorId="72EA5661" wp14:editId="2D709588">
            <wp:simplePos x="0" y="0"/>
            <wp:positionH relativeFrom="margin">
              <wp:align>center</wp:align>
            </wp:positionH>
            <wp:positionV relativeFrom="paragraph">
              <wp:posOffset>215684</wp:posOffset>
            </wp:positionV>
            <wp:extent cx="3593465" cy="2173605"/>
            <wp:effectExtent l="0" t="0" r="6985" b="0"/>
            <wp:wrapTight wrapText="bothSides">
              <wp:wrapPolygon edited="0">
                <wp:start x="0" y="0"/>
                <wp:lineTo x="0" y="21392"/>
                <wp:lineTo x="21527" y="21392"/>
                <wp:lineTo x="21527" y="0"/>
                <wp:lineTo x="0" y="0"/>
              </wp:wrapPolygon>
            </wp:wrapTight>
            <wp:docPr id="450812" name="Picture 450812" descr="C:\Users\Hadrian\Downloads\13223533_10208675246705866_877199321_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Hadrian\Downloads\13223533_10208675246705866_877199321_o.png"/>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3593465" cy="21736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1C513C4" w14:textId="1C9BAE5F" w:rsidR="006F3C74" w:rsidRDefault="006F3C74" w:rsidP="00BA5A66">
      <w:pPr>
        <w:ind w:firstLine="567"/>
      </w:pPr>
    </w:p>
    <w:p w14:paraId="6B5FBE1E" w14:textId="6571AE97" w:rsidR="00C06871" w:rsidRPr="001C09B0" w:rsidRDefault="00C06871" w:rsidP="00BA5A66">
      <w:pPr>
        <w:ind w:firstLine="567"/>
      </w:pPr>
    </w:p>
    <w:p w14:paraId="79E04116" w14:textId="4C2D0E1D" w:rsidR="0007213F" w:rsidRDefault="00EF7FAA" w:rsidP="0007213F">
      <w:pPr>
        <w:rPr>
          <w:lang w:val="id-ID"/>
        </w:rPr>
      </w:pPr>
      <w:r>
        <w:rPr>
          <w:noProof/>
          <w:lang w:val="id-ID" w:eastAsia="id-ID"/>
        </w:rPr>
        <w:lastRenderedPageBreak/>
        <mc:AlternateContent>
          <mc:Choice Requires="wps">
            <w:drawing>
              <wp:anchor distT="0" distB="0" distL="114300" distR="114300" simplePos="0" relativeHeight="251860992" behindDoc="1" locked="0" layoutInCell="1" allowOverlap="1" wp14:anchorId="77835615" wp14:editId="53253AAD">
                <wp:simplePos x="0" y="0"/>
                <wp:positionH relativeFrom="column">
                  <wp:posOffset>577215</wp:posOffset>
                </wp:positionH>
                <wp:positionV relativeFrom="paragraph">
                  <wp:posOffset>1933575</wp:posOffset>
                </wp:positionV>
                <wp:extent cx="2708275" cy="635"/>
                <wp:effectExtent l="0" t="0" r="0" b="0"/>
                <wp:wrapTight wrapText="bothSides">
                  <wp:wrapPolygon edited="0">
                    <wp:start x="0" y="0"/>
                    <wp:lineTo x="0" y="21600"/>
                    <wp:lineTo x="21600" y="21600"/>
                    <wp:lineTo x="21600" y="0"/>
                  </wp:wrapPolygon>
                </wp:wrapTight>
                <wp:docPr id="450801" name="Text Box 450801"/>
                <wp:cNvGraphicFramePr/>
                <a:graphic xmlns:a="http://schemas.openxmlformats.org/drawingml/2006/main">
                  <a:graphicData uri="http://schemas.microsoft.com/office/word/2010/wordprocessingShape">
                    <wps:wsp>
                      <wps:cNvSpPr txBox="1"/>
                      <wps:spPr>
                        <a:xfrm>
                          <a:off x="0" y="0"/>
                          <a:ext cx="2708275" cy="635"/>
                        </a:xfrm>
                        <a:prstGeom prst="rect">
                          <a:avLst/>
                        </a:prstGeom>
                        <a:solidFill>
                          <a:prstClr val="white"/>
                        </a:solidFill>
                        <a:ln>
                          <a:noFill/>
                        </a:ln>
                      </wps:spPr>
                      <wps:txbx>
                        <w:txbxContent>
                          <w:p w14:paraId="104F4595" w14:textId="5C8AA55A" w:rsidR="0096148D" w:rsidRPr="00F0330D" w:rsidRDefault="0096148D" w:rsidP="005408D9">
                            <w:pPr>
                              <w:pStyle w:val="Caption"/>
                              <w:rPr>
                                <w:noProof/>
                              </w:rPr>
                            </w:pPr>
                            <w:bookmarkStart w:id="262" w:name="_Toc451817176"/>
                            <w:r>
                              <w:t>Gambar 5.</w:t>
                            </w:r>
                            <w:r>
                              <w:fldChar w:fldCharType="begin"/>
                            </w:r>
                            <w:r>
                              <w:instrText xml:space="preserve"> SEQ Gambar \* ARABIC \s 1 </w:instrText>
                            </w:r>
                            <w:r>
                              <w:fldChar w:fldCharType="separate"/>
                            </w:r>
                            <w:r w:rsidR="00A92C41">
                              <w:rPr>
                                <w:noProof/>
                              </w:rPr>
                              <w:t>3</w:t>
                            </w:r>
                            <w:r>
                              <w:rPr>
                                <w:noProof/>
                              </w:rPr>
                              <w:fldChar w:fldCharType="end"/>
                            </w:r>
                            <w:r>
                              <w:t xml:space="preserve"> </w:t>
                            </w:r>
                            <w:r>
                              <w:rPr>
                                <w:i/>
                              </w:rPr>
                              <w:t>Console</w:t>
                            </w:r>
                            <w:r>
                              <w:t xml:space="preserve"> yang menampilkan respon sukses dari </w:t>
                            </w:r>
                            <w:r>
                              <w:rPr>
                                <w:i/>
                              </w:rPr>
                              <w:t>server</w:t>
                            </w:r>
                            <w:bookmarkEnd w:id="2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835615" id="Text Box 450801" o:spid="_x0000_s1049" type="#_x0000_t202" style="position:absolute;left:0;text-align:left;margin-left:45.45pt;margin-top:152.25pt;width:213.25pt;height:.05pt;z-index:-251455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" stroked="f">
                <v:textbox style="mso-fit-shape-to-text:t" inset="0,0,0,0">
                  <w:txbxContent>
                    <w:p w14:paraId="104F4595" w14:textId="5C8AA55A" w:rsidR="0096148D" w:rsidRPr="00F0330D" w:rsidRDefault="0096148D" w:rsidP="005408D9">
                      <w:pPr>
                        <w:pStyle w:val="Caption"/>
                        <w:rPr>
                          <w:noProof/>
                        </w:rPr>
                      </w:pPr>
                      <w:bookmarkStart w:id="263" w:name="_Toc451817176"/>
                      <w:r>
                        <w:t>Gambar 5.</w:t>
                      </w:r>
                      <w:r>
                        <w:fldChar w:fldCharType="begin"/>
                      </w:r>
                      <w:r>
                        <w:instrText xml:space="preserve"> SEQ Gambar \* ARABIC \s 1 </w:instrText>
                      </w:r>
                      <w:r>
                        <w:fldChar w:fldCharType="separate"/>
                      </w:r>
                      <w:r w:rsidR="00A92C41">
                        <w:rPr>
                          <w:noProof/>
                        </w:rPr>
                        <w:t>3</w:t>
                      </w:r>
                      <w:r>
                        <w:rPr>
                          <w:noProof/>
                        </w:rPr>
                        <w:fldChar w:fldCharType="end"/>
                      </w:r>
                      <w:r>
                        <w:t xml:space="preserve"> </w:t>
                      </w:r>
                      <w:r>
                        <w:rPr>
                          <w:i/>
                        </w:rPr>
                        <w:t>Console</w:t>
                      </w:r>
                      <w:r>
                        <w:t xml:space="preserve"> yang menampilkan respon sukses dari </w:t>
                      </w:r>
                      <w:r>
                        <w:rPr>
                          <w:i/>
                        </w:rPr>
                        <w:t>server</w:t>
                      </w:r>
                      <w:bookmarkEnd w:id="263"/>
                    </w:p>
                  </w:txbxContent>
                </v:textbox>
                <w10:wrap type="tight"/>
              </v:shape>
            </w:pict>
          </mc:Fallback>
        </mc:AlternateContent>
      </w:r>
      <w:r w:rsidR="00741306" w:rsidRPr="00D948E0">
        <w:rPr>
          <w:noProof/>
          <w:lang w:val="id-ID" w:eastAsia="id-ID"/>
        </w:rPr>
        <w:drawing>
          <wp:anchor distT="0" distB="0" distL="114300" distR="114300" simplePos="0" relativeHeight="251677696" behindDoc="1" locked="0" layoutInCell="1" allowOverlap="1" wp14:anchorId="071A667E" wp14:editId="5648E87F">
            <wp:simplePos x="0" y="0"/>
            <wp:positionH relativeFrom="margin">
              <wp:align>center</wp:align>
            </wp:positionH>
            <wp:positionV relativeFrom="paragraph">
              <wp:posOffset>35152</wp:posOffset>
            </wp:positionV>
            <wp:extent cx="2708829" cy="1841991"/>
            <wp:effectExtent l="0" t="0" r="0" b="6350"/>
            <wp:wrapTight wrapText="bothSides">
              <wp:wrapPolygon edited="0">
                <wp:start x="0" y="0"/>
                <wp:lineTo x="0" y="21451"/>
                <wp:lineTo x="21423" y="21451"/>
                <wp:lineTo x="21423" y="0"/>
                <wp:lineTo x="0" y="0"/>
              </wp:wrapPolygon>
            </wp:wrapTight>
            <wp:docPr id="450813" name="Picture 450813" descr="C:\Users\Hadrian\Downloads\13241595_10208675246665865_211626809_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Hadrian\Downloads\13241595_10208675246665865_211626809_o.png"/>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2708829" cy="184199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FF83C98" w14:textId="033F7794" w:rsidR="0007213F" w:rsidRDefault="0007213F" w:rsidP="0007213F">
      <w:pPr>
        <w:rPr>
          <w:lang w:val="id-ID"/>
        </w:rPr>
      </w:pPr>
    </w:p>
    <w:p w14:paraId="34DB144D" w14:textId="0B41E0A6" w:rsidR="0007213F" w:rsidRDefault="0007213F" w:rsidP="0007213F">
      <w:pPr>
        <w:rPr>
          <w:lang w:val="id-ID"/>
        </w:rPr>
      </w:pPr>
    </w:p>
    <w:p w14:paraId="7953F2CE" w14:textId="1BFA3F72" w:rsidR="0007213F" w:rsidRDefault="0007213F" w:rsidP="0007213F">
      <w:pPr>
        <w:rPr>
          <w:lang w:val="id-ID"/>
        </w:rPr>
      </w:pPr>
    </w:p>
    <w:p w14:paraId="6A60C37D" w14:textId="36A23CC2" w:rsidR="0007213F" w:rsidRDefault="0007213F" w:rsidP="0007213F">
      <w:pPr>
        <w:rPr>
          <w:lang w:val="id-ID"/>
        </w:rPr>
      </w:pPr>
    </w:p>
    <w:p w14:paraId="0901BC4A" w14:textId="3721C16D" w:rsidR="0007213F" w:rsidRDefault="0007213F" w:rsidP="0007213F">
      <w:pPr>
        <w:rPr>
          <w:lang w:val="id-ID"/>
        </w:rPr>
      </w:pPr>
    </w:p>
    <w:p w14:paraId="25063476" w14:textId="7D255208" w:rsidR="0007213F" w:rsidRDefault="0007213F" w:rsidP="0007213F">
      <w:pPr>
        <w:rPr>
          <w:lang w:val="id-ID"/>
        </w:rPr>
      </w:pPr>
    </w:p>
    <w:p w14:paraId="1BC8F3AC" w14:textId="78ECCD3E" w:rsidR="0007213F" w:rsidRDefault="0007213F" w:rsidP="0007213F">
      <w:pPr>
        <w:rPr>
          <w:lang w:val="id-ID"/>
        </w:rPr>
      </w:pPr>
    </w:p>
    <w:p w14:paraId="2F8AAD06" w14:textId="6C96D2E7" w:rsidR="0007213F" w:rsidRDefault="0007213F" w:rsidP="0007213F">
      <w:pPr>
        <w:rPr>
          <w:lang w:val="id-ID"/>
        </w:rPr>
      </w:pPr>
    </w:p>
    <w:p w14:paraId="7125E0D9" w14:textId="4C891237" w:rsidR="0007213F" w:rsidRDefault="0007213F" w:rsidP="0007213F">
      <w:pPr>
        <w:rPr>
          <w:lang w:val="id-ID"/>
        </w:rPr>
      </w:pPr>
    </w:p>
    <w:p w14:paraId="25124CEA" w14:textId="1A6C5DF4" w:rsidR="0007213F" w:rsidRDefault="0007213F" w:rsidP="0007213F">
      <w:pPr>
        <w:rPr>
          <w:lang w:val="id-ID"/>
        </w:rPr>
      </w:pPr>
    </w:p>
    <w:p w14:paraId="4A5D27DE" w14:textId="1C347CAE" w:rsidR="0007213F" w:rsidRDefault="0007213F" w:rsidP="0007213F">
      <w:pPr>
        <w:rPr>
          <w:lang w:val="id-ID"/>
        </w:rPr>
      </w:pPr>
    </w:p>
    <w:p w14:paraId="7DFE173C" w14:textId="13BE9618" w:rsidR="00741306" w:rsidRDefault="00741306" w:rsidP="0007213F">
      <w:pPr>
        <w:rPr>
          <w:lang w:val="id-ID"/>
        </w:rPr>
      </w:pPr>
    </w:p>
    <w:p w14:paraId="1190CF98" w14:textId="34D044B8" w:rsidR="00741306" w:rsidRDefault="00741306" w:rsidP="0007213F">
      <w:pPr>
        <w:rPr>
          <w:lang w:val="id-ID"/>
        </w:rPr>
      </w:pPr>
    </w:p>
    <w:p w14:paraId="34E911B3" w14:textId="53763177" w:rsidR="00F90BA1" w:rsidRDefault="00F90BA1" w:rsidP="0007213F">
      <w:pPr>
        <w:rPr>
          <w:lang w:val="id-ID"/>
        </w:rPr>
      </w:pPr>
    </w:p>
    <w:p w14:paraId="78548E20" w14:textId="77777777" w:rsidR="00F90BA1" w:rsidRDefault="00F90BA1" w:rsidP="0007213F">
      <w:pPr>
        <w:rPr>
          <w:lang w:val="id-ID"/>
        </w:rPr>
      </w:pPr>
    </w:p>
    <w:p w14:paraId="249C1596" w14:textId="357651E4" w:rsidR="00316E9B" w:rsidRDefault="00316E9B" w:rsidP="00DE5D01">
      <w:pPr>
        <w:pStyle w:val="Heading4"/>
        <w:numPr>
          <w:ilvl w:val="3"/>
          <w:numId w:val="24"/>
        </w:numPr>
      </w:pPr>
      <w:r>
        <w:t xml:space="preserve">Pengujian </w:t>
      </w:r>
      <w:r>
        <w:rPr>
          <w:i/>
        </w:rPr>
        <w:t>Middleware Layer</w:t>
      </w:r>
    </w:p>
    <w:p w14:paraId="173064A2" w14:textId="6369979C" w:rsidR="00316E9B" w:rsidRDefault="00316E9B" w:rsidP="00316E9B"/>
    <w:p w14:paraId="601B293E" w14:textId="77777777" w:rsidR="009523F0" w:rsidRDefault="00316E9B" w:rsidP="00316E9B">
      <w:pPr>
        <w:ind w:firstLine="567"/>
      </w:pPr>
      <w:r>
        <w:t xml:space="preserve">Pada </w:t>
      </w:r>
      <w:r>
        <w:rPr>
          <w:i/>
        </w:rPr>
        <w:t>middleware layer</w:t>
      </w:r>
      <w:r>
        <w:t xml:space="preserve">, layanan yang dijalankan berupa fungsi </w:t>
      </w:r>
      <w:r>
        <w:rPr>
          <w:i/>
        </w:rPr>
        <w:t>data fetching</w:t>
      </w:r>
      <w:r>
        <w:t xml:space="preserve"> dan kalkulasi data.</w:t>
      </w:r>
      <w:r w:rsidR="006E0BCA">
        <w:t xml:space="preserve"> </w:t>
      </w:r>
      <w:r w:rsidR="006E0BCA">
        <w:rPr>
          <w:i/>
        </w:rPr>
        <w:t>Core</w:t>
      </w:r>
      <w:r w:rsidR="006E0BCA">
        <w:t xml:space="preserve"> dari layanan perangkat lunak ini terdapat pada </w:t>
      </w:r>
      <w:r w:rsidR="006E0BCA">
        <w:rPr>
          <w:i/>
        </w:rPr>
        <w:t xml:space="preserve">layer </w:t>
      </w:r>
      <w:r w:rsidR="006E0BCA">
        <w:t xml:space="preserve">ini. </w:t>
      </w:r>
    </w:p>
    <w:p w14:paraId="64EA288A" w14:textId="458D7DAD" w:rsidR="00316E9B" w:rsidRDefault="006E0BCA" w:rsidP="00316E9B">
      <w:pPr>
        <w:ind w:firstLine="567"/>
      </w:pPr>
      <w:r>
        <w:t xml:space="preserve">Fungsionalitas untuk </w:t>
      </w:r>
      <w:r>
        <w:rPr>
          <w:i/>
        </w:rPr>
        <w:t>data fetching</w:t>
      </w:r>
      <w:r>
        <w:t xml:space="preserve"> yang akan di uji coba antara lain adalah fungsi </w:t>
      </w:r>
      <w:r>
        <w:rPr>
          <w:i/>
        </w:rPr>
        <w:t xml:space="preserve">getAllSensorData </w:t>
      </w:r>
      <w:r>
        <w:t xml:space="preserve">yang berfungsi untuk mengambil seluruh data sensor berdasarkan </w:t>
      </w:r>
      <w:r>
        <w:rPr>
          <w:i/>
        </w:rPr>
        <w:t>sensor_id</w:t>
      </w:r>
      <w:r>
        <w:t xml:space="preserve">, dan </w:t>
      </w:r>
      <w:r>
        <w:rPr>
          <w:i/>
        </w:rPr>
        <w:t xml:space="preserve">getRealTimeSensorData </w:t>
      </w:r>
      <w:r>
        <w:t xml:space="preserve">yang berfungsi untuk mengambil data sensor secara </w:t>
      </w:r>
      <w:r>
        <w:rPr>
          <w:i/>
        </w:rPr>
        <w:t>real time</w:t>
      </w:r>
      <w:r>
        <w:t xml:space="preserve"> berdasarkan </w:t>
      </w:r>
      <w:r>
        <w:rPr>
          <w:i/>
        </w:rPr>
        <w:t>sensor_id</w:t>
      </w:r>
      <w:r>
        <w:t>.</w:t>
      </w:r>
    </w:p>
    <w:p w14:paraId="5ABB97A6" w14:textId="6764E6B9" w:rsidR="007B5037" w:rsidRDefault="007B5037" w:rsidP="00316E9B">
      <w:pPr>
        <w:ind w:firstLine="567"/>
      </w:pPr>
    </w:p>
    <w:p w14:paraId="13FF2D31" w14:textId="28B7F7C2" w:rsidR="009D7EB6" w:rsidRPr="00630B15" w:rsidRDefault="009D7EB6" w:rsidP="009D7EB6">
      <w:pPr>
        <w:pStyle w:val="Caption"/>
        <w:keepNext/>
        <w:rPr>
          <w:i/>
        </w:rPr>
      </w:pPr>
      <w:bookmarkStart w:id="264" w:name="_Toc451342337"/>
      <w:r>
        <w:t>Tabel 5</w:t>
      </w:r>
      <w:r w:rsidR="00A17B0F">
        <w:t>.</w:t>
      </w:r>
      <w:r w:rsidR="00334990">
        <w:fldChar w:fldCharType="begin"/>
      </w:r>
      <w:r w:rsidR="00334990">
        <w:instrText xml:space="preserve"> SEQ Tabel \* ARABIC \s 1 </w:instrText>
      </w:r>
      <w:r w:rsidR="00334990">
        <w:fldChar w:fldCharType="separate"/>
      </w:r>
      <w:r w:rsidR="00A92C41">
        <w:rPr>
          <w:noProof/>
        </w:rPr>
        <w:t>3</w:t>
      </w:r>
      <w:r w:rsidR="00334990">
        <w:rPr>
          <w:noProof/>
        </w:rPr>
        <w:fldChar w:fldCharType="end"/>
      </w:r>
      <w:r w:rsidR="00630B15">
        <w:t xml:space="preserve"> Prosedur uji coba </w:t>
      </w:r>
      <w:r w:rsidR="00630B15">
        <w:rPr>
          <w:i/>
        </w:rPr>
        <w:t xml:space="preserve">data fetching </w:t>
      </w:r>
      <w:r w:rsidR="00630B15">
        <w:t xml:space="preserve">dengan fungsi </w:t>
      </w:r>
      <w:r w:rsidR="00630B15">
        <w:rPr>
          <w:i/>
        </w:rPr>
        <w:t>getAllSensorData</w:t>
      </w:r>
      <w:bookmarkEnd w:id="264"/>
    </w:p>
    <w:tbl>
      <w:tblPr>
        <w:tblStyle w:val="TableGrid"/>
        <w:tblW w:w="0" w:type="auto"/>
        <w:tblLook w:val="04A0" w:firstRow="1" w:lastRow="0" w:firstColumn="1" w:lastColumn="0" w:noHBand="0" w:noVBand="1"/>
      </w:tblPr>
      <w:tblGrid>
        <w:gridCol w:w="1555"/>
        <w:gridCol w:w="4519"/>
      </w:tblGrid>
      <w:tr w:rsidR="007B5037" w14:paraId="6770F41F" w14:textId="77777777" w:rsidTr="00C477AE">
        <w:tc>
          <w:tcPr>
            <w:tcW w:w="1555" w:type="dxa"/>
          </w:tcPr>
          <w:p w14:paraId="3329BEAA" w14:textId="77777777" w:rsidR="007B5037" w:rsidRPr="009961B9" w:rsidRDefault="007B5037" w:rsidP="00C477AE">
            <w:pPr>
              <w:rPr>
                <w:b/>
              </w:rPr>
            </w:pPr>
            <w:r>
              <w:rPr>
                <w:b/>
              </w:rPr>
              <w:t>ID</w:t>
            </w:r>
          </w:p>
        </w:tc>
        <w:tc>
          <w:tcPr>
            <w:tcW w:w="4519" w:type="dxa"/>
          </w:tcPr>
          <w:p w14:paraId="638459AB" w14:textId="7161CF6E" w:rsidR="007B5037" w:rsidRPr="009961B9" w:rsidRDefault="007B5037" w:rsidP="00C477AE">
            <w:pPr>
              <w:rPr>
                <w:b/>
              </w:rPr>
            </w:pPr>
            <w:r>
              <w:rPr>
                <w:b/>
              </w:rPr>
              <w:t>UC-03</w:t>
            </w:r>
          </w:p>
        </w:tc>
      </w:tr>
      <w:tr w:rsidR="007B5037" w14:paraId="7DAEDB0C" w14:textId="77777777" w:rsidTr="00C477AE">
        <w:tc>
          <w:tcPr>
            <w:tcW w:w="1555" w:type="dxa"/>
          </w:tcPr>
          <w:p w14:paraId="735244E4" w14:textId="77777777" w:rsidR="007B5037" w:rsidRDefault="007B5037" w:rsidP="00C477AE">
            <w:r>
              <w:t>Nama</w:t>
            </w:r>
          </w:p>
        </w:tc>
        <w:tc>
          <w:tcPr>
            <w:tcW w:w="4519" w:type="dxa"/>
          </w:tcPr>
          <w:p w14:paraId="3629D3CB" w14:textId="51EB3A16" w:rsidR="007B5037" w:rsidRPr="0026573B" w:rsidRDefault="0026573B" w:rsidP="00C477AE">
            <w:r>
              <w:t xml:space="preserve">Uji Coba </w:t>
            </w:r>
            <w:r>
              <w:rPr>
                <w:i/>
              </w:rPr>
              <w:t>data fetching</w:t>
            </w:r>
            <w:r>
              <w:t xml:space="preserve"> dengan fungsi </w:t>
            </w:r>
            <w:r>
              <w:rPr>
                <w:i/>
              </w:rPr>
              <w:t>getAllSensorData</w:t>
            </w:r>
            <w:r>
              <w:t>.</w:t>
            </w:r>
          </w:p>
        </w:tc>
      </w:tr>
      <w:tr w:rsidR="007B5037" w14:paraId="774DBB14" w14:textId="77777777" w:rsidTr="00C477AE">
        <w:tc>
          <w:tcPr>
            <w:tcW w:w="1555" w:type="dxa"/>
          </w:tcPr>
          <w:p w14:paraId="3816666D" w14:textId="77777777" w:rsidR="007B5037" w:rsidRDefault="007B5037" w:rsidP="00C477AE">
            <w:r>
              <w:t>Tujuan Uji Coba</w:t>
            </w:r>
          </w:p>
        </w:tc>
        <w:tc>
          <w:tcPr>
            <w:tcW w:w="4519" w:type="dxa"/>
          </w:tcPr>
          <w:p w14:paraId="4E64423B" w14:textId="207B9369" w:rsidR="007B5037" w:rsidRPr="00AD6582" w:rsidRDefault="007B5037" w:rsidP="00AD6582">
            <w:r>
              <w:t xml:space="preserve">Menguji fungsionalitas perangkat lunak </w:t>
            </w:r>
            <w:r w:rsidR="00AD6582">
              <w:t xml:space="preserve">untuk mengambil data dari </w:t>
            </w:r>
            <w:r w:rsidR="00AD6582">
              <w:rPr>
                <w:i/>
              </w:rPr>
              <w:t>database</w:t>
            </w:r>
            <w:r w:rsidR="00AD6582">
              <w:t xml:space="preserve"> berdasarkan </w:t>
            </w:r>
            <w:r w:rsidR="00AD6582">
              <w:rPr>
                <w:i/>
              </w:rPr>
              <w:t>sensor_id</w:t>
            </w:r>
          </w:p>
        </w:tc>
      </w:tr>
      <w:tr w:rsidR="007B5037" w14:paraId="031B3EB3" w14:textId="77777777" w:rsidTr="00C477AE">
        <w:tc>
          <w:tcPr>
            <w:tcW w:w="1555" w:type="dxa"/>
          </w:tcPr>
          <w:p w14:paraId="7C0EF2CF" w14:textId="77777777" w:rsidR="007B5037" w:rsidRDefault="007B5037" w:rsidP="00C477AE">
            <w:r>
              <w:t>Kondisi Awal</w:t>
            </w:r>
          </w:p>
        </w:tc>
        <w:tc>
          <w:tcPr>
            <w:tcW w:w="4519" w:type="dxa"/>
          </w:tcPr>
          <w:p w14:paraId="6485FBD6" w14:textId="77777777" w:rsidR="007B5037" w:rsidRDefault="007B5037" w:rsidP="00C477AE">
            <w:r>
              <w:t>Perangkat lunak dijalankan</w:t>
            </w:r>
          </w:p>
        </w:tc>
      </w:tr>
      <w:tr w:rsidR="007B5037" w14:paraId="2CF74140" w14:textId="77777777" w:rsidTr="00C477AE">
        <w:tc>
          <w:tcPr>
            <w:tcW w:w="1555" w:type="dxa"/>
          </w:tcPr>
          <w:p w14:paraId="47411977" w14:textId="77777777" w:rsidR="007B5037" w:rsidRDefault="007B5037" w:rsidP="00C477AE">
            <w:r>
              <w:lastRenderedPageBreak/>
              <w:t>Skenario</w:t>
            </w:r>
          </w:p>
        </w:tc>
        <w:tc>
          <w:tcPr>
            <w:tcW w:w="4519" w:type="dxa"/>
          </w:tcPr>
          <w:p w14:paraId="6B0CC62D" w14:textId="77777777" w:rsidR="007B5037" w:rsidRDefault="007B5037" w:rsidP="005D4C82">
            <w:r>
              <w:t xml:space="preserve">Perangkat lunak dijalankan, </w:t>
            </w:r>
            <w:r w:rsidR="005D4C82">
              <w:t>kemudian :</w:t>
            </w:r>
          </w:p>
          <w:p w14:paraId="6EFF01BD" w14:textId="77777777" w:rsidR="005D4C82" w:rsidRDefault="005D4C82" w:rsidP="00DE5D01">
            <w:pPr>
              <w:pStyle w:val="ListParagraph"/>
              <w:numPr>
                <w:ilvl w:val="0"/>
                <w:numId w:val="25"/>
              </w:numPr>
            </w:pPr>
            <w:r>
              <w:t xml:space="preserve">Uji coba menggunakan </w:t>
            </w:r>
            <w:r>
              <w:rPr>
                <w:i/>
              </w:rPr>
              <w:t>web browser</w:t>
            </w:r>
            <w:r>
              <w:t xml:space="preserve"> Google Chrome dengan cara mengakses halaman “View Sensor”.</w:t>
            </w:r>
          </w:p>
          <w:p w14:paraId="277ACC2A" w14:textId="3F0FE9EE" w:rsidR="005D4C82" w:rsidRPr="005D4C82" w:rsidRDefault="005D4C82" w:rsidP="00DE5D01">
            <w:pPr>
              <w:pStyle w:val="ListParagraph"/>
              <w:numPr>
                <w:ilvl w:val="0"/>
                <w:numId w:val="25"/>
              </w:numPr>
            </w:pPr>
            <w:r>
              <w:t xml:space="preserve">Uji coba dengan </w:t>
            </w:r>
            <w:r>
              <w:rPr>
                <w:i/>
              </w:rPr>
              <w:t>Postman</w:t>
            </w:r>
            <w:r>
              <w:t xml:space="preserve"> dengan mengakses secara langsung fungsi </w:t>
            </w:r>
            <w:r>
              <w:rPr>
                <w:i/>
              </w:rPr>
              <w:t>getAllSensorData</w:t>
            </w:r>
            <w:r>
              <w:t>.</w:t>
            </w:r>
          </w:p>
        </w:tc>
      </w:tr>
      <w:tr w:rsidR="007B5037" w14:paraId="3C10A97F" w14:textId="77777777" w:rsidTr="00C477AE">
        <w:tc>
          <w:tcPr>
            <w:tcW w:w="1555" w:type="dxa"/>
          </w:tcPr>
          <w:p w14:paraId="248EED7F" w14:textId="77777777" w:rsidR="007B5037" w:rsidRDefault="007B5037" w:rsidP="00C477AE">
            <w:r>
              <w:t>Masukan</w:t>
            </w:r>
          </w:p>
        </w:tc>
        <w:tc>
          <w:tcPr>
            <w:tcW w:w="4519" w:type="dxa"/>
          </w:tcPr>
          <w:p w14:paraId="1A39F249" w14:textId="44C39767" w:rsidR="007B5037" w:rsidRPr="0008776C" w:rsidRDefault="0008776C" w:rsidP="00C477AE">
            <w:pPr>
              <w:rPr>
                <w:i/>
              </w:rPr>
            </w:pPr>
            <w:r>
              <w:t xml:space="preserve">Parameter </w:t>
            </w:r>
            <w:r>
              <w:rPr>
                <w:i/>
              </w:rPr>
              <w:t>sensor_id</w:t>
            </w:r>
          </w:p>
        </w:tc>
      </w:tr>
      <w:tr w:rsidR="007B5037" w14:paraId="290333FF" w14:textId="77777777" w:rsidTr="00C477AE">
        <w:tc>
          <w:tcPr>
            <w:tcW w:w="1555" w:type="dxa"/>
          </w:tcPr>
          <w:p w14:paraId="664331D8" w14:textId="77777777" w:rsidR="007B5037" w:rsidRDefault="007B5037" w:rsidP="00C477AE">
            <w:r>
              <w:t>Keluaran</w:t>
            </w:r>
          </w:p>
        </w:tc>
        <w:tc>
          <w:tcPr>
            <w:tcW w:w="4519" w:type="dxa"/>
          </w:tcPr>
          <w:p w14:paraId="18DF2208" w14:textId="77777777" w:rsidR="00604F65" w:rsidRDefault="00985C61" w:rsidP="00DE5D01">
            <w:pPr>
              <w:pStyle w:val="ListParagraph"/>
              <w:numPr>
                <w:ilvl w:val="0"/>
                <w:numId w:val="26"/>
              </w:numPr>
            </w:pPr>
            <w:r>
              <w:t xml:space="preserve">Keluaran pada uji coba dengan </w:t>
            </w:r>
            <w:r>
              <w:rPr>
                <w:i/>
              </w:rPr>
              <w:t>web browser</w:t>
            </w:r>
            <w:r>
              <w:t xml:space="preserve"> berupa </w:t>
            </w:r>
            <w:r>
              <w:rPr>
                <w:i/>
              </w:rPr>
              <w:t xml:space="preserve">datatable </w:t>
            </w:r>
            <w:r>
              <w:t>yang berisi data dari sensor terkait.</w:t>
            </w:r>
          </w:p>
          <w:p w14:paraId="3ADC1AF6" w14:textId="73B523B9" w:rsidR="00604F65" w:rsidRPr="00604F65" w:rsidRDefault="00604F65" w:rsidP="00DE5D01">
            <w:pPr>
              <w:pStyle w:val="ListParagraph"/>
              <w:numPr>
                <w:ilvl w:val="0"/>
                <w:numId w:val="26"/>
              </w:numPr>
            </w:pPr>
            <w:r>
              <w:t>Keluaran pada uji coba dengan Postman berupa data sensor terkait dalam format JSON</w:t>
            </w:r>
          </w:p>
        </w:tc>
      </w:tr>
      <w:tr w:rsidR="007B5037" w14:paraId="690A8EE8" w14:textId="77777777" w:rsidTr="00C477AE">
        <w:tc>
          <w:tcPr>
            <w:tcW w:w="1555" w:type="dxa"/>
          </w:tcPr>
          <w:p w14:paraId="7AEE954D" w14:textId="77777777" w:rsidR="007B5037" w:rsidRDefault="007B5037" w:rsidP="00C477AE">
            <w:r>
              <w:t>Hasil Uji Coba</w:t>
            </w:r>
          </w:p>
        </w:tc>
        <w:tc>
          <w:tcPr>
            <w:tcW w:w="4519" w:type="dxa"/>
          </w:tcPr>
          <w:p w14:paraId="2DE298BE" w14:textId="24B77E06" w:rsidR="007B5037" w:rsidRPr="00A841BF" w:rsidRDefault="00A841BF" w:rsidP="00C477AE">
            <w:r>
              <w:t xml:space="preserve">Fungsi </w:t>
            </w:r>
            <w:r>
              <w:rPr>
                <w:i/>
              </w:rPr>
              <w:t xml:space="preserve">getAllSensorData </w:t>
            </w:r>
            <w:r>
              <w:t>berhasil mengambil dan mengembalikan data sensor terkait.</w:t>
            </w:r>
          </w:p>
        </w:tc>
      </w:tr>
    </w:tbl>
    <w:p w14:paraId="24F42C83" w14:textId="07D65B0B" w:rsidR="007B5037" w:rsidRDefault="007B5037" w:rsidP="00316E9B">
      <w:pPr>
        <w:ind w:firstLine="567"/>
      </w:pPr>
    </w:p>
    <w:p w14:paraId="456F6BB2" w14:textId="46DCBF37" w:rsidR="00533AE7" w:rsidRDefault="00533AE7" w:rsidP="00316E9B">
      <w:pPr>
        <w:ind w:firstLine="567"/>
      </w:pPr>
    </w:p>
    <w:p w14:paraId="3D497DAC" w14:textId="77777777" w:rsidR="000B1109" w:rsidRDefault="00533AE7" w:rsidP="00533AE7">
      <w:pPr>
        <w:ind w:firstLine="567"/>
      </w:pPr>
      <w:r>
        <w:t xml:space="preserve">Seperti yang terdapat pada tabel diatas, skenario uji coba dilakukan dengan mengunakan dua metode. </w:t>
      </w:r>
    </w:p>
    <w:p w14:paraId="7D264981" w14:textId="68987EE8" w:rsidR="00533AE7" w:rsidRDefault="00533AE7" w:rsidP="00533AE7">
      <w:pPr>
        <w:ind w:firstLine="567"/>
      </w:pPr>
      <w:r>
        <w:t xml:space="preserve">Metode pertama berupa pengujian dengan </w:t>
      </w:r>
      <w:r>
        <w:rPr>
          <w:i/>
        </w:rPr>
        <w:t>web browser</w:t>
      </w:r>
      <w:r>
        <w:t xml:space="preserve"> Google Chrome yang bertujuan untuk mengetahui apakah fungsi </w:t>
      </w:r>
      <w:r>
        <w:rPr>
          <w:i/>
        </w:rPr>
        <w:t xml:space="preserve">getAllSensorData </w:t>
      </w:r>
      <w:r>
        <w:t>dapat menjalankan fungsinya untuk mengambil, menyajikan, dan mem</w:t>
      </w:r>
      <w:r>
        <w:softHyphen/>
        <w:t>-</w:t>
      </w:r>
      <w:r>
        <w:rPr>
          <w:i/>
        </w:rPr>
        <w:t>passing</w:t>
      </w:r>
      <w:r>
        <w:t xml:space="preserve"> data tersebut ke </w:t>
      </w:r>
      <w:r>
        <w:rPr>
          <w:i/>
        </w:rPr>
        <w:t>View</w:t>
      </w:r>
      <w:r>
        <w:t xml:space="preserve"> untuk ditampilkan pada antarmuka </w:t>
      </w:r>
      <w:r>
        <w:rPr>
          <w:i/>
        </w:rPr>
        <w:t>web</w:t>
      </w:r>
      <w:r>
        <w:t>.</w:t>
      </w:r>
    </w:p>
    <w:p w14:paraId="2E5445AB" w14:textId="28613D94" w:rsidR="000B1109" w:rsidRDefault="000B1109" w:rsidP="00533AE7">
      <w:pPr>
        <w:ind w:firstLine="567"/>
      </w:pPr>
      <w:r>
        <w:t>Metode kedua berupa pengujian dengan kakas bantu Postman untuk melihat keluaran data mentah dalam format JSON.</w:t>
      </w:r>
      <w:r w:rsidR="00E35C22">
        <w:t xml:space="preserve"> Hasil keluaran dari kedua uji coba tersebut bisa dilihat pada dua gambar dibawah.</w:t>
      </w:r>
    </w:p>
    <w:p w14:paraId="4C11C62D" w14:textId="541C8DEB" w:rsidR="000F3335" w:rsidRDefault="000F3335" w:rsidP="00533AE7">
      <w:pPr>
        <w:ind w:firstLine="567"/>
      </w:pPr>
    </w:p>
    <w:p w14:paraId="1C10865F" w14:textId="2A57422B" w:rsidR="000F3335" w:rsidRDefault="00AC77E2" w:rsidP="00533AE7">
      <w:pPr>
        <w:ind w:firstLine="567"/>
      </w:pPr>
      <w:r>
        <w:rPr>
          <w:noProof/>
          <w:lang w:val="id-ID" w:eastAsia="id-ID"/>
        </w:rPr>
        <w:lastRenderedPageBreak/>
        <mc:AlternateContent>
          <mc:Choice Requires="wps">
            <w:drawing>
              <wp:anchor distT="0" distB="0" distL="114300" distR="114300" simplePos="0" relativeHeight="251863040" behindDoc="1" locked="0" layoutInCell="1" allowOverlap="1" wp14:anchorId="709226E3" wp14:editId="460C2E52">
                <wp:simplePos x="0" y="0"/>
                <wp:positionH relativeFrom="column">
                  <wp:posOffset>-3810</wp:posOffset>
                </wp:positionH>
                <wp:positionV relativeFrom="paragraph">
                  <wp:posOffset>2644775</wp:posOffset>
                </wp:positionV>
                <wp:extent cx="3863340" cy="635"/>
                <wp:effectExtent l="0" t="0" r="0" b="0"/>
                <wp:wrapTight wrapText="bothSides">
                  <wp:wrapPolygon edited="0">
                    <wp:start x="0" y="0"/>
                    <wp:lineTo x="0" y="21600"/>
                    <wp:lineTo x="21600" y="21600"/>
                    <wp:lineTo x="21600" y="0"/>
                  </wp:wrapPolygon>
                </wp:wrapTight>
                <wp:docPr id="450804" name="Text Box 450804"/>
                <wp:cNvGraphicFramePr/>
                <a:graphic xmlns:a="http://schemas.openxmlformats.org/drawingml/2006/main">
                  <a:graphicData uri="http://schemas.microsoft.com/office/word/2010/wordprocessingShape">
                    <wps:wsp>
                      <wps:cNvSpPr txBox="1"/>
                      <wps:spPr>
                        <a:xfrm>
                          <a:off x="0" y="0"/>
                          <a:ext cx="3863340" cy="635"/>
                        </a:xfrm>
                        <a:prstGeom prst="rect">
                          <a:avLst/>
                        </a:prstGeom>
                        <a:solidFill>
                          <a:prstClr val="white"/>
                        </a:solidFill>
                        <a:ln>
                          <a:noFill/>
                        </a:ln>
                      </wps:spPr>
                      <wps:txbx>
                        <w:txbxContent>
                          <w:p w14:paraId="3A1DF546" w14:textId="6AA90D73" w:rsidR="0096148D" w:rsidRPr="00E05110" w:rsidRDefault="0096148D" w:rsidP="005408D9">
                            <w:pPr>
                              <w:pStyle w:val="Caption"/>
                              <w:rPr>
                                <w:noProof/>
                              </w:rPr>
                            </w:pPr>
                            <w:bookmarkStart w:id="265" w:name="_Toc451817177"/>
                            <w:r>
                              <w:t>Gambar 5.</w:t>
                            </w:r>
                            <w:r>
                              <w:fldChar w:fldCharType="begin"/>
                            </w:r>
                            <w:r>
                              <w:instrText xml:space="preserve"> SEQ Gambar \* ARABIC \s 1 </w:instrText>
                            </w:r>
                            <w:r>
                              <w:fldChar w:fldCharType="separate"/>
                            </w:r>
                            <w:r w:rsidR="00A92C41">
                              <w:rPr>
                                <w:noProof/>
                              </w:rPr>
                              <w:t>4</w:t>
                            </w:r>
                            <w:r>
                              <w:rPr>
                                <w:noProof/>
                              </w:rPr>
                              <w:fldChar w:fldCharType="end"/>
                            </w:r>
                            <w:r>
                              <w:t xml:space="preserve"> Tampilan antarmuka </w:t>
                            </w:r>
                            <w:r>
                              <w:rPr>
                                <w:i/>
                              </w:rPr>
                              <w:t>view sensor</w:t>
                            </w:r>
                            <w:r>
                              <w:t xml:space="preserve"> yang menampilkan </w:t>
                            </w:r>
                            <w:r>
                              <w:rPr>
                                <w:i/>
                              </w:rPr>
                              <w:t>datatable</w:t>
                            </w:r>
                            <w:bookmarkEnd w:id="2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9226E3" id="Text Box 450804" o:spid="_x0000_s1050" type="#_x0000_t202" style="position:absolute;left:0;text-align:left;margin-left:-.3pt;margin-top:208.25pt;width:304.2pt;height:.05pt;z-index:-251453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" stroked="f">
                <v:textbox style="mso-fit-shape-to-text:t" inset="0,0,0,0">
                  <w:txbxContent>
                    <w:p w14:paraId="3A1DF546" w14:textId="6AA90D73" w:rsidR="0096148D" w:rsidRPr="00E05110" w:rsidRDefault="0096148D" w:rsidP="005408D9">
                      <w:pPr>
                        <w:pStyle w:val="Caption"/>
                        <w:rPr>
                          <w:noProof/>
                        </w:rPr>
                      </w:pPr>
                      <w:bookmarkStart w:id="266" w:name="_Toc451817177"/>
                      <w:r>
                        <w:t>Gambar 5.</w:t>
                      </w:r>
                      <w:r>
                        <w:fldChar w:fldCharType="begin"/>
                      </w:r>
                      <w:r>
                        <w:instrText xml:space="preserve"> SEQ Gambar \* ARABIC \s 1 </w:instrText>
                      </w:r>
                      <w:r>
                        <w:fldChar w:fldCharType="separate"/>
                      </w:r>
                      <w:r w:rsidR="00A92C41">
                        <w:rPr>
                          <w:noProof/>
                        </w:rPr>
                        <w:t>4</w:t>
                      </w:r>
                      <w:r>
                        <w:rPr>
                          <w:noProof/>
                        </w:rPr>
                        <w:fldChar w:fldCharType="end"/>
                      </w:r>
                      <w:r>
                        <w:t xml:space="preserve"> Tampilan antarmuka </w:t>
                      </w:r>
                      <w:r>
                        <w:rPr>
                          <w:i/>
                        </w:rPr>
                        <w:t>view sensor</w:t>
                      </w:r>
                      <w:r>
                        <w:t xml:space="preserve"> yang menampilkan </w:t>
                      </w:r>
                      <w:r>
                        <w:rPr>
                          <w:i/>
                        </w:rPr>
                        <w:t>datatable</w:t>
                      </w:r>
                      <w:bookmarkEnd w:id="266"/>
                    </w:p>
                  </w:txbxContent>
                </v:textbox>
                <w10:wrap type="tight"/>
              </v:shape>
            </w:pict>
          </mc:Fallback>
        </mc:AlternateContent>
      </w:r>
      <w:r w:rsidR="00E8439D" w:rsidRPr="000F3335">
        <w:rPr>
          <w:noProof/>
          <w:lang w:val="id-ID" w:eastAsia="id-ID"/>
        </w:rPr>
        <w:drawing>
          <wp:anchor distT="0" distB="0" distL="114300" distR="114300" simplePos="0" relativeHeight="251678720" behindDoc="1" locked="0" layoutInCell="1" allowOverlap="1" wp14:anchorId="4F2629FB" wp14:editId="5C59E5FD">
            <wp:simplePos x="0" y="0"/>
            <wp:positionH relativeFrom="margin">
              <wp:posOffset>-3810</wp:posOffset>
            </wp:positionH>
            <wp:positionV relativeFrom="paragraph">
              <wp:posOffset>175524</wp:posOffset>
            </wp:positionV>
            <wp:extent cx="3863340" cy="2412365"/>
            <wp:effectExtent l="0" t="0" r="3810" b="6985"/>
            <wp:wrapTight wrapText="bothSides">
              <wp:wrapPolygon edited="0">
                <wp:start x="0" y="0"/>
                <wp:lineTo x="0" y="21492"/>
                <wp:lineTo x="21515" y="21492"/>
                <wp:lineTo x="21515" y="0"/>
                <wp:lineTo x="0" y="0"/>
              </wp:wrapPolygon>
            </wp:wrapTight>
            <wp:docPr id="1" name="Picture 1" descr="C:\Users\Hadrian\Downloads\13224162_10208675300227204_733285032_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adrian\Downloads\13224162_10208675300227204_733285032_o.png"/>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0" y="0"/>
                      <a:ext cx="3863340" cy="24123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D560FD7" w14:textId="1EEA0154" w:rsidR="000F3335" w:rsidRDefault="000F3335" w:rsidP="00533AE7">
      <w:pPr>
        <w:ind w:firstLine="567"/>
      </w:pPr>
    </w:p>
    <w:p w14:paraId="2F7CEDD4" w14:textId="16F58FD7" w:rsidR="000F3335" w:rsidRDefault="000F3335" w:rsidP="00533AE7">
      <w:pPr>
        <w:ind w:firstLine="567"/>
      </w:pPr>
    </w:p>
    <w:p w14:paraId="2FD25FA6" w14:textId="3355BBFD" w:rsidR="000F3335" w:rsidRDefault="000F3335" w:rsidP="00533AE7">
      <w:pPr>
        <w:ind w:firstLine="567"/>
      </w:pPr>
    </w:p>
    <w:p w14:paraId="60E09F45" w14:textId="3AEC2812" w:rsidR="000F3335" w:rsidRDefault="000F3335" w:rsidP="00533AE7">
      <w:pPr>
        <w:ind w:firstLine="567"/>
      </w:pPr>
    </w:p>
    <w:p w14:paraId="10C9FC2E" w14:textId="3D08B643" w:rsidR="000F3335" w:rsidRDefault="000F3335" w:rsidP="00533AE7">
      <w:pPr>
        <w:ind w:firstLine="567"/>
      </w:pPr>
    </w:p>
    <w:p w14:paraId="12450D0C" w14:textId="1C55E1E5" w:rsidR="000F3335" w:rsidRDefault="000F3335" w:rsidP="00533AE7">
      <w:pPr>
        <w:ind w:firstLine="567"/>
      </w:pPr>
    </w:p>
    <w:p w14:paraId="25C7DFA4" w14:textId="74A02653" w:rsidR="000F3335" w:rsidRDefault="00CB67CF" w:rsidP="00533AE7">
      <w:pPr>
        <w:ind w:firstLine="567"/>
      </w:pPr>
      <w:r>
        <w:rPr>
          <w:noProof/>
          <w:lang w:val="id-ID" w:eastAsia="id-ID"/>
        </w:rPr>
        <w:lastRenderedPageBreak/>
        <mc:AlternateContent>
          <mc:Choice Requires="wps">
            <w:drawing>
              <wp:anchor distT="0" distB="0" distL="114300" distR="114300" simplePos="0" relativeHeight="251865088" behindDoc="1" locked="0" layoutInCell="1" allowOverlap="1" wp14:anchorId="3EEB44F3" wp14:editId="7FD911D1">
                <wp:simplePos x="0" y="0"/>
                <wp:positionH relativeFrom="column">
                  <wp:posOffset>-3810</wp:posOffset>
                </wp:positionH>
                <wp:positionV relativeFrom="paragraph">
                  <wp:posOffset>2032635</wp:posOffset>
                </wp:positionV>
                <wp:extent cx="3863340" cy="635"/>
                <wp:effectExtent l="0" t="0" r="0" b="0"/>
                <wp:wrapTight wrapText="bothSides">
                  <wp:wrapPolygon edited="0">
                    <wp:start x="0" y="0"/>
                    <wp:lineTo x="0" y="21600"/>
                    <wp:lineTo x="21600" y="21600"/>
                    <wp:lineTo x="21600" y="0"/>
                  </wp:wrapPolygon>
                </wp:wrapTight>
                <wp:docPr id="450826" name="Text Box 450826"/>
                <wp:cNvGraphicFramePr/>
                <a:graphic xmlns:a="http://schemas.openxmlformats.org/drawingml/2006/main">
                  <a:graphicData uri="http://schemas.microsoft.com/office/word/2010/wordprocessingShape">
                    <wps:wsp>
                      <wps:cNvSpPr txBox="1"/>
                      <wps:spPr>
                        <a:xfrm>
                          <a:off x="0" y="0"/>
                          <a:ext cx="3863340" cy="635"/>
                        </a:xfrm>
                        <a:prstGeom prst="rect">
                          <a:avLst/>
                        </a:prstGeom>
                        <a:solidFill>
                          <a:prstClr val="white"/>
                        </a:solidFill>
                        <a:ln>
                          <a:noFill/>
                        </a:ln>
                      </wps:spPr>
                      <wps:txbx>
                        <w:txbxContent>
                          <w:p w14:paraId="33238488" w14:textId="069D06DD" w:rsidR="0096148D" w:rsidRPr="006E4DEA" w:rsidRDefault="0096148D" w:rsidP="005408D9">
                            <w:pPr>
                              <w:pStyle w:val="Caption"/>
                              <w:rPr>
                                <w:noProof/>
                              </w:rPr>
                            </w:pPr>
                            <w:bookmarkStart w:id="267" w:name="_Toc451817178"/>
                            <w:r>
                              <w:t>Gambar 5.</w:t>
                            </w:r>
                            <w:r>
                              <w:fldChar w:fldCharType="begin"/>
                            </w:r>
                            <w:r>
                              <w:instrText xml:space="preserve"> SEQ Gambar \* ARABIC \s 1 </w:instrText>
                            </w:r>
                            <w:r>
                              <w:fldChar w:fldCharType="separate"/>
                            </w:r>
                            <w:r w:rsidR="00A92C41">
                              <w:rPr>
                                <w:noProof/>
                              </w:rPr>
                              <w:t>5</w:t>
                            </w:r>
                            <w:r>
                              <w:rPr>
                                <w:noProof/>
                              </w:rPr>
                              <w:fldChar w:fldCharType="end"/>
                            </w:r>
                            <w:r>
                              <w:t xml:space="preserve"> Tampilan antarmuka </w:t>
                            </w:r>
                            <w:r>
                              <w:rPr>
                                <w:i/>
                              </w:rPr>
                              <w:t>Postman</w:t>
                            </w:r>
                            <w:r>
                              <w:t xml:space="preserve"> yang menampilkan </w:t>
                            </w:r>
                            <w:r>
                              <w:rPr>
                                <w:i/>
                              </w:rPr>
                              <w:t>raw data</w:t>
                            </w:r>
                            <w:r>
                              <w:t xml:space="preserve"> hasil </w:t>
                            </w:r>
                            <w:r>
                              <w:rPr>
                                <w:i/>
                              </w:rPr>
                              <w:t xml:space="preserve">request </w:t>
                            </w:r>
                            <w:r>
                              <w:t xml:space="preserve">dari </w:t>
                            </w:r>
                            <w:r>
                              <w:rPr>
                                <w:i/>
                              </w:rPr>
                              <w:t>server</w:t>
                            </w:r>
                            <w:r>
                              <w:t>.</w:t>
                            </w:r>
                            <w:bookmarkEnd w:id="2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EB44F3" id="Text Box 450826" o:spid="_x0000_s1051" type="#_x0000_t202" style="position:absolute;left:0;text-align:left;margin-left:-.3pt;margin-top:160.05pt;width:304.2pt;height:.05pt;z-index:-251451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" stroked="f">
                <v:textbox style="mso-fit-shape-to-text:t" inset="0,0,0,0">
                  <w:txbxContent>
                    <w:p w14:paraId="33238488" w14:textId="069D06DD" w:rsidR="0096148D" w:rsidRPr="006E4DEA" w:rsidRDefault="0096148D" w:rsidP="005408D9">
                      <w:pPr>
                        <w:pStyle w:val="Caption"/>
                        <w:rPr>
                          <w:noProof/>
                        </w:rPr>
                      </w:pPr>
                      <w:bookmarkStart w:id="268" w:name="_Toc451817178"/>
                      <w:r>
                        <w:t>Gambar 5.</w:t>
                      </w:r>
                      <w:r>
                        <w:fldChar w:fldCharType="begin"/>
                      </w:r>
                      <w:r>
                        <w:instrText xml:space="preserve"> SEQ Gambar \* ARABIC \s 1 </w:instrText>
                      </w:r>
                      <w:r>
                        <w:fldChar w:fldCharType="separate"/>
                      </w:r>
                      <w:r w:rsidR="00A92C41">
                        <w:rPr>
                          <w:noProof/>
                        </w:rPr>
                        <w:t>5</w:t>
                      </w:r>
                      <w:r>
                        <w:rPr>
                          <w:noProof/>
                        </w:rPr>
                        <w:fldChar w:fldCharType="end"/>
                      </w:r>
                      <w:r>
                        <w:t xml:space="preserve"> Tampilan antarmuka </w:t>
                      </w:r>
                      <w:r>
                        <w:rPr>
                          <w:i/>
                        </w:rPr>
                        <w:t>Postman</w:t>
                      </w:r>
                      <w:r>
                        <w:t xml:space="preserve"> yang menampilkan </w:t>
                      </w:r>
                      <w:r>
                        <w:rPr>
                          <w:i/>
                        </w:rPr>
                        <w:t>raw data</w:t>
                      </w:r>
                      <w:r>
                        <w:t xml:space="preserve"> hasil </w:t>
                      </w:r>
                      <w:r>
                        <w:rPr>
                          <w:i/>
                        </w:rPr>
                        <w:t xml:space="preserve">request </w:t>
                      </w:r>
                      <w:r>
                        <w:t xml:space="preserve">dari </w:t>
                      </w:r>
                      <w:r>
                        <w:rPr>
                          <w:i/>
                        </w:rPr>
                        <w:t>server</w:t>
                      </w:r>
                      <w:r>
                        <w:t>.</w:t>
                      </w:r>
                      <w:bookmarkEnd w:id="268"/>
                    </w:p>
                  </w:txbxContent>
                </v:textbox>
                <w10:wrap type="tight"/>
              </v:shape>
            </w:pict>
          </mc:Fallback>
        </mc:AlternateContent>
      </w:r>
      <w:r w:rsidR="00E35C22" w:rsidRPr="000F3335">
        <w:rPr>
          <w:noProof/>
          <w:lang w:val="id-ID" w:eastAsia="id-ID"/>
        </w:rPr>
        <w:drawing>
          <wp:anchor distT="0" distB="0" distL="114300" distR="114300" simplePos="0" relativeHeight="251679744" behindDoc="1" locked="0" layoutInCell="1" allowOverlap="1" wp14:anchorId="77382D9C" wp14:editId="458D893E">
            <wp:simplePos x="0" y="0"/>
            <wp:positionH relativeFrom="margin">
              <wp:align>right</wp:align>
            </wp:positionH>
            <wp:positionV relativeFrom="paragraph">
              <wp:posOffset>111281</wp:posOffset>
            </wp:positionV>
            <wp:extent cx="3863340" cy="1864360"/>
            <wp:effectExtent l="0" t="0" r="3810" b="2540"/>
            <wp:wrapTight wrapText="bothSides">
              <wp:wrapPolygon edited="0">
                <wp:start x="0" y="0"/>
                <wp:lineTo x="0" y="21409"/>
                <wp:lineTo x="21515" y="21409"/>
                <wp:lineTo x="21515" y="0"/>
                <wp:lineTo x="0" y="0"/>
              </wp:wrapPolygon>
            </wp:wrapTight>
            <wp:docPr id="2" name="Picture 2" descr="C:\Users\Hadrian\Downloads\13214910_10208675300027199_1084093372_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adrian\Downloads\13214910_10208675300027199_1084093372_o.png"/>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3863340" cy="18643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202C6F4" w14:textId="5B3110D2" w:rsidR="000F3335" w:rsidRDefault="00E8439D" w:rsidP="00533AE7">
      <w:pPr>
        <w:ind w:firstLine="567"/>
      </w:pPr>
      <w:r>
        <w:t xml:space="preserve">Fungsionalitas </w:t>
      </w:r>
      <w:r>
        <w:rPr>
          <w:i/>
        </w:rPr>
        <w:t xml:space="preserve">middleware layer </w:t>
      </w:r>
      <w:r>
        <w:t xml:space="preserve">berikutnya adalah </w:t>
      </w:r>
      <w:r>
        <w:rPr>
          <w:i/>
        </w:rPr>
        <w:t xml:space="preserve">getRealTimeSensorData </w:t>
      </w:r>
      <w:r>
        <w:t xml:space="preserve">yang berfungsi untuk mengambil data sensor dari </w:t>
      </w:r>
      <w:r>
        <w:rPr>
          <w:i/>
        </w:rPr>
        <w:t>database</w:t>
      </w:r>
      <w:r>
        <w:t xml:space="preserve"> secara </w:t>
      </w:r>
      <w:r>
        <w:rPr>
          <w:i/>
        </w:rPr>
        <w:t>real time</w:t>
      </w:r>
      <w:r w:rsidR="000F6F9E">
        <w:t xml:space="preserve">, artinya keluaran data mentah akan berupa satu data pada setiap </w:t>
      </w:r>
      <w:r w:rsidR="000F6F9E">
        <w:rPr>
          <w:i/>
        </w:rPr>
        <w:t>request</w:t>
      </w:r>
      <w:r w:rsidR="000F6F9E">
        <w:t>.</w:t>
      </w:r>
    </w:p>
    <w:p w14:paraId="045F3337" w14:textId="77777777" w:rsidR="00886AF6" w:rsidRPr="000F6F9E" w:rsidRDefault="00886AF6" w:rsidP="00533AE7">
      <w:pPr>
        <w:ind w:firstLine="567"/>
      </w:pPr>
    </w:p>
    <w:p w14:paraId="7C8D63D9" w14:textId="4C515F66" w:rsidR="00E35C22" w:rsidRDefault="00E35C22" w:rsidP="00533AE7">
      <w:pPr>
        <w:ind w:firstLine="567"/>
      </w:pPr>
    </w:p>
    <w:p w14:paraId="3E499707" w14:textId="3BF29846" w:rsidR="00260D33" w:rsidRPr="00260D33" w:rsidRDefault="00260D33" w:rsidP="00260D33">
      <w:pPr>
        <w:pStyle w:val="Caption"/>
        <w:keepNext/>
      </w:pPr>
      <w:bookmarkStart w:id="269" w:name="_Toc451342338"/>
      <w:r>
        <w:t>Tabel 5</w:t>
      </w:r>
      <w:r w:rsidR="00A17B0F">
        <w:t>.</w:t>
      </w:r>
      <w:r w:rsidR="00334990">
        <w:fldChar w:fldCharType="begin"/>
      </w:r>
      <w:r w:rsidR="00334990">
        <w:instrText xml:space="preserve"> SEQ Tabel \* ARABIC \s 1 </w:instrText>
      </w:r>
      <w:r w:rsidR="00334990">
        <w:fldChar w:fldCharType="separate"/>
      </w:r>
      <w:r w:rsidR="00A92C41">
        <w:rPr>
          <w:noProof/>
        </w:rPr>
        <w:t>4</w:t>
      </w:r>
      <w:r w:rsidR="00334990">
        <w:rPr>
          <w:noProof/>
        </w:rPr>
        <w:fldChar w:fldCharType="end"/>
      </w:r>
      <w:r>
        <w:t xml:space="preserve"> Prosedur uji coba </w:t>
      </w:r>
      <w:r>
        <w:rPr>
          <w:i/>
        </w:rPr>
        <w:t xml:space="preserve">data fetching </w:t>
      </w:r>
      <w:r>
        <w:t xml:space="preserve">dengan fungsi </w:t>
      </w:r>
      <w:r>
        <w:rPr>
          <w:i/>
        </w:rPr>
        <w:t>getRealTimeSensorData</w:t>
      </w:r>
      <w:bookmarkEnd w:id="269"/>
    </w:p>
    <w:tbl>
      <w:tblPr>
        <w:tblStyle w:val="TableGrid"/>
        <w:tblW w:w="0" w:type="auto"/>
        <w:tblLook w:val="04A0" w:firstRow="1" w:lastRow="0" w:firstColumn="1" w:lastColumn="0" w:noHBand="0" w:noVBand="1"/>
      </w:tblPr>
      <w:tblGrid>
        <w:gridCol w:w="1555"/>
        <w:gridCol w:w="4519"/>
      </w:tblGrid>
      <w:tr w:rsidR="00886AF6" w14:paraId="478E74B0" w14:textId="77777777" w:rsidTr="00C477AE">
        <w:tc>
          <w:tcPr>
            <w:tcW w:w="1555" w:type="dxa"/>
          </w:tcPr>
          <w:p w14:paraId="47216704" w14:textId="77777777" w:rsidR="00886AF6" w:rsidRPr="009961B9" w:rsidRDefault="00886AF6" w:rsidP="00C477AE">
            <w:pPr>
              <w:rPr>
                <w:b/>
              </w:rPr>
            </w:pPr>
            <w:r>
              <w:rPr>
                <w:b/>
              </w:rPr>
              <w:t>ID</w:t>
            </w:r>
          </w:p>
        </w:tc>
        <w:tc>
          <w:tcPr>
            <w:tcW w:w="4519" w:type="dxa"/>
          </w:tcPr>
          <w:p w14:paraId="6779D287" w14:textId="778C9E73" w:rsidR="00886AF6" w:rsidRPr="009961B9" w:rsidRDefault="00886AF6" w:rsidP="00C477AE">
            <w:pPr>
              <w:rPr>
                <w:b/>
              </w:rPr>
            </w:pPr>
            <w:r>
              <w:rPr>
                <w:b/>
              </w:rPr>
              <w:t>UC-04</w:t>
            </w:r>
          </w:p>
        </w:tc>
      </w:tr>
      <w:tr w:rsidR="00886AF6" w14:paraId="021AD106" w14:textId="77777777" w:rsidTr="00C477AE">
        <w:tc>
          <w:tcPr>
            <w:tcW w:w="1555" w:type="dxa"/>
          </w:tcPr>
          <w:p w14:paraId="3F1F5024" w14:textId="77777777" w:rsidR="00886AF6" w:rsidRDefault="00886AF6" w:rsidP="00C477AE">
            <w:r>
              <w:t>Nama</w:t>
            </w:r>
          </w:p>
        </w:tc>
        <w:tc>
          <w:tcPr>
            <w:tcW w:w="4519" w:type="dxa"/>
          </w:tcPr>
          <w:p w14:paraId="2F524481" w14:textId="358F1CBD" w:rsidR="00886AF6" w:rsidRPr="0026573B" w:rsidRDefault="00886AF6" w:rsidP="00BD23A3">
            <w:r>
              <w:t xml:space="preserve">Uji Coba </w:t>
            </w:r>
            <w:r>
              <w:rPr>
                <w:i/>
              </w:rPr>
              <w:t>data fetching</w:t>
            </w:r>
            <w:r>
              <w:t xml:space="preserve"> dengan fungsi </w:t>
            </w:r>
            <w:r w:rsidR="00BD23A3">
              <w:rPr>
                <w:i/>
              </w:rPr>
              <w:t>getRealTimeSensorData</w:t>
            </w:r>
          </w:p>
        </w:tc>
      </w:tr>
      <w:tr w:rsidR="00886AF6" w14:paraId="21D27045" w14:textId="77777777" w:rsidTr="00C477AE">
        <w:tc>
          <w:tcPr>
            <w:tcW w:w="1555" w:type="dxa"/>
          </w:tcPr>
          <w:p w14:paraId="59D18395" w14:textId="77777777" w:rsidR="00886AF6" w:rsidRDefault="00886AF6" w:rsidP="00C477AE">
            <w:r>
              <w:t>Tujuan Uji Coba</w:t>
            </w:r>
          </w:p>
        </w:tc>
        <w:tc>
          <w:tcPr>
            <w:tcW w:w="4519" w:type="dxa"/>
          </w:tcPr>
          <w:p w14:paraId="55B1D202" w14:textId="2C276597" w:rsidR="00886AF6" w:rsidRPr="00B87940" w:rsidRDefault="00886AF6" w:rsidP="00C477AE">
            <w:r>
              <w:t xml:space="preserve">Menguji fungsionalitas perangkat lunak untuk mengambil data dari </w:t>
            </w:r>
            <w:r>
              <w:rPr>
                <w:i/>
              </w:rPr>
              <w:t>database</w:t>
            </w:r>
            <w:r>
              <w:t xml:space="preserve"> berdasarkan </w:t>
            </w:r>
            <w:r>
              <w:rPr>
                <w:i/>
              </w:rPr>
              <w:t>sensor_id</w:t>
            </w:r>
            <w:r w:rsidR="00B87940">
              <w:rPr>
                <w:i/>
              </w:rPr>
              <w:t xml:space="preserve"> </w:t>
            </w:r>
            <w:r w:rsidR="00B87940">
              <w:t xml:space="preserve">scara </w:t>
            </w:r>
            <w:r w:rsidR="00B87940">
              <w:rPr>
                <w:i/>
              </w:rPr>
              <w:t>real time</w:t>
            </w:r>
            <w:r w:rsidR="00B87940">
              <w:t>.</w:t>
            </w:r>
          </w:p>
        </w:tc>
      </w:tr>
      <w:tr w:rsidR="00886AF6" w14:paraId="6D8C759E" w14:textId="77777777" w:rsidTr="00C477AE">
        <w:tc>
          <w:tcPr>
            <w:tcW w:w="1555" w:type="dxa"/>
          </w:tcPr>
          <w:p w14:paraId="2129BCDE" w14:textId="77777777" w:rsidR="00886AF6" w:rsidRDefault="00886AF6" w:rsidP="00C477AE">
            <w:r>
              <w:t>Kondisi Awal</w:t>
            </w:r>
          </w:p>
        </w:tc>
        <w:tc>
          <w:tcPr>
            <w:tcW w:w="4519" w:type="dxa"/>
          </w:tcPr>
          <w:p w14:paraId="593F5428" w14:textId="77777777" w:rsidR="00886AF6" w:rsidRDefault="00886AF6" w:rsidP="00C477AE">
            <w:r>
              <w:t>Perangkat lunak dijalankan</w:t>
            </w:r>
          </w:p>
        </w:tc>
      </w:tr>
      <w:tr w:rsidR="00886AF6" w14:paraId="159FA0A1" w14:textId="77777777" w:rsidTr="00C477AE">
        <w:tc>
          <w:tcPr>
            <w:tcW w:w="1555" w:type="dxa"/>
          </w:tcPr>
          <w:p w14:paraId="40892E9A" w14:textId="77777777" w:rsidR="00886AF6" w:rsidRDefault="00886AF6" w:rsidP="00C477AE">
            <w:r>
              <w:t>Skenario</w:t>
            </w:r>
          </w:p>
        </w:tc>
        <w:tc>
          <w:tcPr>
            <w:tcW w:w="4519" w:type="dxa"/>
          </w:tcPr>
          <w:p w14:paraId="69CD9BB1" w14:textId="77777777" w:rsidR="00886AF6" w:rsidRDefault="00886AF6" w:rsidP="00C477AE">
            <w:r>
              <w:t>Perangkat lunak dijalankan, kemudian :</w:t>
            </w:r>
          </w:p>
          <w:p w14:paraId="0FDAB5A9" w14:textId="1B8D405C" w:rsidR="00886AF6" w:rsidRPr="002E4F45" w:rsidRDefault="00886AF6" w:rsidP="002E4F45">
            <w:pPr>
              <w:pStyle w:val="ListParagraph"/>
              <w:numPr>
                <w:ilvl w:val="0"/>
                <w:numId w:val="27"/>
              </w:numPr>
            </w:pPr>
            <w:r w:rsidRPr="002E4F45">
              <w:lastRenderedPageBreak/>
              <w:t xml:space="preserve">Uji coba menggunakan </w:t>
            </w:r>
            <w:r w:rsidRPr="002E4F45">
              <w:rPr>
                <w:i/>
              </w:rPr>
              <w:t>web browser</w:t>
            </w:r>
            <w:r w:rsidRPr="002E4F45">
              <w:t xml:space="preserve"> Google Chrome dengan cara mengakses halaman “View Sensor”.</w:t>
            </w:r>
          </w:p>
          <w:p w14:paraId="5477DE7F" w14:textId="6049A06C" w:rsidR="00886AF6" w:rsidRPr="002E4F45" w:rsidRDefault="00886AF6" w:rsidP="002E4F45">
            <w:pPr>
              <w:pStyle w:val="ListParagraph"/>
              <w:numPr>
                <w:ilvl w:val="0"/>
                <w:numId w:val="27"/>
              </w:numPr>
            </w:pPr>
            <w:r w:rsidRPr="002E4F45">
              <w:t xml:space="preserve">Uji coba dengan </w:t>
            </w:r>
            <w:r w:rsidRPr="002E4F45">
              <w:rPr>
                <w:i/>
              </w:rPr>
              <w:t>Postman</w:t>
            </w:r>
            <w:r w:rsidRPr="002E4F45">
              <w:t xml:space="preserve"> dengan mengakses secara langsung fungsi </w:t>
            </w:r>
            <w:r w:rsidRPr="002E4F45">
              <w:rPr>
                <w:i/>
              </w:rPr>
              <w:t>get</w:t>
            </w:r>
            <w:r w:rsidR="00960CD5" w:rsidRPr="002E4F45">
              <w:rPr>
                <w:i/>
              </w:rPr>
              <w:t>RealTime</w:t>
            </w:r>
            <w:r w:rsidRPr="002E4F45">
              <w:rPr>
                <w:i/>
              </w:rPr>
              <w:t>SensorData</w:t>
            </w:r>
            <w:r w:rsidRPr="002E4F45">
              <w:t>.</w:t>
            </w:r>
          </w:p>
        </w:tc>
      </w:tr>
      <w:tr w:rsidR="00886AF6" w14:paraId="6CA74631" w14:textId="77777777" w:rsidTr="00C477AE">
        <w:tc>
          <w:tcPr>
            <w:tcW w:w="1555" w:type="dxa"/>
          </w:tcPr>
          <w:p w14:paraId="27E208F2" w14:textId="77777777" w:rsidR="00886AF6" w:rsidRDefault="00886AF6" w:rsidP="00C477AE">
            <w:r>
              <w:lastRenderedPageBreak/>
              <w:t>Masukan</w:t>
            </w:r>
          </w:p>
        </w:tc>
        <w:tc>
          <w:tcPr>
            <w:tcW w:w="4519" w:type="dxa"/>
          </w:tcPr>
          <w:p w14:paraId="257DF831" w14:textId="77777777" w:rsidR="00886AF6" w:rsidRPr="0008776C" w:rsidRDefault="00886AF6" w:rsidP="00C477AE">
            <w:pPr>
              <w:rPr>
                <w:i/>
              </w:rPr>
            </w:pPr>
            <w:r>
              <w:t xml:space="preserve">Parameter </w:t>
            </w:r>
            <w:r>
              <w:rPr>
                <w:i/>
              </w:rPr>
              <w:t>sensor_id</w:t>
            </w:r>
          </w:p>
        </w:tc>
      </w:tr>
      <w:tr w:rsidR="00886AF6" w14:paraId="5921B6C3" w14:textId="77777777" w:rsidTr="00C477AE">
        <w:tc>
          <w:tcPr>
            <w:tcW w:w="1555" w:type="dxa"/>
          </w:tcPr>
          <w:p w14:paraId="683CB032" w14:textId="77777777" w:rsidR="00886AF6" w:rsidRDefault="00886AF6" w:rsidP="00C477AE">
            <w:r>
              <w:t>Keluaran</w:t>
            </w:r>
          </w:p>
        </w:tc>
        <w:tc>
          <w:tcPr>
            <w:tcW w:w="4519" w:type="dxa"/>
          </w:tcPr>
          <w:p w14:paraId="7B406BAA" w14:textId="3FE32383" w:rsidR="00886AF6" w:rsidRPr="002E4F45" w:rsidRDefault="00886AF6" w:rsidP="002E4F45">
            <w:pPr>
              <w:pStyle w:val="ListParagraph"/>
              <w:numPr>
                <w:ilvl w:val="0"/>
                <w:numId w:val="28"/>
              </w:numPr>
            </w:pPr>
            <w:r w:rsidRPr="002E4F45">
              <w:t xml:space="preserve">Keluaran pada uji coba dengan </w:t>
            </w:r>
            <w:r w:rsidRPr="002E4F45">
              <w:rPr>
                <w:i/>
              </w:rPr>
              <w:t>web browser</w:t>
            </w:r>
            <w:r w:rsidRPr="002E4F45">
              <w:t xml:space="preserve"> berupa </w:t>
            </w:r>
            <w:r w:rsidR="008F3A87" w:rsidRPr="002E4F45">
              <w:t xml:space="preserve">grafik </w:t>
            </w:r>
            <w:r w:rsidR="008F3A87" w:rsidRPr="002E4F45">
              <w:rPr>
                <w:i/>
              </w:rPr>
              <w:t>real time</w:t>
            </w:r>
            <w:r w:rsidRPr="002E4F45">
              <w:rPr>
                <w:i/>
              </w:rPr>
              <w:t xml:space="preserve"> </w:t>
            </w:r>
            <w:r w:rsidRPr="002E4F45">
              <w:t xml:space="preserve">yang </w:t>
            </w:r>
            <w:r w:rsidR="008F3A87" w:rsidRPr="002E4F45">
              <w:t xml:space="preserve">merepresentasikan tiap data baru yang masuk ke </w:t>
            </w:r>
            <w:r w:rsidR="008F3A87" w:rsidRPr="002E4F45">
              <w:rPr>
                <w:i/>
              </w:rPr>
              <w:t>database</w:t>
            </w:r>
            <w:r w:rsidR="008F3A87" w:rsidRPr="002E4F45">
              <w:t>.</w:t>
            </w:r>
          </w:p>
          <w:p w14:paraId="716F6279" w14:textId="77777777" w:rsidR="00886AF6" w:rsidRPr="00604F65" w:rsidRDefault="00886AF6" w:rsidP="002E4F45">
            <w:pPr>
              <w:pStyle w:val="ListParagraph"/>
              <w:numPr>
                <w:ilvl w:val="0"/>
                <w:numId w:val="28"/>
              </w:numPr>
            </w:pPr>
            <w:r>
              <w:t>Keluaran pada uji coba dengan Postman berupa data sensor terkait dalam format JSON</w:t>
            </w:r>
          </w:p>
        </w:tc>
      </w:tr>
      <w:tr w:rsidR="00886AF6" w14:paraId="7170CBD7" w14:textId="77777777" w:rsidTr="00C477AE">
        <w:tc>
          <w:tcPr>
            <w:tcW w:w="1555" w:type="dxa"/>
          </w:tcPr>
          <w:p w14:paraId="7D6D4BF3" w14:textId="77777777" w:rsidR="00886AF6" w:rsidRDefault="00886AF6" w:rsidP="00C477AE">
            <w:r>
              <w:t>Hasil Uji Coba</w:t>
            </w:r>
          </w:p>
        </w:tc>
        <w:tc>
          <w:tcPr>
            <w:tcW w:w="4519" w:type="dxa"/>
          </w:tcPr>
          <w:p w14:paraId="6507A5CE" w14:textId="5ACBF18F" w:rsidR="00886AF6" w:rsidRPr="00A841BF" w:rsidRDefault="00886AF6" w:rsidP="00BC2D62">
            <w:r>
              <w:t xml:space="preserve">Fungsi </w:t>
            </w:r>
            <w:r w:rsidR="00BC2D62">
              <w:rPr>
                <w:i/>
              </w:rPr>
              <w:t>getRealTimeSensorData()</w:t>
            </w:r>
            <w:r>
              <w:rPr>
                <w:i/>
              </w:rPr>
              <w:t xml:space="preserve"> </w:t>
            </w:r>
            <w:r>
              <w:t>berhasil mengambil dan mengembalikan data sensor terkait.</w:t>
            </w:r>
          </w:p>
        </w:tc>
      </w:tr>
    </w:tbl>
    <w:p w14:paraId="68C5B3AE" w14:textId="6EF8AEDC" w:rsidR="00E35C22" w:rsidRDefault="00E35C22" w:rsidP="00533AE7">
      <w:pPr>
        <w:ind w:firstLine="567"/>
      </w:pPr>
    </w:p>
    <w:p w14:paraId="08A0E828" w14:textId="77777777" w:rsidR="0042704F" w:rsidRDefault="0042704F" w:rsidP="00533AE7">
      <w:pPr>
        <w:ind w:firstLine="567"/>
      </w:pPr>
    </w:p>
    <w:p w14:paraId="1EE23ABA" w14:textId="77777777" w:rsidR="0042704F" w:rsidRDefault="0042704F" w:rsidP="00533AE7">
      <w:pPr>
        <w:ind w:firstLine="567"/>
      </w:pPr>
    </w:p>
    <w:p w14:paraId="55591517" w14:textId="6490C2FB" w:rsidR="00E35C22" w:rsidRDefault="002E4F45" w:rsidP="00533AE7">
      <w:pPr>
        <w:ind w:firstLine="567"/>
      </w:pPr>
      <w:r>
        <w:t>Sama seperti pengujian sebelumnya, ujicoba UC-04 dilakukan dengan dua metode</w:t>
      </w:r>
      <w:r w:rsidR="0084447D">
        <w:t xml:space="preserve"> yaitu dengan </w:t>
      </w:r>
      <w:r w:rsidR="0084447D">
        <w:rPr>
          <w:i/>
        </w:rPr>
        <w:t>web browser</w:t>
      </w:r>
      <w:r w:rsidR="0084447D">
        <w:t xml:space="preserve"> dan Postman. Hasil uji coba dapat dilihat pada gambar dibawah.</w:t>
      </w:r>
    </w:p>
    <w:p w14:paraId="20950196" w14:textId="77777777" w:rsidR="005408D9" w:rsidRDefault="005408D9" w:rsidP="00533AE7">
      <w:pPr>
        <w:ind w:firstLine="567"/>
      </w:pPr>
    </w:p>
    <w:p w14:paraId="2D2006CC" w14:textId="6E31DEE6" w:rsidR="00073B31" w:rsidRPr="0084447D" w:rsidRDefault="0042704F" w:rsidP="00533AE7">
      <w:pPr>
        <w:ind w:firstLine="567"/>
      </w:pPr>
      <w:r>
        <w:rPr>
          <w:noProof/>
          <w:lang w:val="id-ID" w:eastAsia="id-ID"/>
        </w:rPr>
        <w:lastRenderedPageBreak/>
        <mc:AlternateContent>
          <mc:Choice Requires="wps">
            <w:drawing>
              <wp:anchor distT="0" distB="0" distL="114300" distR="114300" simplePos="0" relativeHeight="251867136" behindDoc="1" locked="0" layoutInCell="1" allowOverlap="1" wp14:anchorId="0A4104BC" wp14:editId="61D6F559">
                <wp:simplePos x="0" y="0"/>
                <wp:positionH relativeFrom="column">
                  <wp:posOffset>131445</wp:posOffset>
                </wp:positionH>
                <wp:positionV relativeFrom="paragraph">
                  <wp:posOffset>2514600</wp:posOffset>
                </wp:positionV>
                <wp:extent cx="3593465" cy="635"/>
                <wp:effectExtent l="0" t="0" r="0" b="0"/>
                <wp:wrapTight wrapText="bothSides">
                  <wp:wrapPolygon edited="0">
                    <wp:start x="0" y="0"/>
                    <wp:lineTo x="0" y="21600"/>
                    <wp:lineTo x="21600" y="21600"/>
                    <wp:lineTo x="21600" y="0"/>
                  </wp:wrapPolygon>
                </wp:wrapTight>
                <wp:docPr id="450846" name="Text Box 450846"/>
                <wp:cNvGraphicFramePr/>
                <a:graphic xmlns:a="http://schemas.openxmlformats.org/drawingml/2006/main">
                  <a:graphicData uri="http://schemas.microsoft.com/office/word/2010/wordprocessingShape">
                    <wps:wsp>
                      <wps:cNvSpPr txBox="1"/>
                      <wps:spPr>
                        <a:xfrm>
                          <a:off x="0" y="0"/>
                          <a:ext cx="3593465" cy="635"/>
                        </a:xfrm>
                        <a:prstGeom prst="rect">
                          <a:avLst/>
                        </a:prstGeom>
                        <a:solidFill>
                          <a:prstClr val="white"/>
                        </a:solidFill>
                        <a:ln>
                          <a:noFill/>
                        </a:ln>
                      </wps:spPr>
                      <wps:txbx>
                        <w:txbxContent>
                          <w:p w14:paraId="42FFE646" w14:textId="5EC90720" w:rsidR="0096148D" w:rsidRPr="006B11EE" w:rsidRDefault="0096148D" w:rsidP="00484C7B">
                            <w:pPr>
                              <w:pStyle w:val="Caption"/>
                              <w:rPr>
                                <w:noProof/>
                              </w:rPr>
                            </w:pPr>
                            <w:bookmarkStart w:id="270" w:name="_Toc451817179"/>
                            <w:r>
                              <w:t>Gambar 5.</w:t>
                            </w:r>
                            <w:r>
                              <w:fldChar w:fldCharType="begin"/>
                            </w:r>
                            <w:r>
                              <w:instrText xml:space="preserve"> SEQ Gambar \* ARABIC \s 1 </w:instrText>
                            </w:r>
                            <w:r>
                              <w:fldChar w:fldCharType="separate"/>
                            </w:r>
                            <w:r w:rsidR="00A92C41">
                              <w:rPr>
                                <w:noProof/>
                              </w:rPr>
                              <w:t>6</w:t>
                            </w:r>
                            <w:r>
                              <w:rPr>
                                <w:noProof/>
                              </w:rPr>
                              <w:fldChar w:fldCharType="end"/>
                            </w:r>
                            <w:r>
                              <w:t xml:space="preserve"> Tampilan antarmuka </w:t>
                            </w:r>
                            <w:r>
                              <w:rPr>
                                <w:i/>
                              </w:rPr>
                              <w:t xml:space="preserve">View sensor </w:t>
                            </w:r>
                            <w:r>
                              <w:t xml:space="preserve">yang sedang menampilkan data </w:t>
                            </w:r>
                            <w:r>
                              <w:rPr>
                                <w:i/>
                              </w:rPr>
                              <w:t xml:space="preserve">real time </w:t>
                            </w:r>
                            <w:r>
                              <w:t>dari sebuah sensor</w:t>
                            </w:r>
                            <w:bookmarkEnd w:id="2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4104BC" id="Text Box 450846" o:spid="_x0000_s1052" type="#_x0000_t202" style="position:absolute;left:0;text-align:left;margin-left:10.35pt;margin-top:198pt;width:282.95pt;height:.05pt;z-index:-251449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" stroked="f">
                <v:textbox style="mso-fit-shape-to-text:t" inset="0,0,0,0">
                  <w:txbxContent>
                    <w:p w14:paraId="42FFE646" w14:textId="5EC90720" w:rsidR="0096148D" w:rsidRPr="006B11EE" w:rsidRDefault="0096148D" w:rsidP="00484C7B">
                      <w:pPr>
                        <w:pStyle w:val="Caption"/>
                        <w:rPr>
                          <w:noProof/>
                        </w:rPr>
                      </w:pPr>
                      <w:bookmarkStart w:id="271" w:name="_Toc451817179"/>
                      <w:r>
                        <w:t>Gambar 5.</w:t>
                      </w:r>
                      <w:r>
                        <w:fldChar w:fldCharType="begin"/>
                      </w:r>
                      <w:r>
                        <w:instrText xml:space="preserve"> SEQ Gambar \* ARABIC \s 1 </w:instrText>
                      </w:r>
                      <w:r>
                        <w:fldChar w:fldCharType="separate"/>
                      </w:r>
                      <w:r w:rsidR="00A92C41">
                        <w:rPr>
                          <w:noProof/>
                        </w:rPr>
                        <w:t>6</w:t>
                      </w:r>
                      <w:r>
                        <w:rPr>
                          <w:noProof/>
                        </w:rPr>
                        <w:fldChar w:fldCharType="end"/>
                      </w:r>
                      <w:r>
                        <w:t xml:space="preserve"> Tampilan antarmuka </w:t>
                      </w:r>
                      <w:r>
                        <w:rPr>
                          <w:i/>
                        </w:rPr>
                        <w:t xml:space="preserve">View sensor </w:t>
                      </w:r>
                      <w:r>
                        <w:t xml:space="preserve">yang sedang menampilkan data </w:t>
                      </w:r>
                      <w:r>
                        <w:rPr>
                          <w:i/>
                        </w:rPr>
                        <w:t xml:space="preserve">real time </w:t>
                      </w:r>
                      <w:r>
                        <w:t>dari sebuah sensor</w:t>
                      </w:r>
                      <w:bookmarkEnd w:id="271"/>
                    </w:p>
                  </w:txbxContent>
                </v:textbox>
                <w10:wrap type="tight"/>
              </v:shape>
            </w:pict>
          </mc:Fallback>
        </mc:AlternateContent>
      </w:r>
      <w:r w:rsidR="00073B31" w:rsidRPr="00D948E0">
        <w:rPr>
          <w:noProof/>
          <w:lang w:val="id-ID" w:eastAsia="id-ID"/>
        </w:rPr>
        <w:drawing>
          <wp:anchor distT="0" distB="0" distL="114300" distR="114300" simplePos="0" relativeHeight="251681792" behindDoc="1" locked="0" layoutInCell="1" allowOverlap="1" wp14:anchorId="5976CB2C" wp14:editId="0E8F51C5">
            <wp:simplePos x="0" y="0"/>
            <wp:positionH relativeFrom="margin">
              <wp:align>center</wp:align>
            </wp:positionH>
            <wp:positionV relativeFrom="paragraph">
              <wp:posOffset>283965</wp:posOffset>
            </wp:positionV>
            <wp:extent cx="3593465" cy="2173605"/>
            <wp:effectExtent l="0" t="0" r="6985" b="0"/>
            <wp:wrapTight wrapText="bothSides">
              <wp:wrapPolygon edited="0">
                <wp:start x="0" y="0"/>
                <wp:lineTo x="0" y="21392"/>
                <wp:lineTo x="21527" y="21392"/>
                <wp:lineTo x="21527" y="0"/>
                <wp:lineTo x="0" y="0"/>
              </wp:wrapPolygon>
            </wp:wrapTight>
            <wp:docPr id="3" name="Picture 3" descr="C:\Users\Hadrian\Downloads\13223533_10208675246705866_877199321_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Hadrian\Downloads\13223533_10208675246705866_877199321_o.png"/>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3593465" cy="21736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ADFE881" w14:textId="7C36D479" w:rsidR="00E35C22" w:rsidRDefault="00E35C22" w:rsidP="00533AE7">
      <w:pPr>
        <w:ind w:firstLine="567"/>
      </w:pPr>
    </w:p>
    <w:p w14:paraId="5499E03C" w14:textId="5CA0A60D" w:rsidR="00E35C22" w:rsidRDefault="00B6162C" w:rsidP="001563B8">
      <w:r>
        <w:rPr>
          <w:noProof/>
          <w:lang w:val="id-ID" w:eastAsia="id-ID"/>
        </w:rPr>
        <mc:AlternateContent>
          <mc:Choice Requires="wps">
            <w:drawing>
              <wp:anchor distT="0" distB="0" distL="114300" distR="114300" simplePos="0" relativeHeight="251869184" behindDoc="1" locked="0" layoutInCell="1" allowOverlap="1" wp14:anchorId="1A0F17DE" wp14:editId="2B409E67">
                <wp:simplePos x="0" y="0"/>
                <wp:positionH relativeFrom="column">
                  <wp:posOffset>-1270</wp:posOffset>
                </wp:positionH>
                <wp:positionV relativeFrom="paragraph">
                  <wp:posOffset>1910080</wp:posOffset>
                </wp:positionV>
                <wp:extent cx="3863340" cy="635"/>
                <wp:effectExtent l="0" t="0" r="0" b="0"/>
                <wp:wrapTight wrapText="bothSides">
                  <wp:wrapPolygon edited="0">
                    <wp:start x="0" y="0"/>
                    <wp:lineTo x="0" y="21600"/>
                    <wp:lineTo x="21600" y="21600"/>
                    <wp:lineTo x="21600" y="0"/>
                  </wp:wrapPolygon>
                </wp:wrapTight>
                <wp:docPr id="450847" name="Text Box 450847"/>
                <wp:cNvGraphicFramePr/>
                <a:graphic xmlns:a="http://schemas.openxmlformats.org/drawingml/2006/main">
                  <a:graphicData uri="http://schemas.microsoft.com/office/word/2010/wordprocessingShape">
                    <wps:wsp>
                      <wps:cNvSpPr txBox="1"/>
                      <wps:spPr>
                        <a:xfrm>
                          <a:off x="0" y="0"/>
                          <a:ext cx="3863340" cy="635"/>
                        </a:xfrm>
                        <a:prstGeom prst="rect">
                          <a:avLst/>
                        </a:prstGeom>
                        <a:solidFill>
                          <a:prstClr val="white"/>
                        </a:solidFill>
                        <a:ln>
                          <a:noFill/>
                        </a:ln>
                      </wps:spPr>
                      <wps:txbx>
                        <w:txbxContent>
                          <w:p w14:paraId="3146EED7" w14:textId="4CA9F569" w:rsidR="0096148D" w:rsidRPr="00484C7B" w:rsidRDefault="0096148D" w:rsidP="00484C7B">
                            <w:pPr>
                              <w:pStyle w:val="Caption"/>
                              <w:rPr>
                                <w:noProof/>
                              </w:rPr>
                            </w:pPr>
                            <w:bookmarkStart w:id="272" w:name="_Toc451817180"/>
                            <w:r>
                              <w:t>Gambar 5.</w:t>
                            </w:r>
                            <w:r>
                              <w:fldChar w:fldCharType="begin"/>
                            </w:r>
                            <w:r>
                              <w:instrText xml:space="preserve"> SEQ Gambar \* ARABIC \s 1 </w:instrText>
                            </w:r>
                            <w:r>
                              <w:fldChar w:fldCharType="separate"/>
                            </w:r>
                            <w:r w:rsidR="00A92C41">
                              <w:rPr>
                                <w:noProof/>
                              </w:rPr>
                              <w:t>7</w:t>
                            </w:r>
                            <w:r>
                              <w:rPr>
                                <w:noProof/>
                              </w:rPr>
                              <w:fldChar w:fldCharType="end"/>
                            </w:r>
                            <w:r>
                              <w:t xml:space="preserve"> Tampilan antarmuka </w:t>
                            </w:r>
                            <w:r>
                              <w:rPr>
                                <w:i/>
                              </w:rPr>
                              <w:t xml:space="preserve">Postman </w:t>
                            </w:r>
                            <w:r>
                              <w:t>yang menampilkan data pada suatu waktu (</w:t>
                            </w:r>
                            <w:r>
                              <w:rPr>
                                <w:i/>
                              </w:rPr>
                              <w:t>request</w:t>
                            </w:r>
                            <w:r>
                              <w:t xml:space="preserve"> data </w:t>
                            </w:r>
                            <w:r>
                              <w:rPr>
                                <w:i/>
                              </w:rPr>
                              <w:t>real time</w:t>
                            </w:r>
                            <w:r>
                              <w:t>)</w:t>
                            </w:r>
                            <w:bookmarkEnd w:id="2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0F17DE" id="Text Box 450847" o:spid="_x0000_s1053" type="#_x0000_t202" style="position:absolute;left:0;text-align:left;margin-left:-.1pt;margin-top:150.4pt;width:304.2pt;height:.05pt;z-index:-251447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" stroked="f">
                <v:textbox style="mso-fit-shape-to-text:t" inset="0,0,0,0">
                  <w:txbxContent>
                    <w:p w14:paraId="3146EED7" w14:textId="4CA9F569" w:rsidR="0096148D" w:rsidRPr="00484C7B" w:rsidRDefault="0096148D" w:rsidP="00484C7B">
                      <w:pPr>
                        <w:pStyle w:val="Caption"/>
                        <w:rPr>
                          <w:noProof/>
                        </w:rPr>
                      </w:pPr>
                      <w:bookmarkStart w:id="273" w:name="_Toc451817180"/>
                      <w:r>
                        <w:t>Gambar 5.</w:t>
                      </w:r>
                      <w:r>
                        <w:fldChar w:fldCharType="begin"/>
                      </w:r>
                      <w:r>
                        <w:instrText xml:space="preserve"> SEQ Gambar \* ARABIC \s 1 </w:instrText>
                      </w:r>
                      <w:r>
                        <w:fldChar w:fldCharType="separate"/>
                      </w:r>
                      <w:r w:rsidR="00A92C41">
                        <w:rPr>
                          <w:noProof/>
                        </w:rPr>
                        <w:t>7</w:t>
                      </w:r>
                      <w:r>
                        <w:rPr>
                          <w:noProof/>
                        </w:rPr>
                        <w:fldChar w:fldCharType="end"/>
                      </w:r>
                      <w:r>
                        <w:t xml:space="preserve"> Tampilan antarmuka </w:t>
                      </w:r>
                      <w:r>
                        <w:rPr>
                          <w:i/>
                        </w:rPr>
                        <w:t xml:space="preserve">Postman </w:t>
                      </w:r>
                      <w:r>
                        <w:t>yang menampilkan data pada suatu waktu (</w:t>
                      </w:r>
                      <w:r>
                        <w:rPr>
                          <w:i/>
                        </w:rPr>
                        <w:t>request</w:t>
                      </w:r>
                      <w:r>
                        <w:t xml:space="preserve"> data </w:t>
                      </w:r>
                      <w:r>
                        <w:rPr>
                          <w:i/>
                        </w:rPr>
                        <w:t>real time</w:t>
                      </w:r>
                      <w:r>
                        <w:t>)</w:t>
                      </w:r>
                      <w:bookmarkEnd w:id="273"/>
                    </w:p>
                  </w:txbxContent>
                </v:textbox>
                <w10:wrap type="tight"/>
              </v:shape>
            </w:pict>
          </mc:Fallback>
        </mc:AlternateContent>
      </w:r>
      <w:r w:rsidR="00433EDF" w:rsidRPr="00433EDF">
        <w:rPr>
          <w:noProof/>
          <w:lang w:val="id-ID" w:eastAsia="id-ID"/>
        </w:rPr>
        <w:drawing>
          <wp:anchor distT="0" distB="0" distL="114300" distR="114300" simplePos="0" relativeHeight="251682816" behindDoc="1" locked="0" layoutInCell="1" allowOverlap="1" wp14:anchorId="32FA1FD2" wp14:editId="690992DB">
            <wp:simplePos x="0" y="0"/>
            <wp:positionH relativeFrom="margin">
              <wp:posOffset>-1270</wp:posOffset>
            </wp:positionH>
            <wp:positionV relativeFrom="paragraph">
              <wp:posOffset>319477</wp:posOffset>
            </wp:positionV>
            <wp:extent cx="3863340" cy="1691640"/>
            <wp:effectExtent l="0" t="0" r="3810" b="3810"/>
            <wp:wrapTight wrapText="bothSides">
              <wp:wrapPolygon edited="0">
                <wp:start x="0" y="0"/>
                <wp:lineTo x="0" y="21405"/>
                <wp:lineTo x="21515" y="21405"/>
                <wp:lineTo x="21515" y="0"/>
                <wp:lineTo x="0" y="0"/>
              </wp:wrapPolygon>
            </wp:wrapTight>
            <wp:docPr id="4" name="Picture 4" descr="C:\Users\Hadrian\Downloads\13225142_10208675413190028_2034604465_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adrian\Downloads\13225142_10208675413190028_2034604465_o.png"/>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3863340" cy="16916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C7689FD" w14:textId="77777777" w:rsidR="00484C7B" w:rsidRDefault="00484C7B" w:rsidP="006264B1">
      <w:pPr>
        <w:ind w:firstLine="567"/>
      </w:pPr>
    </w:p>
    <w:p w14:paraId="0C0B2823" w14:textId="47970E1B" w:rsidR="009523F0" w:rsidRDefault="009523F0" w:rsidP="00484C7B">
      <w:pPr>
        <w:ind w:firstLine="567"/>
      </w:pPr>
      <w:r>
        <w:t xml:space="preserve">Fungsionalitas </w:t>
      </w:r>
      <w:r>
        <w:rPr>
          <w:i/>
        </w:rPr>
        <w:t xml:space="preserve">middleware layer </w:t>
      </w:r>
      <w:r>
        <w:t xml:space="preserve">berikutnya adalah fungsi kalkulasi. Fungsi kalkulasi merupakan sebuah fitur pengolahan data sensor yang tersimpan di dalam </w:t>
      </w:r>
      <w:r>
        <w:rPr>
          <w:i/>
        </w:rPr>
        <w:t>database</w:t>
      </w:r>
      <w:r>
        <w:t>.</w:t>
      </w:r>
      <w:r w:rsidR="000B7243">
        <w:t xml:space="preserve"> Fitur kalkulasi ini juga berupa fungsi </w:t>
      </w:r>
      <w:r w:rsidR="000B7243">
        <w:rPr>
          <w:i/>
        </w:rPr>
        <w:t>rules</w:t>
      </w:r>
      <w:r w:rsidR="000B7243">
        <w:t xml:space="preserve"> sensor, yaitu nilai </w:t>
      </w:r>
      <w:r w:rsidR="00424151">
        <w:rPr>
          <w:i/>
        </w:rPr>
        <w:t xml:space="preserve">threshold </w:t>
      </w:r>
      <w:r w:rsidR="00424151">
        <w:t>dari sebuah sensor. Jika nilai tersebut melewati batas</w:t>
      </w:r>
      <w:r w:rsidR="00424151">
        <w:rPr>
          <w:i/>
        </w:rPr>
        <w:t xml:space="preserve"> threshold </w:t>
      </w:r>
      <w:r w:rsidR="00424151">
        <w:t>, maka akan di tampilkan warning pada halaman “</w:t>
      </w:r>
      <w:r w:rsidR="00424151">
        <w:rPr>
          <w:i/>
        </w:rPr>
        <w:t>View Sensor”</w:t>
      </w:r>
      <w:r w:rsidR="00424151">
        <w:t>.</w:t>
      </w:r>
      <w:r w:rsidR="00DE5473">
        <w:t xml:space="preserve"> Kolaborasi termasuk pada fungsi kalkulasi pada perangkat lunak ini. Kolaborasi memungkinkan pengguna untuk membuat abstraksi data dari beberapa sensor (dalam kasus ini dibatasi dua hingga tiga sensor), dengan operator pembanding (AND atau OR) dan operator matematika (penjumlahan, pengurangan, perkalian, dan pembagian)</w:t>
      </w:r>
    </w:p>
    <w:p w14:paraId="166FDC35" w14:textId="5CE4D9F6" w:rsidR="00C20A82" w:rsidRDefault="00C20A82" w:rsidP="00533AE7">
      <w:pPr>
        <w:ind w:firstLine="567"/>
      </w:pPr>
      <w:r>
        <w:t xml:space="preserve">Pengolahan data pada perangkat lunak ini berupa fungsi maksimum, minimum, dan rerata dari data data sensor yang telah dikumpulkan di </w:t>
      </w:r>
      <w:r>
        <w:rPr>
          <w:i/>
        </w:rPr>
        <w:t>database</w:t>
      </w:r>
      <w:r>
        <w:t>.</w:t>
      </w:r>
      <w:r w:rsidR="00B6366B">
        <w:t xml:space="preserve"> Data hasil olahan tersebut kemudian disajikan dalam bentuk grafik statis</w:t>
      </w:r>
      <w:r w:rsidR="00C43C71">
        <w:t xml:space="preserve"> pada antarmuka </w:t>
      </w:r>
      <w:r w:rsidR="00C43C71">
        <w:rPr>
          <w:i/>
        </w:rPr>
        <w:t>web</w:t>
      </w:r>
      <w:r w:rsidR="00C43C71">
        <w:t>, dan data dalam bentuk JSON</w:t>
      </w:r>
      <w:r w:rsidR="00B6366B">
        <w:t xml:space="preserve">. Skenario uji coba UC-05 dibawah akan membahas pengujian ketiga fungsi </w:t>
      </w:r>
      <w:r w:rsidR="00B6366B">
        <w:rPr>
          <w:i/>
        </w:rPr>
        <w:t xml:space="preserve">getMaxSensorReading, getMinSensorReading, </w:t>
      </w:r>
      <w:r w:rsidR="00B6366B" w:rsidRPr="00B6366B">
        <w:t>dan</w:t>
      </w:r>
      <w:r w:rsidR="00B6366B">
        <w:rPr>
          <w:i/>
        </w:rPr>
        <w:t xml:space="preserve"> getAverageSensorReading</w:t>
      </w:r>
      <w:r w:rsidR="00B6366B">
        <w:t>.</w:t>
      </w:r>
    </w:p>
    <w:p w14:paraId="528A8D67" w14:textId="306BCC15" w:rsidR="00D168A0" w:rsidRDefault="00D168A0" w:rsidP="00533AE7">
      <w:pPr>
        <w:ind w:firstLine="567"/>
      </w:pPr>
    </w:p>
    <w:p w14:paraId="0EB07D01" w14:textId="5E2902E2" w:rsidR="00D168A0" w:rsidRDefault="00D168A0" w:rsidP="00D168A0"/>
    <w:p w14:paraId="1BCE744D" w14:textId="77777777" w:rsidR="00484C7B" w:rsidRDefault="00484C7B" w:rsidP="00725D43">
      <w:pPr>
        <w:pStyle w:val="Caption"/>
        <w:keepNext/>
      </w:pPr>
      <w:bookmarkStart w:id="274" w:name="_Toc451342339"/>
    </w:p>
    <w:p w14:paraId="544A4400" w14:textId="77777777" w:rsidR="00484C7B" w:rsidRDefault="00484C7B" w:rsidP="00725D43">
      <w:pPr>
        <w:pStyle w:val="Caption"/>
        <w:keepNext/>
      </w:pPr>
    </w:p>
    <w:p w14:paraId="067C62C3" w14:textId="28F1656D" w:rsidR="00725D43" w:rsidRDefault="00725D43" w:rsidP="00725D43">
      <w:pPr>
        <w:pStyle w:val="Caption"/>
        <w:keepNext/>
      </w:pPr>
      <w:r>
        <w:t>Tabel 5</w:t>
      </w:r>
      <w:r w:rsidR="00A17B0F">
        <w:t>.</w:t>
      </w:r>
      <w:r w:rsidR="00334990">
        <w:fldChar w:fldCharType="begin"/>
      </w:r>
      <w:r w:rsidR="00334990">
        <w:instrText xml:space="preserve"> SEQ Tabel \* ARABIC \s 1 </w:instrText>
      </w:r>
      <w:r w:rsidR="00334990">
        <w:fldChar w:fldCharType="separate"/>
      </w:r>
      <w:r w:rsidR="00A92C41">
        <w:rPr>
          <w:noProof/>
        </w:rPr>
        <w:t>5</w:t>
      </w:r>
      <w:r w:rsidR="00334990">
        <w:rPr>
          <w:noProof/>
        </w:rPr>
        <w:fldChar w:fldCharType="end"/>
      </w:r>
      <w:r>
        <w:t xml:space="preserve"> Prosedur uji coba pengolahan data.</w:t>
      </w:r>
      <w:bookmarkEnd w:id="274"/>
    </w:p>
    <w:tbl>
      <w:tblPr>
        <w:tblStyle w:val="TableGrid"/>
        <w:tblW w:w="0" w:type="auto"/>
        <w:tblLook w:val="04A0" w:firstRow="1" w:lastRow="0" w:firstColumn="1" w:lastColumn="0" w:noHBand="0" w:noVBand="1"/>
      </w:tblPr>
      <w:tblGrid>
        <w:gridCol w:w="1555"/>
        <w:gridCol w:w="4519"/>
      </w:tblGrid>
      <w:tr w:rsidR="00D168A0" w14:paraId="3259E717" w14:textId="77777777" w:rsidTr="00C477AE">
        <w:tc>
          <w:tcPr>
            <w:tcW w:w="1555" w:type="dxa"/>
          </w:tcPr>
          <w:p w14:paraId="2C01AA91" w14:textId="77777777" w:rsidR="00D168A0" w:rsidRPr="009961B9" w:rsidRDefault="00D168A0" w:rsidP="00C477AE">
            <w:pPr>
              <w:rPr>
                <w:b/>
              </w:rPr>
            </w:pPr>
            <w:r>
              <w:rPr>
                <w:b/>
              </w:rPr>
              <w:t>ID</w:t>
            </w:r>
          </w:p>
        </w:tc>
        <w:tc>
          <w:tcPr>
            <w:tcW w:w="4519" w:type="dxa"/>
          </w:tcPr>
          <w:p w14:paraId="56F93B04" w14:textId="2B44351E" w:rsidR="00D168A0" w:rsidRPr="009961B9" w:rsidRDefault="00526AA5" w:rsidP="00C477AE">
            <w:pPr>
              <w:rPr>
                <w:b/>
              </w:rPr>
            </w:pPr>
            <w:r>
              <w:rPr>
                <w:b/>
              </w:rPr>
              <w:t>UC-05</w:t>
            </w:r>
          </w:p>
        </w:tc>
      </w:tr>
      <w:tr w:rsidR="00D168A0" w14:paraId="659E4C0A" w14:textId="77777777" w:rsidTr="00C477AE">
        <w:tc>
          <w:tcPr>
            <w:tcW w:w="1555" w:type="dxa"/>
          </w:tcPr>
          <w:p w14:paraId="3E0320A4" w14:textId="77777777" w:rsidR="00D168A0" w:rsidRDefault="00D168A0" w:rsidP="00C477AE">
            <w:r>
              <w:t>Nama</w:t>
            </w:r>
          </w:p>
        </w:tc>
        <w:tc>
          <w:tcPr>
            <w:tcW w:w="4519" w:type="dxa"/>
          </w:tcPr>
          <w:p w14:paraId="190811C4" w14:textId="47071493" w:rsidR="00D168A0" w:rsidRPr="00BD2224" w:rsidRDefault="00D168A0" w:rsidP="00BD2224">
            <w:r>
              <w:t xml:space="preserve">Uji </w:t>
            </w:r>
            <w:r w:rsidR="00BD2224">
              <w:t xml:space="preserve">Coba Pengolahan Data dengan Fungsi </w:t>
            </w:r>
            <w:r w:rsidR="00BD2224">
              <w:rPr>
                <w:i/>
              </w:rPr>
              <w:t xml:space="preserve">getMaxSensorReading, getMinSensorReading, </w:t>
            </w:r>
            <w:r w:rsidR="00BD2224">
              <w:t xml:space="preserve">dan </w:t>
            </w:r>
            <w:r w:rsidR="00BD2224">
              <w:rPr>
                <w:i/>
              </w:rPr>
              <w:t>getAverageSensorReading</w:t>
            </w:r>
            <w:r w:rsidR="00BD2224">
              <w:t>.</w:t>
            </w:r>
          </w:p>
        </w:tc>
      </w:tr>
      <w:tr w:rsidR="00D168A0" w14:paraId="389E1B75" w14:textId="77777777" w:rsidTr="00C477AE">
        <w:tc>
          <w:tcPr>
            <w:tcW w:w="1555" w:type="dxa"/>
          </w:tcPr>
          <w:p w14:paraId="04D8128C" w14:textId="77777777" w:rsidR="00D168A0" w:rsidRDefault="00D168A0" w:rsidP="00C477AE">
            <w:r>
              <w:t>Tujuan Uji Coba</w:t>
            </w:r>
          </w:p>
        </w:tc>
        <w:tc>
          <w:tcPr>
            <w:tcW w:w="4519" w:type="dxa"/>
          </w:tcPr>
          <w:p w14:paraId="704C4273" w14:textId="3DA0BF08" w:rsidR="00D168A0" w:rsidRPr="00E67730" w:rsidRDefault="00D168A0" w:rsidP="00E67730">
            <w:r>
              <w:t xml:space="preserve">Menguji fungsionalitas </w:t>
            </w:r>
            <w:r w:rsidR="00E67730">
              <w:t xml:space="preserve">pengolahan data sensor yang tersimpan di </w:t>
            </w:r>
            <w:r w:rsidR="00E67730">
              <w:rPr>
                <w:i/>
              </w:rPr>
              <w:t>database</w:t>
            </w:r>
            <w:r w:rsidR="00E67730">
              <w:t>.</w:t>
            </w:r>
          </w:p>
        </w:tc>
      </w:tr>
      <w:tr w:rsidR="00D168A0" w14:paraId="2C10E39E" w14:textId="77777777" w:rsidTr="00C477AE">
        <w:tc>
          <w:tcPr>
            <w:tcW w:w="1555" w:type="dxa"/>
          </w:tcPr>
          <w:p w14:paraId="24901DB7" w14:textId="77777777" w:rsidR="00D168A0" w:rsidRDefault="00D168A0" w:rsidP="00C477AE">
            <w:r>
              <w:t>Kondisi Awal</w:t>
            </w:r>
          </w:p>
        </w:tc>
        <w:tc>
          <w:tcPr>
            <w:tcW w:w="4519" w:type="dxa"/>
          </w:tcPr>
          <w:p w14:paraId="47D0B086" w14:textId="77777777" w:rsidR="00D168A0" w:rsidRDefault="00D168A0" w:rsidP="00C477AE">
            <w:r>
              <w:t>Perangkat lunak dijalankan</w:t>
            </w:r>
          </w:p>
        </w:tc>
      </w:tr>
      <w:tr w:rsidR="00D168A0" w14:paraId="4AF367C5" w14:textId="77777777" w:rsidTr="00C477AE">
        <w:tc>
          <w:tcPr>
            <w:tcW w:w="1555" w:type="dxa"/>
          </w:tcPr>
          <w:p w14:paraId="1EF8DD32" w14:textId="77777777" w:rsidR="00D168A0" w:rsidRDefault="00D168A0" w:rsidP="00C477AE">
            <w:r>
              <w:t>Skenario</w:t>
            </w:r>
          </w:p>
        </w:tc>
        <w:tc>
          <w:tcPr>
            <w:tcW w:w="4519" w:type="dxa"/>
          </w:tcPr>
          <w:p w14:paraId="4C4A94DD" w14:textId="328BA39B" w:rsidR="00D168A0" w:rsidRDefault="00D168A0" w:rsidP="00C477AE">
            <w:r>
              <w:t xml:space="preserve">Perangkat lunak dijalankan, </w:t>
            </w:r>
            <w:r w:rsidR="00A25AE0">
              <w:t>kemudian masing masing dari tiga fungsi diatas akan diuji dengan</w:t>
            </w:r>
            <w:r>
              <w:t xml:space="preserve"> :</w:t>
            </w:r>
          </w:p>
          <w:p w14:paraId="643DC9FC" w14:textId="7C76547F" w:rsidR="00D168A0" w:rsidRPr="00A25AE0" w:rsidRDefault="00D168A0" w:rsidP="00A25AE0">
            <w:pPr>
              <w:pStyle w:val="ListParagraph"/>
              <w:numPr>
                <w:ilvl w:val="0"/>
                <w:numId w:val="29"/>
              </w:numPr>
            </w:pPr>
            <w:r w:rsidRPr="00A25AE0">
              <w:lastRenderedPageBreak/>
              <w:t xml:space="preserve">Uji coba menggunakan </w:t>
            </w:r>
            <w:r w:rsidRPr="00A25AE0">
              <w:rPr>
                <w:i/>
              </w:rPr>
              <w:t>web browser</w:t>
            </w:r>
            <w:r w:rsidRPr="00A25AE0">
              <w:t xml:space="preserve"> Google Chrome dengan cara mengakses halaman “View Sensor”.</w:t>
            </w:r>
          </w:p>
          <w:p w14:paraId="317AB15F" w14:textId="26B96B6A" w:rsidR="00D168A0" w:rsidRPr="00A25AE0" w:rsidRDefault="00D168A0" w:rsidP="00A25AE0">
            <w:pPr>
              <w:pStyle w:val="ListParagraph"/>
              <w:numPr>
                <w:ilvl w:val="0"/>
                <w:numId w:val="29"/>
              </w:numPr>
            </w:pPr>
            <w:r w:rsidRPr="00A25AE0">
              <w:t xml:space="preserve">Uji coba dengan </w:t>
            </w:r>
            <w:r w:rsidRPr="00A25AE0">
              <w:rPr>
                <w:i/>
              </w:rPr>
              <w:t>Postman</w:t>
            </w:r>
            <w:r w:rsidRPr="00A25AE0">
              <w:t xml:space="preserve"> dengan mengakses secara langsung fungsi </w:t>
            </w:r>
            <w:r w:rsidRPr="00A25AE0">
              <w:rPr>
                <w:i/>
              </w:rPr>
              <w:t>getRealTimeSensorData</w:t>
            </w:r>
            <w:r w:rsidRPr="00A25AE0">
              <w:t>.</w:t>
            </w:r>
          </w:p>
        </w:tc>
      </w:tr>
      <w:tr w:rsidR="00D168A0" w14:paraId="5050F852" w14:textId="77777777" w:rsidTr="00C477AE">
        <w:tc>
          <w:tcPr>
            <w:tcW w:w="1555" w:type="dxa"/>
          </w:tcPr>
          <w:p w14:paraId="76E0DDBC" w14:textId="77777777" w:rsidR="00D168A0" w:rsidRDefault="00D168A0" w:rsidP="00C477AE">
            <w:r>
              <w:lastRenderedPageBreak/>
              <w:t>Masukan</w:t>
            </w:r>
          </w:p>
        </w:tc>
        <w:tc>
          <w:tcPr>
            <w:tcW w:w="4519" w:type="dxa"/>
          </w:tcPr>
          <w:p w14:paraId="2BA76817" w14:textId="77777777" w:rsidR="00D168A0" w:rsidRPr="0008776C" w:rsidRDefault="00D168A0" w:rsidP="00C477AE">
            <w:pPr>
              <w:rPr>
                <w:i/>
              </w:rPr>
            </w:pPr>
            <w:r>
              <w:t xml:space="preserve">Parameter </w:t>
            </w:r>
            <w:r>
              <w:rPr>
                <w:i/>
              </w:rPr>
              <w:t>sensor_id</w:t>
            </w:r>
          </w:p>
        </w:tc>
      </w:tr>
      <w:tr w:rsidR="00D168A0" w14:paraId="7F2CF440" w14:textId="77777777" w:rsidTr="00C477AE">
        <w:tc>
          <w:tcPr>
            <w:tcW w:w="1555" w:type="dxa"/>
          </w:tcPr>
          <w:p w14:paraId="4D5343F2" w14:textId="77777777" w:rsidR="00D168A0" w:rsidRDefault="00D168A0" w:rsidP="00C477AE">
            <w:r>
              <w:t>Keluaran</w:t>
            </w:r>
          </w:p>
        </w:tc>
        <w:tc>
          <w:tcPr>
            <w:tcW w:w="4519" w:type="dxa"/>
          </w:tcPr>
          <w:p w14:paraId="0E6272CF" w14:textId="348BFAC1" w:rsidR="00D168A0" w:rsidRPr="00A25AE0" w:rsidRDefault="00D168A0" w:rsidP="00A25AE0">
            <w:pPr>
              <w:pStyle w:val="ListParagraph"/>
              <w:numPr>
                <w:ilvl w:val="0"/>
                <w:numId w:val="30"/>
              </w:numPr>
            </w:pPr>
            <w:r w:rsidRPr="00A25AE0">
              <w:t xml:space="preserve">Keluaran pada uji coba dengan </w:t>
            </w:r>
            <w:r w:rsidRPr="00A25AE0">
              <w:rPr>
                <w:i/>
              </w:rPr>
              <w:t>web browser</w:t>
            </w:r>
            <w:r w:rsidRPr="00A25AE0">
              <w:t xml:space="preserve"> berupa grafik </w:t>
            </w:r>
            <w:r w:rsidRPr="00A25AE0">
              <w:rPr>
                <w:i/>
              </w:rPr>
              <w:t xml:space="preserve">real time </w:t>
            </w:r>
            <w:r w:rsidRPr="00A25AE0">
              <w:t xml:space="preserve">yang merepresentasikan </w:t>
            </w:r>
            <w:r w:rsidR="00107E08">
              <w:t>hasil pengolahan data dari masing masing fungsi.</w:t>
            </w:r>
          </w:p>
          <w:p w14:paraId="71DB2525" w14:textId="77777777" w:rsidR="00D168A0" w:rsidRPr="00604F65" w:rsidRDefault="00D168A0" w:rsidP="00A25AE0">
            <w:pPr>
              <w:pStyle w:val="ListParagraph"/>
              <w:numPr>
                <w:ilvl w:val="0"/>
                <w:numId w:val="30"/>
              </w:numPr>
            </w:pPr>
            <w:r>
              <w:t>Keluaran pada uji coba dengan Postman berupa data sensor terkait dalam format JSON</w:t>
            </w:r>
          </w:p>
        </w:tc>
      </w:tr>
      <w:tr w:rsidR="00D168A0" w14:paraId="6C5445F2" w14:textId="77777777" w:rsidTr="00C477AE">
        <w:tc>
          <w:tcPr>
            <w:tcW w:w="1555" w:type="dxa"/>
          </w:tcPr>
          <w:p w14:paraId="7AA3262B" w14:textId="77777777" w:rsidR="00D168A0" w:rsidRDefault="00D168A0" w:rsidP="00C477AE">
            <w:r>
              <w:t>Hasil Uji Coba</w:t>
            </w:r>
          </w:p>
        </w:tc>
        <w:tc>
          <w:tcPr>
            <w:tcW w:w="4519" w:type="dxa"/>
          </w:tcPr>
          <w:p w14:paraId="5FFC479D" w14:textId="34CF23A5" w:rsidR="00D168A0" w:rsidRPr="00A841BF" w:rsidRDefault="00E530EB" w:rsidP="00C477AE">
            <w:r>
              <w:t>Ke tiga fungsi berhasil mengolah data sesuai dengan fungsinya.</w:t>
            </w:r>
          </w:p>
        </w:tc>
      </w:tr>
    </w:tbl>
    <w:p w14:paraId="66607B74" w14:textId="77777777" w:rsidR="00D168A0" w:rsidRPr="00B6366B" w:rsidRDefault="00D168A0" w:rsidP="00D168A0"/>
    <w:p w14:paraId="17D024F1" w14:textId="77777777" w:rsidR="00545B8F" w:rsidRDefault="00545B8F" w:rsidP="00533AE7">
      <w:pPr>
        <w:ind w:firstLine="567"/>
      </w:pPr>
    </w:p>
    <w:p w14:paraId="12101E7F" w14:textId="77777777" w:rsidR="00234CF2" w:rsidRDefault="00234CF2" w:rsidP="00234CF2"/>
    <w:p w14:paraId="0BCFE971" w14:textId="41D52CEC" w:rsidR="00E35C22" w:rsidRDefault="00A4186B" w:rsidP="009C196E">
      <w:pPr>
        <w:ind w:firstLine="720"/>
      </w:pPr>
      <w:r>
        <w:t xml:space="preserve">Dari tabel skenario uji coba UC-05 , masing masing dari tiga fungsi diatas diuji coba dengan dua metode, yaitu metode </w:t>
      </w:r>
      <w:r>
        <w:rPr>
          <w:i/>
        </w:rPr>
        <w:t xml:space="preserve">web browser </w:t>
      </w:r>
      <w:r>
        <w:t>dan metode Postman. Hasil uji coba ketiga fungsi diatas dapat dilihat pada gambar dibawah.</w:t>
      </w:r>
    </w:p>
    <w:p w14:paraId="2A92A9F5" w14:textId="2A293273" w:rsidR="00545B8F" w:rsidRDefault="00011DA6" w:rsidP="005408D9">
      <w:pPr>
        <w:jc w:val="center"/>
      </w:pPr>
      <w:r>
        <w:rPr>
          <w:noProof/>
          <w:lang w:val="id-ID" w:eastAsia="id-ID"/>
        </w:rPr>
        <w:lastRenderedPageBreak/>
        <mc:AlternateContent>
          <mc:Choice Requires="wps">
            <w:drawing>
              <wp:anchor distT="0" distB="0" distL="114300" distR="114300" simplePos="0" relativeHeight="251871232" behindDoc="1" locked="0" layoutInCell="1" allowOverlap="1" wp14:anchorId="2367A8FA" wp14:editId="2F53D9AA">
                <wp:simplePos x="0" y="0"/>
                <wp:positionH relativeFrom="column">
                  <wp:posOffset>-3810</wp:posOffset>
                </wp:positionH>
                <wp:positionV relativeFrom="paragraph">
                  <wp:posOffset>2169160</wp:posOffset>
                </wp:positionV>
                <wp:extent cx="3863340" cy="635"/>
                <wp:effectExtent l="0" t="0" r="0" b="0"/>
                <wp:wrapTight wrapText="bothSides">
                  <wp:wrapPolygon edited="0">
                    <wp:start x="0" y="0"/>
                    <wp:lineTo x="0" y="21600"/>
                    <wp:lineTo x="21600" y="21600"/>
                    <wp:lineTo x="21600" y="0"/>
                  </wp:wrapPolygon>
                </wp:wrapTight>
                <wp:docPr id="450856" name="Text Box 450856"/>
                <wp:cNvGraphicFramePr/>
                <a:graphic xmlns:a="http://schemas.openxmlformats.org/drawingml/2006/main">
                  <a:graphicData uri="http://schemas.microsoft.com/office/word/2010/wordprocessingShape">
                    <wps:wsp>
                      <wps:cNvSpPr txBox="1"/>
                      <wps:spPr>
                        <a:xfrm>
                          <a:off x="0" y="0"/>
                          <a:ext cx="3863340" cy="635"/>
                        </a:xfrm>
                        <a:prstGeom prst="rect">
                          <a:avLst/>
                        </a:prstGeom>
                        <a:solidFill>
                          <a:prstClr val="white"/>
                        </a:solidFill>
                        <a:ln>
                          <a:noFill/>
                        </a:ln>
                      </wps:spPr>
                      <wps:txbx>
                        <w:txbxContent>
                          <w:p w14:paraId="59E945C8" w14:textId="6848AA06" w:rsidR="0096148D" w:rsidRPr="00975699" w:rsidRDefault="0096148D" w:rsidP="00484C7B">
                            <w:pPr>
                              <w:pStyle w:val="Caption"/>
                              <w:rPr>
                                <w:noProof/>
                              </w:rPr>
                            </w:pPr>
                            <w:bookmarkStart w:id="275" w:name="_Toc451817181"/>
                            <w:r>
                              <w:t>Gambar 5.</w:t>
                            </w:r>
                            <w:r>
                              <w:fldChar w:fldCharType="begin"/>
                            </w:r>
                            <w:r>
                              <w:instrText xml:space="preserve"> SEQ Gambar \* ARABIC \s 1 </w:instrText>
                            </w:r>
                            <w:r>
                              <w:fldChar w:fldCharType="separate"/>
                            </w:r>
                            <w:r w:rsidR="00A92C41">
                              <w:rPr>
                                <w:noProof/>
                              </w:rPr>
                              <w:t>8</w:t>
                            </w:r>
                            <w:r>
                              <w:rPr>
                                <w:noProof/>
                              </w:rPr>
                              <w:fldChar w:fldCharType="end"/>
                            </w:r>
                            <w:r>
                              <w:t xml:space="preserve"> Tampilan antarmuka halaman </w:t>
                            </w:r>
                            <w:r>
                              <w:rPr>
                                <w:i/>
                              </w:rPr>
                              <w:t xml:space="preserve">analyze </w:t>
                            </w:r>
                            <w:r>
                              <w:t xml:space="preserve">yang menampilkan data </w:t>
                            </w:r>
                            <w:r>
                              <w:rPr>
                                <w:i/>
                              </w:rPr>
                              <w:t>Max</w:t>
                            </w:r>
                            <w:r>
                              <w:t xml:space="preserve"> dari sebuah sensor</w:t>
                            </w:r>
                            <w:bookmarkEnd w:id="2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67A8FA" id="Text Box 450856" o:spid="_x0000_s1054" type="#_x0000_t202" style="position:absolute;left:0;text-align:left;margin-left:-.3pt;margin-top:170.8pt;width:304.2pt;height:.05pt;z-index:-251445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" stroked="f">
                <v:textbox style="mso-fit-shape-to-text:t" inset="0,0,0,0">
                  <w:txbxContent>
                    <w:p w14:paraId="59E945C8" w14:textId="6848AA06" w:rsidR="0096148D" w:rsidRPr="00975699" w:rsidRDefault="0096148D" w:rsidP="00484C7B">
                      <w:pPr>
                        <w:pStyle w:val="Caption"/>
                        <w:rPr>
                          <w:noProof/>
                        </w:rPr>
                      </w:pPr>
                      <w:bookmarkStart w:id="276" w:name="_Toc451817181"/>
                      <w:r>
                        <w:t>Gambar 5.</w:t>
                      </w:r>
                      <w:r>
                        <w:fldChar w:fldCharType="begin"/>
                      </w:r>
                      <w:r>
                        <w:instrText xml:space="preserve"> SEQ Gambar \* ARABIC \s 1 </w:instrText>
                      </w:r>
                      <w:r>
                        <w:fldChar w:fldCharType="separate"/>
                      </w:r>
                      <w:r w:rsidR="00A92C41">
                        <w:rPr>
                          <w:noProof/>
                        </w:rPr>
                        <w:t>8</w:t>
                      </w:r>
                      <w:r>
                        <w:rPr>
                          <w:noProof/>
                        </w:rPr>
                        <w:fldChar w:fldCharType="end"/>
                      </w:r>
                      <w:r>
                        <w:t xml:space="preserve"> Tampilan antarmuka halaman </w:t>
                      </w:r>
                      <w:r>
                        <w:rPr>
                          <w:i/>
                        </w:rPr>
                        <w:t xml:space="preserve">analyze </w:t>
                      </w:r>
                      <w:r>
                        <w:t xml:space="preserve">yang menampilkan data </w:t>
                      </w:r>
                      <w:r>
                        <w:rPr>
                          <w:i/>
                        </w:rPr>
                        <w:t>Max</w:t>
                      </w:r>
                      <w:r>
                        <w:t xml:space="preserve"> dari sebuah sensor</w:t>
                      </w:r>
                      <w:bookmarkEnd w:id="276"/>
                    </w:p>
                  </w:txbxContent>
                </v:textbox>
                <w10:wrap type="tight"/>
              </v:shape>
            </w:pict>
          </mc:Fallback>
        </mc:AlternateContent>
      </w:r>
      <w:r w:rsidR="009C196E" w:rsidRPr="00545B8F">
        <w:rPr>
          <w:noProof/>
          <w:lang w:val="id-ID" w:eastAsia="id-ID"/>
        </w:rPr>
        <w:drawing>
          <wp:inline distT="0" distB="0" distL="0" distR="0" wp14:anchorId="0AF8BEE6" wp14:editId="3ED21D22">
            <wp:extent cx="3863340" cy="1925955"/>
            <wp:effectExtent l="0" t="0" r="3810" b="0"/>
            <wp:docPr id="6" name="Picture 6" descr="C:\Users\Hadrian\Downloads\13234515_10208675534273055_968496553_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adrian\Downloads\13234515_10208675534273055_968496553_o.png"/>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0" y="0"/>
                      <a:ext cx="3863340" cy="1925955"/>
                    </a:xfrm>
                    <a:prstGeom prst="rect">
                      <a:avLst/>
                    </a:prstGeom>
                    <a:noFill/>
                    <a:ln>
                      <a:noFill/>
                    </a:ln>
                  </pic:spPr>
                </pic:pic>
              </a:graphicData>
            </a:graphic>
          </wp:inline>
        </w:drawing>
      </w:r>
    </w:p>
    <w:p w14:paraId="1C3834B3" w14:textId="03D17EBD" w:rsidR="00545B8F" w:rsidRPr="00A4186B" w:rsidRDefault="005408D9" w:rsidP="00545B8F">
      <w:r>
        <w:rPr>
          <w:noProof/>
          <w:lang w:val="id-ID" w:eastAsia="id-ID"/>
        </w:rPr>
        <w:lastRenderedPageBreak/>
        <mc:AlternateContent>
          <mc:Choice Requires="wps">
            <w:drawing>
              <wp:anchor distT="0" distB="0" distL="114300" distR="114300" simplePos="0" relativeHeight="251873280" behindDoc="1" locked="0" layoutInCell="1" allowOverlap="1" wp14:anchorId="60334C71" wp14:editId="1DB47B0B">
                <wp:simplePos x="0" y="0"/>
                <wp:positionH relativeFrom="column">
                  <wp:posOffset>42545</wp:posOffset>
                </wp:positionH>
                <wp:positionV relativeFrom="paragraph">
                  <wp:posOffset>1459230</wp:posOffset>
                </wp:positionV>
                <wp:extent cx="3863340" cy="635"/>
                <wp:effectExtent l="0" t="0" r="0" b="0"/>
                <wp:wrapTight wrapText="bothSides">
                  <wp:wrapPolygon edited="0">
                    <wp:start x="0" y="0"/>
                    <wp:lineTo x="0" y="21600"/>
                    <wp:lineTo x="21600" y="21600"/>
                    <wp:lineTo x="21600" y="0"/>
                  </wp:wrapPolygon>
                </wp:wrapTight>
                <wp:docPr id="450858" name="Text Box 450858"/>
                <wp:cNvGraphicFramePr/>
                <a:graphic xmlns:a="http://schemas.openxmlformats.org/drawingml/2006/main">
                  <a:graphicData uri="http://schemas.microsoft.com/office/word/2010/wordprocessingShape">
                    <wps:wsp>
                      <wps:cNvSpPr txBox="1"/>
                      <wps:spPr>
                        <a:xfrm>
                          <a:off x="0" y="0"/>
                          <a:ext cx="3863340" cy="635"/>
                        </a:xfrm>
                        <a:prstGeom prst="rect">
                          <a:avLst/>
                        </a:prstGeom>
                        <a:solidFill>
                          <a:prstClr val="white"/>
                        </a:solidFill>
                        <a:ln>
                          <a:noFill/>
                        </a:ln>
                      </wps:spPr>
                      <wps:txbx>
                        <w:txbxContent>
                          <w:p w14:paraId="05D43AC9" w14:textId="4326BDEB" w:rsidR="0096148D" w:rsidRPr="00ED0DF1" w:rsidRDefault="0096148D" w:rsidP="00484C7B">
                            <w:pPr>
                              <w:pStyle w:val="Caption"/>
                              <w:rPr>
                                <w:noProof/>
                              </w:rPr>
                            </w:pPr>
                            <w:bookmarkStart w:id="277" w:name="_Toc451817182"/>
                            <w:r>
                              <w:t>Gambar 5.</w:t>
                            </w:r>
                            <w:r>
                              <w:fldChar w:fldCharType="begin"/>
                            </w:r>
                            <w:r>
                              <w:instrText xml:space="preserve"> SEQ Gambar \* ARABIC \s 1 </w:instrText>
                            </w:r>
                            <w:r>
                              <w:fldChar w:fldCharType="separate"/>
                            </w:r>
                            <w:r w:rsidR="00A92C41">
                              <w:rPr>
                                <w:noProof/>
                              </w:rPr>
                              <w:t>9</w:t>
                            </w:r>
                            <w:r>
                              <w:rPr>
                                <w:noProof/>
                              </w:rPr>
                              <w:fldChar w:fldCharType="end"/>
                            </w:r>
                            <w:r>
                              <w:t xml:space="preserve"> Tampilan antarmuka </w:t>
                            </w:r>
                            <w:r>
                              <w:rPr>
                                <w:i/>
                              </w:rPr>
                              <w:t xml:space="preserve">Postman </w:t>
                            </w:r>
                            <w:r>
                              <w:t xml:space="preserve">yang menampilkan data </w:t>
                            </w:r>
                            <w:r>
                              <w:rPr>
                                <w:i/>
                              </w:rPr>
                              <w:t>Max</w:t>
                            </w:r>
                            <w:bookmarkEnd w:id="2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334C71" id="Text Box 450858" o:spid="_x0000_s1055" type="#_x0000_t202" style="position:absolute;left:0;text-align:left;margin-left:3.35pt;margin-top:114.9pt;width:304.2pt;height:.05pt;z-index:-251443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" stroked="f">
                <v:textbox style="mso-fit-shape-to-text:t" inset="0,0,0,0">
                  <w:txbxContent>
                    <w:p w14:paraId="05D43AC9" w14:textId="4326BDEB" w:rsidR="0096148D" w:rsidRPr="00ED0DF1" w:rsidRDefault="0096148D" w:rsidP="00484C7B">
                      <w:pPr>
                        <w:pStyle w:val="Caption"/>
                        <w:rPr>
                          <w:noProof/>
                        </w:rPr>
                      </w:pPr>
                      <w:bookmarkStart w:id="278" w:name="_Toc451817182"/>
                      <w:r>
                        <w:t>Gambar 5.</w:t>
                      </w:r>
                      <w:r>
                        <w:fldChar w:fldCharType="begin"/>
                      </w:r>
                      <w:r>
                        <w:instrText xml:space="preserve"> SEQ Gambar \* ARABIC \s 1 </w:instrText>
                      </w:r>
                      <w:r>
                        <w:fldChar w:fldCharType="separate"/>
                      </w:r>
                      <w:r w:rsidR="00A92C41">
                        <w:rPr>
                          <w:noProof/>
                        </w:rPr>
                        <w:t>9</w:t>
                      </w:r>
                      <w:r>
                        <w:rPr>
                          <w:noProof/>
                        </w:rPr>
                        <w:fldChar w:fldCharType="end"/>
                      </w:r>
                      <w:r>
                        <w:t xml:space="preserve"> Tampilan antarmuka </w:t>
                      </w:r>
                      <w:r>
                        <w:rPr>
                          <w:i/>
                        </w:rPr>
                        <w:t xml:space="preserve">Postman </w:t>
                      </w:r>
                      <w:r>
                        <w:t xml:space="preserve">yang menampilkan data </w:t>
                      </w:r>
                      <w:r>
                        <w:rPr>
                          <w:i/>
                        </w:rPr>
                        <w:t>Max</w:t>
                      </w:r>
                      <w:bookmarkEnd w:id="278"/>
                    </w:p>
                  </w:txbxContent>
                </v:textbox>
                <w10:wrap type="tight"/>
              </v:shape>
            </w:pict>
          </mc:Fallback>
        </mc:AlternateContent>
      </w:r>
      <w:r w:rsidRPr="003B7F7C">
        <w:rPr>
          <w:noProof/>
          <w:lang w:val="id-ID" w:eastAsia="id-ID"/>
        </w:rPr>
        <w:drawing>
          <wp:inline distT="0" distB="0" distL="0" distR="0" wp14:anchorId="17E81F67" wp14:editId="2FE118BC">
            <wp:extent cx="3863340" cy="1281430"/>
            <wp:effectExtent l="0" t="0" r="3810" b="0"/>
            <wp:docPr id="11" name="Picture 11" descr="C:\Users\Hadrian\Downloads\13225219_10208675534193053_1893966405_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adrian\Downloads\13225219_10208675534193053_1893966405_o.png"/>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0" y="0"/>
                      <a:ext cx="3863340" cy="1281430"/>
                    </a:xfrm>
                    <a:prstGeom prst="rect">
                      <a:avLst/>
                    </a:prstGeom>
                    <a:noFill/>
                    <a:ln>
                      <a:noFill/>
                    </a:ln>
                  </pic:spPr>
                </pic:pic>
              </a:graphicData>
            </a:graphic>
          </wp:inline>
        </w:drawing>
      </w:r>
    </w:p>
    <w:p w14:paraId="71A8A341" w14:textId="609C8883" w:rsidR="00E35C22" w:rsidRDefault="00E35C22" w:rsidP="00533AE7">
      <w:pPr>
        <w:ind w:firstLine="567"/>
      </w:pPr>
    </w:p>
    <w:p w14:paraId="447146D9" w14:textId="10DD16A3" w:rsidR="00E35C22" w:rsidRDefault="005408D9" w:rsidP="00533AE7">
      <w:pPr>
        <w:ind w:firstLine="567"/>
      </w:pPr>
      <w:r>
        <w:rPr>
          <w:noProof/>
          <w:lang w:val="id-ID" w:eastAsia="id-ID"/>
        </w:rPr>
        <mc:AlternateContent>
          <mc:Choice Requires="wps">
            <w:drawing>
              <wp:anchor distT="0" distB="0" distL="114300" distR="114300" simplePos="0" relativeHeight="251875328" behindDoc="1" locked="0" layoutInCell="1" allowOverlap="1" wp14:anchorId="19F2ABAC" wp14:editId="5BAE18AB">
                <wp:simplePos x="0" y="0"/>
                <wp:positionH relativeFrom="margin">
                  <wp:align>center</wp:align>
                </wp:positionH>
                <wp:positionV relativeFrom="paragraph">
                  <wp:posOffset>2644206</wp:posOffset>
                </wp:positionV>
                <wp:extent cx="3863340" cy="635"/>
                <wp:effectExtent l="0" t="0" r="3810" b="8890"/>
                <wp:wrapTight wrapText="bothSides">
                  <wp:wrapPolygon edited="0">
                    <wp:start x="0" y="0"/>
                    <wp:lineTo x="0" y="21110"/>
                    <wp:lineTo x="21515" y="21110"/>
                    <wp:lineTo x="21515" y="0"/>
                    <wp:lineTo x="0" y="0"/>
                  </wp:wrapPolygon>
                </wp:wrapTight>
                <wp:docPr id="450859" name="Text Box 450859"/>
                <wp:cNvGraphicFramePr/>
                <a:graphic xmlns:a="http://schemas.openxmlformats.org/drawingml/2006/main">
                  <a:graphicData uri="http://schemas.microsoft.com/office/word/2010/wordprocessingShape">
                    <wps:wsp>
                      <wps:cNvSpPr txBox="1"/>
                      <wps:spPr>
                        <a:xfrm>
                          <a:off x="0" y="0"/>
                          <a:ext cx="3863340" cy="635"/>
                        </a:xfrm>
                        <a:prstGeom prst="rect">
                          <a:avLst/>
                        </a:prstGeom>
                        <a:solidFill>
                          <a:prstClr val="white"/>
                        </a:solidFill>
                        <a:ln>
                          <a:noFill/>
                        </a:ln>
                      </wps:spPr>
                      <wps:txbx>
                        <w:txbxContent>
                          <w:p w14:paraId="2E67FA88" w14:textId="13DB6CBE" w:rsidR="0096148D" w:rsidRPr="005408D9" w:rsidRDefault="0096148D" w:rsidP="00635B52">
                            <w:pPr>
                              <w:pStyle w:val="Caption"/>
                              <w:rPr>
                                <w:b w:val="0"/>
                                <w:noProof/>
                              </w:rPr>
                            </w:pPr>
                            <w:bookmarkStart w:id="279" w:name="_Toc451817183"/>
                            <w:r>
                              <w:t>Gambar 5.</w:t>
                            </w:r>
                            <w:r>
                              <w:fldChar w:fldCharType="begin"/>
                            </w:r>
                            <w:r>
                              <w:instrText xml:space="preserve"> SEQ Gambar \* ARABIC \s 1 </w:instrText>
                            </w:r>
                            <w:r>
                              <w:fldChar w:fldCharType="separate"/>
                            </w:r>
                            <w:r w:rsidR="00A92C41">
                              <w:rPr>
                                <w:noProof/>
                              </w:rPr>
                              <w:t>10</w:t>
                            </w:r>
                            <w:r>
                              <w:rPr>
                                <w:noProof/>
                              </w:rPr>
                              <w:fldChar w:fldCharType="end"/>
                            </w:r>
                            <w:r>
                              <w:t xml:space="preserve"> Tampilan antarmuka </w:t>
                            </w:r>
                            <w:r>
                              <w:rPr>
                                <w:i/>
                              </w:rPr>
                              <w:t>Analyze</w:t>
                            </w:r>
                            <w:r>
                              <w:t xml:space="preserve"> yang menampilkan </w:t>
                            </w:r>
                            <w:r w:rsidRPr="005408D9">
                              <w:rPr>
                                <w:b w:val="0"/>
                              </w:rPr>
                              <w:t xml:space="preserve">data </w:t>
                            </w:r>
                            <w:r w:rsidRPr="005408D9">
                              <w:rPr>
                                <w:b w:val="0"/>
                                <w:i/>
                              </w:rPr>
                              <w:t>Min</w:t>
                            </w:r>
                            <w:bookmarkEnd w:id="2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F2ABAC" id="Text Box 450859" o:spid="_x0000_s1056" type="#_x0000_t202" style="position:absolute;left:0;text-align:left;margin-left:0;margin-top:208.2pt;width:304.2pt;height:.05pt;z-index:-25144115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" stroked="f">
                <v:textbox style="mso-fit-shape-to-text:t" inset="0,0,0,0">
                  <w:txbxContent>
                    <w:p w14:paraId="2E67FA88" w14:textId="13DB6CBE" w:rsidR="0096148D" w:rsidRPr="005408D9" w:rsidRDefault="0096148D" w:rsidP="00635B52">
                      <w:pPr>
                        <w:pStyle w:val="Caption"/>
                        <w:rPr>
                          <w:b w:val="0"/>
                          <w:noProof/>
                        </w:rPr>
                      </w:pPr>
                      <w:bookmarkStart w:id="280" w:name="_Toc451817183"/>
                      <w:r>
                        <w:t>Gambar 5.</w:t>
                      </w:r>
                      <w:r>
                        <w:fldChar w:fldCharType="begin"/>
                      </w:r>
                      <w:r>
                        <w:instrText xml:space="preserve"> SEQ Gambar \* ARABIC \s 1 </w:instrText>
                      </w:r>
                      <w:r>
                        <w:fldChar w:fldCharType="separate"/>
                      </w:r>
                      <w:r w:rsidR="00A92C41">
                        <w:rPr>
                          <w:noProof/>
                        </w:rPr>
                        <w:t>10</w:t>
                      </w:r>
                      <w:r>
                        <w:rPr>
                          <w:noProof/>
                        </w:rPr>
                        <w:fldChar w:fldCharType="end"/>
                      </w:r>
                      <w:r>
                        <w:t xml:space="preserve"> Tampilan antarmuka </w:t>
                      </w:r>
                      <w:r>
                        <w:rPr>
                          <w:i/>
                        </w:rPr>
                        <w:t>Analyze</w:t>
                      </w:r>
                      <w:r>
                        <w:t xml:space="preserve"> yang menampilkan </w:t>
                      </w:r>
                      <w:r w:rsidRPr="005408D9">
                        <w:rPr>
                          <w:b w:val="0"/>
                        </w:rPr>
                        <w:t xml:space="preserve">data </w:t>
                      </w:r>
                      <w:r w:rsidRPr="005408D9">
                        <w:rPr>
                          <w:b w:val="0"/>
                          <w:i/>
                        </w:rPr>
                        <w:t>Min</w:t>
                      </w:r>
                      <w:bookmarkEnd w:id="280"/>
                    </w:p>
                  </w:txbxContent>
                </v:textbox>
                <w10:wrap type="tight" anchorx="margin"/>
              </v:shape>
            </w:pict>
          </mc:Fallback>
        </mc:AlternateContent>
      </w:r>
      <w:r w:rsidRPr="003B7F7C">
        <w:rPr>
          <w:noProof/>
          <w:lang w:val="id-ID" w:eastAsia="id-ID"/>
        </w:rPr>
        <w:drawing>
          <wp:anchor distT="0" distB="0" distL="114300" distR="114300" simplePos="0" relativeHeight="251685888" behindDoc="1" locked="0" layoutInCell="1" allowOverlap="1" wp14:anchorId="6964A665" wp14:editId="2C13E8B5">
            <wp:simplePos x="0" y="0"/>
            <wp:positionH relativeFrom="margin">
              <wp:posOffset>40941</wp:posOffset>
            </wp:positionH>
            <wp:positionV relativeFrom="page">
              <wp:posOffset>3044858</wp:posOffset>
            </wp:positionV>
            <wp:extent cx="3863340" cy="1918970"/>
            <wp:effectExtent l="0" t="0" r="3810" b="5080"/>
            <wp:wrapSquare wrapText="bothSides"/>
            <wp:docPr id="10" name="Picture 10" descr="C:\Users\Hadrian\Downloads\13224280_10208675534233054_1582193733_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adrian\Downloads\13224280_10208675534233054_1582193733_o.png"/>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bwMode="auto">
                    <a:xfrm>
                      <a:off x="0" y="0"/>
                      <a:ext cx="3863340" cy="19189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4E61D1A" w14:textId="78BEE4E4" w:rsidR="00E35C22" w:rsidRDefault="00E35C22" w:rsidP="00533AE7">
      <w:pPr>
        <w:ind w:firstLine="567"/>
      </w:pPr>
    </w:p>
    <w:p w14:paraId="60E0509C" w14:textId="49ADA5BA" w:rsidR="00E35C22" w:rsidRDefault="00E35C22" w:rsidP="00533AE7">
      <w:pPr>
        <w:ind w:firstLine="567"/>
      </w:pPr>
    </w:p>
    <w:p w14:paraId="25F3527F" w14:textId="405848DC" w:rsidR="00E35C22" w:rsidRDefault="00E35C22" w:rsidP="00533AE7">
      <w:pPr>
        <w:ind w:firstLine="567"/>
      </w:pPr>
    </w:p>
    <w:p w14:paraId="4F82430B" w14:textId="77777777" w:rsidR="005408D9" w:rsidRDefault="005408D9" w:rsidP="00533AE7">
      <w:pPr>
        <w:ind w:firstLine="567"/>
      </w:pPr>
    </w:p>
    <w:p w14:paraId="018366D6" w14:textId="5FA1713E" w:rsidR="00E35C22" w:rsidRDefault="005408D9" w:rsidP="00533AE7">
      <w:pPr>
        <w:ind w:firstLine="567"/>
      </w:pPr>
      <w:r>
        <w:rPr>
          <w:noProof/>
          <w:lang w:val="id-ID" w:eastAsia="id-ID"/>
        </w:rPr>
        <w:lastRenderedPageBreak/>
        <mc:AlternateContent>
          <mc:Choice Requires="wps">
            <w:drawing>
              <wp:anchor distT="0" distB="0" distL="114300" distR="114300" simplePos="0" relativeHeight="251877376" behindDoc="1" locked="0" layoutInCell="1" allowOverlap="1" wp14:anchorId="06F7AECC" wp14:editId="64CA1124">
                <wp:simplePos x="0" y="0"/>
                <wp:positionH relativeFrom="margin">
                  <wp:align>center</wp:align>
                </wp:positionH>
                <wp:positionV relativeFrom="paragraph">
                  <wp:posOffset>1039153</wp:posOffset>
                </wp:positionV>
                <wp:extent cx="3863340" cy="635"/>
                <wp:effectExtent l="0" t="0" r="3810" b="8890"/>
                <wp:wrapTight wrapText="bothSides">
                  <wp:wrapPolygon edited="0">
                    <wp:start x="0" y="0"/>
                    <wp:lineTo x="0" y="21110"/>
                    <wp:lineTo x="21515" y="21110"/>
                    <wp:lineTo x="21515" y="0"/>
                    <wp:lineTo x="0" y="0"/>
                  </wp:wrapPolygon>
                </wp:wrapTight>
                <wp:docPr id="450863" name="Text Box 450863"/>
                <wp:cNvGraphicFramePr/>
                <a:graphic xmlns:a="http://schemas.openxmlformats.org/drawingml/2006/main">
                  <a:graphicData uri="http://schemas.microsoft.com/office/word/2010/wordprocessingShape">
                    <wps:wsp>
                      <wps:cNvSpPr txBox="1"/>
                      <wps:spPr>
                        <a:xfrm>
                          <a:off x="0" y="0"/>
                          <a:ext cx="3863340" cy="635"/>
                        </a:xfrm>
                        <a:prstGeom prst="rect">
                          <a:avLst/>
                        </a:prstGeom>
                        <a:solidFill>
                          <a:prstClr val="white"/>
                        </a:solidFill>
                        <a:ln>
                          <a:noFill/>
                        </a:ln>
                      </wps:spPr>
                      <wps:txbx>
                        <w:txbxContent>
                          <w:p w14:paraId="37AEAFC6" w14:textId="36B6EDD3" w:rsidR="0096148D" w:rsidRPr="00B46A5E" w:rsidRDefault="0096148D" w:rsidP="00635B52">
                            <w:pPr>
                              <w:pStyle w:val="Caption"/>
                              <w:rPr>
                                <w:noProof/>
                              </w:rPr>
                            </w:pPr>
                            <w:bookmarkStart w:id="281" w:name="_Toc451817184"/>
                            <w:r>
                              <w:t>Gambar 5.</w:t>
                            </w:r>
                            <w:r>
                              <w:fldChar w:fldCharType="begin"/>
                            </w:r>
                            <w:r>
                              <w:instrText xml:space="preserve"> SEQ Gambar \* ARABIC \s 1 </w:instrText>
                            </w:r>
                            <w:r>
                              <w:fldChar w:fldCharType="separate"/>
                            </w:r>
                            <w:r w:rsidR="00A92C41">
                              <w:rPr>
                                <w:noProof/>
                              </w:rPr>
                              <w:t>11</w:t>
                            </w:r>
                            <w:r>
                              <w:rPr>
                                <w:noProof/>
                              </w:rPr>
                              <w:fldChar w:fldCharType="end"/>
                            </w:r>
                            <w:r>
                              <w:t xml:space="preserve"> Tampilan antarmuka </w:t>
                            </w:r>
                            <w:r>
                              <w:rPr>
                                <w:i/>
                              </w:rPr>
                              <w:t>Postman</w:t>
                            </w:r>
                            <w:r>
                              <w:t xml:space="preserve"> yang menampilkan data </w:t>
                            </w:r>
                            <w:r>
                              <w:rPr>
                                <w:i/>
                              </w:rPr>
                              <w:t>Min</w:t>
                            </w:r>
                            <w:bookmarkEnd w:id="2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F7AECC" id="Text Box 450863" o:spid="_x0000_s1057" type="#_x0000_t202" style="position:absolute;left:0;text-align:left;margin-left:0;margin-top:81.8pt;width:304.2pt;height:.05pt;z-index:-25143910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" stroked="f">
                <v:textbox style="mso-fit-shape-to-text:t" inset="0,0,0,0">
                  <w:txbxContent>
                    <w:p w14:paraId="37AEAFC6" w14:textId="36B6EDD3" w:rsidR="0096148D" w:rsidRPr="00B46A5E" w:rsidRDefault="0096148D" w:rsidP="00635B52">
                      <w:pPr>
                        <w:pStyle w:val="Caption"/>
                        <w:rPr>
                          <w:noProof/>
                        </w:rPr>
                      </w:pPr>
                      <w:bookmarkStart w:id="282" w:name="_Toc451817184"/>
                      <w:r>
                        <w:t>Gambar 5.</w:t>
                      </w:r>
                      <w:r>
                        <w:fldChar w:fldCharType="begin"/>
                      </w:r>
                      <w:r>
                        <w:instrText xml:space="preserve"> SEQ Gambar \* ARABIC \s 1 </w:instrText>
                      </w:r>
                      <w:r>
                        <w:fldChar w:fldCharType="separate"/>
                      </w:r>
                      <w:r w:rsidR="00A92C41">
                        <w:rPr>
                          <w:noProof/>
                        </w:rPr>
                        <w:t>11</w:t>
                      </w:r>
                      <w:r>
                        <w:rPr>
                          <w:noProof/>
                        </w:rPr>
                        <w:fldChar w:fldCharType="end"/>
                      </w:r>
                      <w:r>
                        <w:t xml:space="preserve"> Tampilan antarmuka </w:t>
                      </w:r>
                      <w:r>
                        <w:rPr>
                          <w:i/>
                        </w:rPr>
                        <w:t>Postman</w:t>
                      </w:r>
                      <w:r>
                        <w:t xml:space="preserve"> yang menampilkan data </w:t>
                      </w:r>
                      <w:r>
                        <w:rPr>
                          <w:i/>
                        </w:rPr>
                        <w:t>Min</w:t>
                      </w:r>
                      <w:bookmarkEnd w:id="282"/>
                    </w:p>
                  </w:txbxContent>
                </v:textbox>
                <w10:wrap type="tight" anchorx="margin"/>
              </v:shape>
            </w:pict>
          </mc:Fallback>
        </mc:AlternateContent>
      </w:r>
      <w:r w:rsidRPr="003616B7">
        <w:rPr>
          <w:noProof/>
          <w:lang w:val="id-ID" w:eastAsia="id-ID"/>
        </w:rPr>
        <w:drawing>
          <wp:anchor distT="0" distB="0" distL="114300" distR="114300" simplePos="0" relativeHeight="251684864" behindDoc="1" locked="0" layoutInCell="1" allowOverlap="1" wp14:anchorId="20983A9A" wp14:editId="546F028D">
            <wp:simplePos x="0" y="0"/>
            <wp:positionH relativeFrom="margin">
              <wp:posOffset>44010</wp:posOffset>
            </wp:positionH>
            <wp:positionV relativeFrom="page">
              <wp:posOffset>665724</wp:posOffset>
            </wp:positionV>
            <wp:extent cx="3863340" cy="1270635"/>
            <wp:effectExtent l="0" t="0" r="3810" b="5715"/>
            <wp:wrapSquare wrapText="bothSides"/>
            <wp:docPr id="9" name="Picture 9" descr="C:\Users\Hadrian\Downloads\13230885_10208675534153052_1137956250_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adrian\Downloads\13230885_10208675534153052_1137956250_o.png"/>
                    <pic:cNvPicPr>
                      <a:picLocks noChangeAspect="1" noChangeArrowheads="1"/>
                    </pic:cNvPicPr>
                  </pic:nvPicPr>
                  <pic:blipFill>
                    <a:blip r:embed="rId112" cstate="print">
                      <a:extLst>
                        <a:ext uri="{28A0092B-C50C-407E-A947-70E740481C1C}">
                          <a14:useLocalDpi xmlns:a14="http://schemas.microsoft.com/office/drawing/2010/main" val="0"/>
                        </a:ext>
                      </a:extLst>
                    </a:blip>
                    <a:srcRect/>
                    <a:stretch>
                      <a:fillRect/>
                    </a:stretch>
                  </pic:blipFill>
                  <pic:spPr bwMode="auto">
                    <a:xfrm>
                      <a:off x="0" y="0"/>
                      <a:ext cx="3863340" cy="12706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CA44D9C" w14:textId="0B24D36F" w:rsidR="00A40080" w:rsidRDefault="00A40080" w:rsidP="00533AE7">
      <w:pPr>
        <w:ind w:firstLine="567"/>
      </w:pPr>
    </w:p>
    <w:p w14:paraId="2B42AD39" w14:textId="29905A44" w:rsidR="00A40080" w:rsidRDefault="005408D9" w:rsidP="00533AE7">
      <w:pPr>
        <w:ind w:firstLine="567"/>
      </w:pPr>
      <w:r w:rsidRPr="00180B6A">
        <w:rPr>
          <w:noProof/>
          <w:lang w:val="id-ID" w:eastAsia="id-ID"/>
        </w:rPr>
        <w:drawing>
          <wp:anchor distT="0" distB="0" distL="114300" distR="114300" simplePos="0" relativeHeight="251647487" behindDoc="1" locked="0" layoutInCell="1" allowOverlap="1" wp14:anchorId="26EC960F" wp14:editId="2CDA126C">
            <wp:simplePos x="0" y="0"/>
            <wp:positionH relativeFrom="margin">
              <wp:posOffset>42594</wp:posOffset>
            </wp:positionH>
            <wp:positionV relativeFrom="page">
              <wp:posOffset>2953531</wp:posOffset>
            </wp:positionV>
            <wp:extent cx="3863340" cy="1917700"/>
            <wp:effectExtent l="0" t="0" r="3810" b="6350"/>
            <wp:wrapTight wrapText="bothSides">
              <wp:wrapPolygon edited="0">
                <wp:start x="0" y="0"/>
                <wp:lineTo x="0" y="21457"/>
                <wp:lineTo x="21515" y="21457"/>
                <wp:lineTo x="21515" y="0"/>
                <wp:lineTo x="0" y="0"/>
              </wp:wrapPolygon>
            </wp:wrapTight>
            <wp:docPr id="12" name="Picture 12" descr="C:\Users\Hadrian\Downloads\13225226_10208675534513061_72015857_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adrian\Downloads\13225226_10208675534513061_72015857_o.png"/>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3863340" cy="19177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DD43471" w14:textId="50A90250" w:rsidR="000148E5" w:rsidRDefault="00635B52" w:rsidP="00533AE7">
      <w:pPr>
        <w:ind w:firstLine="567"/>
      </w:pPr>
      <w:r>
        <w:rPr>
          <w:noProof/>
          <w:lang w:val="id-ID" w:eastAsia="id-ID"/>
        </w:rPr>
        <mc:AlternateContent>
          <mc:Choice Requires="wps">
            <w:drawing>
              <wp:anchor distT="0" distB="0" distL="114300" distR="114300" simplePos="0" relativeHeight="251879424" behindDoc="1" locked="0" layoutInCell="1" allowOverlap="1" wp14:anchorId="19B91D93" wp14:editId="10D3C2D8">
                <wp:simplePos x="0" y="0"/>
                <wp:positionH relativeFrom="column">
                  <wp:posOffset>-42789</wp:posOffset>
                </wp:positionH>
                <wp:positionV relativeFrom="paragraph">
                  <wp:posOffset>2014220</wp:posOffset>
                </wp:positionV>
                <wp:extent cx="3863340" cy="635"/>
                <wp:effectExtent l="0" t="0" r="3810" b="0"/>
                <wp:wrapTight wrapText="bothSides">
                  <wp:wrapPolygon edited="0">
                    <wp:start x="0" y="0"/>
                    <wp:lineTo x="0" y="20026"/>
                    <wp:lineTo x="21515" y="20026"/>
                    <wp:lineTo x="21515" y="0"/>
                    <wp:lineTo x="0" y="0"/>
                  </wp:wrapPolygon>
                </wp:wrapTight>
                <wp:docPr id="450865" name="Text Box 450865"/>
                <wp:cNvGraphicFramePr/>
                <a:graphic xmlns:a="http://schemas.openxmlformats.org/drawingml/2006/main">
                  <a:graphicData uri="http://schemas.microsoft.com/office/word/2010/wordprocessingShape">
                    <wps:wsp>
                      <wps:cNvSpPr txBox="1"/>
                      <wps:spPr>
                        <a:xfrm>
                          <a:off x="0" y="0"/>
                          <a:ext cx="3863340" cy="635"/>
                        </a:xfrm>
                        <a:prstGeom prst="rect">
                          <a:avLst/>
                        </a:prstGeom>
                        <a:solidFill>
                          <a:prstClr val="white"/>
                        </a:solidFill>
                        <a:ln>
                          <a:noFill/>
                        </a:ln>
                      </wps:spPr>
                      <wps:txbx>
                        <w:txbxContent>
                          <w:p w14:paraId="057ED3DB" w14:textId="06A1981E" w:rsidR="0096148D" w:rsidRPr="00546C27" w:rsidRDefault="0096148D" w:rsidP="00635B52">
                            <w:pPr>
                              <w:pStyle w:val="Caption"/>
                              <w:rPr>
                                <w:noProof/>
                              </w:rPr>
                            </w:pPr>
                            <w:bookmarkStart w:id="283" w:name="_Toc451817185"/>
                            <w:r>
                              <w:t>Gambar 5.</w:t>
                            </w:r>
                            <w:r>
                              <w:fldChar w:fldCharType="begin"/>
                            </w:r>
                            <w:r>
                              <w:instrText xml:space="preserve"> SEQ Gambar \* ARABIC \s 1 </w:instrText>
                            </w:r>
                            <w:r>
                              <w:fldChar w:fldCharType="separate"/>
                            </w:r>
                            <w:r w:rsidR="00A92C41">
                              <w:rPr>
                                <w:noProof/>
                              </w:rPr>
                              <w:t>12</w:t>
                            </w:r>
                            <w:r>
                              <w:rPr>
                                <w:noProof/>
                              </w:rPr>
                              <w:fldChar w:fldCharType="end"/>
                            </w:r>
                            <w:r>
                              <w:t xml:space="preserve"> Tampilan antarmuka </w:t>
                            </w:r>
                            <w:r>
                              <w:rPr>
                                <w:i/>
                              </w:rPr>
                              <w:t>Analyze</w:t>
                            </w:r>
                            <w:r>
                              <w:t xml:space="preserve"> yang menampilkan data </w:t>
                            </w:r>
                            <w:r>
                              <w:rPr>
                                <w:i/>
                              </w:rPr>
                              <w:t>Average</w:t>
                            </w:r>
                            <w:bookmarkEnd w:id="2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B91D93" id="Text Box 450865" o:spid="_x0000_s1058" type="#_x0000_t202" style="position:absolute;left:0;text-align:left;margin-left:-3.35pt;margin-top:158.6pt;width:304.2pt;height:.05pt;z-index:-251437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" stroked="f">
                <v:textbox style="mso-fit-shape-to-text:t" inset="0,0,0,0">
                  <w:txbxContent>
                    <w:p w14:paraId="057ED3DB" w14:textId="06A1981E" w:rsidR="0096148D" w:rsidRPr="00546C27" w:rsidRDefault="0096148D" w:rsidP="00635B52">
                      <w:pPr>
                        <w:pStyle w:val="Caption"/>
                        <w:rPr>
                          <w:noProof/>
                        </w:rPr>
                      </w:pPr>
                      <w:bookmarkStart w:id="284" w:name="_Toc451817185"/>
                      <w:r>
                        <w:t>Gambar 5.</w:t>
                      </w:r>
                      <w:r>
                        <w:fldChar w:fldCharType="begin"/>
                      </w:r>
                      <w:r>
                        <w:instrText xml:space="preserve"> SEQ Gambar \* ARABIC \s 1 </w:instrText>
                      </w:r>
                      <w:r>
                        <w:fldChar w:fldCharType="separate"/>
                      </w:r>
                      <w:r w:rsidR="00A92C41">
                        <w:rPr>
                          <w:noProof/>
                        </w:rPr>
                        <w:t>12</w:t>
                      </w:r>
                      <w:r>
                        <w:rPr>
                          <w:noProof/>
                        </w:rPr>
                        <w:fldChar w:fldCharType="end"/>
                      </w:r>
                      <w:r>
                        <w:t xml:space="preserve"> Tampilan antarmuka </w:t>
                      </w:r>
                      <w:r>
                        <w:rPr>
                          <w:i/>
                        </w:rPr>
                        <w:t>Analyze</w:t>
                      </w:r>
                      <w:r>
                        <w:t xml:space="preserve"> yang menampilkan data </w:t>
                      </w:r>
                      <w:r>
                        <w:rPr>
                          <w:i/>
                        </w:rPr>
                        <w:t>Average</w:t>
                      </w:r>
                      <w:bookmarkEnd w:id="284"/>
                    </w:p>
                  </w:txbxContent>
                </v:textbox>
                <w10:wrap type="tight"/>
              </v:shape>
            </w:pict>
          </mc:Fallback>
        </mc:AlternateContent>
      </w:r>
    </w:p>
    <w:p w14:paraId="7D80B02E" w14:textId="20703401" w:rsidR="00A40080" w:rsidRDefault="00A40080" w:rsidP="00533AE7">
      <w:pPr>
        <w:ind w:firstLine="567"/>
      </w:pPr>
    </w:p>
    <w:p w14:paraId="1EE7B1DE" w14:textId="0A224D73" w:rsidR="000148E5" w:rsidRDefault="000148E5" w:rsidP="00C41265"/>
    <w:p w14:paraId="61F178EC" w14:textId="76DE9B06" w:rsidR="000148E5" w:rsidRDefault="000148E5" w:rsidP="00C41265"/>
    <w:p w14:paraId="0AB5772F" w14:textId="54A5726A" w:rsidR="00180B6A" w:rsidRDefault="005408D9" w:rsidP="00C41265">
      <w:r w:rsidRPr="00180B6A">
        <w:rPr>
          <w:noProof/>
          <w:lang w:val="id-ID" w:eastAsia="id-ID"/>
        </w:rPr>
        <w:lastRenderedPageBreak/>
        <w:drawing>
          <wp:inline distT="0" distB="0" distL="0" distR="0" wp14:anchorId="44B66D6C" wp14:editId="6431F718">
            <wp:extent cx="3863340" cy="1369695"/>
            <wp:effectExtent l="0" t="0" r="3810" b="1905"/>
            <wp:docPr id="13" name="Picture 13" descr="C:\Users\Hadrian\Downloads\13241720_10208675534073050_321873805_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adrian\Downloads\13241720_10208675534073050_321873805_o.png"/>
                    <pic:cNvPicPr>
                      <a:picLocks noChangeAspect="1" noChangeArrowheads="1"/>
                    </pic:cNvPicPr>
                  </pic:nvPicPr>
                  <pic:blipFill>
                    <a:blip r:embed="rId114" cstate="print">
                      <a:extLst>
                        <a:ext uri="{28A0092B-C50C-407E-A947-70E740481C1C}">
                          <a14:useLocalDpi xmlns:a14="http://schemas.microsoft.com/office/drawing/2010/main" val="0"/>
                        </a:ext>
                      </a:extLst>
                    </a:blip>
                    <a:srcRect/>
                    <a:stretch>
                      <a:fillRect/>
                    </a:stretch>
                  </pic:blipFill>
                  <pic:spPr bwMode="auto">
                    <a:xfrm>
                      <a:off x="0" y="0"/>
                      <a:ext cx="3863340" cy="1369695"/>
                    </a:xfrm>
                    <a:prstGeom prst="rect">
                      <a:avLst/>
                    </a:prstGeom>
                    <a:noFill/>
                    <a:ln>
                      <a:noFill/>
                    </a:ln>
                  </pic:spPr>
                </pic:pic>
              </a:graphicData>
            </a:graphic>
          </wp:inline>
        </w:drawing>
      </w:r>
    </w:p>
    <w:p w14:paraId="36C56503" w14:textId="77777777" w:rsidR="005408D9" w:rsidRDefault="005408D9" w:rsidP="00356A30">
      <w:pPr>
        <w:ind w:firstLine="709"/>
      </w:pPr>
      <w:r>
        <w:rPr>
          <w:noProof/>
          <w:lang w:val="id-ID" w:eastAsia="id-ID"/>
        </w:rPr>
        <mc:AlternateContent>
          <mc:Choice Requires="wps">
            <w:drawing>
              <wp:anchor distT="0" distB="0" distL="114300" distR="114300" simplePos="0" relativeHeight="251881472" behindDoc="1" locked="0" layoutInCell="1" allowOverlap="1" wp14:anchorId="4BFF67F1" wp14:editId="39BE28B5">
                <wp:simplePos x="0" y="0"/>
                <wp:positionH relativeFrom="margin">
                  <wp:align>left</wp:align>
                </wp:positionH>
                <wp:positionV relativeFrom="paragraph">
                  <wp:posOffset>149860</wp:posOffset>
                </wp:positionV>
                <wp:extent cx="3863340" cy="635"/>
                <wp:effectExtent l="0" t="0" r="3810" b="8890"/>
                <wp:wrapTight wrapText="bothSides">
                  <wp:wrapPolygon edited="0">
                    <wp:start x="0" y="0"/>
                    <wp:lineTo x="0" y="21110"/>
                    <wp:lineTo x="21515" y="21110"/>
                    <wp:lineTo x="21515" y="0"/>
                    <wp:lineTo x="0" y="0"/>
                  </wp:wrapPolygon>
                </wp:wrapTight>
                <wp:docPr id="450866" name="Text Box 450866"/>
                <wp:cNvGraphicFramePr/>
                <a:graphic xmlns:a="http://schemas.openxmlformats.org/drawingml/2006/main">
                  <a:graphicData uri="http://schemas.microsoft.com/office/word/2010/wordprocessingShape">
                    <wps:wsp>
                      <wps:cNvSpPr txBox="1"/>
                      <wps:spPr>
                        <a:xfrm>
                          <a:off x="0" y="0"/>
                          <a:ext cx="3863340" cy="635"/>
                        </a:xfrm>
                        <a:prstGeom prst="rect">
                          <a:avLst/>
                        </a:prstGeom>
                        <a:solidFill>
                          <a:prstClr val="white"/>
                        </a:solidFill>
                        <a:ln>
                          <a:noFill/>
                        </a:ln>
                      </wps:spPr>
                      <wps:txbx>
                        <w:txbxContent>
                          <w:p w14:paraId="42EE5C0D" w14:textId="121233B0" w:rsidR="0096148D" w:rsidRPr="00D846AD" w:rsidRDefault="0096148D" w:rsidP="00EA7E76">
                            <w:pPr>
                              <w:pStyle w:val="Caption"/>
                              <w:rPr>
                                <w:noProof/>
                              </w:rPr>
                            </w:pPr>
                            <w:bookmarkStart w:id="285" w:name="_Toc451817186"/>
                            <w:r>
                              <w:t>Gambar 5.</w:t>
                            </w:r>
                            <w:r>
                              <w:fldChar w:fldCharType="begin"/>
                            </w:r>
                            <w:r>
                              <w:instrText xml:space="preserve"> SEQ Gambar \* ARABIC \s 1 </w:instrText>
                            </w:r>
                            <w:r>
                              <w:fldChar w:fldCharType="separate"/>
                            </w:r>
                            <w:r w:rsidR="00A92C41">
                              <w:rPr>
                                <w:noProof/>
                              </w:rPr>
                              <w:t>13</w:t>
                            </w:r>
                            <w:r>
                              <w:rPr>
                                <w:noProof/>
                              </w:rPr>
                              <w:fldChar w:fldCharType="end"/>
                            </w:r>
                            <w:r>
                              <w:t xml:space="preserve"> Tampilan antarmuka </w:t>
                            </w:r>
                            <w:r>
                              <w:rPr>
                                <w:i/>
                              </w:rPr>
                              <w:t>Postman</w:t>
                            </w:r>
                            <w:r>
                              <w:t xml:space="preserve"> yang menampilkan data </w:t>
                            </w:r>
                            <w:r>
                              <w:rPr>
                                <w:i/>
                              </w:rPr>
                              <w:t>Averag</w:t>
                            </w:r>
                            <w:bookmarkEnd w:id="285"/>
                            <w:r>
                              <w:rPr>
                                <w:i/>
                              </w:rPr>
                              <w: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FF67F1" id="Text Box 450866" o:spid="_x0000_s1059" type="#_x0000_t202" style="position:absolute;left:0;text-align:left;margin-left:0;margin-top:11.8pt;width:304.2pt;height:.05pt;z-index:-25143500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" stroked="f">
                <v:textbox style="mso-fit-shape-to-text:t" inset="0,0,0,0">
                  <w:txbxContent>
                    <w:p w14:paraId="42EE5C0D" w14:textId="121233B0" w:rsidR="0096148D" w:rsidRPr="00D846AD" w:rsidRDefault="0096148D" w:rsidP="00EA7E76">
                      <w:pPr>
                        <w:pStyle w:val="Caption"/>
                        <w:rPr>
                          <w:noProof/>
                        </w:rPr>
                      </w:pPr>
                      <w:bookmarkStart w:id="286" w:name="_Toc451817186"/>
                      <w:r>
                        <w:t>Gambar 5.</w:t>
                      </w:r>
                      <w:r>
                        <w:fldChar w:fldCharType="begin"/>
                      </w:r>
                      <w:r>
                        <w:instrText xml:space="preserve"> SEQ Gambar \* ARABIC \s 1 </w:instrText>
                      </w:r>
                      <w:r>
                        <w:fldChar w:fldCharType="separate"/>
                      </w:r>
                      <w:r w:rsidR="00A92C41">
                        <w:rPr>
                          <w:noProof/>
                        </w:rPr>
                        <w:t>13</w:t>
                      </w:r>
                      <w:r>
                        <w:rPr>
                          <w:noProof/>
                        </w:rPr>
                        <w:fldChar w:fldCharType="end"/>
                      </w:r>
                      <w:r>
                        <w:t xml:space="preserve"> Tampilan antarmuka </w:t>
                      </w:r>
                      <w:r>
                        <w:rPr>
                          <w:i/>
                        </w:rPr>
                        <w:t>Postman</w:t>
                      </w:r>
                      <w:r>
                        <w:t xml:space="preserve"> yang menampilkan data </w:t>
                      </w:r>
                      <w:r>
                        <w:rPr>
                          <w:i/>
                        </w:rPr>
                        <w:t>Averag</w:t>
                      </w:r>
                      <w:bookmarkEnd w:id="286"/>
                      <w:r>
                        <w:rPr>
                          <w:i/>
                        </w:rPr>
                        <w:t>e</w:t>
                      </w:r>
                    </w:p>
                  </w:txbxContent>
                </v:textbox>
                <w10:wrap type="tight" anchorx="margin"/>
              </v:shape>
            </w:pict>
          </mc:Fallback>
        </mc:AlternateContent>
      </w:r>
    </w:p>
    <w:p w14:paraId="67D328BC" w14:textId="6230F917" w:rsidR="00356A30" w:rsidRDefault="00356A30" w:rsidP="00356A30">
      <w:pPr>
        <w:ind w:firstLine="709"/>
      </w:pPr>
      <w:r>
        <w:t xml:space="preserve">Fungsi yang dijalankan </w:t>
      </w:r>
      <w:r>
        <w:rPr>
          <w:i/>
        </w:rPr>
        <w:t xml:space="preserve">middleware layer </w:t>
      </w:r>
      <w:r>
        <w:t xml:space="preserve">selanjutnya adalah fungsi </w:t>
      </w:r>
      <w:r>
        <w:rPr>
          <w:i/>
        </w:rPr>
        <w:t xml:space="preserve">rules </w:t>
      </w:r>
      <w:r>
        <w:t>pada sensor.</w:t>
      </w:r>
      <w:r w:rsidR="00E961E2">
        <w:t xml:space="preserve"> Fungsi ini berupa </w:t>
      </w:r>
      <w:r w:rsidR="00E961E2">
        <w:rPr>
          <w:i/>
        </w:rPr>
        <w:t xml:space="preserve">threshold </w:t>
      </w:r>
      <w:r w:rsidR="00E961E2">
        <w:t>nilai dari sensor tersebut, baik nilai batas atas (</w:t>
      </w:r>
      <w:r w:rsidR="00E961E2">
        <w:rPr>
          <w:i/>
        </w:rPr>
        <w:t>high</w:t>
      </w:r>
      <w:r w:rsidR="00E961E2">
        <w:t>), batas bawah (</w:t>
      </w:r>
      <w:r w:rsidR="00E961E2">
        <w:rPr>
          <w:i/>
        </w:rPr>
        <w:t>low</w:t>
      </w:r>
      <w:r w:rsidR="00E961E2">
        <w:t>), maupun nilai spesifik yang ditentukan oleh pengguna (</w:t>
      </w:r>
      <w:r w:rsidR="00E961E2">
        <w:rPr>
          <w:i/>
        </w:rPr>
        <w:t>equal</w:t>
      </w:r>
      <w:r w:rsidR="00E961E2">
        <w:t>)</w:t>
      </w:r>
      <w:r w:rsidR="0049370F">
        <w:t xml:space="preserve">. Implementasi dari </w:t>
      </w:r>
      <w:r w:rsidR="0049370F">
        <w:rPr>
          <w:i/>
        </w:rPr>
        <w:t xml:space="preserve">rules </w:t>
      </w:r>
      <w:r w:rsidR="0049370F">
        <w:t xml:space="preserve">ini adalah fungsi </w:t>
      </w:r>
      <w:r w:rsidR="0049370F">
        <w:rPr>
          <w:i/>
        </w:rPr>
        <w:t>checkSensorRules</w:t>
      </w:r>
      <w:r w:rsidR="0049370F">
        <w:t xml:space="preserve">. Fungsi ini dijalankan secara terus menerus dengan </w:t>
      </w:r>
      <w:r w:rsidR="0049370F">
        <w:rPr>
          <w:i/>
        </w:rPr>
        <w:t>looping</w:t>
      </w:r>
      <w:r w:rsidR="0049370F">
        <w:t xml:space="preserve"> karena berfungsi melakukan pengecekan secara </w:t>
      </w:r>
      <w:r w:rsidR="0049370F">
        <w:rPr>
          <w:i/>
        </w:rPr>
        <w:t>real time</w:t>
      </w:r>
      <w:r w:rsidR="0049370F">
        <w:t xml:space="preserve"> pada data sensor yang ada.</w:t>
      </w:r>
      <w:r w:rsidR="002172C6">
        <w:t xml:space="preserve"> Tabel uji coba UC-06 akan membahas secara rinci pengujian fungsi ini.</w:t>
      </w:r>
    </w:p>
    <w:p w14:paraId="0BD0DC06" w14:textId="77777777" w:rsidR="005408D9" w:rsidRDefault="005408D9" w:rsidP="00356A30">
      <w:pPr>
        <w:ind w:firstLine="709"/>
      </w:pPr>
    </w:p>
    <w:p w14:paraId="328E577A" w14:textId="147DE371" w:rsidR="00C4017A" w:rsidRDefault="00C4017A" w:rsidP="00C4017A"/>
    <w:p w14:paraId="0383290E" w14:textId="1CC175FE" w:rsidR="002B405C" w:rsidRPr="00E02CB7" w:rsidRDefault="002B405C" w:rsidP="002B405C">
      <w:pPr>
        <w:pStyle w:val="Caption"/>
        <w:keepNext/>
      </w:pPr>
      <w:bookmarkStart w:id="287" w:name="_Toc451342340"/>
      <w:r>
        <w:t>Tabel 5</w:t>
      </w:r>
      <w:r w:rsidR="00A17B0F">
        <w:t>.</w:t>
      </w:r>
      <w:r w:rsidR="00334990">
        <w:fldChar w:fldCharType="begin"/>
      </w:r>
      <w:r w:rsidR="00334990">
        <w:instrText xml:space="preserve"> SEQ Tabel \* ARABIC \s 1 </w:instrText>
      </w:r>
      <w:r w:rsidR="00334990">
        <w:fldChar w:fldCharType="separate"/>
      </w:r>
      <w:r w:rsidR="00A92C41">
        <w:rPr>
          <w:noProof/>
        </w:rPr>
        <w:t>6</w:t>
      </w:r>
      <w:r w:rsidR="00334990">
        <w:rPr>
          <w:noProof/>
        </w:rPr>
        <w:fldChar w:fldCharType="end"/>
      </w:r>
      <w:r w:rsidR="00E02CB7">
        <w:t xml:space="preserve"> Prosedur uji coba </w:t>
      </w:r>
      <w:r w:rsidR="00E02CB7">
        <w:rPr>
          <w:i/>
        </w:rPr>
        <w:t xml:space="preserve">rules </w:t>
      </w:r>
      <w:r w:rsidR="00E02CB7">
        <w:t>pada sensor</w:t>
      </w:r>
      <w:bookmarkEnd w:id="287"/>
    </w:p>
    <w:tbl>
      <w:tblPr>
        <w:tblStyle w:val="TableGrid"/>
        <w:tblW w:w="0" w:type="auto"/>
        <w:tblLook w:val="04A0" w:firstRow="1" w:lastRow="0" w:firstColumn="1" w:lastColumn="0" w:noHBand="0" w:noVBand="1"/>
      </w:tblPr>
      <w:tblGrid>
        <w:gridCol w:w="1555"/>
        <w:gridCol w:w="4519"/>
      </w:tblGrid>
      <w:tr w:rsidR="00C4017A" w14:paraId="1F9B47D6" w14:textId="77777777" w:rsidTr="00C477AE">
        <w:tc>
          <w:tcPr>
            <w:tcW w:w="1555" w:type="dxa"/>
          </w:tcPr>
          <w:p w14:paraId="28A9E0D7" w14:textId="77777777" w:rsidR="00C4017A" w:rsidRPr="009961B9" w:rsidRDefault="00C4017A" w:rsidP="00C477AE">
            <w:pPr>
              <w:rPr>
                <w:b/>
              </w:rPr>
            </w:pPr>
            <w:r>
              <w:rPr>
                <w:b/>
              </w:rPr>
              <w:t>ID</w:t>
            </w:r>
          </w:p>
        </w:tc>
        <w:tc>
          <w:tcPr>
            <w:tcW w:w="4519" w:type="dxa"/>
          </w:tcPr>
          <w:p w14:paraId="18235C5E" w14:textId="0BD2826E" w:rsidR="00C4017A" w:rsidRPr="009961B9" w:rsidRDefault="00C4017A" w:rsidP="00C477AE">
            <w:pPr>
              <w:rPr>
                <w:b/>
              </w:rPr>
            </w:pPr>
            <w:r>
              <w:rPr>
                <w:b/>
              </w:rPr>
              <w:t>UC-06</w:t>
            </w:r>
          </w:p>
        </w:tc>
      </w:tr>
      <w:tr w:rsidR="00C4017A" w14:paraId="0A6A6900" w14:textId="77777777" w:rsidTr="00C477AE">
        <w:tc>
          <w:tcPr>
            <w:tcW w:w="1555" w:type="dxa"/>
          </w:tcPr>
          <w:p w14:paraId="231F8D5F" w14:textId="77777777" w:rsidR="00C4017A" w:rsidRDefault="00C4017A" w:rsidP="00C477AE">
            <w:r>
              <w:t>Nama</w:t>
            </w:r>
          </w:p>
        </w:tc>
        <w:tc>
          <w:tcPr>
            <w:tcW w:w="4519" w:type="dxa"/>
          </w:tcPr>
          <w:p w14:paraId="0C7F4AEF" w14:textId="14F7A88D" w:rsidR="00C4017A" w:rsidRPr="00A33A4D" w:rsidRDefault="00C4017A" w:rsidP="00A33A4D">
            <w:r>
              <w:t xml:space="preserve">Uji Coba </w:t>
            </w:r>
            <w:r w:rsidR="00A33A4D">
              <w:rPr>
                <w:i/>
              </w:rPr>
              <w:t xml:space="preserve">Rules </w:t>
            </w:r>
            <w:r w:rsidR="00A33A4D">
              <w:t>Sensor.</w:t>
            </w:r>
          </w:p>
        </w:tc>
      </w:tr>
      <w:tr w:rsidR="00C4017A" w14:paraId="0E5FAA68" w14:textId="77777777" w:rsidTr="00C477AE">
        <w:tc>
          <w:tcPr>
            <w:tcW w:w="1555" w:type="dxa"/>
          </w:tcPr>
          <w:p w14:paraId="2F4AE4FD" w14:textId="77777777" w:rsidR="00C4017A" w:rsidRDefault="00C4017A" w:rsidP="00C477AE">
            <w:r>
              <w:t>Tujuan Uji Coba</w:t>
            </w:r>
          </w:p>
        </w:tc>
        <w:tc>
          <w:tcPr>
            <w:tcW w:w="4519" w:type="dxa"/>
          </w:tcPr>
          <w:p w14:paraId="673F9C65" w14:textId="5A48AE75" w:rsidR="00C4017A" w:rsidRPr="000A6AF6" w:rsidRDefault="00C4017A" w:rsidP="004C678B">
            <w:r>
              <w:t xml:space="preserve">Menguji fungsionalitas </w:t>
            </w:r>
            <w:r w:rsidR="000A6AF6">
              <w:rPr>
                <w:i/>
              </w:rPr>
              <w:t>rules</w:t>
            </w:r>
            <w:r w:rsidR="000A6AF6">
              <w:t xml:space="preserve"> dan </w:t>
            </w:r>
            <w:r w:rsidR="000A6AF6">
              <w:rPr>
                <w:i/>
              </w:rPr>
              <w:t>alert</w:t>
            </w:r>
            <w:r w:rsidR="000A6AF6">
              <w:t xml:space="preserve"> pada </w:t>
            </w:r>
            <w:r w:rsidR="004C678B">
              <w:t>perangkat lunak.</w:t>
            </w:r>
            <w:r w:rsidR="000A6AF6">
              <w:t>.</w:t>
            </w:r>
          </w:p>
        </w:tc>
      </w:tr>
      <w:tr w:rsidR="00C4017A" w14:paraId="74419B53" w14:textId="77777777" w:rsidTr="00C477AE">
        <w:tc>
          <w:tcPr>
            <w:tcW w:w="1555" w:type="dxa"/>
          </w:tcPr>
          <w:p w14:paraId="071917D9" w14:textId="77777777" w:rsidR="00C4017A" w:rsidRDefault="00C4017A" w:rsidP="00C477AE">
            <w:r>
              <w:t>Kondisi Awal</w:t>
            </w:r>
          </w:p>
        </w:tc>
        <w:tc>
          <w:tcPr>
            <w:tcW w:w="4519" w:type="dxa"/>
          </w:tcPr>
          <w:p w14:paraId="68B49EEB" w14:textId="0888E585" w:rsidR="00C4017A" w:rsidRPr="00734DD4" w:rsidRDefault="00C4017A" w:rsidP="00C477AE">
            <w:r>
              <w:t>Perangkat lunak dijalankan</w:t>
            </w:r>
            <w:r w:rsidR="00734DD4">
              <w:t xml:space="preserve">, </w:t>
            </w:r>
            <w:r w:rsidR="00734DD4">
              <w:rPr>
                <w:i/>
              </w:rPr>
              <w:t xml:space="preserve">rule </w:t>
            </w:r>
            <w:r w:rsidR="00734DD4">
              <w:t xml:space="preserve">high dengan </w:t>
            </w:r>
            <w:r w:rsidR="00734DD4">
              <w:rPr>
                <w:i/>
              </w:rPr>
              <w:t xml:space="preserve">value </w:t>
            </w:r>
            <w:r w:rsidR="00734DD4">
              <w:t>50 telah ditambahkan untuk sensor terkait.</w:t>
            </w:r>
          </w:p>
        </w:tc>
      </w:tr>
      <w:tr w:rsidR="00C4017A" w14:paraId="1EC0F2E7" w14:textId="77777777" w:rsidTr="00C477AE">
        <w:tc>
          <w:tcPr>
            <w:tcW w:w="1555" w:type="dxa"/>
          </w:tcPr>
          <w:p w14:paraId="13F0A5F5" w14:textId="77777777" w:rsidR="00C4017A" w:rsidRDefault="00C4017A" w:rsidP="00C477AE">
            <w:r>
              <w:t>Skenario</w:t>
            </w:r>
          </w:p>
        </w:tc>
        <w:tc>
          <w:tcPr>
            <w:tcW w:w="4519" w:type="dxa"/>
          </w:tcPr>
          <w:p w14:paraId="6D52DBA3" w14:textId="65C7BA19" w:rsidR="00C4017A" w:rsidRPr="00F506E0" w:rsidRDefault="00F506E0" w:rsidP="00F506E0">
            <w:r>
              <w:t xml:space="preserve">Perangkat lunak dijalankan, kemudian sensor akan mengirimkan nilai yang berada di luar batas threshold dari </w:t>
            </w:r>
            <w:r>
              <w:rPr>
                <w:i/>
              </w:rPr>
              <w:t xml:space="preserve">rule </w:t>
            </w:r>
            <w:r>
              <w:t>sensor tersebut.</w:t>
            </w:r>
          </w:p>
        </w:tc>
      </w:tr>
      <w:tr w:rsidR="00C4017A" w14:paraId="227AF817" w14:textId="77777777" w:rsidTr="00C477AE">
        <w:tc>
          <w:tcPr>
            <w:tcW w:w="1555" w:type="dxa"/>
          </w:tcPr>
          <w:p w14:paraId="6B3356F7" w14:textId="77777777" w:rsidR="00C4017A" w:rsidRDefault="00C4017A" w:rsidP="00C477AE">
            <w:r>
              <w:t>Masukan</w:t>
            </w:r>
          </w:p>
        </w:tc>
        <w:tc>
          <w:tcPr>
            <w:tcW w:w="4519" w:type="dxa"/>
          </w:tcPr>
          <w:p w14:paraId="2B9C33C6" w14:textId="396C3D63" w:rsidR="00C4017A" w:rsidRPr="002415FA" w:rsidRDefault="002415FA" w:rsidP="00C477AE">
            <w:r>
              <w:t xml:space="preserve">Parameter </w:t>
            </w:r>
            <w:r>
              <w:rPr>
                <w:i/>
              </w:rPr>
              <w:t xml:space="preserve">sensor_key </w:t>
            </w:r>
            <w:r>
              <w:t xml:space="preserve">dan </w:t>
            </w:r>
            <w:r>
              <w:rPr>
                <w:i/>
              </w:rPr>
              <w:t>sensor_reading</w:t>
            </w:r>
            <w:r>
              <w:t>.</w:t>
            </w:r>
          </w:p>
        </w:tc>
      </w:tr>
      <w:tr w:rsidR="00C4017A" w14:paraId="16A4CCB1" w14:textId="77777777" w:rsidTr="00C477AE">
        <w:tc>
          <w:tcPr>
            <w:tcW w:w="1555" w:type="dxa"/>
          </w:tcPr>
          <w:p w14:paraId="628C56EE" w14:textId="77777777" w:rsidR="00C4017A" w:rsidRDefault="00C4017A" w:rsidP="00C477AE">
            <w:r>
              <w:lastRenderedPageBreak/>
              <w:t>Keluaran</w:t>
            </w:r>
          </w:p>
        </w:tc>
        <w:tc>
          <w:tcPr>
            <w:tcW w:w="4519" w:type="dxa"/>
          </w:tcPr>
          <w:p w14:paraId="58A6EB7C" w14:textId="654CEA45" w:rsidR="00C4017A" w:rsidRPr="00A42941" w:rsidRDefault="00A42941" w:rsidP="00A42941">
            <w:r>
              <w:t xml:space="preserve">Berupa peringatan yang ditampilkan pada halaman </w:t>
            </w:r>
            <w:r>
              <w:rPr>
                <w:i/>
              </w:rPr>
              <w:t xml:space="preserve">web </w:t>
            </w:r>
            <w:r>
              <w:t>“</w:t>
            </w:r>
            <w:r>
              <w:rPr>
                <w:i/>
              </w:rPr>
              <w:t>View Sensor</w:t>
            </w:r>
            <w:r>
              <w:t>”.</w:t>
            </w:r>
          </w:p>
        </w:tc>
      </w:tr>
      <w:tr w:rsidR="00C4017A" w14:paraId="299295CB" w14:textId="77777777" w:rsidTr="00C477AE">
        <w:tc>
          <w:tcPr>
            <w:tcW w:w="1555" w:type="dxa"/>
          </w:tcPr>
          <w:p w14:paraId="4B4D5135" w14:textId="77777777" w:rsidR="00C4017A" w:rsidRDefault="00C4017A" w:rsidP="00C477AE">
            <w:r>
              <w:t>Hasil Uji Coba</w:t>
            </w:r>
          </w:p>
        </w:tc>
        <w:tc>
          <w:tcPr>
            <w:tcW w:w="4519" w:type="dxa"/>
          </w:tcPr>
          <w:p w14:paraId="70312CDA" w14:textId="4C08C092" w:rsidR="00C4017A" w:rsidRPr="00347363" w:rsidRDefault="00347363" w:rsidP="00C477AE">
            <w:r>
              <w:t xml:space="preserve">Berhasil mendeteksi nilai yang berada diluar batas </w:t>
            </w:r>
            <w:r>
              <w:rPr>
                <w:i/>
              </w:rPr>
              <w:t>rules</w:t>
            </w:r>
            <w:r>
              <w:t>.</w:t>
            </w:r>
          </w:p>
        </w:tc>
      </w:tr>
    </w:tbl>
    <w:p w14:paraId="14820CF8" w14:textId="77777777" w:rsidR="00C4017A" w:rsidRPr="0049370F" w:rsidRDefault="00C4017A" w:rsidP="00C4017A"/>
    <w:p w14:paraId="6847B39A" w14:textId="77777777" w:rsidR="005408D9" w:rsidRDefault="005408D9" w:rsidP="00734DD4">
      <w:pPr>
        <w:ind w:firstLine="709"/>
      </w:pPr>
    </w:p>
    <w:p w14:paraId="1964D8EC" w14:textId="54840885" w:rsidR="00356A30" w:rsidRDefault="00734DD4" w:rsidP="00734DD4">
      <w:pPr>
        <w:ind w:firstLine="709"/>
      </w:pPr>
      <w:r>
        <w:t>Berdasarkan tabel diatas, pengujian dilakukan dengan</w:t>
      </w:r>
      <w:r w:rsidR="00E2503D">
        <w:t xml:space="preserve"> mengirim nilai bacaan sensor diatas 50, karena </w:t>
      </w:r>
      <w:r w:rsidR="00E2503D">
        <w:rPr>
          <w:i/>
        </w:rPr>
        <w:t xml:space="preserve">rule </w:t>
      </w:r>
      <w:r w:rsidR="00E2503D">
        <w:t xml:space="preserve">sensor yang berupa </w:t>
      </w:r>
      <w:r w:rsidR="00E2503D">
        <w:rPr>
          <w:i/>
        </w:rPr>
        <w:t>high threshold value</w:t>
      </w:r>
      <w:r w:rsidR="00E2503D">
        <w:t xml:space="preserve"> di set pada nilai 50. Ketika sensor Python mengirim data dengan </w:t>
      </w:r>
      <w:r w:rsidR="00E2503D">
        <w:rPr>
          <w:i/>
        </w:rPr>
        <w:t xml:space="preserve">value </w:t>
      </w:r>
      <w:r w:rsidR="00E2503D">
        <w:t xml:space="preserve">diatas 50, maka </w:t>
      </w:r>
      <w:r w:rsidR="00E2503D">
        <w:rPr>
          <w:i/>
        </w:rPr>
        <w:t>rule high</w:t>
      </w:r>
      <w:r w:rsidR="00E2503D">
        <w:t xml:space="preserve"> tadi akan ter-</w:t>
      </w:r>
      <w:r w:rsidR="00E2503D">
        <w:rPr>
          <w:i/>
        </w:rPr>
        <w:t>trigger</w:t>
      </w:r>
      <w:r w:rsidR="00E2503D">
        <w:t>, dan ditampilkan pada halaman “</w:t>
      </w:r>
      <w:r w:rsidR="00E2503D">
        <w:rPr>
          <w:i/>
        </w:rPr>
        <w:t>View Sensor</w:t>
      </w:r>
      <w:r w:rsidR="00E2503D">
        <w:t>”.</w:t>
      </w:r>
    </w:p>
    <w:p w14:paraId="1C19AB73" w14:textId="3E068854" w:rsidR="00FF34C8" w:rsidRDefault="00FF34C8" w:rsidP="00734DD4">
      <w:pPr>
        <w:ind w:firstLine="709"/>
      </w:pPr>
    </w:p>
    <w:p w14:paraId="1BA8CEEB" w14:textId="6FAD8D32" w:rsidR="00FF34C8" w:rsidRDefault="0014490C" w:rsidP="00734DD4">
      <w:pPr>
        <w:ind w:firstLine="709"/>
      </w:pPr>
      <w:r>
        <w:rPr>
          <w:noProof/>
          <w:lang w:val="id-ID" w:eastAsia="id-ID"/>
        </w:rPr>
        <mc:AlternateContent>
          <mc:Choice Requires="wps">
            <w:drawing>
              <wp:anchor distT="0" distB="0" distL="114300" distR="114300" simplePos="0" relativeHeight="251885568" behindDoc="1" locked="0" layoutInCell="1" allowOverlap="1" wp14:anchorId="47F589DC" wp14:editId="2986FAA7">
                <wp:simplePos x="0" y="0"/>
                <wp:positionH relativeFrom="column">
                  <wp:posOffset>0</wp:posOffset>
                </wp:positionH>
                <wp:positionV relativeFrom="paragraph">
                  <wp:posOffset>2503170</wp:posOffset>
                </wp:positionV>
                <wp:extent cx="3863340" cy="635"/>
                <wp:effectExtent l="0" t="0" r="0" b="0"/>
                <wp:wrapTight wrapText="bothSides">
                  <wp:wrapPolygon edited="0">
                    <wp:start x="0" y="0"/>
                    <wp:lineTo x="0" y="21600"/>
                    <wp:lineTo x="21600" y="21600"/>
                    <wp:lineTo x="21600" y="0"/>
                  </wp:wrapPolygon>
                </wp:wrapTight>
                <wp:docPr id="450875" name="Text Box 450875"/>
                <wp:cNvGraphicFramePr/>
                <a:graphic xmlns:a="http://schemas.openxmlformats.org/drawingml/2006/main">
                  <a:graphicData uri="http://schemas.microsoft.com/office/word/2010/wordprocessingShape">
                    <wps:wsp>
                      <wps:cNvSpPr txBox="1"/>
                      <wps:spPr>
                        <a:xfrm>
                          <a:off x="0" y="0"/>
                          <a:ext cx="3863340" cy="635"/>
                        </a:xfrm>
                        <a:prstGeom prst="rect">
                          <a:avLst/>
                        </a:prstGeom>
                        <a:solidFill>
                          <a:prstClr val="white"/>
                        </a:solidFill>
                        <a:ln>
                          <a:noFill/>
                        </a:ln>
                      </wps:spPr>
                      <wps:txbx>
                        <w:txbxContent>
                          <w:p w14:paraId="664AAA1D" w14:textId="48AA8E32" w:rsidR="0096148D" w:rsidRPr="00C27140" w:rsidRDefault="0096148D" w:rsidP="00063167">
                            <w:pPr>
                              <w:pStyle w:val="Caption"/>
                              <w:rPr>
                                <w:noProof/>
                              </w:rPr>
                            </w:pPr>
                            <w:bookmarkStart w:id="288" w:name="_Toc451817187"/>
                            <w:r>
                              <w:t>Gambar 5.</w:t>
                            </w:r>
                            <w:r>
                              <w:fldChar w:fldCharType="begin"/>
                            </w:r>
                            <w:r>
                              <w:instrText xml:space="preserve"> SEQ Gambar \* ARABIC \s 1 </w:instrText>
                            </w:r>
                            <w:r>
                              <w:fldChar w:fldCharType="separate"/>
                            </w:r>
                            <w:r w:rsidR="00A92C41">
                              <w:rPr>
                                <w:noProof/>
                              </w:rPr>
                              <w:t>14</w:t>
                            </w:r>
                            <w:r>
                              <w:rPr>
                                <w:noProof/>
                              </w:rPr>
                              <w:fldChar w:fldCharType="end"/>
                            </w:r>
                            <w:r>
                              <w:t xml:space="preserve"> Tampilan </w:t>
                            </w:r>
                            <w:r>
                              <w:rPr>
                                <w:i/>
                              </w:rPr>
                              <w:t>Console</w:t>
                            </w:r>
                            <w:r>
                              <w:t xml:space="preserve"> yang menampilkan respon sukses dari </w:t>
                            </w:r>
                            <w:r>
                              <w:rPr>
                                <w:i/>
                              </w:rPr>
                              <w:t>server</w:t>
                            </w:r>
                            <w:bookmarkEnd w:id="2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F589DC" id="Text Box 450875" o:spid="_x0000_s1060" type="#_x0000_t202" style="position:absolute;left:0;text-align:left;margin-left:0;margin-top:197.1pt;width:304.2pt;height:.05pt;z-index:-251430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" stroked="f">
                <v:textbox style="mso-fit-shape-to-text:t" inset="0,0,0,0">
                  <w:txbxContent>
                    <w:p w14:paraId="664AAA1D" w14:textId="48AA8E32" w:rsidR="0096148D" w:rsidRPr="00C27140" w:rsidRDefault="0096148D" w:rsidP="00063167">
                      <w:pPr>
                        <w:pStyle w:val="Caption"/>
                        <w:rPr>
                          <w:noProof/>
                        </w:rPr>
                      </w:pPr>
                      <w:bookmarkStart w:id="289" w:name="_Toc451817187"/>
                      <w:r>
                        <w:t>Gambar 5.</w:t>
                      </w:r>
                      <w:r>
                        <w:fldChar w:fldCharType="begin"/>
                      </w:r>
                      <w:r>
                        <w:instrText xml:space="preserve"> SEQ Gambar \* ARABIC \s 1 </w:instrText>
                      </w:r>
                      <w:r>
                        <w:fldChar w:fldCharType="separate"/>
                      </w:r>
                      <w:r w:rsidR="00A92C41">
                        <w:rPr>
                          <w:noProof/>
                        </w:rPr>
                        <w:t>14</w:t>
                      </w:r>
                      <w:r>
                        <w:rPr>
                          <w:noProof/>
                        </w:rPr>
                        <w:fldChar w:fldCharType="end"/>
                      </w:r>
                      <w:r>
                        <w:t xml:space="preserve"> Tampilan </w:t>
                      </w:r>
                      <w:r>
                        <w:rPr>
                          <w:i/>
                        </w:rPr>
                        <w:t>Console</w:t>
                      </w:r>
                      <w:r>
                        <w:t xml:space="preserve"> yang menampilkan respon sukses dari </w:t>
                      </w:r>
                      <w:r>
                        <w:rPr>
                          <w:i/>
                        </w:rPr>
                        <w:t>server</w:t>
                      </w:r>
                      <w:bookmarkEnd w:id="289"/>
                    </w:p>
                  </w:txbxContent>
                </v:textbox>
                <w10:wrap type="tight"/>
              </v:shape>
            </w:pict>
          </mc:Fallback>
        </mc:AlternateContent>
      </w:r>
      <w:r w:rsidR="00FF34C8" w:rsidRPr="004B3700">
        <w:rPr>
          <w:noProof/>
          <w:lang w:val="id-ID" w:eastAsia="id-ID"/>
        </w:rPr>
        <w:drawing>
          <wp:anchor distT="0" distB="0" distL="114300" distR="114300" simplePos="0" relativeHeight="251883520" behindDoc="1" locked="0" layoutInCell="1" allowOverlap="1" wp14:anchorId="4EC8EC95" wp14:editId="3A4AA2EC">
            <wp:simplePos x="0" y="0"/>
            <wp:positionH relativeFrom="margin">
              <wp:align>left</wp:align>
            </wp:positionH>
            <wp:positionV relativeFrom="paragraph">
              <wp:posOffset>164514</wp:posOffset>
            </wp:positionV>
            <wp:extent cx="3863340" cy="2281935"/>
            <wp:effectExtent l="0" t="0" r="3810" b="4445"/>
            <wp:wrapTight wrapText="bothSides">
              <wp:wrapPolygon edited="0">
                <wp:start x="0" y="0"/>
                <wp:lineTo x="0" y="21462"/>
                <wp:lineTo x="21515" y="21462"/>
                <wp:lineTo x="21515" y="0"/>
                <wp:lineTo x="0" y="0"/>
              </wp:wrapPolygon>
            </wp:wrapTight>
            <wp:docPr id="450871" name="Picture 450871" descr="C:\Users\Hadrian\Downloads\13225106_10208675617355132_607487112_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Hadrian\Downloads\13225106_10208675617355132_607487112_o.png"/>
                    <pic:cNvPicPr>
                      <a:picLocks noChangeAspect="1" noChangeArrowheads="1"/>
                    </pic:cNvPicPr>
                  </pic:nvPicPr>
                  <pic:blipFill>
                    <a:blip r:embed="rId115" cstate="print">
                      <a:extLst>
                        <a:ext uri="{28A0092B-C50C-407E-A947-70E740481C1C}">
                          <a14:useLocalDpi xmlns:a14="http://schemas.microsoft.com/office/drawing/2010/main" val="0"/>
                        </a:ext>
                      </a:extLst>
                    </a:blip>
                    <a:srcRect/>
                    <a:stretch>
                      <a:fillRect/>
                    </a:stretch>
                  </pic:blipFill>
                  <pic:spPr bwMode="auto">
                    <a:xfrm>
                      <a:off x="0" y="0"/>
                      <a:ext cx="3863340" cy="22819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05DA5AB" w14:textId="6B7FA433" w:rsidR="00FF34C8" w:rsidRDefault="00FF34C8" w:rsidP="00734DD4">
      <w:pPr>
        <w:ind w:firstLine="709"/>
      </w:pPr>
    </w:p>
    <w:p w14:paraId="182A91B4" w14:textId="2C5EC973" w:rsidR="00FF34C8" w:rsidRDefault="00FF34C8" w:rsidP="00734DD4">
      <w:pPr>
        <w:ind w:firstLine="709"/>
      </w:pPr>
    </w:p>
    <w:p w14:paraId="4B631AEB" w14:textId="0A3C2B31" w:rsidR="00FF34C8" w:rsidRDefault="00FF34C8" w:rsidP="00734DD4">
      <w:pPr>
        <w:ind w:firstLine="709"/>
      </w:pPr>
    </w:p>
    <w:p w14:paraId="0B1724CF" w14:textId="67F8638F" w:rsidR="00BA0D04" w:rsidRDefault="00BA0D04" w:rsidP="00CA7AE6">
      <w:pPr>
        <w:ind w:firstLine="709"/>
        <w:rPr>
          <w:noProof/>
          <w:lang w:val="id-ID" w:eastAsia="id-ID"/>
        </w:rPr>
      </w:pPr>
    </w:p>
    <w:p w14:paraId="1364D890" w14:textId="71E2E1E1" w:rsidR="00E27B70" w:rsidRDefault="00E27B70" w:rsidP="00CA7AE6">
      <w:pPr>
        <w:ind w:firstLine="709"/>
        <w:rPr>
          <w:noProof/>
          <w:lang w:val="id-ID" w:eastAsia="id-ID"/>
        </w:rPr>
      </w:pPr>
      <w:r>
        <w:rPr>
          <w:noProof/>
          <w:lang w:val="id-ID" w:eastAsia="id-ID"/>
        </w:rPr>
        <w:lastRenderedPageBreak/>
        <mc:AlternateContent>
          <mc:Choice Requires="wps">
            <w:drawing>
              <wp:anchor distT="0" distB="0" distL="114300" distR="114300" simplePos="0" relativeHeight="251889664" behindDoc="1" locked="0" layoutInCell="1" allowOverlap="1" wp14:anchorId="28005AF1" wp14:editId="5C5911CC">
                <wp:simplePos x="0" y="0"/>
                <wp:positionH relativeFrom="column">
                  <wp:posOffset>0</wp:posOffset>
                </wp:positionH>
                <wp:positionV relativeFrom="paragraph">
                  <wp:posOffset>2604770</wp:posOffset>
                </wp:positionV>
                <wp:extent cx="3863340" cy="635"/>
                <wp:effectExtent l="0" t="0" r="0" b="0"/>
                <wp:wrapTight wrapText="bothSides">
                  <wp:wrapPolygon edited="0">
                    <wp:start x="0" y="0"/>
                    <wp:lineTo x="0" y="21600"/>
                    <wp:lineTo x="21600" y="21600"/>
                    <wp:lineTo x="21600" y="0"/>
                  </wp:wrapPolygon>
                </wp:wrapTight>
                <wp:docPr id="450877" name="Text Box 450877"/>
                <wp:cNvGraphicFramePr/>
                <a:graphic xmlns:a="http://schemas.openxmlformats.org/drawingml/2006/main">
                  <a:graphicData uri="http://schemas.microsoft.com/office/word/2010/wordprocessingShape">
                    <wps:wsp>
                      <wps:cNvSpPr txBox="1"/>
                      <wps:spPr>
                        <a:xfrm>
                          <a:off x="0" y="0"/>
                          <a:ext cx="3863340" cy="635"/>
                        </a:xfrm>
                        <a:prstGeom prst="rect">
                          <a:avLst/>
                        </a:prstGeom>
                        <a:solidFill>
                          <a:prstClr val="white"/>
                        </a:solidFill>
                        <a:ln>
                          <a:noFill/>
                        </a:ln>
                      </wps:spPr>
                      <wps:txbx>
                        <w:txbxContent>
                          <w:p w14:paraId="5174335A" w14:textId="1B1971CA" w:rsidR="0096148D" w:rsidRPr="008C6765" w:rsidRDefault="0096148D" w:rsidP="00063167">
                            <w:pPr>
                              <w:pStyle w:val="Caption"/>
                              <w:rPr>
                                <w:noProof/>
                              </w:rPr>
                            </w:pPr>
                            <w:bookmarkStart w:id="290" w:name="_Toc451817188"/>
                            <w:r>
                              <w:t>Gambar 5.</w:t>
                            </w:r>
                            <w:r>
                              <w:fldChar w:fldCharType="begin"/>
                            </w:r>
                            <w:r>
                              <w:instrText xml:space="preserve"> SEQ Gambar \* ARABIC \s 1 </w:instrText>
                            </w:r>
                            <w:r>
                              <w:fldChar w:fldCharType="separate"/>
                            </w:r>
                            <w:r w:rsidR="00A92C41">
                              <w:rPr>
                                <w:noProof/>
                              </w:rPr>
                              <w:t>15</w:t>
                            </w:r>
                            <w:r>
                              <w:rPr>
                                <w:noProof/>
                              </w:rPr>
                              <w:fldChar w:fldCharType="end"/>
                            </w:r>
                            <w:r>
                              <w:t xml:space="preserve"> Tampilan antarmuka halaman </w:t>
                            </w:r>
                            <w:r>
                              <w:rPr>
                                <w:i/>
                              </w:rPr>
                              <w:t>view sensor</w:t>
                            </w:r>
                            <w:r>
                              <w:t xml:space="preserve"> yang menampilkan pesan alert “High Rule triggered!”</w:t>
                            </w:r>
                            <w:bookmarkEnd w:id="2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005AF1" id="Text Box 450877" o:spid="_x0000_s1061" type="#_x0000_t202" style="position:absolute;left:0;text-align:left;margin-left:0;margin-top:205.1pt;width:304.2pt;height:.05pt;z-index:-251426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" stroked="f">
                <v:textbox style="mso-fit-shape-to-text:t" inset="0,0,0,0">
                  <w:txbxContent>
                    <w:p w14:paraId="5174335A" w14:textId="1B1971CA" w:rsidR="0096148D" w:rsidRPr="008C6765" w:rsidRDefault="0096148D" w:rsidP="00063167">
                      <w:pPr>
                        <w:pStyle w:val="Caption"/>
                        <w:rPr>
                          <w:noProof/>
                        </w:rPr>
                      </w:pPr>
                      <w:bookmarkStart w:id="291" w:name="_Toc451817188"/>
                      <w:r>
                        <w:t>Gambar 5.</w:t>
                      </w:r>
                      <w:r>
                        <w:fldChar w:fldCharType="begin"/>
                      </w:r>
                      <w:r>
                        <w:instrText xml:space="preserve"> SEQ Gambar \* ARABIC \s 1 </w:instrText>
                      </w:r>
                      <w:r>
                        <w:fldChar w:fldCharType="separate"/>
                      </w:r>
                      <w:r w:rsidR="00A92C41">
                        <w:rPr>
                          <w:noProof/>
                        </w:rPr>
                        <w:t>15</w:t>
                      </w:r>
                      <w:r>
                        <w:rPr>
                          <w:noProof/>
                        </w:rPr>
                        <w:fldChar w:fldCharType="end"/>
                      </w:r>
                      <w:r>
                        <w:t xml:space="preserve"> Tampilan antarmuka halaman </w:t>
                      </w:r>
                      <w:r>
                        <w:rPr>
                          <w:i/>
                        </w:rPr>
                        <w:t>view sensor</w:t>
                      </w:r>
                      <w:r>
                        <w:t xml:space="preserve"> yang menampilkan pesan alert “High Rule triggered!”</w:t>
                      </w:r>
                      <w:bookmarkEnd w:id="291"/>
                    </w:p>
                  </w:txbxContent>
                </v:textbox>
                <w10:wrap type="tight"/>
              </v:shape>
            </w:pict>
          </mc:Fallback>
        </mc:AlternateContent>
      </w:r>
      <w:r w:rsidRPr="004B3700">
        <w:rPr>
          <w:noProof/>
          <w:lang w:val="id-ID" w:eastAsia="id-ID"/>
        </w:rPr>
        <w:drawing>
          <wp:anchor distT="0" distB="0" distL="114300" distR="114300" simplePos="0" relativeHeight="251887616" behindDoc="1" locked="0" layoutInCell="1" allowOverlap="1" wp14:anchorId="32C1B687" wp14:editId="600CA5AF">
            <wp:simplePos x="0" y="0"/>
            <wp:positionH relativeFrom="margin">
              <wp:posOffset>0</wp:posOffset>
            </wp:positionH>
            <wp:positionV relativeFrom="paragraph">
              <wp:posOffset>163195</wp:posOffset>
            </wp:positionV>
            <wp:extent cx="3863340" cy="2384425"/>
            <wp:effectExtent l="0" t="0" r="3810" b="0"/>
            <wp:wrapTight wrapText="bothSides">
              <wp:wrapPolygon edited="0">
                <wp:start x="0" y="0"/>
                <wp:lineTo x="0" y="21399"/>
                <wp:lineTo x="21515" y="21399"/>
                <wp:lineTo x="21515" y="0"/>
                <wp:lineTo x="0" y="0"/>
              </wp:wrapPolygon>
            </wp:wrapTight>
            <wp:docPr id="450876" name="Picture 450876" descr="C:\Users\Hadrian\Downloads\13214854_10208675617595138_98472360_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Hadrian\Downloads\13214854_10208675617595138_98472360_o.png"/>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3863340" cy="23844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532FFEA" w14:textId="3836B512" w:rsidR="00E27B70" w:rsidRDefault="00E27B70" w:rsidP="00CA7AE6">
      <w:pPr>
        <w:ind w:firstLine="709"/>
        <w:rPr>
          <w:noProof/>
          <w:lang w:val="id-ID" w:eastAsia="id-ID"/>
        </w:rPr>
      </w:pPr>
    </w:p>
    <w:p w14:paraId="198C8421" w14:textId="57740A6C" w:rsidR="00E27B70" w:rsidRDefault="00E27B70" w:rsidP="00CA7AE6">
      <w:pPr>
        <w:ind w:firstLine="709"/>
        <w:rPr>
          <w:noProof/>
          <w:lang w:val="id-ID" w:eastAsia="id-ID"/>
        </w:rPr>
      </w:pPr>
    </w:p>
    <w:p w14:paraId="19C0A35C" w14:textId="30250F3A" w:rsidR="00E83E65" w:rsidRDefault="00E83E65" w:rsidP="00CA7AE6">
      <w:pPr>
        <w:ind w:firstLine="709"/>
        <w:rPr>
          <w:noProof/>
          <w:lang w:val="id-ID" w:eastAsia="id-ID"/>
        </w:rPr>
      </w:pPr>
    </w:p>
    <w:p w14:paraId="18C600E9" w14:textId="1C55DC0F" w:rsidR="00E83E65" w:rsidRDefault="00E83E65" w:rsidP="00CA7AE6">
      <w:pPr>
        <w:ind w:firstLine="709"/>
        <w:rPr>
          <w:noProof/>
          <w:lang w:val="id-ID" w:eastAsia="id-ID"/>
        </w:rPr>
      </w:pPr>
    </w:p>
    <w:p w14:paraId="24E7DAE1" w14:textId="1DEB1BB0" w:rsidR="00E83E65" w:rsidRDefault="00E83E65" w:rsidP="00CA7AE6">
      <w:pPr>
        <w:ind w:firstLine="709"/>
        <w:rPr>
          <w:noProof/>
          <w:lang w:val="id-ID" w:eastAsia="id-ID"/>
        </w:rPr>
      </w:pPr>
    </w:p>
    <w:p w14:paraId="5F91E1BD" w14:textId="6BFD9964" w:rsidR="00E83E65" w:rsidRDefault="00E83E65" w:rsidP="00CA7AE6">
      <w:pPr>
        <w:ind w:firstLine="709"/>
        <w:rPr>
          <w:noProof/>
          <w:lang w:val="id-ID" w:eastAsia="id-ID"/>
        </w:rPr>
      </w:pPr>
    </w:p>
    <w:p w14:paraId="7AF2895C" w14:textId="2C3D7B19" w:rsidR="00E83E65" w:rsidRDefault="00E83E65" w:rsidP="00CA7AE6">
      <w:pPr>
        <w:ind w:firstLine="709"/>
        <w:rPr>
          <w:noProof/>
          <w:lang w:val="id-ID" w:eastAsia="id-ID"/>
        </w:rPr>
      </w:pPr>
    </w:p>
    <w:p w14:paraId="4DA8350A" w14:textId="57266326" w:rsidR="00E83E65" w:rsidRDefault="00E83E65" w:rsidP="00CA7AE6">
      <w:pPr>
        <w:ind w:firstLine="709"/>
        <w:rPr>
          <w:noProof/>
          <w:lang w:val="id-ID" w:eastAsia="id-ID"/>
        </w:rPr>
      </w:pPr>
    </w:p>
    <w:p w14:paraId="76B69A3E" w14:textId="25B4A263" w:rsidR="00E83E65" w:rsidRDefault="00E83E65" w:rsidP="00CA7AE6">
      <w:pPr>
        <w:ind w:firstLine="709"/>
        <w:rPr>
          <w:noProof/>
          <w:lang w:val="id-ID" w:eastAsia="id-ID"/>
        </w:rPr>
      </w:pPr>
    </w:p>
    <w:p w14:paraId="1DC66444" w14:textId="2346E6B0" w:rsidR="00E83E65" w:rsidRDefault="00E83E65" w:rsidP="00CA7AE6">
      <w:pPr>
        <w:ind w:firstLine="709"/>
        <w:rPr>
          <w:noProof/>
          <w:lang w:val="id-ID" w:eastAsia="id-ID"/>
        </w:rPr>
      </w:pPr>
    </w:p>
    <w:p w14:paraId="720CBA96" w14:textId="03D30AF2" w:rsidR="00E83E65" w:rsidRDefault="00E83E65" w:rsidP="00CA7AE6">
      <w:pPr>
        <w:ind w:firstLine="709"/>
        <w:rPr>
          <w:noProof/>
          <w:lang w:val="id-ID" w:eastAsia="id-ID"/>
        </w:rPr>
      </w:pPr>
    </w:p>
    <w:p w14:paraId="525796D7" w14:textId="77777777" w:rsidR="00E83E65" w:rsidRDefault="00E83E65" w:rsidP="00CA7AE6">
      <w:pPr>
        <w:ind w:firstLine="709"/>
        <w:rPr>
          <w:lang w:val="id-ID"/>
        </w:rPr>
      </w:pPr>
    </w:p>
    <w:p w14:paraId="3D998046" w14:textId="77777777" w:rsidR="00E27B70" w:rsidRDefault="00E27B70" w:rsidP="003E1E60">
      <w:pPr>
        <w:ind w:firstLine="567"/>
      </w:pPr>
    </w:p>
    <w:p w14:paraId="4ACD3F72" w14:textId="77777777" w:rsidR="00E27B70" w:rsidRDefault="00E27B70" w:rsidP="003E1E60">
      <w:pPr>
        <w:ind w:firstLine="567"/>
      </w:pPr>
    </w:p>
    <w:p w14:paraId="238BD0D0" w14:textId="76F59A74" w:rsidR="00BA0D04" w:rsidRDefault="003E1E60" w:rsidP="003E1E60">
      <w:pPr>
        <w:ind w:firstLine="567"/>
      </w:pPr>
      <w:r>
        <w:lastRenderedPageBreak/>
        <w:t xml:space="preserve">Fungsi kolaborasi juga dijalankan pada </w:t>
      </w:r>
      <w:r>
        <w:rPr>
          <w:i/>
        </w:rPr>
        <w:t>middleware layer</w:t>
      </w:r>
      <w:r>
        <w:t>. Fungsi ini memungkinkan pengguna untuk melakukan abstraksi data dari dua hingga tiga sensor. Abstraksi data berupa operasi matematika dasar antar nilai sensor tersebut. Tabel UC-07 akan membahas rincian prosedur uji coba fitur kolaborasi ini.</w:t>
      </w:r>
    </w:p>
    <w:p w14:paraId="47334249" w14:textId="77777777" w:rsidR="00E83E65" w:rsidRDefault="00E83E65" w:rsidP="003E1E60">
      <w:pPr>
        <w:ind w:firstLine="567"/>
      </w:pPr>
    </w:p>
    <w:p w14:paraId="001A5DB0" w14:textId="77777777" w:rsidR="009804C0" w:rsidRDefault="009804C0" w:rsidP="003E1E60">
      <w:pPr>
        <w:ind w:firstLine="567"/>
      </w:pPr>
    </w:p>
    <w:p w14:paraId="5ACD1833" w14:textId="517DAAE4" w:rsidR="00D139EF" w:rsidRDefault="00D139EF" w:rsidP="00D139EF">
      <w:pPr>
        <w:pStyle w:val="Caption"/>
        <w:keepNext/>
      </w:pPr>
      <w:bookmarkStart w:id="292" w:name="_Toc451342341"/>
      <w:r>
        <w:t>Tabel 5</w:t>
      </w:r>
      <w:r w:rsidR="00A17B0F">
        <w:t>.</w:t>
      </w:r>
      <w:r w:rsidR="00334990">
        <w:fldChar w:fldCharType="begin"/>
      </w:r>
      <w:r w:rsidR="00334990">
        <w:instrText xml:space="preserve"> SEQ Tabel \* ARABIC \s 1 </w:instrText>
      </w:r>
      <w:r w:rsidR="00334990">
        <w:fldChar w:fldCharType="separate"/>
      </w:r>
      <w:r w:rsidR="00A92C41">
        <w:rPr>
          <w:noProof/>
        </w:rPr>
        <w:t>7</w:t>
      </w:r>
      <w:r w:rsidR="00334990">
        <w:rPr>
          <w:noProof/>
        </w:rPr>
        <w:fldChar w:fldCharType="end"/>
      </w:r>
      <w:r>
        <w:t xml:space="preserve"> Prosedur uji coba kolaborasi sensor</w:t>
      </w:r>
      <w:bookmarkEnd w:id="292"/>
    </w:p>
    <w:tbl>
      <w:tblPr>
        <w:tblStyle w:val="TableGrid"/>
        <w:tblW w:w="0" w:type="auto"/>
        <w:tblLook w:val="04A0" w:firstRow="1" w:lastRow="0" w:firstColumn="1" w:lastColumn="0" w:noHBand="0" w:noVBand="1"/>
      </w:tblPr>
      <w:tblGrid>
        <w:gridCol w:w="1555"/>
        <w:gridCol w:w="4519"/>
      </w:tblGrid>
      <w:tr w:rsidR="009804C0" w14:paraId="6B70763D" w14:textId="77777777" w:rsidTr="00C477AE">
        <w:tc>
          <w:tcPr>
            <w:tcW w:w="1555" w:type="dxa"/>
          </w:tcPr>
          <w:p w14:paraId="07987AB4" w14:textId="77777777" w:rsidR="009804C0" w:rsidRPr="009961B9" w:rsidRDefault="009804C0" w:rsidP="00C477AE">
            <w:pPr>
              <w:rPr>
                <w:b/>
              </w:rPr>
            </w:pPr>
            <w:r>
              <w:rPr>
                <w:b/>
              </w:rPr>
              <w:t>ID</w:t>
            </w:r>
          </w:p>
        </w:tc>
        <w:tc>
          <w:tcPr>
            <w:tcW w:w="4519" w:type="dxa"/>
          </w:tcPr>
          <w:p w14:paraId="7FA80262" w14:textId="21F58D49" w:rsidR="009804C0" w:rsidRPr="009961B9" w:rsidRDefault="009804C0" w:rsidP="00C477AE">
            <w:pPr>
              <w:rPr>
                <w:b/>
              </w:rPr>
            </w:pPr>
            <w:r>
              <w:rPr>
                <w:b/>
              </w:rPr>
              <w:t>UC-07</w:t>
            </w:r>
          </w:p>
        </w:tc>
      </w:tr>
      <w:tr w:rsidR="009804C0" w14:paraId="3097880C" w14:textId="77777777" w:rsidTr="00C477AE">
        <w:tc>
          <w:tcPr>
            <w:tcW w:w="1555" w:type="dxa"/>
          </w:tcPr>
          <w:p w14:paraId="5475001D" w14:textId="77777777" w:rsidR="009804C0" w:rsidRDefault="009804C0" w:rsidP="00C477AE">
            <w:r>
              <w:t>Nama</w:t>
            </w:r>
          </w:p>
        </w:tc>
        <w:tc>
          <w:tcPr>
            <w:tcW w:w="4519" w:type="dxa"/>
          </w:tcPr>
          <w:p w14:paraId="27923F6A" w14:textId="0FFC6B32" w:rsidR="009804C0" w:rsidRPr="00A33A4D" w:rsidRDefault="009804C0" w:rsidP="009804C0">
            <w:r>
              <w:t>Uji Coba Kolaborasi Sensor</w:t>
            </w:r>
          </w:p>
        </w:tc>
      </w:tr>
      <w:tr w:rsidR="009804C0" w14:paraId="3E467147" w14:textId="77777777" w:rsidTr="00C477AE">
        <w:tc>
          <w:tcPr>
            <w:tcW w:w="1555" w:type="dxa"/>
          </w:tcPr>
          <w:p w14:paraId="404AF339" w14:textId="77777777" w:rsidR="009804C0" w:rsidRDefault="009804C0" w:rsidP="00C477AE">
            <w:r>
              <w:t>Tujuan Uji Coba</w:t>
            </w:r>
          </w:p>
        </w:tc>
        <w:tc>
          <w:tcPr>
            <w:tcW w:w="4519" w:type="dxa"/>
          </w:tcPr>
          <w:p w14:paraId="1661BAC2" w14:textId="282B2677" w:rsidR="009804C0" w:rsidRPr="00B92EF4" w:rsidRDefault="009804C0" w:rsidP="00B92EF4">
            <w:r>
              <w:t xml:space="preserve">Menguji fungsionalitas </w:t>
            </w:r>
            <w:r w:rsidR="00B92EF4">
              <w:t>kolaborasi sensor pada pernagkat lunak.</w:t>
            </w:r>
          </w:p>
        </w:tc>
      </w:tr>
      <w:tr w:rsidR="009804C0" w14:paraId="4B2177E7" w14:textId="77777777" w:rsidTr="00C477AE">
        <w:tc>
          <w:tcPr>
            <w:tcW w:w="1555" w:type="dxa"/>
          </w:tcPr>
          <w:p w14:paraId="2F74919A" w14:textId="77777777" w:rsidR="009804C0" w:rsidRDefault="009804C0" w:rsidP="00C477AE">
            <w:r>
              <w:t>Kondisi Awal</w:t>
            </w:r>
          </w:p>
        </w:tc>
        <w:tc>
          <w:tcPr>
            <w:tcW w:w="4519" w:type="dxa"/>
          </w:tcPr>
          <w:p w14:paraId="26028E7F" w14:textId="15E4BFA5" w:rsidR="009804C0" w:rsidRPr="00A66197" w:rsidRDefault="009804C0" w:rsidP="00A66197">
            <w:r>
              <w:t xml:space="preserve">Perangkat lunak dijalankan, </w:t>
            </w:r>
            <w:r w:rsidR="00A66197">
              <w:t xml:space="preserve">sudah terdapat sensor kolaborasi pada </w:t>
            </w:r>
            <w:r w:rsidR="00A66197">
              <w:rPr>
                <w:i/>
              </w:rPr>
              <w:t>database</w:t>
            </w:r>
            <w:r w:rsidR="00A66197">
              <w:t>.</w:t>
            </w:r>
          </w:p>
        </w:tc>
      </w:tr>
      <w:tr w:rsidR="009804C0" w14:paraId="0B519349" w14:textId="77777777" w:rsidTr="00C477AE">
        <w:tc>
          <w:tcPr>
            <w:tcW w:w="1555" w:type="dxa"/>
          </w:tcPr>
          <w:p w14:paraId="5E01A39F" w14:textId="77777777" w:rsidR="009804C0" w:rsidRDefault="009804C0" w:rsidP="00C477AE">
            <w:r>
              <w:t>Skenario</w:t>
            </w:r>
          </w:p>
        </w:tc>
        <w:tc>
          <w:tcPr>
            <w:tcW w:w="4519" w:type="dxa"/>
          </w:tcPr>
          <w:p w14:paraId="7FEEE845" w14:textId="4A012F44" w:rsidR="009804C0" w:rsidRPr="008655BC" w:rsidRDefault="009804C0" w:rsidP="008655BC">
            <w:r>
              <w:t xml:space="preserve">Perangkat lunak dijalankan, kemudian sensor akan mengirimkan </w:t>
            </w:r>
            <w:r w:rsidR="008655BC">
              <w:t xml:space="preserve">data ke </w:t>
            </w:r>
            <w:r w:rsidR="008655BC">
              <w:rPr>
                <w:i/>
              </w:rPr>
              <w:t>server</w:t>
            </w:r>
            <w:r w:rsidR="008655BC">
              <w:t>.</w:t>
            </w:r>
          </w:p>
        </w:tc>
      </w:tr>
      <w:tr w:rsidR="009804C0" w14:paraId="33A68966" w14:textId="77777777" w:rsidTr="00C477AE">
        <w:tc>
          <w:tcPr>
            <w:tcW w:w="1555" w:type="dxa"/>
          </w:tcPr>
          <w:p w14:paraId="538C0081" w14:textId="77777777" w:rsidR="009804C0" w:rsidRDefault="009804C0" w:rsidP="00C477AE">
            <w:r>
              <w:t>Masukan</w:t>
            </w:r>
          </w:p>
        </w:tc>
        <w:tc>
          <w:tcPr>
            <w:tcW w:w="4519" w:type="dxa"/>
          </w:tcPr>
          <w:p w14:paraId="3CFC3C6A" w14:textId="1C37FEA2" w:rsidR="009804C0" w:rsidRPr="002415FA" w:rsidRDefault="009804C0" w:rsidP="00C477AE">
            <w:r>
              <w:t xml:space="preserve">Parameter </w:t>
            </w:r>
            <w:r>
              <w:rPr>
                <w:i/>
              </w:rPr>
              <w:t xml:space="preserve">sensor_key </w:t>
            </w:r>
            <w:r>
              <w:t xml:space="preserve">dan </w:t>
            </w:r>
            <w:r>
              <w:rPr>
                <w:i/>
              </w:rPr>
              <w:t>sensor_reading</w:t>
            </w:r>
            <w:r>
              <w:t>.</w:t>
            </w:r>
          </w:p>
        </w:tc>
      </w:tr>
      <w:tr w:rsidR="009804C0" w14:paraId="2E7AD02E" w14:textId="77777777" w:rsidTr="00C477AE">
        <w:tc>
          <w:tcPr>
            <w:tcW w:w="1555" w:type="dxa"/>
          </w:tcPr>
          <w:p w14:paraId="16F1CE32" w14:textId="77777777" w:rsidR="009804C0" w:rsidRDefault="009804C0" w:rsidP="00C477AE">
            <w:r>
              <w:t>Keluaran</w:t>
            </w:r>
          </w:p>
        </w:tc>
        <w:tc>
          <w:tcPr>
            <w:tcW w:w="4519" w:type="dxa"/>
          </w:tcPr>
          <w:p w14:paraId="55801A39" w14:textId="4C9214E2" w:rsidR="009804C0" w:rsidRPr="00844C1E" w:rsidRDefault="00844C1E" w:rsidP="00C477AE">
            <w:r>
              <w:t xml:space="preserve">Data hasil kalkulasi antar sensor dan respon JSON dari </w:t>
            </w:r>
            <w:r>
              <w:rPr>
                <w:i/>
              </w:rPr>
              <w:t>server</w:t>
            </w:r>
            <w:r>
              <w:t>.</w:t>
            </w:r>
          </w:p>
        </w:tc>
      </w:tr>
      <w:tr w:rsidR="009804C0" w14:paraId="033E2B1A" w14:textId="77777777" w:rsidTr="00C477AE">
        <w:tc>
          <w:tcPr>
            <w:tcW w:w="1555" w:type="dxa"/>
          </w:tcPr>
          <w:p w14:paraId="38913586" w14:textId="77777777" w:rsidR="009804C0" w:rsidRDefault="009804C0" w:rsidP="00C477AE">
            <w:r>
              <w:t>Hasil Uji Coba</w:t>
            </w:r>
          </w:p>
        </w:tc>
        <w:tc>
          <w:tcPr>
            <w:tcW w:w="4519" w:type="dxa"/>
          </w:tcPr>
          <w:p w14:paraId="35BF3417" w14:textId="49631099" w:rsidR="009804C0" w:rsidRPr="00347363" w:rsidRDefault="00261C0C" w:rsidP="00C477AE">
            <w:r>
              <w:t>Berhasil melakukan abstraksi data b</w:t>
            </w:r>
            <w:r w:rsidR="00210F48">
              <w:t>erupa operasi matematika dasar pada data sensor.</w:t>
            </w:r>
          </w:p>
        </w:tc>
      </w:tr>
    </w:tbl>
    <w:p w14:paraId="2CC27D2E" w14:textId="453BF1F2" w:rsidR="009804C0" w:rsidRDefault="009804C0" w:rsidP="003E1E60">
      <w:pPr>
        <w:ind w:firstLine="567"/>
      </w:pPr>
    </w:p>
    <w:p w14:paraId="3C43704B" w14:textId="77777777" w:rsidR="00E83E65" w:rsidRDefault="00E83E65" w:rsidP="003E1E60">
      <w:pPr>
        <w:ind w:firstLine="567"/>
      </w:pPr>
    </w:p>
    <w:p w14:paraId="0637ACC3" w14:textId="69C16B6F" w:rsidR="004F5B36" w:rsidRDefault="004F5B36" w:rsidP="003E1E60">
      <w:pPr>
        <w:ind w:firstLine="567"/>
      </w:pPr>
      <w:r>
        <w:t xml:space="preserve">Berdasarkan skenario diatas, pengujian dilakukan dengan mengirimkan data dari sensor yang telah terdaftar pada sebuah </w:t>
      </w:r>
      <w:r>
        <w:rPr>
          <w:i/>
        </w:rPr>
        <w:t>instance</w:t>
      </w:r>
      <w:r>
        <w:t xml:space="preserve"> kolaborasi. Ketika data sensor tersebut masuk, </w:t>
      </w:r>
      <w:r>
        <w:rPr>
          <w:i/>
        </w:rPr>
        <w:t>server</w:t>
      </w:r>
      <w:r>
        <w:t xml:space="preserve"> melakukan </w:t>
      </w:r>
      <w:r w:rsidR="006E11CF">
        <w:t xml:space="preserve">pengecekan terhadap </w:t>
      </w:r>
      <w:r w:rsidR="006E11CF">
        <w:rPr>
          <w:i/>
        </w:rPr>
        <w:t>sensor_key</w:t>
      </w:r>
      <w:r w:rsidR="006E11CF">
        <w:t xml:space="preserve"> yang masuk, apakah terdaftar pada </w:t>
      </w:r>
      <w:r w:rsidR="006E11CF">
        <w:rPr>
          <w:i/>
        </w:rPr>
        <w:t xml:space="preserve">server </w:t>
      </w:r>
      <w:r w:rsidR="006E11CF">
        <w:t xml:space="preserve">dan terdaftar pada tabel </w:t>
      </w:r>
      <w:r w:rsidR="006E11CF">
        <w:rPr>
          <w:i/>
        </w:rPr>
        <w:t>sensor_collab</w:t>
      </w:r>
      <w:r w:rsidR="006E11CF">
        <w:t>.</w:t>
      </w:r>
      <w:r w:rsidR="00AF433C">
        <w:t xml:space="preserve"> Jika ya, maka data akan di olah sesuai dengan aturan pada tabel </w:t>
      </w:r>
      <w:r w:rsidR="00AF433C">
        <w:rPr>
          <w:i/>
        </w:rPr>
        <w:t>sensor_collab</w:t>
      </w:r>
      <w:r w:rsidR="00AF433C">
        <w:t xml:space="preserve"> terkait.</w:t>
      </w:r>
      <w:r w:rsidR="00A2054B">
        <w:t xml:space="preserve"> Berikut gambar hasil pengujian UC-07</w:t>
      </w:r>
    </w:p>
    <w:p w14:paraId="5F208E27" w14:textId="77777777" w:rsidR="001B3F91" w:rsidRDefault="001B3F91" w:rsidP="003E1E60">
      <w:pPr>
        <w:ind w:firstLine="567"/>
      </w:pPr>
    </w:p>
    <w:p w14:paraId="45006EBD" w14:textId="3CEFB092" w:rsidR="001B3F91" w:rsidRPr="00AF433C" w:rsidRDefault="00E83E65" w:rsidP="003E1E60">
      <w:pPr>
        <w:ind w:firstLine="567"/>
      </w:pPr>
      <w:r>
        <w:rPr>
          <w:noProof/>
          <w:lang w:val="id-ID" w:eastAsia="id-ID"/>
        </w:rPr>
        <w:lastRenderedPageBreak/>
        <mc:AlternateContent>
          <mc:Choice Requires="wps">
            <w:drawing>
              <wp:anchor distT="0" distB="0" distL="114300" distR="114300" simplePos="0" relativeHeight="251891712" behindDoc="1" locked="0" layoutInCell="1" allowOverlap="1" wp14:anchorId="525597D8" wp14:editId="603D1DF6">
                <wp:simplePos x="0" y="0"/>
                <wp:positionH relativeFrom="column">
                  <wp:posOffset>-1270</wp:posOffset>
                </wp:positionH>
                <wp:positionV relativeFrom="paragraph">
                  <wp:posOffset>2739390</wp:posOffset>
                </wp:positionV>
                <wp:extent cx="3863340" cy="635"/>
                <wp:effectExtent l="0" t="0" r="0" b="0"/>
                <wp:wrapTight wrapText="bothSides">
                  <wp:wrapPolygon edited="0">
                    <wp:start x="0" y="0"/>
                    <wp:lineTo x="0" y="21600"/>
                    <wp:lineTo x="21600" y="21600"/>
                    <wp:lineTo x="21600" y="0"/>
                  </wp:wrapPolygon>
                </wp:wrapTight>
                <wp:docPr id="450878" name="Text Box 450878"/>
                <wp:cNvGraphicFramePr/>
                <a:graphic xmlns:a="http://schemas.openxmlformats.org/drawingml/2006/main">
                  <a:graphicData uri="http://schemas.microsoft.com/office/word/2010/wordprocessingShape">
                    <wps:wsp>
                      <wps:cNvSpPr txBox="1"/>
                      <wps:spPr>
                        <a:xfrm>
                          <a:off x="0" y="0"/>
                          <a:ext cx="3863340" cy="635"/>
                        </a:xfrm>
                        <a:prstGeom prst="rect">
                          <a:avLst/>
                        </a:prstGeom>
                        <a:solidFill>
                          <a:prstClr val="white"/>
                        </a:solidFill>
                        <a:ln>
                          <a:noFill/>
                        </a:ln>
                      </wps:spPr>
                      <wps:txbx>
                        <w:txbxContent>
                          <w:p w14:paraId="3210789B" w14:textId="344D1E30" w:rsidR="0096148D" w:rsidRPr="006F33AD" w:rsidRDefault="0096148D" w:rsidP="00063167">
                            <w:pPr>
                              <w:pStyle w:val="Caption"/>
                              <w:rPr>
                                <w:noProof/>
                              </w:rPr>
                            </w:pPr>
                            <w:bookmarkStart w:id="293" w:name="_Toc451817189"/>
                            <w:r>
                              <w:t>Gambar 5.</w:t>
                            </w:r>
                            <w:r>
                              <w:fldChar w:fldCharType="begin"/>
                            </w:r>
                            <w:r>
                              <w:instrText xml:space="preserve"> SEQ Gambar \* ARABIC \s 1 </w:instrText>
                            </w:r>
                            <w:r>
                              <w:fldChar w:fldCharType="separate"/>
                            </w:r>
                            <w:r w:rsidR="00A92C41">
                              <w:rPr>
                                <w:noProof/>
                              </w:rPr>
                              <w:t>16</w:t>
                            </w:r>
                            <w:r>
                              <w:rPr>
                                <w:noProof/>
                              </w:rPr>
                              <w:fldChar w:fldCharType="end"/>
                            </w:r>
                            <w:r>
                              <w:t xml:space="preserve"> Tampilan </w:t>
                            </w:r>
                            <w:r>
                              <w:rPr>
                                <w:i/>
                              </w:rPr>
                              <w:t>console</w:t>
                            </w:r>
                            <w:r>
                              <w:t xml:space="preserve"> yang berisi respon sukses dari </w:t>
                            </w:r>
                            <w:r>
                              <w:rPr>
                                <w:i/>
                              </w:rPr>
                              <w:t>server</w:t>
                            </w:r>
                            <w:r>
                              <w:t>.</w:t>
                            </w:r>
                            <w:bookmarkEnd w:id="29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5597D8" id="Text Box 450878" o:spid="_x0000_s1062" type="#_x0000_t202" style="position:absolute;left:0;text-align:left;margin-left:-.1pt;margin-top:215.7pt;width:304.2pt;height:.05pt;z-index:-251424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" stroked="f">
                <v:textbox style="mso-fit-shape-to-text:t" inset="0,0,0,0">
                  <w:txbxContent>
                    <w:p w14:paraId="3210789B" w14:textId="344D1E30" w:rsidR="0096148D" w:rsidRPr="006F33AD" w:rsidRDefault="0096148D" w:rsidP="00063167">
                      <w:pPr>
                        <w:pStyle w:val="Caption"/>
                        <w:rPr>
                          <w:noProof/>
                        </w:rPr>
                      </w:pPr>
                      <w:bookmarkStart w:id="294" w:name="_Toc451817189"/>
                      <w:r>
                        <w:t>Gambar 5.</w:t>
                      </w:r>
                      <w:r>
                        <w:fldChar w:fldCharType="begin"/>
                      </w:r>
                      <w:r>
                        <w:instrText xml:space="preserve"> SEQ Gambar \* ARABIC \s 1 </w:instrText>
                      </w:r>
                      <w:r>
                        <w:fldChar w:fldCharType="separate"/>
                      </w:r>
                      <w:r w:rsidR="00A92C41">
                        <w:rPr>
                          <w:noProof/>
                        </w:rPr>
                        <w:t>16</w:t>
                      </w:r>
                      <w:r>
                        <w:rPr>
                          <w:noProof/>
                        </w:rPr>
                        <w:fldChar w:fldCharType="end"/>
                      </w:r>
                      <w:r>
                        <w:t xml:space="preserve"> Tampilan </w:t>
                      </w:r>
                      <w:r>
                        <w:rPr>
                          <w:i/>
                        </w:rPr>
                        <w:t>console</w:t>
                      </w:r>
                      <w:r>
                        <w:t xml:space="preserve"> yang berisi respon sukses dari </w:t>
                      </w:r>
                      <w:r>
                        <w:rPr>
                          <w:i/>
                        </w:rPr>
                        <w:t>server</w:t>
                      </w:r>
                      <w:r>
                        <w:t>.</w:t>
                      </w:r>
                      <w:bookmarkEnd w:id="294"/>
                    </w:p>
                  </w:txbxContent>
                </v:textbox>
                <w10:wrap type="tight"/>
              </v:shape>
            </w:pict>
          </mc:Fallback>
        </mc:AlternateContent>
      </w:r>
      <w:r w:rsidR="001B3F91" w:rsidRPr="001B3F91">
        <w:rPr>
          <w:noProof/>
          <w:lang w:val="id-ID" w:eastAsia="id-ID"/>
        </w:rPr>
        <w:drawing>
          <wp:anchor distT="0" distB="0" distL="114300" distR="114300" simplePos="0" relativeHeight="251692032" behindDoc="1" locked="0" layoutInCell="1" allowOverlap="1" wp14:anchorId="5E285A0B" wp14:editId="23B35C15">
            <wp:simplePos x="0" y="0"/>
            <wp:positionH relativeFrom="margin">
              <wp:posOffset>-1270</wp:posOffset>
            </wp:positionH>
            <wp:positionV relativeFrom="paragraph">
              <wp:posOffset>51758</wp:posOffset>
            </wp:positionV>
            <wp:extent cx="3863340" cy="2630805"/>
            <wp:effectExtent l="0" t="0" r="3810" b="0"/>
            <wp:wrapTight wrapText="bothSides">
              <wp:wrapPolygon edited="0">
                <wp:start x="0" y="0"/>
                <wp:lineTo x="0" y="21428"/>
                <wp:lineTo x="21515" y="21428"/>
                <wp:lineTo x="21515" y="0"/>
                <wp:lineTo x="0" y="0"/>
              </wp:wrapPolygon>
            </wp:wrapTight>
            <wp:docPr id="18" name="Picture 18" descr="C:\Users\Hadrian\Downloads\13242224_10208675661596238_1636238343_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Hadrian\Downloads\13242224_10208675661596238_1636238343_o.png"/>
                    <pic:cNvPicPr>
                      <a:picLocks noChangeAspect="1" noChangeArrowheads="1"/>
                    </pic:cNvPicPr>
                  </pic:nvPicPr>
                  <pic:blipFill>
                    <a:blip r:embed="rId117" cstate="print">
                      <a:extLst>
                        <a:ext uri="{28A0092B-C50C-407E-A947-70E740481C1C}">
                          <a14:useLocalDpi xmlns:a14="http://schemas.microsoft.com/office/drawing/2010/main" val="0"/>
                        </a:ext>
                      </a:extLst>
                    </a:blip>
                    <a:srcRect/>
                    <a:stretch>
                      <a:fillRect/>
                    </a:stretch>
                  </pic:blipFill>
                  <pic:spPr bwMode="auto">
                    <a:xfrm>
                      <a:off x="0" y="0"/>
                      <a:ext cx="3863340" cy="26308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589BD8E" w14:textId="0AFE1BBB" w:rsidR="001B3F91" w:rsidRDefault="001D5995" w:rsidP="001B3F91">
      <w:pPr>
        <w:rPr>
          <w:lang w:val="id-ID"/>
        </w:rPr>
      </w:pPr>
      <w:r>
        <w:rPr>
          <w:noProof/>
          <w:lang w:val="id-ID" w:eastAsia="id-ID"/>
        </w:rPr>
        <w:lastRenderedPageBreak/>
        <mc:AlternateContent>
          <mc:Choice Requires="wps">
            <w:drawing>
              <wp:anchor distT="0" distB="0" distL="114300" distR="114300" simplePos="0" relativeHeight="251893760" behindDoc="1" locked="0" layoutInCell="1" allowOverlap="1" wp14:anchorId="517A937F" wp14:editId="32E052D1">
                <wp:simplePos x="0" y="0"/>
                <wp:positionH relativeFrom="column">
                  <wp:posOffset>-3810</wp:posOffset>
                </wp:positionH>
                <wp:positionV relativeFrom="paragraph">
                  <wp:posOffset>2485390</wp:posOffset>
                </wp:positionV>
                <wp:extent cx="3863340" cy="635"/>
                <wp:effectExtent l="0" t="0" r="0" b="0"/>
                <wp:wrapTight wrapText="bothSides">
                  <wp:wrapPolygon edited="0">
                    <wp:start x="0" y="0"/>
                    <wp:lineTo x="0" y="21600"/>
                    <wp:lineTo x="21600" y="21600"/>
                    <wp:lineTo x="21600" y="0"/>
                  </wp:wrapPolygon>
                </wp:wrapTight>
                <wp:docPr id="450879" name="Text Box 450879"/>
                <wp:cNvGraphicFramePr/>
                <a:graphic xmlns:a="http://schemas.openxmlformats.org/drawingml/2006/main">
                  <a:graphicData uri="http://schemas.microsoft.com/office/word/2010/wordprocessingShape">
                    <wps:wsp>
                      <wps:cNvSpPr txBox="1"/>
                      <wps:spPr>
                        <a:xfrm>
                          <a:off x="0" y="0"/>
                          <a:ext cx="3863340" cy="635"/>
                        </a:xfrm>
                        <a:prstGeom prst="rect">
                          <a:avLst/>
                        </a:prstGeom>
                        <a:solidFill>
                          <a:prstClr val="white"/>
                        </a:solidFill>
                        <a:ln>
                          <a:noFill/>
                        </a:ln>
                      </wps:spPr>
                      <wps:txbx>
                        <w:txbxContent>
                          <w:p w14:paraId="3662E529" w14:textId="16087962" w:rsidR="0096148D" w:rsidRPr="00A20757" w:rsidRDefault="0096148D" w:rsidP="00063167">
                            <w:pPr>
                              <w:pStyle w:val="Caption"/>
                              <w:rPr>
                                <w:noProof/>
                              </w:rPr>
                            </w:pPr>
                            <w:bookmarkStart w:id="295" w:name="_Toc451817190"/>
                            <w:r>
                              <w:t>Gambar 5.</w:t>
                            </w:r>
                            <w:r>
                              <w:fldChar w:fldCharType="begin"/>
                            </w:r>
                            <w:r>
                              <w:instrText xml:space="preserve"> SEQ Gambar \* ARABIC \s 1 </w:instrText>
                            </w:r>
                            <w:r>
                              <w:fldChar w:fldCharType="separate"/>
                            </w:r>
                            <w:r w:rsidR="00A92C41">
                              <w:rPr>
                                <w:noProof/>
                              </w:rPr>
                              <w:t>17</w:t>
                            </w:r>
                            <w:r>
                              <w:rPr>
                                <w:noProof/>
                              </w:rPr>
                              <w:fldChar w:fldCharType="end"/>
                            </w:r>
                            <w:r>
                              <w:t xml:space="preserve"> Tampilan antarmuka halaman </w:t>
                            </w:r>
                            <w:r>
                              <w:rPr>
                                <w:i/>
                              </w:rPr>
                              <w:t>View Collab</w:t>
                            </w:r>
                            <w:r>
                              <w:t xml:space="preserve"> yang menampilkan data hasil kolaborasi.</w:t>
                            </w:r>
                            <w:bookmarkEnd w:id="2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7A937F" id="Text Box 450879" o:spid="_x0000_s1063" type="#_x0000_t202" style="position:absolute;left:0;text-align:left;margin-left:-.3pt;margin-top:195.7pt;width:304.2pt;height:.05pt;z-index:-251422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" stroked="f">
                <v:textbox style="mso-fit-shape-to-text:t" inset="0,0,0,0">
                  <w:txbxContent>
                    <w:p w14:paraId="3662E529" w14:textId="16087962" w:rsidR="0096148D" w:rsidRPr="00A20757" w:rsidRDefault="0096148D" w:rsidP="00063167">
                      <w:pPr>
                        <w:pStyle w:val="Caption"/>
                        <w:rPr>
                          <w:noProof/>
                        </w:rPr>
                      </w:pPr>
                      <w:bookmarkStart w:id="296" w:name="_Toc451817190"/>
                      <w:r>
                        <w:t>Gambar 5.</w:t>
                      </w:r>
                      <w:r>
                        <w:fldChar w:fldCharType="begin"/>
                      </w:r>
                      <w:r>
                        <w:instrText xml:space="preserve"> SEQ Gambar \* ARABIC \s 1 </w:instrText>
                      </w:r>
                      <w:r>
                        <w:fldChar w:fldCharType="separate"/>
                      </w:r>
                      <w:r w:rsidR="00A92C41">
                        <w:rPr>
                          <w:noProof/>
                        </w:rPr>
                        <w:t>17</w:t>
                      </w:r>
                      <w:r>
                        <w:rPr>
                          <w:noProof/>
                        </w:rPr>
                        <w:fldChar w:fldCharType="end"/>
                      </w:r>
                      <w:r>
                        <w:t xml:space="preserve"> Tampilan antarmuka halaman </w:t>
                      </w:r>
                      <w:r>
                        <w:rPr>
                          <w:i/>
                        </w:rPr>
                        <w:t>View Collab</w:t>
                      </w:r>
                      <w:r>
                        <w:t xml:space="preserve"> yang menampilkan data hasil kolaborasi.</w:t>
                      </w:r>
                      <w:bookmarkEnd w:id="296"/>
                    </w:p>
                  </w:txbxContent>
                </v:textbox>
                <w10:wrap type="tight"/>
              </v:shape>
            </w:pict>
          </mc:Fallback>
        </mc:AlternateContent>
      </w:r>
      <w:r w:rsidR="001B3F91" w:rsidRPr="001B3F91">
        <w:rPr>
          <w:noProof/>
          <w:lang w:val="id-ID" w:eastAsia="id-ID"/>
        </w:rPr>
        <w:drawing>
          <wp:anchor distT="0" distB="0" distL="114300" distR="114300" simplePos="0" relativeHeight="251693056" behindDoc="1" locked="0" layoutInCell="1" allowOverlap="1" wp14:anchorId="405C3B5E" wp14:editId="62D5F6D0">
            <wp:simplePos x="0" y="0"/>
            <wp:positionH relativeFrom="margin">
              <wp:align>right</wp:align>
            </wp:positionH>
            <wp:positionV relativeFrom="paragraph">
              <wp:posOffset>16271</wp:posOffset>
            </wp:positionV>
            <wp:extent cx="3863340" cy="2412717"/>
            <wp:effectExtent l="0" t="0" r="3810" b="6985"/>
            <wp:wrapTight wrapText="bothSides">
              <wp:wrapPolygon edited="0">
                <wp:start x="0" y="0"/>
                <wp:lineTo x="0" y="21492"/>
                <wp:lineTo x="21515" y="21492"/>
                <wp:lineTo x="21515" y="0"/>
                <wp:lineTo x="0" y="0"/>
              </wp:wrapPolygon>
            </wp:wrapTight>
            <wp:docPr id="19" name="Picture 19" descr="C:\Users\Hadrian\Downloads\13262497_10208675661836244_1495955891_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Hadrian\Downloads\13262497_10208675661836244_1495955891_o.png"/>
                    <pic:cNvPicPr>
                      <a:picLocks noChangeAspect="1" noChangeArrowheads="1"/>
                    </pic:cNvPicPr>
                  </pic:nvPicPr>
                  <pic:blipFill>
                    <a:blip r:embed="rId118" cstate="print">
                      <a:extLst>
                        <a:ext uri="{28A0092B-C50C-407E-A947-70E740481C1C}">
                          <a14:useLocalDpi xmlns:a14="http://schemas.microsoft.com/office/drawing/2010/main" val="0"/>
                        </a:ext>
                      </a:extLst>
                    </a:blip>
                    <a:srcRect/>
                    <a:stretch>
                      <a:fillRect/>
                    </a:stretch>
                  </pic:blipFill>
                  <pic:spPr bwMode="auto">
                    <a:xfrm>
                      <a:off x="0" y="0"/>
                      <a:ext cx="3863340" cy="241271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5DDF8ED" w14:textId="0B2723D8" w:rsidR="001B3F91" w:rsidRDefault="001B3F91" w:rsidP="001B3F91">
      <w:pPr>
        <w:rPr>
          <w:lang w:val="id-ID"/>
        </w:rPr>
      </w:pPr>
    </w:p>
    <w:p w14:paraId="5DF40992" w14:textId="4B6A8E5E" w:rsidR="00993E6D" w:rsidRDefault="00993E6D" w:rsidP="00993E6D">
      <w:pPr>
        <w:pStyle w:val="Heading4"/>
        <w:numPr>
          <w:ilvl w:val="3"/>
          <w:numId w:val="24"/>
        </w:numPr>
      </w:pPr>
      <w:r>
        <w:t xml:space="preserve">Pengujian </w:t>
      </w:r>
      <w:r>
        <w:rPr>
          <w:i/>
        </w:rPr>
        <w:t>Client-centric Layer</w:t>
      </w:r>
    </w:p>
    <w:p w14:paraId="2B758BF1" w14:textId="612A4F52" w:rsidR="00E347A1" w:rsidRDefault="00E347A1" w:rsidP="00E347A1">
      <w:pPr>
        <w:rPr>
          <w:lang w:val="id-ID"/>
        </w:rPr>
      </w:pPr>
    </w:p>
    <w:p w14:paraId="4AACE18F" w14:textId="77777777" w:rsidR="003434D0" w:rsidRDefault="00E347A1" w:rsidP="00E347A1">
      <w:pPr>
        <w:ind w:firstLine="709"/>
      </w:pPr>
      <w:r>
        <w:rPr>
          <w:i/>
        </w:rPr>
        <w:t>Client-centric layer</w:t>
      </w:r>
      <w:r>
        <w:t xml:space="preserve">, seperti namanya, merupakan </w:t>
      </w:r>
      <w:r>
        <w:rPr>
          <w:i/>
        </w:rPr>
        <w:t>layer</w:t>
      </w:r>
      <w:r>
        <w:t xml:space="preserve"> yang berhubungan langsung dengan pengguna. </w:t>
      </w:r>
      <w:r>
        <w:rPr>
          <w:i/>
        </w:rPr>
        <w:t xml:space="preserve">Layer </w:t>
      </w:r>
      <w:r>
        <w:t xml:space="preserve">ini menjalankan fungsi manajemen </w:t>
      </w:r>
      <w:r>
        <w:rPr>
          <w:i/>
        </w:rPr>
        <w:t>user</w:t>
      </w:r>
      <w:r>
        <w:t xml:space="preserve">, pendaftaran </w:t>
      </w:r>
      <w:r>
        <w:rPr>
          <w:i/>
        </w:rPr>
        <w:t>user</w:t>
      </w:r>
      <w:r>
        <w:t xml:space="preserve">, dan menampilkan data-data yang telah di kumpulkan </w:t>
      </w:r>
      <w:r>
        <w:rPr>
          <w:i/>
        </w:rPr>
        <w:t>Sensor-centric layer</w:t>
      </w:r>
      <w:r>
        <w:t xml:space="preserve">, di olah oleh </w:t>
      </w:r>
      <w:r>
        <w:rPr>
          <w:i/>
        </w:rPr>
        <w:t>Middleware layer</w:t>
      </w:r>
      <w:r>
        <w:t>.</w:t>
      </w:r>
      <w:r w:rsidR="00F72A53">
        <w:t xml:space="preserve"> </w:t>
      </w:r>
    </w:p>
    <w:p w14:paraId="2F31D44F" w14:textId="0F02CFCA" w:rsidR="00E347A1" w:rsidRDefault="00F72A53" w:rsidP="00E347A1">
      <w:pPr>
        <w:ind w:firstLine="709"/>
      </w:pPr>
      <w:r>
        <w:t xml:space="preserve">Implementasi utama dari fungsi </w:t>
      </w:r>
      <w:r>
        <w:rPr>
          <w:i/>
        </w:rPr>
        <w:t xml:space="preserve">client-centric layer </w:t>
      </w:r>
      <w:r>
        <w:t xml:space="preserve">ini adalah fungsi </w:t>
      </w:r>
      <w:r>
        <w:rPr>
          <w:i/>
        </w:rPr>
        <w:t>viewSensor</w:t>
      </w:r>
      <w:r>
        <w:t xml:space="preserve">, dan </w:t>
      </w:r>
      <w:r>
        <w:rPr>
          <w:i/>
        </w:rPr>
        <w:t>analyzeSensor</w:t>
      </w:r>
      <w:r>
        <w:t xml:space="preserve"> yang keduanya berfungsi menampilkan data kepada pengguna melalui antarmuka </w:t>
      </w:r>
      <w:r>
        <w:rPr>
          <w:i/>
        </w:rPr>
        <w:t>web</w:t>
      </w:r>
      <w:r>
        <w:t>.</w:t>
      </w:r>
      <w:r w:rsidR="007E7FAF">
        <w:t xml:space="preserve"> UC-08 dan UC-09 akan </w:t>
      </w:r>
      <w:r w:rsidR="00DF57A2">
        <w:t>melakukan uji coba pada</w:t>
      </w:r>
      <w:r w:rsidR="007E7FAF">
        <w:t xml:space="preserve"> masing masing dari kedua fungsi tersebut.</w:t>
      </w:r>
    </w:p>
    <w:p w14:paraId="79EA3466" w14:textId="77777777" w:rsidR="00F90560" w:rsidRDefault="00F90560" w:rsidP="00E347A1">
      <w:pPr>
        <w:ind w:firstLine="709"/>
      </w:pPr>
    </w:p>
    <w:p w14:paraId="0B6D3C6C" w14:textId="77777777" w:rsidR="003434D0" w:rsidRDefault="003434D0" w:rsidP="00E347A1">
      <w:pPr>
        <w:ind w:firstLine="709"/>
      </w:pPr>
    </w:p>
    <w:p w14:paraId="37E38553" w14:textId="4936A721" w:rsidR="004E1595" w:rsidRPr="00D7173F" w:rsidRDefault="004E1595" w:rsidP="004E1595">
      <w:pPr>
        <w:pStyle w:val="Caption"/>
        <w:keepNext/>
      </w:pPr>
      <w:bookmarkStart w:id="297" w:name="_Toc451342342"/>
      <w:r>
        <w:lastRenderedPageBreak/>
        <w:t>Tabel 5.</w:t>
      </w:r>
      <w:r w:rsidR="00334990">
        <w:fldChar w:fldCharType="begin"/>
      </w:r>
      <w:r w:rsidR="00334990">
        <w:instrText xml:space="preserve"> STYLEREF 1 \s </w:instrText>
      </w:r>
      <w:r w:rsidR="00334990">
        <w:fldChar w:fldCharType="separate"/>
      </w:r>
      <w:r w:rsidR="00A92C41">
        <w:rPr>
          <w:noProof/>
        </w:rPr>
        <w:t>0</w:t>
      </w:r>
      <w:r w:rsidR="00334990">
        <w:rPr>
          <w:noProof/>
        </w:rPr>
        <w:fldChar w:fldCharType="end"/>
      </w:r>
      <w:r w:rsidR="00A17B0F">
        <w:t>.</w:t>
      </w:r>
      <w:r w:rsidR="00334990">
        <w:fldChar w:fldCharType="begin"/>
      </w:r>
      <w:r w:rsidR="00334990">
        <w:instrText xml:space="preserve"> SEQ Tabel \* ARABIC \s 1 </w:instrText>
      </w:r>
      <w:r w:rsidR="00334990">
        <w:fldChar w:fldCharType="separate"/>
      </w:r>
      <w:r w:rsidR="00A92C41">
        <w:rPr>
          <w:noProof/>
        </w:rPr>
        <w:t>8</w:t>
      </w:r>
      <w:r w:rsidR="00334990">
        <w:rPr>
          <w:noProof/>
        </w:rPr>
        <w:fldChar w:fldCharType="end"/>
      </w:r>
      <w:r>
        <w:t xml:space="preserve"> Prosedur uji coba</w:t>
      </w:r>
      <w:r w:rsidR="00D7173F">
        <w:t xml:space="preserve"> fungsi </w:t>
      </w:r>
      <w:r w:rsidR="00D7173F">
        <w:rPr>
          <w:i/>
        </w:rPr>
        <w:t>viewSensor</w:t>
      </w:r>
      <w:bookmarkEnd w:id="297"/>
    </w:p>
    <w:tbl>
      <w:tblPr>
        <w:tblStyle w:val="TableGrid"/>
        <w:tblW w:w="0" w:type="auto"/>
        <w:tblLook w:val="04A0" w:firstRow="1" w:lastRow="0" w:firstColumn="1" w:lastColumn="0" w:noHBand="0" w:noVBand="1"/>
      </w:tblPr>
      <w:tblGrid>
        <w:gridCol w:w="1555"/>
        <w:gridCol w:w="4519"/>
      </w:tblGrid>
      <w:tr w:rsidR="003434D0" w14:paraId="26124560" w14:textId="77777777" w:rsidTr="00C477AE">
        <w:tc>
          <w:tcPr>
            <w:tcW w:w="1555" w:type="dxa"/>
          </w:tcPr>
          <w:p w14:paraId="00273A58" w14:textId="77777777" w:rsidR="003434D0" w:rsidRPr="009961B9" w:rsidRDefault="003434D0" w:rsidP="00C477AE">
            <w:pPr>
              <w:rPr>
                <w:b/>
              </w:rPr>
            </w:pPr>
            <w:r>
              <w:rPr>
                <w:b/>
              </w:rPr>
              <w:t>ID</w:t>
            </w:r>
          </w:p>
        </w:tc>
        <w:tc>
          <w:tcPr>
            <w:tcW w:w="4519" w:type="dxa"/>
          </w:tcPr>
          <w:p w14:paraId="7BF5F704" w14:textId="2945DB59" w:rsidR="003434D0" w:rsidRPr="009961B9" w:rsidRDefault="003434D0" w:rsidP="00C477AE">
            <w:pPr>
              <w:rPr>
                <w:b/>
              </w:rPr>
            </w:pPr>
            <w:r>
              <w:rPr>
                <w:b/>
              </w:rPr>
              <w:t>UC-08</w:t>
            </w:r>
          </w:p>
        </w:tc>
      </w:tr>
      <w:tr w:rsidR="003434D0" w14:paraId="0F6A0E6B" w14:textId="77777777" w:rsidTr="00C477AE">
        <w:tc>
          <w:tcPr>
            <w:tcW w:w="1555" w:type="dxa"/>
          </w:tcPr>
          <w:p w14:paraId="25FC2B8C" w14:textId="77777777" w:rsidR="003434D0" w:rsidRDefault="003434D0" w:rsidP="00C477AE">
            <w:r>
              <w:t>Nama</w:t>
            </w:r>
          </w:p>
        </w:tc>
        <w:tc>
          <w:tcPr>
            <w:tcW w:w="4519" w:type="dxa"/>
          </w:tcPr>
          <w:p w14:paraId="561F7220" w14:textId="3BB700EB" w:rsidR="003434D0" w:rsidRPr="00011A73" w:rsidRDefault="00011A73" w:rsidP="004E1595">
            <w:r>
              <w:t xml:space="preserve">Uji Coba </w:t>
            </w:r>
            <w:r w:rsidR="004E1595">
              <w:t>fungsi</w:t>
            </w:r>
            <w:r>
              <w:t xml:space="preserve"> </w:t>
            </w:r>
            <w:r>
              <w:rPr>
                <w:i/>
              </w:rPr>
              <w:t xml:space="preserve">viewSensor </w:t>
            </w:r>
            <w:r>
              <w:t>untuk menampilkan data sensor.</w:t>
            </w:r>
          </w:p>
        </w:tc>
      </w:tr>
      <w:tr w:rsidR="003434D0" w14:paraId="243D1E2A" w14:textId="77777777" w:rsidTr="00C477AE">
        <w:tc>
          <w:tcPr>
            <w:tcW w:w="1555" w:type="dxa"/>
          </w:tcPr>
          <w:p w14:paraId="72B7DBB6" w14:textId="77777777" w:rsidR="003434D0" w:rsidRDefault="003434D0" w:rsidP="00C477AE">
            <w:r>
              <w:t>Tujuan Uji Coba</w:t>
            </w:r>
          </w:p>
        </w:tc>
        <w:tc>
          <w:tcPr>
            <w:tcW w:w="4519" w:type="dxa"/>
          </w:tcPr>
          <w:p w14:paraId="1274C1D7" w14:textId="1E9F2F41" w:rsidR="003434D0" w:rsidRPr="00011A73" w:rsidRDefault="003434D0" w:rsidP="00011A73">
            <w:r>
              <w:t xml:space="preserve">Menguji fungsionalitas </w:t>
            </w:r>
            <w:r w:rsidR="00011A73">
              <w:rPr>
                <w:i/>
              </w:rPr>
              <w:t>client-centric</w:t>
            </w:r>
            <w:r w:rsidR="00011A73">
              <w:t xml:space="preserve"> layer dalam mempresentasikan data kepada pengguna.</w:t>
            </w:r>
          </w:p>
        </w:tc>
      </w:tr>
      <w:tr w:rsidR="003434D0" w14:paraId="7EBC08E7" w14:textId="77777777" w:rsidTr="00C477AE">
        <w:tc>
          <w:tcPr>
            <w:tcW w:w="1555" w:type="dxa"/>
          </w:tcPr>
          <w:p w14:paraId="57BAE88E" w14:textId="77777777" w:rsidR="003434D0" w:rsidRDefault="003434D0" w:rsidP="00C477AE">
            <w:r>
              <w:t>Kondisi Awal</w:t>
            </w:r>
          </w:p>
        </w:tc>
        <w:tc>
          <w:tcPr>
            <w:tcW w:w="4519" w:type="dxa"/>
          </w:tcPr>
          <w:p w14:paraId="38786B60" w14:textId="65257749" w:rsidR="003434D0" w:rsidRPr="00A66197" w:rsidRDefault="003434D0" w:rsidP="00EA2732">
            <w:r>
              <w:t>Perangkat lunak dijalankan</w:t>
            </w:r>
          </w:p>
        </w:tc>
      </w:tr>
      <w:tr w:rsidR="003434D0" w14:paraId="7585FB26" w14:textId="77777777" w:rsidTr="00C477AE">
        <w:tc>
          <w:tcPr>
            <w:tcW w:w="1555" w:type="dxa"/>
          </w:tcPr>
          <w:p w14:paraId="0EAE8D9E" w14:textId="77777777" w:rsidR="003434D0" w:rsidRDefault="003434D0" w:rsidP="00C477AE">
            <w:r>
              <w:t>Skenario</w:t>
            </w:r>
          </w:p>
        </w:tc>
        <w:tc>
          <w:tcPr>
            <w:tcW w:w="4519" w:type="dxa"/>
          </w:tcPr>
          <w:p w14:paraId="597B9813" w14:textId="54AC123E" w:rsidR="003434D0" w:rsidRPr="00EA2732" w:rsidRDefault="003434D0" w:rsidP="00EA2732">
            <w:r>
              <w:t xml:space="preserve">Perangkat lunak dijalankan, </w:t>
            </w:r>
            <w:r w:rsidR="00EA2732">
              <w:t xml:space="preserve">kemudian di akses menggunakan </w:t>
            </w:r>
            <w:r w:rsidR="00EA2732">
              <w:rPr>
                <w:i/>
              </w:rPr>
              <w:t>web browser</w:t>
            </w:r>
            <w:r w:rsidR="00EA2732">
              <w:t xml:space="preserve"> Google Chrome.</w:t>
            </w:r>
          </w:p>
        </w:tc>
      </w:tr>
      <w:tr w:rsidR="003434D0" w14:paraId="7614BD96" w14:textId="77777777" w:rsidTr="00C477AE">
        <w:tc>
          <w:tcPr>
            <w:tcW w:w="1555" w:type="dxa"/>
          </w:tcPr>
          <w:p w14:paraId="3000D060" w14:textId="77777777" w:rsidR="003434D0" w:rsidRDefault="003434D0" w:rsidP="00C477AE">
            <w:r>
              <w:t>Masukan</w:t>
            </w:r>
          </w:p>
        </w:tc>
        <w:tc>
          <w:tcPr>
            <w:tcW w:w="4519" w:type="dxa"/>
          </w:tcPr>
          <w:p w14:paraId="2A46B82F" w14:textId="5D90AD6A" w:rsidR="003434D0" w:rsidRPr="00E554B3" w:rsidRDefault="00E554B3" w:rsidP="00C477AE">
            <w:r>
              <w:t xml:space="preserve">Alamat </w:t>
            </w:r>
            <w:r>
              <w:rPr>
                <w:i/>
              </w:rPr>
              <w:t xml:space="preserve">web </w:t>
            </w:r>
            <w:r>
              <w:t>perangkat lunak.</w:t>
            </w:r>
          </w:p>
        </w:tc>
      </w:tr>
      <w:tr w:rsidR="003434D0" w14:paraId="22BB6DDE" w14:textId="77777777" w:rsidTr="00C477AE">
        <w:tc>
          <w:tcPr>
            <w:tcW w:w="1555" w:type="dxa"/>
          </w:tcPr>
          <w:p w14:paraId="14BA0D85" w14:textId="77777777" w:rsidR="003434D0" w:rsidRDefault="003434D0" w:rsidP="00C477AE">
            <w:r>
              <w:t>Keluaran</w:t>
            </w:r>
          </w:p>
        </w:tc>
        <w:tc>
          <w:tcPr>
            <w:tcW w:w="4519" w:type="dxa"/>
          </w:tcPr>
          <w:p w14:paraId="40A55BB1" w14:textId="7796B5EB" w:rsidR="003434D0" w:rsidRPr="002F056E" w:rsidRDefault="002F056E" w:rsidP="00C477AE">
            <w:r>
              <w:t>Halaman “</w:t>
            </w:r>
            <w:r>
              <w:rPr>
                <w:i/>
              </w:rPr>
              <w:t>View Sensor</w:t>
            </w:r>
            <w:r>
              <w:t>” yang menampilkan data-data sensor.</w:t>
            </w:r>
          </w:p>
        </w:tc>
      </w:tr>
      <w:tr w:rsidR="003434D0" w14:paraId="054533DC" w14:textId="77777777" w:rsidTr="00C477AE">
        <w:tc>
          <w:tcPr>
            <w:tcW w:w="1555" w:type="dxa"/>
          </w:tcPr>
          <w:p w14:paraId="0B72ABF4" w14:textId="77777777" w:rsidR="003434D0" w:rsidRDefault="003434D0" w:rsidP="00C477AE">
            <w:r>
              <w:t>Hasil Uji Coba</w:t>
            </w:r>
          </w:p>
        </w:tc>
        <w:tc>
          <w:tcPr>
            <w:tcW w:w="4519" w:type="dxa"/>
          </w:tcPr>
          <w:p w14:paraId="493B5BFF" w14:textId="5455A9DB" w:rsidR="003434D0" w:rsidRPr="00347363" w:rsidRDefault="003434D0" w:rsidP="00EF1365">
            <w:r>
              <w:t xml:space="preserve">Berhasil </w:t>
            </w:r>
            <w:r w:rsidR="00EF1365">
              <w:t>menampilkan data sensor.</w:t>
            </w:r>
          </w:p>
        </w:tc>
      </w:tr>
    </w:tbl>
    <w:p w14:paraId="25151E0F" w14:textId="77777777" w:rsidR="003001C4" w:rsidRDefault="003001C4" w:rsidP="00E347A1">
      <w:pPr>
        <w:ind w:firstLine="709"/>
      </w:pPr>
    </w:p>
    <w:p w14:paraId="33A03EE1" w14:textId="77777777" w:rsidR="003001C4" w:rsidRDefault="003001C4" w:rsidP="005408D9">
      <w:pPr>
        <w:tabs>
          <w:tab w:val="left" w:pos="142"/>
        </w:tabs>
        <w:ind w:firstLine="709"/>
      </w:pPr>
    </w:p>
    <w:p w14:paraId="6B752BFB" w14:textId="7110FBFE" w:rsidR="003434D0" w:rsidRPr="00F72A53" w:rsidRDefault="00C70535" w:rsidP="00E347A1">
      <w:pPr>
        <w:ind w:firstLine="709"/>
      </w:pPr>
      <w:r>
        <w:rPr>
          <w:noProof/>
          <w:lang w:val="id-ID" w:eastAsia="id-ID"/>
        </w:rPr>
        <mc:AlternateContent>
          <mc:Choice Requires="wps">
            <w:drawing>
              <wp:anchor distT="0" distB="0" distL="114300" distR="114300" simplePos="0" relativeHeight="251895808" behindDoc="1" locked="0" layoutInCell="1" allowOverlap="1" wp14:anchorId="542C706A" wp14:editId="456A7010">
                <wp:simplePos x="0" y="0"/>
                <wp:positionH relativeFrom="column">
                  <wp:posOffset>-1905</wp:posOffset>
                </wp:positionH>
                <wp:positionV relativeFrom="paragraph">
                  <wp:posOffset>2660015</wp:posOffset>
                </wp:positionV>
                <wp:extent cx="3863340" cy="635"/>
                <wp:effectExtent l="0" t="0" r="0" b="0"/>
                <wp:wrapTight wrapText="bothSides">
                  <wp:wrapPolygon edited="0">
                    <wp:start x="0" y="0"/>
                    <wp:lineTo x="0" y="21600"/>
                    <wp:lineTo x="21600" y="21600"/>
                    <wp:lineTo x="21600" y="0"/>
                  </wp:wrapPolygon>
                </wp:wrapTight>
                <wp:docPr id="450880" name="Text Box 450880"/>
                <wp:cNvGraphicFramePr/>
                <a:graphic xmlns:a="http://schemas.openxmlformats.org/drawingml/2006/main">
                  <a:graphicData uri="http://schemas.microsoft.com/office/word/2010/wordprocessingShape">
                    <wps:wsp>
                      <wps:cNvSpPr txBox="1"/>
                      <wps:spPr>
                        <a:xfrm>
                          <a:off x="0" y="0"/>
                          <a:ext cx="3863340" cy="635"/>
                        </a:xfrm>
                        <a:prstGeom prst="rect">
                          <a:avLst/>
                        </a:prstGeom>
                        <a:solidFill>
                          <a:prstClr val="white"/>
                        </a:solidFill>
                        <a:ln>
                          <a:noFill/>
                        </a:ln>
                      </wps:spPr>
                      <wps:txbx>
                        <w:txbxContent>
                          <w:p w14:paraId="7F528EE3" w14:textId="4730DA76" w:rsidR="0096148D" w:rsidRPr="008076F4" w:rsidRDefault="0096148D" w:rsidP="00063167">
                            <w:pPr>
                              <w:pStyle w:val="Caption"/>
                              <w:rPr>
                                <w:noProof/>
                              </w:rPr>
                            </w:pPr>
                            <w:bookmarkStart w:id="298" w:name="_Toc451817191"/>
                            <w:r>
                              <w:t>Gambar 5.</w:t>
                            </w:r>
                            <w:r>
                              <w:fldChar w:fldCharType="begin"/>
                            </w:r>
                            <w:r>
                              <w:instrText xml:space="preserve"> SEQ Gambar \* ARABIC \s 1 </w:instrText>
                            </w:r>
                            <w:r>
                              <w:fldChar w:fldCharType="separate"/>
                            </w:r>
                            <w:r w:rsidR="00A92C41">
                              <w:rPr>
                                <w:noProof/>
                              </w:rPr>
                              <w:t>18</w:t>
                            </w:r>
                            <w:r>
                              <w:rPr>
                                <w:noProof/>
                              </w:rPr>
                              <w:fldChar w:fldCharType="end"/>
                            </w:r>
                            <w:r>
                              <w:t xml:space="preserve"> Tampilan</w:t>
                            </w:r>
                            <w:r>
                              <w:rPr>
                                <w:i/>
                              </w:rPr>
                              <w:t xml:space="preserve"> </w:t>
                            </w:r>
                            <w:r>
                              <w:t xml:space="preserve">halaman </w:t>
                            </w:r>
                            <w:r>
                              <w:rPr>
                                <w:i/>
                              </w:rPr>
                              <w:t>View Sensor</w:t>
                            </w:r>
                            <w:bookmarkEnd w:id="29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2C706A" id="Text Box 450880" o:spid="_x0000_s1064" type="#_x0000_t202" style="position:absolute;left:0;text-align:left;margin-left:-.15pt;margin-top:209.45pt;width:304.2pt;height:.05pt;z-index:-251420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" stroked="f">
                <v:textbox style="mso-fit-shape-to-text:t" inset="0,0,0,0">
                  <w:txbxContent>
                    <w:p w14:paraId="7F528EE3" w14:textId="4730DA76" w:rsidR="0096148D" w:rsidRPr="008076F4" w:rsidRDefault="0096148D" w:rsidP="00063167">
                      <w:pPr>
                        <w:pStyle w:val="Caption"/>
                        <w:rPr>
                          <w:noProof/>
                        </w:rPr>
                      </w:pPr>
                      <w:bookmarkStart w:id="299" w:name="_Toc451817191"/>
                      <w:r>
                        <w:t>Gambar 5.</w:t>
                      </w:r>
                      <w:r>
                        <w:fldChar w:fldCharType="begin"/>
                      </w:r>
                      <w:r>
                        <w:instrText xml:space="preserve"> SEQ Gambar \* ARABIC \s 1 </w:instrText>
                      </w:r>
                      <w:r>
                        <w:fldChar w:fldCharType="separate"/>
                      </w:r>
                      <w:r w:rsidR="00A92C41">
                        <w:rPr>
                          <w:noProof/>
                        </w:rPr>
                        <w:t>18</w:t>
                      </w:r>
                      <w:r>
                        <w:rPr>
                          <w:noProof/>
                        </w:rPr>
                        <w:fldChar w:fldCharType="end"/>
                      </w:r>
                      <w:r>
                        <w:t xml:space="preserve"> Tampilan</w:t>
                      </w:r>
                      <w:r>
                        <w:rPr>
                          <w:i/>
                        </w:rPr>
                        <w:t xml:space="preserve"> </w:t>
                      </w:r>
                      <w:r>
                        <w:t xml:space="preserve">halaman </w:t>
                      </w:r>
                      <w:r>
                        <w:rPr>
                          <w:i/>
                        </w:rPr>
                        <w:t>View Sensor</w:t>
                      </w:r>
                      <w:bookmarkEnd w:id="299"/>
                    </w:p>
                  </w:txbxContent>
                </v:textbox>
                <w10:wrap type="tight"/>
              </v:shape>
            </w:pict>
          </mc:Fallback>
        </mc:AlternateContent>
      </w:r>
      <w:r w:rsidR="00765ABB" w:rsidRPr="004D152F">
        <w:rPr>
          <w:noProof/>
          <w:lang w:val="id-ID" w:eastAsia="id-ID"/>
        </w:rPr>
        <w:drawing>
          <wp:anchor distT="0" distB="0" distL="114300" distR="114300" simplePos="0" relativeHeight="251695104" behindDoc="1" locked="0" layoutInCell="1" allowOverlap="1" wp14:anchorId="6F47A5BB" wp14:editId="265D141B">
            <wp:simplePos x="0" y="0"/>
            <wp:positionH relativeFrom="margin">
              <wp:align>center</wp:align>
            </wp:positionH>
            <wp:positionV relativeFrom="paragraph">
              <wp:posOffset>190715</wp:posOffset>
            </wp:positionV>
            <wp:extent cx="3863340" cy="2412365"/>
            <wp:effectExtent l="0" t="0" r="3810" b="6985"/>
            <wp:wrapTight wrapText="bothSides">
              <wp:wrapPolygon edited="0">
                <wp:start x="0" y="0"/>
                <wp:lineTo x="0" y="21492"/>
                <wp:lineTo x="21515" y="21492"/>
                <wp:lineTo x="21515" y="0"/>
                <wp:lineTo x="0" y="0"/>
              </wp:wrapPolygon>
            </wp:wrapTight>
            <wp:docPr id="20" name="Picture 20" descr="C:\Users\Hadrian\Downloads\13262657_10208674519647690_1903346393_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Hadrian\Downloads\13262657_10208674519647690_1903346393_o.png"/>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3863340" cy="24123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E04872C" w14:textId="5D597218" w:rsidR="00765ABB" w:rsidRDefault="00765ABB" w:rsidP="00765ABB">
      <w:pPr>
        <w:rPr>
          <w:lang w:val="id-ID"/>
        </w:rPr>
      </w:pPr>
    </w:p>
    <w:p w14:paraId="4B7AF06A" w14:textId="6B3B3ED7" w:rsidR="00324C10" w:rsidRDefault="00324C10" w:rsidP="00765ABB">
      <w:pPr>
        <w:rPr>
          <w:lang w:val="id-ID"/>
        </w:rPr>
      </w:pPr>
    </w:p>
    <w:p w14:paraId="6071085F" w14:textId="19BA710B" w:rsidR="00030E2E" w:rsidRDefault="00030E2E" w:rsidP="00030E2E">
      <w:pPr>
        <w:pStyle w:val="Caption"/>
        <w:keepNext/>
      </w:pPr>
      <w:bookmarkStart w:id="300" w:name="_Toc451342343"/>
      <w:r>
        <w:t>Tabel 5</w:t>
      </w:r>
      <w:r w:rsidR="00A17B0F">
        <w:t>.</w:t>
      </w:r>
      <w:r w:rsidR="00334990">
        <w:fldChar w:fldCharType="begin"/>
      </w:r>
      <w:r w:rsidR="00334990">
        <w:instrText xml:space="preserve"> SEQ Tabel \* ARABIC \s 1 </w:instrText>
      </w:r>
      <w:r w:rsidR="00334990">
        <w:fldChar w:fldCharType="separate"/>
      </w:r>
      <w:r w:rsidR="00A92C41">
        <w:rPr>
          <w:noProof/>
        </w:rPr>
        <w:t>9</w:t>
      </w:r>
      <w:r w:rsidR="00334990">
        <w:rPr>
          <w:noProof/>
        </w:rPr>
        <w:fldChar w:fldCharType="end"/>
      </w:r>
      <w:r>
        <w:t xml:space="preserve"> Prosedur uji coba fungsi </w:t>
      </w:r>
      <w:r w:rsidRPr="00030E2E">
        <w:rPr>
          <w:i/>
        </w:rPr>
        <w:t>analyzeSensor</w:t>
      </w:r>
      <w:bookmarkEnd w:id="300"/>
    </w:p>
    <w:tbl>
      <w:tblPr>
        <w:tblStyle w:val="TableGrid"/>
        <w:tblW w:w="0" w:type="auto"/>
        <w:tblLook w:val="04A0" w:firstRow="1" w:lastRow="0" w:firstColumn="1" w:lastColumn="0" w:noHBand="0" w:noVBand="1"/>
      </w:tblPr>
      <w:tblGrid>
        <w:gridCol w:w="1555"/>
        <w:gridCol w:w="4519"/>
      </w:tblGrid>
      <w:tr w:rsidR="00765ABB" w14:paraId="5BB86279" w14:textId="77777777" w:rsidTr="00C477AE">
        <w:tc>
          <w:tcPr>
            <w:tcW w:w="1555" w:type="dxa"/>
          </w:tcPr>
          <w:p w14:paraId="05F7C262" w14:textId="77777777" w:rsidR="00765ABB" w:rsidRPr="009961B9" w:rsidRDefault="00765ABB" w:rsidP="00C477AE">
            <w:pPr>
              <w:rPr>
                <w:b/>
              </w:rPr>
            </w:pPr>
            <w:r>
              <w:rPr>
                <w:b/>
              </w:rPr>
              <w:t>ID</w:t>
            </w:r>
          </w:p>
        </w:tc>
        <w:tc>
          <w:tcPr>
            <w:tcW w:w="4519" w:type="dxa"/>
          </w:tcPr>
          <w:p w14:paraId="0CE8D823" w14:textId="469A700F" w:rsidR="00765ABB" w:rsidRPr="009961B9" w:rsidRDefault="00765ABB" w:rsidP="00C477AE">
            <w:pPr>
              <w:rPr>
                <w:b/>
              </w:rPr>
            </w:pPr>
            <w:r>
              <w:rPr>
                <w:b/>
              </w:rPr>
              <w:t>UC-09</w:t>
            </w:r>
          </w:p>
        </w:tc>
      </w:tr>
      <w:tr w:rsidR="00765ABB" w14:paraId="326C51AC" w14:textId="77777777" w:rsidTr="00C477AE">
        <w:tc>
          <w:tcPr>
            <w:tcW w:w="1555" w:type="dxa"/>
          </w:tcPr>
          <w:p w14:paraId="4BA698CB" w14:textId="77777777" w:rsidR="00765ABB" w:rsidRDefault="00765ABB" w:rsidP="00C477AE">
            <w:r>
              <w:t>Nama</w:t>
            </w:r>
          </w:p>
        </w:tc>
        <w:tc>
          <w:tcPr>
            <w:tcW w:w="4519" w:type="dxa"/>
          </w:tcPr>
          <w:p w14:paraId="51407F9C" w14:textId="07F716BA" w:rsidR="00765ABB" w:rsidRPr="00011A73" w:rsidRDefault="00765ABB" w:rsidP="00297A1D">
            <w:r>
              <w:t xml:space="preserve">Uji Coba </w:t>
            </w:r>
            <w:r w:rsidR="00297A1D">
              <w:t>fungsi</w:t>
            </w:r>
            <w:r>
              <w:t xml:space="preserve"> </w:t>
            </w:r>
            <w:r w:rsidR="002B2B65">
              <w:rPr>
                <w:i/>
              </w:rPr>
              <w:t>analyzeSensor</w:t>
            </w:r>
            <w:r>
              <w:rPr>
                <w:i/>
              </w:rPr>
              <w:t xml:space="preserve"> </w:t>
            </w:r>
            <w:r w:rsidR="00CE2A15">
              <w:t>untuk menampilkan hasil olahan dari data</w:t>
            </w:r>
            <w:r>
              <w:t xml:space="preserve"> sensor.</w:t>
            </w:r>
          </w:p>
        </w:tc>
      </w:tr>
      <w:tr w:rsidR="00765ABB" w14:paraId="2938E720" w14:textId="77777777" w:rsidTr="00C477AE">
        <w:tc>
          <w:tcPr>
            <w:tcW w:w="1555" w:type="dxa"/>
          </w:tcPr>
          <w:p w14:paraId="008610B3" w14:textId="77777777" w:rsidR="00765ABB" w:rsidRDefault="00765ABB" w:rsidP="00C477AE">
            <w:r>
              <w:t>Tujuan Uji Coba</w:t>
            </w:r>
          </w:p>
        </w:tc>
        <w:tc>
          <w:tcPr>
            <w:tcW w:w="4519" w:type="dxa"/>
          </w:tcPr>
          <w:p w14:paraId="323B5501" w14:textId="77777777" w:rsidR="00765ABB" w:rsidRPr="00011A73" w:rsidRDefault="00765ABB" w:rsidP="00C477AE">
            <w:r>
              <w:t xml:space="preserve">Menguji fungsionalitas </w:t>
            </w:r>
            <w:r>
              <w:rPr>
                <w:i/>
              </w:rPr>
              <w:t>client-centric</w:t>
            </w:r>
            <w:r>
              <w:t xml:space="preserve"> layer dalam mempresentasikan data kepada pengguna.</w:t>
            </w:r>
          </w:p>
        </w:tc>
      </w:tr>
      <w:tr w:rsidR="00765ABB" w14:paraId="45DB7FDA" w14:textId="77777777" w:rsidTr="00C477AE">
        <w:tc>
          <w:tcPr>
            <w:tcW w:w="1555" w:type="dxa"/>
          </w:tcPr>
          <w:p w14:paraId="07077ADA" w14:textId="77777777" w:rsidR="00765ABB" w:rsidRDefault="00765ABB" w:rsidP="00C477AE">
            <w:r>
              <w:t>Kondisi Awal</w:t>
            </w:r>
          </w:p>
        </w:tc>
        <w:tc>
          <w:tcPr>
            <w:tcW w:w="4519" w:type="dxa"/>
          </w:tcPr>
          <w:p w14:paraId="4500AC36" w14:textId="77777777" w:rsidR="00765ABB" w:rsidRPr="00A66197" w:rsidRDefault="00765ABB" w:rsidP="00C477AE">
            <w:r>
              <w:t>Perangkat lunak dijalankan</w:t>
            </w:r>
          </w:p>
        </w:tc>
      </w:tr>
      <w:tr w:rsidR="00765ABB" w14:paraId="753AE59B" w14:textId="77777777" w:rsidTr="00C477AE">
        <w:tc>
          <w:tcPr>
            <w:tcW w:w="1555" w:type="dxa"/>
          </w:tcPr>
          <w:p w14:paraId="10C4A378" w14:textId="77777777" w:rsidR="00765ABB" w:rsidRDefault="00765ABB" w:rsidP="00C477AE">
            <w:r>
              <w:t>Skenario</w:t>
            </w:r>
          </w:p>
        </w:tc>
        <w:tc>
          <w:tcPr>
            <w:tcW w:w="4519" w:type="dxa"/>
          </w:tcPr>
          <w:p w14:paraId="62BFDAD4" w14:textId="77777777" w:rsidR="00765ABB" w:rsidRPr="00EA2732" w:rsidRDefault="00765ABB" w:rsidP="00C477AE">
            <w:r>
              <w:t xml:space="preserve">Perangkat lunak dijalankan, kemudian di akses menggunakan </w:t>
            </w:r>
            <w:r>
              <w:rPr>
                <w:i/>
              </w:rPr>
              <w:t>web browser</w:t>
            </w:r>
            <w:r>
              <w:t xml:space="preserve"> Google Chrome.</w:t>
            </w:r>
          </w:p>
        </w:tc>
      </w:tr>
      <w:tr w:rsidR="00765ABB" w14:paraId="0D950FFE" w14:textId="77777777" w:rsidTr="00C477AE">
        <w:tc>
          <w:tcPr>
            <w:tcW w:w="1555" w:type="dxa"/>
          </w:tcPr>
          <w:p w14:paraId="6F876F68" w14:textId="77777777" w:rsidR="00765ABB" w:rsidRDefault="00765ABB" w:rsidP="00C477AE">
            <w:r>
              <w:t>Masukan</w:t>
            </w:r>
          </w:p>
        </w:tc>
        <w:tc>
          <w:tcPr>
            <w:tcW w:w="4519" w:type="dxa"/>
          </w:tcPr>
          <w:p w14:paraId="39C9CB9D" w14:textId="77777777" w:rsidR="00765ABB" w:rsidRPr="00E554B3" w:rsidRDefault="00765ABB" w:rsidP="00C477AE">
            <w:r>
              <w:t xml:space="preserve">Alamat </w:t>
            </w:r>
            <w:r>
              <w:rPr>
                <w:i/>
              </w:rPr>
              <w:t xml:space="preserve">web </w:t>
            </w:r>
            <w:r>
              <w:t>perangkat lunak.</w:t>
            </w:r>
          </w:p>
        </w:tc>
      </w:tr>
      <w:tr w:rsidR="00765ABB" w14:paraId="256B6FFE" w14:textId="77777777" w:rsidTr="00C477AE">
        <w:tc>
          <w:tcPr>
            <w:tcW w:w="1555" w:type="dxa"/>
          </w:tcPr>
          <w:p w14:paraId="2A934177" w14:textId="77777777" w:rsidR="00765ABB" w:rsidRDefault="00765ABB" w:rsidP="00C477AE">
            <w:r>
              <w:t>Keluaran</w:t>
            </w:r>
          </w:p>
        </w:tc>
        <w:tc>
          <w:tcPr>
            <w:tcW w:w="4519" w:type="dxa"/>
          </w:tcPr>
          <w:p w14:paraId="6E4342ED" w14:textId="1CD6376E" w:rsidR="00765ABB" w:rsidRPr="002F056E" w:rsidRDefault="00765ABB" w:rsidP="00152D05">
            <w:r>
              <w:t>Halaman “</w:t>
            </w:r>
            <w:r w:rsidR="00152D05">
              <w:rPr>
                <w:i/>
              </w:rPr>
              <w:t>Analyze Sensor</w:t>
            </w:r>
            <w:r>
              <w:t>” yang menampilkan data-data sensor.</w:t>
            </w:r>
          </w:p>
        </w:tc>
      </w:tr>
      <w:tr w:rsidR="00765ABB" w14:paraId="4B7A0460" w14:textId="77777777" w:rsidTr="00C477AE">
        <w:tc>
          <w:tcPr>
            <w:tcW w:w="1555" w:type="dxa"/>
          </w:tcPr>
          <w:p w14:paraId="25B41A59" w14:textId="77777777" w:rsidR="00765ABB" w:rsidRDefault="00765ABB" w:rsidP="00C477AE">
            <w:r>
              <w:t>Hasil Uji Coba</w:t>
            </w:r>
          </w:p>
        </w:tc>
        <w:tc>
          <w:tcPr>
            <w:tcW w:w="4519" w:type="dxa"/>
          </w:tcPr>
          <w:p w14:paraId="09638F38" w14:textId="41EC6C7E" w:rsidR="00765ABB" w:rsidRPr="00347363" w:rsidRDefault="00765ABB" w:rsidP="00C477AE">
            <w:r>
              <w:t xml:space="preserve">Berhasil menampilkan </w:t>
            </w:r>
            <w:r w:rsidR="005742C7">
              <w:t xml:space="preserve">hasil olahan dari </w:t>
            </w:r>
            <w:r>
              <w:t>data sensor.</w:t>
            </w:r>
          </w:p>
        </w:tc>
      </w:tr>
    </w:tbl>
    <w:p w14:paraId="0454E239" w14:textId="1CEE3F79" w:rsidR="00765ABB" w:rsidRDefault="00765ABB" w:rsidP="00765ABB">
      <w:pPr>
        <w:rPr>
          <w:lang w:val="id-ID"/>
        </w:rPr>
      </w:pPr>
    </w:p>
    <w:p w14:paraId="3040405F" w14:textId="77777777" w:rsidR="001616F1" w:rsidRDefault="001616F1" w:rsidP="00765ABB">
      <w:pPr>
        <w:rPr>
          <w:lang w:val="id-ID"/>
        </w:rPr>
      </w:pPr>
    </w:p>
    <w:p w14:paraId="7250F6C7" w14:textId="30730C5E" w:rsidR="0085732A" w:rsidRDefault="009C2BC7" w:rsidP="00765ABB">
      <w:pPr>
        <w:rPr>
          <w:lang w:val="id-ID"/>
        </w:rPr>
      </w:pPr>
      <w:r>
        <w:rPr>
          <w:noProof/>
          <w:lang w:val="id-ID" w:eastAsia="id-ID"/>
        </w:rPr>
        <mc:AlternateContent>
          <mc:Choice Requires="wps">
            <w:drawing>
              <wp:anchor distT="0" distB="0" distL="114300" distR="114300" simplePos="0" relativeHeight="251897856" behindDoc="1" locked="0" layoutInCell="1" allowOverlap="1" wp14:anchorId="48AE4B50" wp14:editId="5B148B44">
                <wp:simplePos x="0" y="0"/>
                <wp:positionH relativeFrom="column">
                  <wp:posOffset>-3810</wp:posOffset>
                </wp:positionH>
                <wp:positionV relativeFrom="paragraph">
                  <wp:posOffset>2758440</wp:posOffset>
                </wp:positionV>
                <wp:extent cx="3863340" cy="635"/>
                <wp:effectExtent l="0" t="0" r="0" b="0"/>
                <wp:wrapTight wrapText="bothSides">
                  <wp:wrapPolygon edited="0">
                    <wp:start x="0" y="0"/>
                    <wp:lineTo x="0" y="21600"/>
                    <wp:lineTo x="21600" y="21600"/>
                    <wp:lineTo x="21600" y="0"/>
                  </wp:wrapPolygon>
                </wp:wrapTight>
                <wp:docPr id="450881" name="Text Box 450881"/>
                <wp:cNvGraphicFramePr/>
                <a:graphic xmlns:a="http://schemas.openxmlformats.org/drawingml/2006/main">
                  <a:graphicData uri="http://schemas.microsoft.com/office/word/2010/wordprocessingShape">
                    <wps:wsp>
                      <wps:cNvSpPr txBox="1"/>
                      <wps:spPr>
                        <a:xfrm>
                          <a:off x="0" y="0"/>
                          <a:ext cx="3863340" cy="635"/>
                        </a:xfrm>
                        <a:prstGeom prst="rect">
                          <a:avLst/>
                        </a:prstGeom>
                        <a:solidFill>
                          <a:prstClr val="white"/>
                        </a:solidFill>
                        <a:ln>
                          <a:noFill/>
                        </a:ln>
                      </wps:spPr>
                      <wps:txbx>
                        <w:txbxContent>
                          <w:p w14:paraId="1E76038D" w14:textId="0F4DD3AA" w:rsidR="0096148D" w:rsidRPr="000E6694" w:rsidRDefault="0096148D" w:rsidP="0047609A">
                            <w:pPr>
                              <w:pStyle w:val="gambar0"/>
                              <w:rPr>
                                <w:noProof/>
                              </w:rPr>
                            </w:pPr>
                            <w:bookmarkStart w:id="301" w:name="_Toc451817192"/>
                            <w:r>
                              <w:t>Gambar 5.</w:t>
                            </w:r>
                            <w:r>
                              <w:fldChar w:fldCharType="begin"/>
                            </w:r>
                            <w:r>
                              <w:instrText xml:space="preserve"> SEQ Gambar \* ARABIC \s 1 </w:instrText>
                            </w:r>
                            <w:r>
                              <w:fldChar w:fldCharType="separate"/>
                            </w:r>
                            <w:r w:rsidR="00A92C41">
                              <w:rPr>
                                <w:noProof/>
                              </w:rPr>
                              <w:t>19</w:t>
                            </w:r>
                            <w:r>
                              <w:rPr>
                                <w:noProof/>
                              </w:rPr>
                              <w:fldChar w:fldCharType="end"/>
                            </w:r>
                            <w:r>
                              <w:t xml:space="preserve"> Tampilan</w:t>
                            </w:r>
                            <w:r>
                              <w:rPr>
                                <w:i/>
                              </w:rPr>
                              <w:t xml:space="preserve"> </w:t>
                            </w:r>
                            <w:r>
                              <w:t xml:space="preserve">halaman </w:t>
                            </w:r>
                            <w:r>
                              <w:rPr>
                                <w:i/>
                              </w:rPr>
                              <w:t>Analyze</w:t>
                            </w:r>
                            <w:bookmarkEnd w:id="30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AE4B50" id="Text Box 450881" o:spid="_x0000_s1065" type="#_x0000_t202" style="position:absolute;left:0;text-align:left;margin-left:-.3pt;margin-top:217.2pt;width:304.2pt;height:.05pt;z-index:-251418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" stroked="f">
                <v:textbox style="mso-fit-shape-to-text:t" inset="0,0,0,0">
                  <w:txbxContent>
                    <w:p w14:paraId="1E76038D" w14:textId="0F4DD3AA" w:rsidR="0096148D" w:rsidRPr="000E6694" w:rsidRDefault="0096148D" w:rsidP="0047609A">
                      <w:pPr>
                        <w:pStyle w:val="gambar0"/>
                        <w:rPr>
                          <w:noProof/>
                        </w:rPr>
                      </w:pPr>
                      <w:bookmarkStart w:id="302" w:name="_Toc451817192"/>
                      <w:r>
                        <w:t>Gambar 5.</w:t>
                      </w:r>
                      <w:r>
                        <w:fldChar w:fldCharType="begin"/>
                      </w:r>
                      <w:r>
                        <w:instrText xml:space="preserve"> SEQ Gambar \* ARABIC \s 1 </w:instrText>
                      </w:r>
                      <w:r>
                        <w:fldChar w:fldCharType="separate"/>
                      </w:r>
                      <w:r w:rsidR="00A92C41">
                        <w:rPr>
                          <w:noProof/>
                        </w:rPr>
                        <w:t>19</w:t>
                      </w:r>
                      <w:r>
                        <w:rPr>
                          <w:noProof/>
                        </w:rPr>
                        <w:fldChar w:fldCharType="end"/>
                      </w:r>
                      <w:r>
                        <w:t xml:space="preserve"> Tampilan</w:t>
                      </w:r>
                      <w:r>
                        <w:rPr>
                          <w:i/>
                        </w:rPr>
                        <w:t xml:space="preserve"> </w:t>
                      </w:r>
                      <w:r>
                        <w:t xml:space="preserve">halaman </w:t>
                      </w:r>
                      <w:r>
                        <w:rPr>
                          <w:i/>
                        </w:rPr>
                        <w:t>Analyze</w:t>
                      </w:r>
                      <w:bookmarkEnd w:id="302"/>
                    </w:p>
                  </w:txbxContent>
                </v:textbox>
                <w10:wrap type="tight"/>
              </v:shape>
            </w:pict>
          </mc:Fallback>
        </mc:AlternateContent>
      </w:r>
      <w:r w:rsidR="00324C10" w:rsidRPr="00B87977">
        <w:rPr>
          <w:noProof/>
          <w:lang w:val="id-ID" w:eastAsia="id-ID"/>
        </w:rPr>
        <w:drawing>
          <wp:anchor distT="0" distB="0" distL="114300" distR="114300" simplePos="0" relativeHeight="251697152" behindDoc="1" locked="0" layoutInCell="1" allowOverlap="1" wp14:anchorId="6AA877FC" wp14:editId="3E2F96E1">
            <wp:simplePos x="0" y="0"/>
            <wp:positionH relativeFrom="margin">
              <wp:align>right</wp:align>
            </wp:positionH>
            <wp:positionV relativeFrom="paragraph">
              <wp:posOffset>289440</wp:posOffset>
            </wp:positionV>
            <wp:extent cx="3863340" cy="2412365"/>
            <wp:effectExtent l="0" t="0" r="3810" b="6985"/>
            <wp:wrapTight wrapText="bothSides">
              <wp:wrapPolygon edited="0">
                <wp:start x="0" y="0"/>
                <wp:lineTo x="0" y="21492"/>
                <wp:lineTo x="21515" y="21492"/>
                <wp:lineTo x="21515" y="0"/>
                <wp:lineTo x="0" y="0"/>
              </wp:wrapPolygon>
            </wp:wrapTight>
            <wp:docPr id="22" name="Picture 22" descr="C:\Users\Hadrian\Downloads\13223533_10208674519727692_1376861003_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Hadrian\Downloads\13223533_10208674519727692_1376861003_o (1).png"/>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3863340" cy="24123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F73DBD1" w14:textId="6B8AD514" w:rsidR="00C477AE" w:rsidRDefault="00C477AE" w:rsidP="00F03C62">
      <w:pPr>
        <w:pStyle w:val="Sub2"/>
        <w:numPr>
          <w:ilvl w:val="2"/>
          <w:numId w:val="24"/>
        </w:numPr>
        <w:tabs>
          <w:tab w:val="left" w:pos="426"/>
        </w:tabs>
      </w:pPr>
      <w:bookmarkStart w:id="303" w:name="_Toc451337914"/>
      <w:r>
        <w:lastRenderedPageBreak/>
        <w:t>Uji Coba Performa</w:t>
      </w:r>
      <w:bookmarkEnd w:id="303"/>
    </w:p>
    <w:p w14:paraId="22800DEA" w14:textId="03C9CDB6" w:rsidR="00AF1EBE" w:rsidRDefault="00AF1EBE" w:rsidP="00AF1EBE"/>
    <w:p w14:paraId="58958332" w14:textId="00CDFA0B" w:rsidR="00395609" w:rsidRDefault="00AF1EBE" w:rsidP="00AF1EBE">
      <w:pPr>
        <w:ind w:firstLine="567"/>
      </w:pPr>
      <w:r>
        <w:t>Uji coba performa merupakan pengujian yang bertujuan untuk menguji tingkat kehandalan suatu perangkat lunak, baik dalam segi kecepatan (</w:t>
      </w:r>
      <w:r>
        <w:rPr>
          <w:i/>
        </w:rPr>
        <w:t>speed</w:t>
      </w:r>
      <w:r>
        <w:t>) maupun ketahanan (</w:t>
      </w:r>
      <w:r>
        <w:rPr>
          <w:i/>
        </w:rPr>
        <w:t>robustness</w:t>
      </w:r>
      <w:r>
        <w:t>)</w:t>
      </w:r>
      <w:r w:rsidR="00CC1F04">
        <w:t xml:space="preserve">. Uji coba ini juga mengukur penggunaan </w:t>
      </w:r>
      <w:r w:rsidR="00CC1F04">
        <w:rPr>
          <w:i/>
        </w:rPr>
        <w:t xml:space="preserve">bandwidth </w:t>
      </w:r>
      <w:r w:rsidR="00CC1F04">
        <w:t xml:space="preserve">saat sensor melakukan pengiriman data ke </w:t>
      </w:r>
      <w:r w:rsidR="00CC1F04">
        <w:rPr>
          <w:i/>
        </w:rPr>
        <w:t>server</w:t>
      </w:r>
      <w:r w:rsidR="00CC1F04">
        <w:t>.</w:t>
      </w:r>
      <w:r w:rsidR="00D76464">
        <w:t xml:space="preserve"> Adapun penjelasn setiap bagian dari uji coba performa ini akan dijelaskan pada subbab berikut ini.</w:t>
      </w:r>
    </w:p>
    <w:p w14:paraId="04914425" w14:textId="77777777" w:rsidR="00395609" w:rsidRDefault="00395609" w:rsidP="00AF1EBE">
      <w:pPr>
        <w:ind w:firstLine="567"/>
      </w:pPr>
    </w:p>
    <w:p w14:paraId="61D165BE" w14:textId="13CD6A4D" w:rsidR="00814E89" w:rsidRDefault="00814E89" w:rsidP="00AF1EBE">
      <w:pPr>
        <w:ind w:firstLine="567"/>
      </w:pPr>
    </w:p>
    <w:p w14:paraId="4A73C092" w14:textId="77777777" w:rsidR="00063167" w:rsidRDefault="00063167" w:rsidP="00AF1EBE">
      <w:pPr>
        <w:ind w:firstLine="567"/>
      </w:pPr>
    </w:p>
    <w:p w14:paraId="221D3EC2" w14:textId="77B4F47F" w:rsidR="00814E89" w:rsidRDefault="00814E89" w:rsidP="00814E89">
      <w:pPr>
        <w:pStyle w:val="Heading4"/>
        <w:numPr>
          <w:ilvl w:val="3"/>
          <w:numId w:val="31"/>
        </w:numPr>
      </w:pPr>
      <w:r>
        <w:t xml:space="preserve">Uji Coba Performa </w:t>
      </w:r>
      <w:r w:rsidR="00AB6D26">
        <w:t>Kecepatan</w:t>
      </w:r>
      <w:r>
        <w:t xml:space="preserve"> Pengolahan Data pada </w:t>
      </w:r>
      <w:r w:rsidRPr="00816BC9">
        <w:rPr>
          <w:i/>
        </w:rPr>
        <w:t>Server</w:t>
      </w:r>
    </w:p>
    <w:p w14:paraId="61A5D93D" w14:textId="5DDDB6BA" w:rsidR="00814E89" w:rsidRDefault="00814E89" w:rsidP="00814E89"/>
    <w:p w14:paraId="3D51C612" w14:textId="4BA39ABC" w:rsidR="00814E89" w:rsidRDefault="00814E89" w:rsidP="00AF1EBE">
      <w:pPr>
        <w:ind w:firstLine="567"/>
      </w:pPr>
      <w:r>
        <w:t xml:space="preserve">Uji coba waktu pengolahan data pada </w:t>
      </w:r>
      <w:r>
        <w:rPr>
          <w:i/>
        </w:rPr>
        <w:t>server</w:t>
      </w:r>
      <w:r>
        <w:t xml:space="preserve"> bertujuan untuk mengukur seberapa cepat performa </w:t>
      </w:r>
      <w:r>
        <w:rPr>
          <w:i/>
        </w:rPr>
        <w:t xml:space="preserve">server </w:t>
      </w:r>
      <w:r>
        <w:t xml:space="preserve">dalam mengolah data. Operasi pengolahan data yang akan dilakukan menerima data dari sensor, mengolah dan me </w:t>
      </w:r>
      <w:r>
        <w:rPr>
          <w:i/>
        </w:rPr>
        <w:t>record</w:t>
      </w:r>
      <w:r>
        <w:t xml:space="preserve"> data kolaborasi, dan uji coba kecepatan </w:t>
      </w:r>
      <w:r>
        <w:rPr>
          <w:i/>
        </w:rPr>
        <w:t>load</w:t>
      </w:r>
      <w:r>
        <w:t xml:space="preserve"> halaman </w:t>
      </w:r>
      <w:r>
        <w:rPr>
          <w:i/>
        </w:rPr>
        <w:t>web</w:t>
      </w:r>
      <w:r>
        <w:t>.</w:t>
      </w:r>
      <w:r w:rsidR="004147DF">
        <w:t xml:space="preserve"> Masing masing dari operasi yang akan dilakukan diatas akan dicoba berdasarkan jumlah sensor yang aktif mengirimkan data ke </w:t>
      </w:r>
      <w:r w:rsidR="004147DF">
        <w:rPr>
          <w:i/>
        </w:rPr>
        <w:t>server</w:t>
      </w:r>
      <w:r w:rsidR="004147DF">
        <w:t>.</w:t>
      </w:r>
    </w:p>
    <w:p w14:paraId="3729797A" w14:textId="77777777" w:rsidR="00814E89" w:rsidRPr="00CC1F04" w:rsidRDefault="00814E89" w:rsidP="00AF1EBE">
      <w:pPr>
        <w:ind w:firstLine="567"/>
      </w:pPr>
    </w:p>
    <w:p w14:paraId="796771FD" w14:textId="1D72CC79" w:rsidR="00AB6D26" w:rsidRDefault="00AB6D26" w:rsidP="00AB6D26">
      <w:pPr>
        <w:pStyle w:val="Heading5"/>
        <w:numPr>
          <w:ilvl w:val="0"/>
          <w:numId w:val="0"/>
        </w:numPr>
      </w:pPr>
      <w:r>
        <w:t xml:space="preserve">5.2.2.1.1 Uji Coba Performa Kecepatan </w:t>
      </w:r>
      <w:r w:rsidR="00633C46">
        <w:t>Penerimaan</w:t>
      </w:r>
      <w:r>
        <w:t xml:space="preserve"> Data</w:t>
      </w:r>
    </w:p>
    <w:p w14:paraId="5AE0FCD8" w14:textId="46F634DA" w:rsidR="00633C46" w:rsidRDefault="00633C46" w:rsidP="00633C46"/>
    <w:p w14:paraId="6E5672FF" w14:textId="0D5EA876" w:rsidR="00633C46" w:rsidRDefault="00633C46" w:rsidP="00633C46">
      <w:pPr>
        <w:ind w:firstLine="709"/>
      </w:pPr>
      <w:r>
        <w:t>Uji coba performa kecepatan penerimaan data dilakukan dengan mencatat waktu mulai saat mengirim data dan waktu berakhir, yaitu waktu saat server telah mengirimkan respon “sukses” dari sebuah transmisi data.</w:t>
      </w:r>
      <w:r w:rsidR="00BB3FF8">
        <w:t xml:space="preserve"> Pengujian dilakukan pada </w:t>
      </w:r>
      <w:r w:rsidR="00BB3FF8">
        <w:rPr>
          <w:i/>
        </w:rPr>
        <w:t>host</w:t>
      </w:r>
      <w:r w:rsidR="00BB3FF8">
        <w:t xml:space="preserve"> terpisah dari tempat </w:t>
      </w:r>
      <w:r w:rsidR="00BB3FF8">
        <w:rPr>
          <w:i/>
        </w:rPr>
        <w:t>deployment</w:t>
      </w:r>
      <w:r w:rsidR="00BB3FF8">
        <w:t xml:space="preserve"> server perangkat lunak.</w:t>
      </w:r>
      <w:r w:rsidR="007C4A5A">
        <w:t xml:space="preserve"> Berikut adalah data hasil percobaan.</w:t>
      </w:r>
    </w:p>
    <w:p w14:paraId="03716D7E" w14:textId="7B79FC61" w:rsidR="00704DD5" w:rsidRDefault="00704DD5" w:rsidP="00633C46">
      <w:pPr>
        <w:ind w:firstLine="709"/>
      </w:pPr>
    </w:p>
    <w:p w14:paraId="11D40064" w14:textId="77777777" w:rsidR="00F34803" w:rsidRDefault="00F34803" w:rsidP="00633C46">
      <w:pPr>
        <w:ind w:firstLine="709"/>
      </w:pPr>
    </w:p>
    <w:p w14:paraId="45823B62" w14:textId="54113E57" w:rsidR="00590A4C" w:rsidRDefault="00590A4C" w:rsidP="00590A4C">
      <w:pPr>
        <w:pStyle w:val="Caption"/>
        <w:keepNext/>
      </w:pPr>
      <w:bookmarkStart w:id="304" w:name="_Toc451342344"/>
      <w:r>
        <w:lastRenderedPageBreak/>
        <w:t>Tabel 5.</w:t>
      </w:r>
      <w:r w:rsidR="00334990">
        <w:fldChar w:fldCharType="begin"/>
      </w:r>
      <w:r w:rsidR="00334990">
        <w:instrText xml:space="preserve"> SEQ Tabel \* ARABIC \s 1 </w:instrText>
      </w:r>
      <w:r w:rsidR="00334990">
        <w:fldChar w:fldCharType="separate"/>
      </w:r>
      <w:r w:rsidR="00A92C41">
        <w:rPr>
          <w:noProof/>
        </w:rPr>
        <w:t>10</w:t>
      </w:r>
      <w:r w:rsidR="00334990">
        <w:rPr>
          <w:noProof/>
        </w:rPr>
        <w:fldChar w:fldCharType="end"/>
      </w:r>
      <w:r>
        <w:t xml:space="preserve"> Data percobaan penerimaan data.</w:t>
      </w:r>
      <w:bookmarkEnd w:id="304"/>
    </w:p>
    <w:tbl>
      <w:tblPr>
        <w:tblStyle w:val="TableGrid"/>
        <w:tblW w:w="0" w:type="auto"/>
        <w:tblLook w:val="04A0" w:firstRow="1" w:lastRow="0" w:firstColumn="1" w:lastColumn="0" w:noHBand="0" w:noVBand="1"/>
      </w:tblPr>
      <w:tblGrid>
        <w:gridCol w:w="461"/>
        <w:gridCol w:w="861"/>
        <w:gridCol w:w="1578"/>
        <w:gridCol w:w="1631"/>
        <w:gridCol w:w="1543"/>
      </w:tblGrid>
      <w:tr w:rsidR="00E25AB2" w14:paraId="2EC3E690" w14:textId="77777777" w:rsidTr="00227B41">
        <w:tc>
          <w:tcPr>
            <w:tcW w:w="461" w:type="dxa"/>
          </w:tcPr>
          <w:p w14:paraId="674C4F31" w14:textId="0591EEE7" w:rsidR="00E25AB2" w:rsidRPr="00227B41" w:rsidRDefault="00E25AB2" w:rsidP="00633C46">
            <w:pPr>
              <w:rPr>
                <w:b/>
              </w:rPr>
            </w:pPr>
            <w:r w:rsidRPr="00227B41">
              <w:rPr>
                <w:b/>
              </w:rPr>
              <w:t>No</w:t>
            </w:r>
          </w:p>
        </w:tc>
        <w:tc>
          <w:tcPr>
            <w:tcW w:w="861" w:type="dxa"/>
          </w:tcPr>
          <w:p w14:paraId="75870AA0" w14:textId="611E0FCD" w:rsidR="00E25AB2" w:rsidRPr="00227B41" w:rsidRDefault="00E25AB2" w:rsidP="00DC5BD4">
            <w:pPr>
              <w:jc w:val="left"/>
              <w:rPr>
                <w:b/>
              </w:rPr>
            </w:pPr>
            <w:r w:rsidRPr="00227B41">
              <w:rPr>
                <w:b/>
              </w:rPr>
              <w:t>Jumlah Sensor Aktif</w:t>
            </w:r>
          </w:p>
        </w:tc>
        <w:tc>
          <w:tcPr>
            <w:tcW w:w="1578" w:type="dxa"/>
          </w:tcPr>
          <w:p w14:paraId="58AF97AE" w14:textId="0FC84563" w:rsidR="00E25AB2" w:rsidRPr="00227B41" w:rsidRDefault="00E25AB2" w:rsidP="00DC5BD4">
            <w:pPr>
              <w:jc w:val="left"/>
              <w:rPr>
                <w:b/>
              </w:rPr>
            </w:pPr>
            <w:r w:rsidRPr="00227B41">
              <w:rPr>
                <w:b/>
              </w:rPr>
              <w:t>Waktu Mulai Pengiriman Data</w:t>
            </w:r>
            <w:r w:rsidR="00D817B0">
              <w:rPr>
                <w:b/>
              </w:rPr>
              <w:t xml:space="preserve"> </w:t>
            </w:r>
          </w:p>
        </w:tc>
        <w:tc>
          <w:tcPr>
            <w:tcW w:w="1631" w:type="dxa"/>
          </w:tcPr>
          <w:p w14:paraId="635ADC47" w14:textId="48FAD0CA" w:rsidR="00E25AB2" w:rsidRPr="00227B41" w:rsidRDefault="00E25AB2" w:rsidP="00DC5BD4">
            <w:pPr>
              <w:jc w:val="left"/>
              <w:rPr>
                <w:b/>
              </w:rPr>
            </w:pPr>
            <w:r w:rsidRPr="00227B41">
              <w:rPr>
                <w:b/>
              </w:rPr>
              <w:t xml:space="preserve">Waktu Diterimanya respon </w:t>
            </w:r>
            <w:r w:rsidRPr="00227B41">
              <w:rPr>
                <w:b/>
                <w:i/>
              </w:rPr>
              <w:t>server</w:t>
            </w:r>
            <w:r w:rsidRPr="00227B41">
              <w:rPr>
                <w:b/>
              </w:rPr>
              <w:t>.</w:t>
            </w:r>
          </w:p>
        </w:tc>
        <w:tc>
          <w:tcPr>
            <w:tcW w:w="1543" w:type="dxa"/>
          </w:tcPr>
          <w:p w14:paraId="2FC1897A" w14:textId="74424B8A" w:rsidR="00E25AB2" w:rsidRPr="00227B41" w:rsidRDefault="00273CC3" w:rsidP="00DC5BD4">
            <w:pPr>
              <w:jc w:val="left"/>
              <w:rPr>
                <w:b/>
              </w:rPr>
            </w:pPr>
            <w:r w:rsidRPr="00227B41">
              <w:rPr>
                <w:b/>
              </w:rPr>
              <w:t>∆ Waktu</w:t>
            </w:r>
            <w:r w:rsidR="00227B41">
              <w:rPr>
                <w:b/>
              </w:rPr>
              <w:t xml:space="preserve"> (Detik)</w:t>
            </w:r>
          </w:p>
        </w:tc>
      </w:tr>
      <w:tr w:rsidR="00E25AB2" w14:paraId="57DF624F" w14:textId="77777777" w:rsidTr="00227B41">
        <w:tc>
          <w:tcPr>
            <w:tcW w:w="461" w:type="dxa"/>
          </w:tcPr>
          <w:p w14:paraId="2C70E29A" w14:textId="7A6C3193" w:rsidR="00E25AB2" w:rsidRDefault="00273CC3" w:rsidP="00633C46">
            <w:r>
              <w:t>1</w:t>
            </w:r>
          </w:p>
        </w:tc>
        <w:tc>
          <w:tcPr>
            <w:tcW w:w="861" w:type="dxa"/>
          </w:tcPr>
          <w:p w14:paraId="01B201F2" w14:textId="30EFFA19" w:rsidR="00E25AB2" w:rsidRDefault="00273CC3" w:rsidP="00633C46">
            <w:r>
              <w:t>1</w:t>
            </w:r>
          </w:p>
        </w:tc>
        <w:tc>
          <w:tcPr>
            <w:tcW w:w="1578" w:type="dxa"/>
          </w:tcPr>
          <w:p w14:paraId="250145C8" w14:textId="37316FFF" w:rsidR="00E25AB2" w:rsidRDefault="00227B41" w:rsidP="00633C46">
            <w:r w:rsidRPr="00227B41">
              <w:t>07:32:26.301000</w:t>
            </w:r>
          </w:p>
        </w:tc>
        <w:tc>
          <w:tcPr>
            <w:tcW w:w="1631" w:type="dxa"/>
          </w:tcPr>
          <w:p w14:paraId="3CDECB39" w14:textId="299D579E" w:rsidR="00E25AB2" w:rsidRDefault="00227B41" w:rsidP="00633C46">
            <w:r w:rsidRPr="00227B41">
              <w:t>07:32:26.475000</w:t>
            </w:r>
          </w:p>
        </w:tc>
        <w:tc>
          <w:tcPr>
            <w:tcW w:w="1543" w:type="dxa"/>
          </w:tcPr>
          <w:p w14:paraId="4A2711B6" w14:textId="41C24ABF" w:rsidR="00E25AB2" w:rsidRDefault="00227B41" w:rsidP="00633C46">
            <w:r w:rsidRPr="00227B41">
              <w:t>00.174000</w:t>
            </w:r>
          </w:p>
        </w:tc>
      </w:tr>
      <w:tr w:rsidR="00E25AB2" w14:paraId="6C8B8830" w14:textId="77777777" w:rsidTr="00227B41">
        <w:tc>
          <w:tcPr>
            <w:tcW w:w="461" w:type="dxa"/>
          </w:tcPr>
          <w:p w14:paraId="2FCB5FD2" w14:textId="59144666" w:rsidR="00E25AB2" w:rsidRDefault="00273CC3" w:rsidP="00633C46">
            <w:r>
              <w:t>2</w:t>
            </w:r>
          </w:p>
        </w:tc>
        <w:tc>
          <w:tcPr>
            <w:tcW w:w="861" w:type="dxa"/>
          </w:tcPr>
          <w:p w14:paraId="2827BD14" w14:textId="3E7F384F" w:rsidR="00E25AB2" w:rsidRDefault="00273CC3" w:rsidP="00633C46">
            <w:r>
              <w:t>2</w:t>
            </w:r>
          </w:p>
        </w:tc>
        <w:tc>
          <w:tcPr>
            <w:tcW w:w="1578" w:type="dxa"/>
          </w:tcPr>
          <w:p w14:paraId="178D6E2D" w14:textId="6800173F" w:rsidR="00E25AB2" w:rsidRDefault="00DC5BD4" w:rsidP="00633C46">
            <w:r w:rsidRPr="00DC5BD4">
              <w:t>08:03:46.394000</w:t>
            </w:r>
          </w:p>
        </w:tc>
        <w:tc>
          <w:tcPr>
            <w:tcW w:w="1631" w:type="dxa"/>
          </w:tcPr>
          <w:p w14:paraId="27C879E2" w14:textId="2DADA1DA" w:rsidR="00E25AB2" w:rsidRDefault="00DC5BD4" w:rsidP="00633C46">
            <w:r w:rsidRPr="00DC5BD4">
              <w:t>08:03:46.666000</w:t>
            </w:r>
          </w:p>
        </w:tc>
        <w:tc>
          <w:tcPr>
            <w:tcW w:w="1543" w:type="dxa"/>
          </w:tcPr>
          <w:p w14:paraId="50F89C28" w14:textId="3A4A5C22" w:rsidR="00E25AB2" w:rsidRDefault="00DC5BD4" w:rsidP="00633C46">
            <w:r w:rsidRPr="00DC5BD4">
              <w:t>00.272000</w:t>
            </w:r>
          </w:p>
        </w:tc>
      </w:tr>
      <w:tr w:rsidR="00E25AB2" w14:paraId="261E44C5" w14:textId="77777777" w:rsidTr="00227B41">
        <w:tc>
          <w:tcPr>
            <w:tcW w:w="461" w:type="dxa"/>
          </w:tcPr>
          <w:p w14:paraId="3FF49B97" w14:textId="3E387A58" w:rsidR="00E25AB2" w:rsidRDefault="00273CC3" w:rsidP="00633C46">
            <w:r>
              <w:t>3</w:t>
            </w:r>
          </w:p>
        </w:tc>
        <w:tc>
          <w:tcPr>
            <w:tcW w:w="861" w:type="dxa"/>
          </w:tcPr>
          <w:p w14:paraId="2601B6F7" w14:textId="1DC8FDC8" w:rsidR="00E25AB2" w:rsidRDefault="00273CC3" w:rsidP="00633C46">
            <w:r>
              <w:t>3</w:t>
            </w:r>
          </w:p>
        </w:tc>
        <w:tc>
          <w:tcPr>
            <w:tcW w:w="1578" w:type="dxa"/>
          </w:tcPr>
          <w:p w14:paraId="2AD4E3AB" w14:textId="3D673125" w:rsidR="00E25AB2" w:rsidRDefault="00EE266A" w:rsidP="00633C46">
            <w:r w:rsidRPr="00EE266A">
              <w:t>08:09:52.233000</w:t>
            </w:r>
          </w:p>
        </w:tc>
        <w:tc>
          <w:tcPr>
            <w:tcW w:w="1631" w:type="dxa"/>
          </w:tcPr>
          <w:p w14:paraId="442EEAF7" w14:textId="60B7C178" w:rsidR="00E25AB2" w:rsidRDefault="00EE266A" w:rsidP="00633C46">
            <w:r w:rsidRPr="00EE266A">
              <w:t>08:09:52.285000</w:t>
            </w:r>
          </w:p>
        </w:tc>
        <w:tc>
          <w:tcPr>
            <w:tcW w:w="1543" w:type="dxa"/>
          </w:tcPr>
          <w:p w14:paraId="56F8E962" w14:textId="5ACB10B6" w:rsidR="00E25AB2" w:rsidRDefault="00EE266A" w:rsidP="00633C46">
            <w:r w:rsidRPr="00EE266A">
              <w:t>00.052000</w:t>
            </w:r>
          </w:p>
        </w:tc>
      </w:tr>
      <w:tr w:rsidR="00E25AB2" w14:paraId="60AA5F83" w14:textId="77777777" w:rsidTr="00227B41">
        <w:tc>
          <w:tcPr>
            <w:tcW w:w="461" w:type="dxa"/>
          </w:tcPr>
          <w:p w14:paraId="7241102E" w14:textId="0B3CBA28" w:rsidR="00E25AB2" w:rsidRDefault="00273CC3" w:rsidP="00633C46">
            <w:r>
              <w:t>4</w:t>
            </w:r>
          </w:p>
        </w:tc>
        <w:tc>
          <w:tcPr>
            <w:tcW w:w="861" w:type="dxa"/>
          </w:tcPr>
          <w:p w14:paraId="4516B404" w14:textId="3F97996C" w:rsidR="00E25AB2" w:rsidRDefault="00273CC3" w:rsidP="00633C46">
            <w:r>
              <w:t>4</w:t>
            </w:r>
          </w:p>
        </w:tc>
        <w:tc>
          <w:tcPr>
            <w:tcW w:w="1578" w:type="dxa"/>
          </w:tcPr>
          <w:p w14:paraId="1304C84F" w14:textId="4A35D918" w:rsidR="00E25AB2" w:rsidRDefault="00FA08C5" w:rsidP="00633C46">
            <w:r w:rsidRPr="00FA08C5">
              <w:t>08:20:09.860000</w:t>
            </w:r>
          </w:p>
        </w:tc>
        <w:tc>
          <w:tcPr>
            <w:tcW w:w="1631" w:type="dxa"/>
          </w:tcPr>
          <w:p w14:paraId="398543C9" w14:textId="4A493592" w:rsidR="00E25AB2" w:rsidRDefault="00FA08C5" w:rsidP="00633C46">
            <w:r w:rsidRPr="00FA08C5">
              <w:t>08:20:10.126000</w:t>
            </w:r>
          </w:p>
        </w:tc>
        <w:tc>
          <w:tcPr>
            <w:tcW w:w="1543" w:type="dxa"/>
          </w:tcPr>
          <w:p w14:paraId="48863BA1" w14:textId="6355891B" w:rsidR="00E25AB2" w:rsidRDefault="00FA08C5" w:rsidP="00633C46">
            <w:r w:rsidRPr="00FA08C5">
              <w:t>00.266000</w:t>
            </w:r>
          </w:p>
        </w:tc>
      </w:tr>
      <w:tr w:rsidR="00E25AB2" w14:paraId="7D851997" w14:textId="77777777" w:rsidTr="00227B41">
        <w:tc>
          <w:tcPr>
            <w:tcW w:w="461" w:type="dxa"/>
          </w:tcPr>
          <w:p w14:paraId="031EFE22" w14:textId="0D396D1B" w:rsidR="00E25AB2" w:rsidRDefault="00273CC3" w:rsidP="00633C46">
            <w:r>
              <w:t>5</w:t>
            </w:r>
          </w:p>
        </w:tc>
        <w:tc>
          <w:tcPr>
            <w:tcW w:w="861" w:type="dxa"/>
          </w:tcPr>
          <w:p w14:paraId="57081426" w14:textId="1FB7C646" w:rsidR="00E25AB2" w:rsidRDefault="00273CC3" w:rsidP="00633C46">
            <w:r>
              <w:t>5</w:t>
            </w:r>
          </w:p>
        </w:tc>
        <w:tc>
          <w:tcPr>
            <w:tcW w:w="1578" w:type="dxa"/>
          </w:tcPr>
          <w:p w14:paraId="6BF9DFAE" w14:textId="7760C831" w:rsidR="00E25AB2" w:rsidRDefault="00FA08C5" w:rsidP="00633C46">
            <w:r w:rsidRPr="00FA08C5">
              <w:t>08:18:22.517000</w:t>
            </w:r>
          </w:p>
        </w:tc>
        <w:tc>
          <w:tcPr>
            <w:tcW w:w="1631" w:type="dxa"/>
          </w:tcPr>
          <w:p w14:paraId="6C06F9F0" w14:textId="2CA7E38A" w:rsidR="00E25AB2" w:rsidRDefault="00FA08C5" w:rsidP="00633C46">
            <w:r w:rsidRPr="00FA08C5">
              <w:t>08:18:22.797000</w:t>
            </w:r>
          </w:p>
        </w:tc>
        <w:tc>
          <w:tcPr>
            <w:tcW w:w="1543" w:type="dxa"/>
          </w:tcPr>
          <w:p w14:paraId="62AF6366" w14:textId="58A39EB4" w:rsidR="00E25AB2" w:rsidRDefault="00FA08C5" w:rsidP="00633C46">
            <w:r w:rsidRPr="00FA08C5">
              <w:t>00.280000</w:t>
            </w:r>
          </w:p>
        </w:tc>
      </w:tr>
      <w:tr w:rsidR="00DC5BD4" w14:paraId="3C8D0EEA" w14:textId="77777777" w:rsidTr="00763828">
        <w:tc>
          <w:tcPr>
            <w:tcW w:w="4531" w:type="dxa"/>
            <w:gridSpan w:val="4"/>
          </w:tcPr>
          <w:p w14:paraId="12CBBCB1" w14:textId="3F2C2AE1" w:rsidR="00DC5BD4" w:rsidRPr="00FA08C5" w:rsidRDefault="00FA08C5" w:rsidP="00FA08C5">
            <w:pPr>
              <w:jc w:val="center"/>
              <w:rPr>
                <w:b/>
              </w:rPr>
            </w:pPr>
            <w:r>
              <w:rPr>
                <w:b/>
              </w:rPr>
              <w:t xml:space="preserve">Rata-rata waktu penerimaan dan </w:t>
            </w:r>
            <w:r>
              <w:rPr>
                <w:b/>
                <w:i/>
              </w:rPr>
              <w:t>insert</w:t>
            </w:r>
            <w:r>
              <w:rPr>
                <w:b/>
              </w:rPr>
              <w:t xml:space="preserve"> data.</w:t>
            </w:r>
          </w:p>
        </w:tc>
        <w:tc>
          <w:tcPr>
            <w:tcW w:w="1543" w:type="dxa"/>
          </w:tcPr>
          <w:p w14:paraId="2D12928E" w14:textId="29EB03D4" w:rsidR="00DC5BD4" w:rsidRDefault="00FA08C5" w:rsidP="00FA08C5">
            <w:r>
              <w:t>0.2088</w:t>
            </w:r>
          </w:p>
        </w:tc>
      </w:tr>
    </w:tbl>
    <w:p w14:paraId="6798A31B" w14:textId="68925367" w:rsidR="00E25AB2" w:rsidRDefault="00E25AB2" w:rsidP="00633C46">
      <w:pPr>
        <w:ind w:firstLine="709"/>
      </w:pPr>
    </w:p>
    <w:p w14:paraId="50967E91" w14:textId="77777777" w:rsidR="00704DD5" w:rsidRPr="00BB3FF8" w:rsidRDefault="00704DD5" w:rsidP="00633C46">
      <w:pPr>
        <w:ind w:firstLine="709"/>
      </w:pPr>
    </w:p>
    <w:p w14:paraId="444EC618" w14:textId="31F2F877" w:rsidR="00704DD5" w:rsidRDefault="00704DD5" w:rsidP="00704DD5">
      <w:pPr>
        <w:pStyle w:val="Heading5"/>
        <w:numPr>
          <w:ilvl w:val="4"/>
          <w:numId w:val="32"/>
        </w:numPr>
        <w:ind w:left="993" w:hanging="993"/>
      </w:pPr>
      <w:r>
        <w:t>Uji Coba Performa Kecepatan Penerimaan dan Pengolahan Data Ko</w:t>
      </w:r>
      <w:r w:rsidR="00B110D2">
        <w:t>laborasi Sensor</w:t>
      </w:r>
    </w:p>
    <w:p w14:paraId="58276884" w14:textId="6A9223D6" w:rsidR="0028679C" w:rsidRDefault="0028679C" w:rsidP="0028679C"/>
    <w:p w14:paraId="28AE79E3" w14:textId="77777777" w:rsidR="006C44C9" w:rsidRDefault="0028679C" w:rsidP="0028679C">
      <w:pPr>
        <w:ind w:firstLine="709"/>
      </w:pPr>
      <w:r>
        <w:t xml:space="preserve">Uji coba ini bertujuan untuk mengukur kecepatan peneriman sekaligus pengolahan data kolaborasi sensor. Pada suatu kolaborasi sensor, ketika data masuk, terjadi banyak pengecekan yang dilakukan oleh perangkat lunak, beberapa diantaranya adalah pengecekan </w:t>
      </w:r>
      <w:r>
        <w:rPr>
          <w:i/>
        </w:rPr>
        <w:t>sensor_key</w:t>
      </w:r>
      <w:r>
        <w:t xml:space="preserve">, pengecekan </w:t>
      </w:r>
      <w:r>
        <w:rPr>
          <w:i/>
        </w:rPr>
        <w:t xml:space="preserve">sensor_id </w:t>
      </w:r>
      <w:r>
        <w:t xml:space="preserve">terhadap tabel </w:t>
      </w:r>
      <w:r>
        <w:rPr>
          <w:i/>
        </w:rPr>
        <w:t>sensor_collab</w:t>
      </w:r>
      <w:r>
        <w:t xml:space="preserve">, pengecekan nilai pada </w:t>
      </w:r>
      <w:r>
        <w:rPr>
          <w:i/>
        </w:rPr>
        <w:t>sensor_reading</w:t>
      </w:r>
      <w:r>
        <w:t xml:space="preserve"> terhadap tabel </w:t>
      </w:r>
      <w:r>
        <w:rPr>
          <w:i/>
        </w:rPr>
        <w:t>sensor_rule</w:t>
      </w:r>
      <w:r>
        <w:t xml:space="preserve"> dan </w:t>
      </w:r>
      <w:r>
        <w:rPr>
          <w:i/>
        </w:rPr>
        <w:t>sensor_rule_data</w:t>
      </w:r>
      <w:r>
        <w:t>, dan yang pasti adalah operasi matematika jika data yang masuk terdaftar di sat</w:t>
      </w:r>
      <w:r w:rsidR="00D3487A">
        <w:t>u atau lebih kolaborasi sensor.</w:t>
      </w:r>
      <w:r w:rsidR="00D10295">
        <w:t xml:space="preserve"> </w:t>
      </w:r>
    </w:p>
    <w:p w14:paraId="0375A74F" w14:textId="4139562B" w:rsidR="0028679C" w:rsidRDefault="00D10295" w:rsidP="0028679C">
      <w:pPr>
        <w:ind w:firstLine="709"/>
      </w:pPr>
      <w:r>
        <w:t>Pengujian dilakukan dengan menjalankan beberapa sensor kolaborasi sekaligus untuk mengukur kecepatan perangkat lunak.</w:t>
      </w:r>
    </w:p>
    <w:p w14:paraId="4FAB8FFA" w14:textId="5BF6A017" w:rsidR="001E3432" w:rsidRDefault="001E3432" w:rsidP="0028679C">
      <w:pPr>
        <w:ind w:firstLine="709"/>
      </w:pPr>
    </w:p>
    <w:p w14:paraId="3EC3A2A4" w14:textId="2B9F1943" w:rsidR="00BC2FB7" w:rsidRDefault="00BC2FB7" w:rsidP="00BC2FB7">
      <w:pPr>
        <w:pStyle w:val="Caption"/>
        <w:keepNext/>
      </w:pPr>
      <w:bookmarkStart w:id="305" w:name="_Toc451342345"/>
      <w:r>
        <w:t>Tabel 5</w:t>
      </w:r>
      <w:r w:rsidR="00A17B0F">
        <w:t>.</w:t>
      </w:r>
      <w:r w:rsidR="00334990">
        <w:fldChar w:fldCharType="begin"/>
      </w:r>
      <w:r w:rsidR="00334990">
        <w:instrText xml:space="preserve"> SEQ Tabel \* ARABIC \s 1 </w:instrText>
      </w:r>
      <w:r w:rsidR="00334990">
        <w:fldChar w:fldCharType="separate"/>
      </w:r>
      <w:r w:rsidR="00A92C41">
        <w:rPr>
          <w:noProof/>
        </w:rPr>
        <w:t>11</w:t>
      </w:r>
      <w:r w:rsidR="00334990">
        <w:rPr>
          <w:noProof/>
        </w:rPr>
        <w:fldChar w:fldCharType="end"/>
      </w:r>
      <w:r>
        <w:t xml:space="preserve"> Data percobaan penerimaan dan pengolahan data</w:t>
      </w:r>
      <w:bookmarkEnd w:id="305"/>
    </w:p>
    <w:tbl>
      <w:tblPr>
        <w:tblStyle w:val="TableGrid"/>
        <w:tblW w:w="0" w:type="auto"/>
        <w:tblLook w:val="04A0" w:firstRow="1" w:lastRow="0" w:firstColumn="1" w:lastColumn="0" w:noHBand="0" w:noVBand="1"/>
      </w:tblPr>
      <w:tblGrid>
        <w:gridCol w:w="461"/>
        <w:gridCol w:w="861"/>
        <w:gridCol w:w="1578"/>
        <w:gridCol w:w="1631"/>
        <w:gridCol w:w="1543"/>
      </w:tblGrid>
      <w:tr w:rsidR="001E3432" w14:paraId="39665FD7" w14:textId="77777777" w:rsidTr="00763828">
        <w:tc>
          <w:tcPr>
            <w:tcW w:w="461" w:type="dxa"/>
          </w:tcPr>
          <w:p w14:paraId="68F811F8" w14:textId="77777777" w:rsidR="001E3432" w:rsidRPr="00227B41" w:rsidRDefault="001E3432" w:rsidP="00763828">
            <w:pPr>
              <w:rPr>
                <w:b/>
              </w:rPr>
            </w:pPr>
            <w:r w:rsidRPr="00227B41">
              <w:rPr>
                <w:b/>
              </w:rPr>
              <w:t>No</w:t>
            </w:r>
          </w:p>
        </w:tc>
        <w:tc>
          <w:tcPr>
            <w:tcW w:w="861" w:type="dxa"/>
          </w:tcPr>
          <w:p w14:paraId="0FD64817" w14:textId="77777777" w:rsidR="001E3432" w:rsidRPr="00227B41" w:rsidRDefault="001E3432" w:rsidP="00763828">
            <w:pPr>
              <w:jc w:val="left"/>
              <w:rPr>
                <w:b/>
              </w:rPr>
            </w:pPr>
            <w:r w:rsidRPr="00227B41">
              <w:rPr>
                <w:b/>
              </w:rPr>
              <w:t>Jumlah Sensor Aktif</w:t>
            </w:r>
          </w:p>
        </w:tc>
        <w:tc>
          <w:tcPr>
            <w:tcW w:w="1578" w:type="dxa"/>
          </w:tcPr>
          <w:p w14:paraId="2A984A89" w14:textId="77777777" w:rsidR="001E3432" w:rsidRPr="00227B41" w:rsidRDefault="001E3432" w:rsidP="00763828">
            <w:pPr>
              <w:jc w:val="left"/>
              <w:rPr>
                <w:b/>
              </w:rPr>
            </w:pPr>
            <w:r w:rsidRPr="00227B41">
              <w:rPr>
                <w:b/>
              </w:rPr>
              <w:t>Waktu Mulai Pengiriman Data</w:t>
            </w:r>
            <w:r>
              <w:rPr>
                <w:b/>
              </w:rPr>
              <w:t xml:space="preserve"> </w:t>
            </w:r>
          </w:p>
        </w:tc>
        <w:tc>
          <w:tcPr>
            <w:tcW w:w="1631" w:type="dxa"/>
          </w:tcPr>
          <w:p w14:paraId="2F703BBE" w14:textId="77777777" w:rsidR="001E3432" w:rsidRPr="00227B41" w:rsidRDefault="001E3432" w:rsidP="00763828">
            <w:pPr>
              <w:jc w:val="left"/>
              <w:rPr>
                <w:b/>
              </w:rPr>
            </w:pPr>
            <w:r w:rsidRPr="00227B41">
              <w:rPr>
                <w:b/>
              </w:rPr>
              <w:t xml:space="preserve">Waktu Diterimanya respon </w:t>
            </w:r>
            <w:r w:rsidRPr="00227B41">
              <w:rPr>
                <w:b/>
                <w:i/>
              </w:rPr>
              <w:t>server</w:t>
            </w:r>
            <w:r w:rsidRPr="00227B41">
              <w:rPr>
                <w:b/>
              </w:rPr>
              <w:t>.</w:t>
            </w:r>
          </w:p>
        </w:tc>
        <w:tc>
          <w:tcPr>
            <w:tcW w:w="1543" w:type="dxa"/>
          </w:tcPr>
          <w:p w14:paraId="7FB0B6EB" w14:textId="77777777" w:rsidR="001E3432" w:rsidRPr="00227B41" w:rsidRDefault="001E3432" w:rsidP="00763828">
            <w:pPr>
              <w:jc w:val="left"/>
              <w:rPr>
                <w:b/>
              </w:rPr>
            </w:pPr>
            <w:r w:rsidRPr="00227B41">
              <w:rPr>
                <w:b/>
              </w:rPr>
              <w:t>∆ Waktu</w:t>
            </w:r>
            <w:r>
              <w:rPr>
                <w:b/>
              </w:rPr>
              <w:t xml:space="preserve"> (Detik)</w:t>
            </w:r>
          </w:p>
        </w:tc>
      </w:tr>
      <w:tr w:rsidR="001E3432" w14:paraId="63D2A8D6" w14:textId="77777777" w:rsidTr="00763828">
        <w:tc>
          <w:tcPr>
            <w:tcW w:w="461" w:type="dxa"/>
          </w:tcPr>
          <w:p w14:paraId="2777885C" w14:textId="77777777" w:rsidR="001E3432" w:rsidRDefault="001E3432" w:rsidP="00763828">
            <w:r>
              <w:t>1</w:t>
            </w:r>
          </w:p>
        </w:tc>
        <w:tc>
          <w:tcPr>
            <w:tcW w:w="861" w:type="dxa"/>
          </w:tcPr>
          <w:p w14:paraId="2FB6EF50" w14:textId="77777777" w:rsidR="001E3432" w:rsidRDefault="001E3432" w:rsidP="00763828">
            <w:r>
              <w:t>1</w:t>
            </w:r>
          </w:p>
        </w:tc>
        <w:tc>
          <w:tcPr>
            <w:tcW w:w="1578" w:type="dxa"/>
          </w:tcPr>
          <w:p w14:paraId="1807AB41" w14:textId="28D0A5B1" w:rsidR="001E3432" w:rsidRDefault="001E3432" w:rsidP="00763828">
            <w:r w:rsidRPr="001E3432">
              <w:t>08:33:32.065000</w:t>
            </w:r>
          </w:p>
        </w:tc>
        <w:tc>
          <w:tcPr>
            <w:tcW w:w="1631" w:type="dxa"/>
          </w:tcPr>
          <w:p w14:paraId="79419242" w14:textId="07AD2AA6" w:rsidR="001E3432" w:rsidRDefault="001E3432" w:rsidP="00763828">
            <w:r w:rsidRPr="001E3432">
              <w:t>08:33:32.250000</w:t>
            </w:r>
          </w:p>
        </w:tc>
        <w:tc>
          <w:tcPr>
            <w:tcW w:w="1543" w:type="dxa"/>
          </w:tcPr>
          <w:p w14:paraId="6394F046" w14:textId="1457B053" w:rsidR="001E3432" w:rsidRDefault="001E3432" w:rsidP="00763828">
            <w:r w:rsidRPr="001E3432">
              <w:t>00.185000</w:t>
            </w:r>
          </w:p>
        </w:tc>
      </w:tr>
      <w:tr w:rsidR="001E3432" w14:paraId="20739355" w14:textId="77777777" w:rsidTr="00763828">
        <w:tc>
          <w:tcPr>
            <w:tcW w:w="461" w:type="dxa"/>
          </w:tcPr>
          <w:p w14:paraId="23A3F9CD" w14:textId="77777777" w:rsidR="001E3432" w:rsidRDefault="001E3432" w:rsidP="00763828">
            <w:r>
              <w:t>2</w:t>
            </w:r>
          </w:p>
        </w:tc>
        <w:tc>
          <w:tcPr>
            <w:tcW w:w="861" w:type="dxa"/>
          </w:tcPr>
          <w:p w14:paraId="64B30211" w14:textId="77777777" w:rsidR="001E3432" w:rsidRDefault="001E3432" w:rsidP="00763828">
            <w:r>
              <w:t>2</w:t>
            </w:r>
          </w:p>
        </w:tc>
        <w:tc>
          <w:tcPr>
            <w:tcW w:w="1578" w:type="dxa"/>
          </w:tcPr>
          <w:p w14:paraId="426322CA" w14:textId="71A751EB" w:rsidR="001E3432" w:rsidRDefault="00323A86" w:rsidP="00763828">
            <w:r w:rsidRPr="00323A86">
              <w:t>08:35:23.466000</w:t>
            </w:r>
          </w:p>
        </w:tc>
        <w:tc>
          <w:tcPr>
            <w:tcW w:w="1631" w:type="dxa"/>
          </w:tcPr>
          <w:p w14:paraId="703A6656" w14:textId="0D6DAB33" w:rsidR="001E3432" w:rsidRDefault="00323A86" w:rsidP="00763828">
            <w:r w:rsidRPr="00323A86">
              <w:t>08:35:23.667000</w:t>
            </w:r>
          </w:p>
        </w:tc>
        <w:tc>
          <w:tcPr>
            <w:tcW w:w="1543" w:type="dxa"/>
          </w:tcPr>
          <w:p w14:paraId="0B74F1F9" w14:textId="10DE2EEA" w:rsidR="001E3432" w:rsidRDefault="00323A86" w:rsidP="00763828">
            <w:r w:rsidRPr="00323A86">
              <w:t>00.201000</w:t>
            </w:r>
          </w:p>
        </w:tc>
      </w:tr>
      <w:tr w:rsidR="001E3432" w14:paraId="5FA164AD" w14:textId="77777777" w:rsidTr="00763828">
        <w:tc>
          <w:tcPr>
            <w:tcW w:w="461" w:type="dxa"/>
          </w:tcPr>
          <w:p w14:paraId="0CE7EE5C" w14:textId="77777777" w:rsidR="001E3432" w:rsidRDefault="001E3432" w:rsidP="00763828">
            <w:r>
              <w:t>3</w:t>
            </w:r>
          </w:p>
        </w:tc>
        <w:tc>
          <w:tcPr>
            <w:tcW w:w="861" w:type="dxa"/>
          </w:tcPr>
          <w:p w14:paraId="38B00807" w14:textId="77777777" w:rsidR="001E3432" w:rsidRDefault="001E3432" w:rsidP="00763828">
            <w:r>
              <w:t>3</w:t>
            </w:r>
          </w:p>
        </w:tc>
        <w:tc>
          <w:tcPr>
            <w:tcW w:w="1578" w:type="dxa"/>
          </w:tcPr>
          <w:p w14:paraId="5430CEC1" w14:textId="5C0EF309" w:rsidR="001E3432" w:rsidRDefault="001742FF" w:rsidP="00763828">
            <w:r w:rsidRPr="001742FF">
              <w:t>08:37:09.497000</w:t>
            </w:r>
          </w:p>
        </w:tc>
        <w:tc>
          <w:tcPr>
            <w:tcW w:w="1631" w:type="dxa"/>
          </w:tcPr>
          <w:p w14:paraId="6F78B6A0" w14:textId="28E94C02" w:rsidR="001E3432" w:rsidRDefault="001742FF" w:rsidP="00763828">
            <w:r w:rsidRPr="001742FF">
              <w:t>08:37:09.571000</w:t>
            </w:r>
          </w:p>
        </w:tc>
        <w:tc>
          <w:tcPr>
            <w:tcW w:w="1543" w:type="dxa"/>
          </w:tcPr>
          <w:p w14:paraId="05030347" w14:textId="7A078140" w:rsidR="001E3432" w:rsidRDefault="001742FF" w:rsidP="00763828">
            <w:r w:rsidRPr="001742FF">
              <w:t>00.074000</w:t>
            </w:r>
          </w:p>
        </w:tc>
      </w:tr>
      <w:tr w:rsidR="001E3432" w14:paraId="67A7C936" w14:textId="77777777" w:rsidTr="00763828">
        <w:tc>
          <w:tcPr>
            <w:tcW w:w="461" w:type="dxa"/>
          </w:tcPr>
          <w:p w14:paraId="4DA02F4B" w14:textId="77777777" w:rsidR="001E3432" w:rsidRDefault="001E3432" w:rsidP="00763828">
            <w:r>
              <w:t>4</w:t>
            </w:r>
          </w:p>
        </w:tc>
        <w:tc>
          <w:tcPr>
            <w:tcW w:w="861" w:type="dxa"/>
          </w:tcPr>
          <w:p w14:paraId="1543200C" w14:textId="77777777" w:rsidR="001E3432" w:rsidRDefault="001E3432" w:rsidP="00763828">
            <w:r>
              <w:t>4</w:t>
            </w:r>
          </w:p>
        </w:tc>
        <w:tc>
          <w:tcPr>
            <w:tcW w:w="1578" w:type="dxa"/>
          </w:tcPr>
          <w:p w14:paraId="4B3130FE" w14:textId="6899993E" w:rsidR="001E3432" w:rsidRDefault="001742FF" w:rsidP="00763828">
            <w:r w:rsidRPr="001742FF">
              <w:t>08:39:32.951000</w:t>
            </w:r>
          </w:p>
        </w:tc>
        <w:tc>
          <w:tcPr>
            <w:tcW w:w="1631" w:type="dxa"/>
          </w:tcPr>
          <w:p w14:paraId="393168CD" w14:textId="0E1E3945" w:rsidR="001E3432" w:rsidRDefault="001742FF" w:rsidP="00763828">
            <w:r w:rsidRPr="001742FF">
              <w:t>08:39:33.104000</w:t>
            </w:r>
          </w:p>
        </w:tc>
        <w:tc>
          <w:tcPr>
            <w:tcW w:w="1543" w:type="dxa"/>
          </w:tcPr>
          <w:p w14:paraId="378E42DC" w14:textId="10C7D746" w:rsidR="001E3432" w:rsidRDefault="001742FF" w:rsidP="00763828">
            <w:r w:rsidRPr="001742FF">
              <w:t>00.153000</w:t>
            </w:r>
          </w:p>
        </w:tc>
      </w:tr>
      <w:tr w:rsidR="001E3432" w14:paraId="0851D90A" w14:textId="77777777" w:rsidTr="00763828">
        <w:tc>
          <w:tcPr>
            <w:tcW w:w="461" w:type="dxa"/>
          </w:tcPr>
          <w:p w14:paraId="2ADF0DE9" w14:textId="77777777" w:rsidR="001E3432" w:rsidRDefault="001E3432" w:rsidP="00763828">
            <w:r>
              <w:lastRenderedPageBreak/>
              <w:t>5</w:t>
            </w:r>
          </w:p>
        </w:tc>
        <w:tc>
          <w:tcPr>
            <w:tcW w:w="861" w:type="dxa"/>
          </w:tcPr>
          <w:p w14:paraId="4A256FB2" w14:textId="77777777" w:rsidR="001E3432" w:rsidRDefault="001E3432" w:rsidP="00763828">
            <w:r>
              <w:t>5</w:t>
            </w:r>
          </w:p>
        </w:tc>
        <w:tc>
          <w:tcPr>
            <w:tcW w:w="1578" w:type="dxa"/>
          </w:tcPr>
          <w:p w14:paraId="193AE784" w14:textId="43C45D92" w:rsidR="001E3432" w:rsidRDefault="001742FF" w:rsidP="00763828">
            <w:r w:rsidRPr="001742FF">
              <w:t>08:41:24.497000</w:t>
            </w:r>
          </w:p>
        </w:tc>
        <w:tc>
          <w:tcPr>
            <w:tcW w:w="1631" w:type="dxa"/>
          </w:tcPr>
          <w:p w14:paraId="03D0835B" w14:textId="22B16A8B" w:rsidR="001E3432" w:rsidRDefault="001742FF" w:rsidP="00763828">
            <w:r w:rsidRPr="001742FF">
              <w:t>08:41:24.611000</w:t>
            </w:r>
          </w:p>
        </w:tc>
        <w:tc>
          <w:tcPr>
            <w:tcW w:w="1543" w:type="dxa"/>
          </w:tcPr>
          <w:p w14:paraId="714BE9B6" w14:textId="04F881DD" w:rsidR="001E3432" w:rsidRDefault="001742FF" w:rsidP="00763828">
            <w:r w:rsidRPr="001742FF">
              <w:t>00.114000</w:t>
            </w:r>
          </w:p>
        </w:tc>
      </w:tr>
      <w:tr w:rsidR="001E3432" w14:paraId="15BEDC9F" w14:textId="77777777" w:rsidTr="00763828">
        <w:tc>
          <w:tcPr>
            <w:tcW w:w="4531" w:type="dxa"/>
            <w:gridSpan w:val="4"/>
          </w:tcPr>
          <w:p w14:paraId="47001A17" w14:textId="79EF5A60" w:rsidR="001E3432" w:rsidRPr="001742FF" w:rsidRDefault="001742FF" w:rsidP="00763828">
            <w:pPr>
              <w:jc w:val="center"/>
              <w:rPr>
                <w:b/>
              </w:rPr>
            </w:pPr>
            <w:r>
              <w:rPr>
                <w:b/>
              </w:rPr>
              <w:t>Rata-rata waktu penerimaan dan pengolahan data kolaborasi sensor</w:t>
            </w:r>
          </w:p>
        </w:tc>
        <w:tc>
          <w:tcPr>
            <w:tcW w:w="1543" w:type="dxa"/>
          </w:tcPr>
          <w:p w14:paraId="69F5CCCE" w14:textId="56E55717" w:rsidR="001E3432" w:rsidRDefault="00BD5BDC" w:rsidP="00763828">
            <w:r>
              <w:t>0.1454</w:t>
            </w:r>
          </w:p>
        </w:tc>
      </w:tr>
    </w:tbl>
    <w:p w14:paraId="1F687F61" w14:textId="39AADCF2" w:rsidR="001E3432" w:rsidRDefault="001E3432" w:rsidP="0028679C">
      <w:pPr>
        <w:ind w:firstLine="709"/>
      </w:pPr>
    </w:p>
    <w:p w14:paraId="7A700C3D" w14:textId="77777777" w:rsidR="004B0063" w:rsidRDefault="004B0063" w:rsidP="0028679C">
      <w:pPr>
        <w:ind w:firstLine="709"/>
      </w:pPr>
    </w:p>
    <w:p w14:paraId="3F2A2A26" w14:textId="1C5816D1" w:rsidR="002C2CF3" w:rsidRDefault="00BD5BDC" w:rsidP="0028679C">
      <w:pPr>
        <w:ind w:firstLine="709"/>
      </w:pPr>
      <w:r>
        <w:t xml:space="preserve">Dari beberapa hasil uji coba diatas, tidak terlihat adanya kecenderungan kecepatan penerimaan dan pengolahan data yang meningkat seiring bertambahnya jumlah sensor yang aktif. Hal ini terlihat saat uji coba sensor kolaborasi dengan jumlah sensor aktif sebanyak </w:t>
      </w:r>
      <w:r w:rsidR="00B93001">
        <w:t>tiga</w:t>
      </w:r>
      <w:r>
        <w:t xml:space="preserve"> sensor lebih cepat dari uji coba yang me</w:t>
      </w:r>
      <w:r w:rsidR="00B93001">
        <w:t>nggunakan dua</w:t>
      </w:r>
      <w:r>
        <w:t xml:space="preserve"> sensor aktif.</w:t>
      </w:r>
      <w:r w:rsidR="00B15A4B">
        <w:t xml:space="preserve"> Berikut merupakan tabel percobaan sensor kolaborasi dengan 5 sensor aktif.</w:t>
      </w:r>
    </w:p>
    <w:p w14:paraId="3BC79E2A" w14:textId="2EE7ED36" w:rsidR="002C2CF3" w:rsidRDefault="002C2CF3" w:rsidP="0028679C">
      <w:pPr>
        <w:ind w:firstLine="709"/>
      </w:pPr>
    </w:p>
    <w:p w14:paraId="1283F242" w14:textId="77777777" w:rsidR="002C2CF3" w:rsidRDefault="002C2CF3" w:rsidP="0028679C">
      <w:pPr>
        <w:ind w:firstLine="709"/>
      </w:pPr>
    </w:p>
    <w:p w14:paraId="7F684414" w14:textId="67DEAD94" w:rsidR="00A17B0F" w:rsidRDefault="00A17B0F" w:rsidP="00A17B0F">
      <w:pPr>
        <w:pStyle w:val="Caption"/>
        <w:keepNext/>
      </w:pPr>
      <w:bookmarkStart w:id="306" w:name="_Toc451342346"/>
      <w:r>
        <w:t>Tabel 5.</w:t>
      </w:r>
      <w:r w:rsidR="00334990">
        <w:fldChar w:fldCharType="begin"/>
      </w:r>
      <w:r w:rsidR="00334990">
        <w:instrText xml:space="preserve"> SEQ Tabel \* ARABIC \s 1 </w:instrText>
      </w:r>
      <w:r w:rsidR="00334990">
        <w:fldChar w:fldCharType="separate"/>
      </w:r>
      <w:r w:rsidR="00A92C41">
        <w:rPr>
          <w:noProof/>
        </w:rPr>
        <w:t>12</w:t>
      </w:r>
      <w:r w:rsidR="00334990">
        <w:rPr>
          <w:noProof/>
        </w:rPr>
        <w:fldChar w:fldCharType="end"/>
      </w:r>
      <w:r>
        <w:t xml:space="preserve"> Data percobaan pengiriman dan pengolahan data dengan 10 sensor aktif</w:t>
      </w:r>
      <w:bookmarkEnd w:id="306"/>
    </w:p>
    <w:tbl>
      <w:tblPr>
        <w:tblStyle w:val="TableGrid"/>
        <w:tblW w:w="0" w:type="auto"/>
        <w:tblLook w:val="04A0" w:firstRow="1" w:lastRow="0" w:firstColumn="1" w:lastColumn="0" w:noHBand="0" w:noVBand="1"/>
      </w:tblPr>
      <w:tblGrid>
        <w:gridCol w:w="462"/>
        <w:gridCol w:w="1216"/>
        <w:gridCol w:w="1578"/>
        <w:gridCol w:w="1595"/>
        <w:gridCol w:w="1223"/>
      </w:tblGrid>
      <w:tr w:rsidR="002C2CF3" w14:paraId="63B60D16" w14:textId="77777777" w:rsidTr="002C2CF3">
        <w:tc>
          <w:tcPr>
            <w:tcW w:w="462" w:type="dxa"/>
          </w:tcPr>
          <w:p w14:paraId="76FB6172" w14:textId="77777777" w:rsidR="002C2CF3" w:rsidRPr="00227B41" w:rsidRDefault="002C2CF3" w:rsidP="00763828">
            <w:pPr>
              <w:rPr>
                <w:b/>
              </w:rPr>
            </w:pPr>
            <w:r w:rsidRPr="00227B41">
              <w:rPr>
                <w:b/>
              </w:rPr>
              <w:t>No</w:t>
            </w:r>
          </w:p>
        </w:tc>
        <w:tc>
          <w:tcPr>
            <w:tcW w:w="1216" w:type="dxa"/>
          </w:tcPr>
          <w:p w14:paraId="24D649ED" w14:textId="210CF0A9" w:rsidR="002C2CF3" w:rsidRPr="00227B41" w:rsidRDefault="002C2CF3" w:rsidP="00763828">
            <w:pPr>
              <w:jc w:val="left"/>
              <w:rPr>
                <w:b/>
              </w:rPr>
            </w:pPr>
            <w:r>
              <w:rPr>
                <w:b/>
              </w:rPr>
              <w:t>Pengiriman data Ke-</w:t>
            </w:r>
          </w:p>
        </w:tc>
        <w:tc>
          <w:tcPr>
            <w:tcW w:w="1578" w:type="dxa"/>
          </w:tcPr>
          <w:p w14:paraId="4BDED826" w14:textId="77777777" w:rsidR="002C2CF3" w:rsidRPr="00227B41" w:rsidRDefault="002C2CF3" w:rsidP="00763828">
            <w:pPr>
              <w:jc w:val="left"/>
              <w:rPr>
                <w:b/>
              </w:rPr>
            </w:pPr>
            <w:r w:rsidRPr="00227B41">
              <w:rPr>
                <w:b/>
              </w:rPr>
              <w:t>Waktu Mulai Pengiriman Data</w:t>
            </w:r>
            <w:r>
              <w:rPr>
                <w:b/>
              </w:rPr>
              <w:t xml:space="preserve"> </w:t>
            </w:r>
          </w:p>
        </w:tc>
        <w:tc>
          <w:tcPr>
            <w:tcW w:w="1595" w:type="dxa"/>
          </w:tcPr>
          <w:p w14:paraId="3F16F57C" w14:textId="77777777" w:rsidR="002C2CF3" w:rsidRPr="00227B41" w:rsidRDefault="002C2CF3" w:rsidP="00763828">
            <w:pPr>
              <w:jc w:val="left"/>
              <w:rPr>
                <w:b/>
              </w:rPr>
            </w:pPr>
            <w:r w:rsidRPr="00227B41">
              <w:rPr>
                <w:b/>
              </w:rPr>
              <w:t xml:space="preserve">Waktu Diterimanya respon </w:t>
            </w:r>
            <w:r w:rsidRPr="00227B41">
              <w:rPr>
                <w:b/>
                <w:i/>
              </w:rPr>
              <w:t>server</w:t>
            </w:r>
            <w:r w:rsidRPr="00227B41">
              <w:rPr>
                <w:b/>
              </w:rPr>
              <w:t>.</w:t>
            </w:r>
          </w:p>
        </w:tc>
        <w:tc>
          <w:tcPr>
            <w:tcW w:w="1223" w:type="dxa"/>
          </w:tcPr>
          <w:p w14:paraId="6ED45B0E" w14:textId="77777777" w:rsidR="002C2CF3" w:rsidRPr="00227B41" w:rsidRDefault="002C2CF3" w:rsidP="00763828">
            <w:pPr>
              <w:jc w:val="left"/>
              <w:rPr>
                <w:b/>
              </w:rPr>
            </w:pPr>
            <w:r w:rsidRPr="00227B41">
              <w:rPr>
                <w:b/>
              </w:rPr>
              <w:t>∆ Waktu</w:t>
            </w:r>
            <w:r>
              <w:rPr>
                <w:b/>
              </w:rPr>
              <w:t xml:space="preserve"> (Detik)</w:t>
            </w:r>
          </w:p>
        </w:tc>
      </w:tr>
      <w:tr w:rsidR="002C2CF3" w14:paraId="495E9F67" w14:textId="77777777" w:rsidTr="002C2CF3">
        <w:tc>
          <w:tcPr>
            <w:tcW w:w="462" w:type="dxa"/>
          </w:tcPr>
          <w:p w14:paraId="5A20FF80" w14:textId="77777777" w:rsidR="002C2CF3" w:rsidRDefault="002C2CF3" w:rsidP="00763828">
            <w:r>
              <w:t>1</w:t>
            </w:r>
          </w:p>
        </w:tc>
        <w:tc>
          <w:tcPr>
            <w:tcW w:w="1216" w:type="dxa"/>
          </w:tcPr>
          <w:p w14:paraId="3EF6AAAA" w14:textId="77777777" w:rsidR="002C2CF3" w:rsidRDefault="002C2CF3" w:rsidP="00763828">
            <w:r>
              <w:t>1</w:t>
            </w:r>
          </w:p>
        </w:tc>
        <w:tc>
          <w:tcPr>
            <w:tcW w:w="1578" w:type="dxa"/>
          </w:tcPr>
          <w:p w14:paraId="17FE1B72" w14:textId="6C8399A6" w:rsidR="002C2CF3" w:rsidRDefault="002C2CF3" w:rsidP="00763828">
            <w:r w:rsidRPr="002C2CF3">
              <w:t>08:40:59.174000</w:t>
            </w:r>
          </w:p>
        </w:tc>
        <w:tc>
          <w:tcPr>
            <w:tcW w:w="1595" w:type="dxa"/>
          </w:tcPr>
          <w:p w14:paraId="0A6F962C" w14:textId="321F9EEE" w:rsidR="002C2CF3" w:rsidRDefault="002C2CF3" w:rsidP="00763828">
            <w:r w:rsidRPr="002C2CF3">
              <w:t>08:40:59.350000</w:t>
            </w:r>
          </w:p>
        </w:tc>
        <w:tc>
          <w:tcPr>
            <w:tcW w:w="1223" w:type="dxa"/>
          </w:tcPr>
          <w:p w14:paraId="75E0BA79" w14:textId="5A0AD4AA" w:rsidR="002C2CF3" w:rsidRDefault="002C2CF3" w:rsidP="00763828">
            <w:r w:rsidRPr="002C2CF3">
              <w:t>00.176000</w:t>
            </w:r>
          </w:p>
        </w:tc>
      </w:tr>
      <w:tr w:rsidR="002C2CF3" w14:paraId="71198B5A" w14:textId="77777777" w:rsidTr="002C2CF3">
        <w:tc>
          <w:tcPr>
            <w:tcW w:w="462" w:type="dxa"/>
          </w:tcPr>
          <w:p w14:paraId="4E161E8A" w14:textId="77777777" w:rsidR="002C2CF3" w:rsidRDefault="002C2CF3" w:rsidP="00763828">
            <w:r>
              <w:t>2</w:t>
            </w:r>
          </w:p>
        </w:tc>
        <w:tc>
          <w:tcPr>
            <w:tcW w:w="1216" w:type="dxa"/>
          </w:tcPr>
          <w:p w14:paraId="419E7218" w14:textId="77777777" w:rsidR="002C2CF3" w:rsidRDefault="002C2CF3" w:rsidP="00763828">
            <w:r>
              <w:t>2</w:t>
            </w:r>
          </w:p>
        </w:tc>
        <w:tc>
          <w:tcPr>
            <w:tcW w:w="1578" w:type="dxa"/>
          </w:tcPr>
          <w:p w14:paraId="768BD403" w14:textId="5C0B7A2E" w:rsidR="002C2CF3" w:rsidRDefault="002C2CF3" w:rsidP="00763828">
            <w:r w:rsidRPr="002C2CF3">
              <w:t>08:41:00.402000</w:t>
            </w:r>
          </w:p>
        </w:tc>
        <w:tc>
          <w:tcPr>
            <w:tcW w:w="1595" w:type="dxa"/>
          </w:tcPr>
          <w:p w14:paraId="6D517A5D" w14:textId="19D2D86B" w:rsidR="002C2CF3" w:rsidRDefault="002C2CF3" w:rsidP="00763828">
            <w:r w:rsidRPr="002C2CF3">
              <w:t>08:41:00.549000</w:t>
            </w:r>
          </w:p>
        </w:tc>
        <w:tc>
          <w:tcPr>
            <w:tcW w:w="1223" w:type="dxa"/>
          </w:tcPr>
          <w:p w14:paraId="69D0249D" w14:textId="7057D8FD" w:rsidR="002C2CF3" w:rsidRDefault="002C2CF3" w:rsidP="00763828">
            <w:r w:rsidRPr="002C2CF3">
              <w:t>00.147000</w:t>
            </w:r>
          </w:p>
        </w:tc>
      </w:tr>
      <w:tr w:rsidR="002C2CF3" w14:paraId="6B849F65" w14:textId="77777777" w:rsidTr="002C2CF3">
        <w:tc>
          <w:tcPr>
            <w:tcW w:w="462" w:type="dxa"/>
          </w:tcPr>
          <w:p w14:paraId="7C03E03F" w14:textId="77777777" w:rsidR="002C2CF3" w:rsidRDefault="002C2CF3" w:rsidP="00763828">
            <w:r>
              <w:t>3</w:t>
            </w:r>
          </w:p>
        </w:tc>
        <w:tc>
          <w:tcPr>
            <w:tcW w:w="1216" w:type="dxa"/>
          </w:tcPr>
          <w:p w14:paraId="3BBEC819" w14:textId="77777777" w:rsidR="002C2CF3" w:rsidRDefault="002C2CF3" w:rsidP="00763828">
            <w:r>
              <w:t>3</w:t>
            </w:r>
          </w:p>
        </w:tc>
        <w:tc>
          <w:tcPr>
            <w:tcW w:w="1578" w:type="dxa"/>
          </w:tcPr>
          <w:p w14:paraId="210F40A0" w14:textId="396263E4" w:rsidR="002C2CF3" w:rsidRDefault="002C2CF3" w:rsidP="00763828">
            <w:r w:rsidRPr="002C2CF3">
              <w:t>08:41:01.594000</w:t>
            </w:r>
          </w:p>
        </w:tc>
        <w:tc>
          <w:tcPr>
            <w:tcW w:w="1595" w:type="dxa"/>
          </w:tcPr>
          <w:p w14:paraId="612EEFEC" w14:textId="12FAE738" w:rsidR="002C2CF3" w:rsidRDefault="002C2CF3" w:rsidP="00763828">
            <w:r w:rsidRPr="002C2CF3">
              <w:t>08:41:01.943000</w:t>
            </w:r>
          </w:p>
        </w:tc>
        <w:tc>
          <w:tcPr>
            <w:tcW w:w="1223" w:type="dxa"/>
          </w:tcPr>
          <w:p w14:paraId="60B71A9B" w14:textId="38D7C6AF" w:rsidR="002C2CF3" w:rsidRDefault="002C2CF3" w:rsidP="00763828">
            <w:r w:rsidRPr="002C2CF3">
              <w:t>00.349000</w:t>
            </w:r>
          </w:p>
        </w:tc>
      </w:tr>
      <w:tr w:rsidR="002C2CF3" w14:paraId="5F72CD60" w14:textId="77777777" w:rsidTr="002C2CF3">
        <w:tc>
          <w:tcPr>
            <w:tcW w:w="462" w:type="dxa"/>
          </w:tcPr>
          <w:p w14:paraId="59E3E5E4" w14:textId="77777777" w:rsidR="002C2CF3" w:rsidRDefault="002C2CF3" w:rsidP="00763828">
            <w:r>
              <w:t>4</w:t>
            </w:r>
          </w:p>
        </w:tc>
        <w:tc>
          <w:tcPr>
            <w:tcW w:w="1216" w:type="dxa"/>
          </w:tcPr>
          <w:p w14:paraId="16F753F1" w14:textId="77777777" w:rsidR="002C2CF3" w:rsidRDefault="002C2CF3" w:rsidP="00763828">
            <w:r>
              <w:t>4</w:t>
            </w:r>
          </w:p>
        </w:tc>
        <w:tc>
          <w:tcPr>
            <w:tcW w:w="1578" w:type="dxa"/>
          </w:tcPr>
          <w:p w14:paraId="295BFE8C" w14:textId="3BC56D33" w:rsidR="002C2CF3" w:rsidRDefault="002C2CF3" w:rsidP="00763828">
            <w:r w:rsidRPr="002C2CF3">
              <w:t>08:41:02.993000</w:t>
            </w:r>
          </w:p>
        </w:tc>
        <w:tc>
          <w:tcPr>
            <w:tcW w:w="1595" w:type="dxa"/>
          </w:tcPr>
          <w:p w14:paraId="49410AF7" w14:textId="56E0ADAF" w:rsidR="002C2CF3" w:rsidRDefault="002C2CF3" w:rsidP="00763828">
            <w:r w:rsidRPr="002C2CF3">
              <w:t>08:41:03.257000</w:t>
            </w:r>
          </w:p>
        </w:tc>
        <w:tc>
          <w:tcPr>
            <w:tcW w:w="1223" w:type="dxa"/>
          </w:tcPr>
          <w:p w14:paraId="5F4E71DB" w14:textId="537AA06B" w:rsidR="002C2CF3" w:rsidRDefault="002C2CF3" w:rsidP="00763828">
            <w:r w:rsidRPr="002C2CF3">
              <w:t>00.264000</w:t>
            </w:r>
          </w:p>
        </w:tc>
      </w:tr>
      <w:tr w:rsidR="002C2CF3" w14:paraId="678A1574" w14:textId="77777777" w:rsidTr="002C2CF3">
        <w:tc>
          <w:tcPr>
            <w:tcW w:w="462" w:type="dxa"/>
          </w:tcPr>
          <w:p w14:paraId="523DCE84" w14:textId="77777777" w:rsidR="002C2CF3" w:rsidRDefault="002C2CF3" w:rsidP="00763828">
            <w:r>
              <w:t>5</w:t>
            </w:r>
          </w:p>
        </w:tc>
        <w:tc>
          <w:tcPr>
            <w:tcW w:w="1216" w:type="dxa"/>
          </w:tcPr>
          <w:p w14:paraId="28287459" w14:textId="77777777" w:rsidR="002C2CF3" w:rsidRDefault="002C2CF3" w:rsidP="00763828">
            <w:r>
              <w:t>5</w:t>
            </w:r>
          </w:p>
        </w:tc>
        <w:tc>
          <w:tcPr>
            <w:tcW w:w="1578" w:type="dxa"/>
          </w:tcPr>
          <w:p w14:paraId="33043E5E" w14:textId="10FF0315" w:rsidR="002C2CF3" w:rsidRDefault="002C2CF3" w:rsidP="00763828">
            <w:r w:rsidRPr="002C2CF3">
              <w:t>08:41:05.537000</w:t>
            </w:r>
          </w:p>
        </w:tc>
        <w:tc>
          <w:tcPr>
            <w:tcW w:w="1595" w:type="dxa"/>
          </w:tcPr>
          <w:p w14:paraId="44D9734A" w14:textId="095C44EB" w:rsidR="002C2CF3" w:rsidRDefault="002C2CF3" w:rsidP="00763828">
            <w:r w:rsidRPr="002C2CF3">
              <w:t>08:41:05.649000</w:t>
            </w:r>
          </w:p>
        </w:tc>
        <w:tc>
          <w:tcPr>
            <w:tcW w:w="1223" w:type="dxa"/>
          </w:tcPr>
          <w:p w14:paraId="6528C13C" w14:textId="67B08851" w:rsidR="002C2CF3" w:rsidRDefault="002C2CF3" w:rsidP="00763828">
            <w:r w:rsidRPr="002C2CF3">
              <w:t>00.112000</w:t>
            </w:r>
          </w:p>
        </w:tc>
      </w:tr>
      <w:tr w:rsidR="002C2CF3" w14:paraId="744D3C56" w14:textId="77777777" w:rsidTr="002C2CF3">
        <w:tc>
          <w:tcPr>
            <w:tcW w:w="462" w:type="dxa"/>
          </w:tcPr>
          <w:p w14:paraId="127F005F" w14:textId="607C37E4" w:rsidR="002C2CF3" w:rsidRDefault="004C1D0F" w:rsidP="00763828">
            <w:r>
              <w:t>6</w:t>
            </w:r>
          </w:p>
        </w:tc>
        <w:tc>
          <w:tcPr>
            <w:tcW w:w="1216" w:type="dxa"/>
          </w:tcPr>
          <w:p w14:paraId="2D3DF516" w14:textId="4F3351C6" w:rsidR="002C2CF3" w:rsidRDefault="004C1D0F" w:rsidP="00763828">
            <w:r>
              <w:t>6</w:t>
            </w:r>
          </w:p>
        </w:tc>
        <w:tc>
          <w:tcPr>
            <w:tcW w:w="1578" w:type="dxa"/>
          </w:tcPr>
          <w:p w14:paraId="3CF005CA" w14:textId="19B7764F" w:rsidR="002C2CF3" w:rsidRPr="002C2CF3" w:rsidRDefault="002C2CF3" w:rsidP="00763828">
            <w:r w:rsidRPr="002C2CF3">
              <w:t>08:41:06.704000</w:t>
            </w:r>
          </w:p>
        </w:tc>
        <w:tc>
          <w:tcPr>
            <w:tcW w:w="1595" w:type="dxa"/>
          </w:tcPr>
          <w:p w14:paraId="5F1AE415" w14:textId="28B2B586" w:rsidR="002C2CF3" w:rsidRPr="002C2CF3" w:rsidRDefault="002C2CF3" w:rsidP="00763828">
            <w:r w:rsidRPr="002C2CF3">
              <w:t>08:41:06.786000</w:t>
            </w:r>
          </w:p>
        </w:tc>
        <w:tc>
          <w:tcPr>
            <w:tcW w:w="1223" w:type="dxa"/>
          </w:tcPr>
          <w:p w14:paraId="25ACE155" w14:textId="5C9DB559" w:rsidR="002C2CF3" w:rsidRPr="002C2CF3" w:rsidRDefault="002C2CF3" w:rsidP="00763828">
            <w:r w:rsidRPr="002C2CF3">
              <w:t>00.082000</w:t>
            </w:r>
          </w:p>
        </w:tc>
      </w:tr>
      <w:tr w:rsidR="002C2CF3" w14:paraId="05F533C4" w14:textId="77777777" w:rsidTr="002C2CF3">
        <w:tc>
          <w:tcPr>
            <w:tcW w:w="462" w:type="dxa"/>
          </w:tcPr>
          <w:p w14:paraId="5210B3DD" w14:textId="48AEC638" w:rsidR="002C2CF3" w:rsidRDefault="004C1D0F" w:rsidP="00763828">
            <w:r>
              <w:t>7</w:t>
            </w:r>
          </w:p>
        </w:tc>
        <w:tc>
          <w:tcPr>
            <w:tcW w:w="1216" w:type="dxa"/>
          </w:tcPr>
          <w:p w14:paraId="65D1129B" w14:textId="7EAD5F51" w:rsidR="002C2CF3" w:rsidRDefault="004C1D0F" w:rsidP="00763828">
            <w:r>
              <w:t>7</w:t>
            </w:r>
          </w:p>
        </w:tc>
        <w:tc>
          <w:tcPr>
            <w:tcW w:w="1578" w:type="dxa"/>
          </w:tcPr>
          <w:p w14:paraId="20C39EAD" w14:textId="77BBFEDD" w:rsidR="002C2CF3" w:rsidRPr="002C2CF3" w:rsidRDefault="002C2CF3" w:rsidP="00763828">
            <w:r w:rsidRPr="002C2CF3">
              <w:t>08:41:07.840000</w:t>
            </w:r>
          </w:p>
        </w:tc>
        <w:tc>
          <w:tcPr>
            <w:tcW w:w="1595" w:type="dxa"/>
          </w:tcPr>
          <w:p w14:paraId="0BAB0893" w14:textId="1387B480" w:rsidR="002C2CF3" w:rsidRPr="002C2CF3" w:rsidRDefault="002C2CF3" w:rsidP="00763828">
            <w:r w:rsidRPr="002C2CF3">
              <w:t>08:41:07.907000</w:t>
            </w:r>
          </w:p>
        </w:tc>
        <w:tc>
          <w:tcPr>
            <w:tcW w:w="1223" w:type="dxa"/>
          </w:tcPr>
          <w:p w14:paraId="3B74ABF2" w14:textId="1238F4F0" w:rsidR="002C2CF3" w:rsidRPr="002C2CF3" w:rsidRDefault="002C2CF3" w:rsidP="00763828">
            <w:r w:rsidRPr="002C2CF3">
              <w:t>00.067000</w:t>
            </w:r>
          </w:p>
        </w:tc>
      </w:tr>
      <w:tr w:rsidR="002C2CF3" w14:paraId="2CADB48F" w14:textId="77777777" w:rsidTr="002C2CF3">
        <w:tc>
          <w:tcPr>
            <w:tcW w:w="462" w:type="dxa"/>
          </w:tcPr>
          <w:p w14:paraId="2ACF994E" w14:textId="6FA09E5D" w:rsidR="002C2CF3" w:rsidRDefault="004C1D0F" w:rsidP="00763828">
            <w:r>
              <w:t>8</w:t>
            </w:r>
          </w:p>
        </w:tc>
        <w:tc>
          <w:tcPr>
            <w:tcW w:w="1216" w:type="dxa"/>
          </w:tcPr>
          <w:p w14:paraId="79391A87" w14:textId="6CAE0BED" w:rsidR="002C2CF3" w:rsidRDefault="004C1D0F" w:rsidP="00763828">
            <w:r>
              <w:t>8</w:t>
            </w:r>
          </w:p>
        </w:tc>
        <w:tc>
          <w:tcPr>
            <w:tcW w:w="1578" w:type="dxa"/>
          </w:tcPr>
          <w:p w14:paraId="1EBB9B0A" w14:textId="0451880E" w:rsidR="002C2CF3" w:rsidRPr="002C2CF3" w:rsidRDefault="002C2CF3" w:rsidP="00763828">
            <w:r w:rsidRPr="002C2CF3">
              <w:t>08:41:08.956000</w:t>
            </w:r>
          </w:p>
        </w:tc>
        <w:tc>
          <w:tcPr>
            <w:tcW w:w="1595" w:type="dxa"/>
          </w:tcPr>
          <w:p w14:paraId="1E379AFD" w14:textId="7551AE6B" w:rsidR="002C2CF3" w:rsidRPr="002C2CF3" w:rsidRDefault="002C2CF3" w:rsidP="00763828">
            <w:r w:rsidRPr="002C2CF3">
              <w:t>08:41:09.029000</w:t>
            </w:r>
          </w:p>
        </w:tc>
        <w:tc>
          <w:tcPr>
            <w:tcW w:w="1223" w:type="dxa"/>
          </w:tcPr>
          <w:p w14:paraId="564192E8" w14:textId="30F874D6" w:rsidR="002C2CF3" w:rsidRPr="002C2CF3" w:rsidRDefault="002C2CF3" w:rsidP="00763828">
            <w:r w:rsidRPr="002C2CF3">
              <w:t>00.073000</w:t>
            </w:r>
          </w:p>
        </w:tc>
      </w:tr>
      <w:tr w:rsidR="002C2CF3" w14:paraId="7CF13CE9" w14:textId="77777777" w:rsidTr="002C2CF3">
        <w:tc>
          <w:tcPr>
            <w:tcW w:w="462" w:type="dxa"/>
          </w:tcPr>
          <w:p w14:paraId="1EF4A978" w14:textId="04568567" w:rsidR="002C2CF3" w:rsidRDefault="004C1D0F" w:rsidP="00763828">
            <w:r>
              <w:t>9</w:t>
            </w:r>
          </w:p>
        </w:tc>
        <w:tc>
          <w:tcPr>
            <w:tcW w:w="1216" w:type="dxa"/>
          </w:tcPr>
          <w:p w14:paraId="2B161A11" w14:textId="6DFE0070" w:rsidR="002C2CF3" w:rsidRDefault="004C1D0F" w:rsidP="00763828">
            <w:r>
              <w:t>9</w:t>
            </w:r>
          </w:p>
        </w:tc>
        <w:tc>
          <w:tcPr>
            <w:tcW w:w="1578" w:type="dxa"/>
          </w:tcPr>
          <w:p w14:paraId="09F2BDDE" w14:textId="715E7756" w:rsidR="002C2CF3" w:rsidRPr="002C2CF3" w:rsidRDefault="002C2CF3" w:rsidP="002C2CF3">
            <w:pPr>
              <w:jc w:val="center"/>
            </w:pPr>
            <w:r w:rsidRPr="002C2CF3">
              <w:t>08:41:10.084000</w:t>
            </w:r>
          </w:p>
        </w:tc>
        <w:tc>
          <w:tcPr>
            <w:tcW w:w="1595" w:type="dxa"/>
          </w:tcPr>
          <w:p w14:paraId="406AB043" w14:textId="7F292DEE" w:rsidR="002C2CF3" w:rsidRPr="002C2CF3" w:rsidRDefault="002C2CF3" w:rsidP="00763828">
            <w:r w:rsidRPr="002C2CF3">
              <w:t>08:41:10.242000</w:t>
            </w:r>
          </w:p>
        </w:tc>
        <w:tc>
          <w:tcPr>
            <w:tcW w:w="1223" w:type="dxa"/>
          </w:tcPr>
          <w:p w14:paraId="57F8C02C" w14:textId="15CE20EB" w:rsidR="002C2CF3" w:rsidRPr="002C2CF3" w:rsidRDefault="002C2CF3" w:rsidP="00763828">
            <w:r w:rsidRPr="002C2CF3">
              <w:t>00.158000</w:t>
            </w:r>
          </w:p>
        </w:tc>
      </w:tr>
      <w:tr w:rsidR="002C2CF3" w14:paraId="13BC1B74" w14:textId="77777777" w:rsidTr="002C2CF3">
        <w:tc>
          <w:tcPr>
            <w:tcW w:w="462" w:type="dxa"/>
          </w:tcPr>
          <w:p w14:paraId="4DBAAA2F" w14:textId="02AFA85E" w:rsidR="002C2CF3" w:rsidRDefault="004C1D0F" w:rsidP="00763828">
            <w:r>
              <w:t>10</w:t>
            </w:r>
          </w:p>
        </w:tc>
        <w:tc>
          <w:tcPr>
            <w:tcW w:w="1216" w:type="dxa"/>
          </w:tcPr>
          <w:p w14:paraId="0D1FAA83" w14:textId="50E8B1B0" w:rsidR="002C2CF3" w:rsidRDefault="004C1D0F" w:rsidP="00763828">
            <w:r>
              <w:t>10</w:t>
            </w:r>
          </w:p>
        </w:tc>
        <w:tc>
          <w:tcPr>
            <w:tcW w:w="1578" w:type="dxa"/>
          </w:tcPr>
          <w:p w14:paraId="12DD2A7A" w14:textId="2663E5D7" w:rsidR="002C2CF3" w:rsidRPr="002C2CF3" w:rsidRDefault="004C1D0F" w:rsidP="00763828">
            <w:r w:rsidRPr="004C1D0F">
              <w:t>08:41:11.292000</w:t>
            </w:r>
          </w:p>
        </w:tc>
        <w:tc>
          <w:tcPr>
            <w:tcW w:w="1595" w:type="dxa"/>
          </w:tcPr>
          <w:p w14:paraId="49B3375A" w14:textId="45B5D8B8" w:rsidR="002C2CF3" w:rsidRPr="002C2CF3" w:rsidRDefault="004C1D0F" w:rsidP="00763828">
            <w:r w:rsidRPr="004C1D0F">
              <w:t>08:41:11.367000</w:t>
            </w:r>
          </w:p>
        </w:tc>
        <w:tc>
          <w:tcPr>
            <w:tcW w:w="1223" w:type="dxa"/>
          </w:tcPr>
          <w:p w14:paraId="7B5F57E6" w14:textId="52D101F4" w:rsidR="002C2CF3" w:rsidRPr="002C2CF3" w:rsidRDefault="004C1D0F" w:rsidP="00763828">
            <w:r w:rsidRPr="004C1D0F">
              <w:t>00.075000</w:t>
            </w:r>
          </w:p>
        </w:tc>
      </w:tr>
      <w:tr w:rsidR="004C1D0F" w14:paraId="7BC35C9D" w14:textId="77777777" w:rsidTr="00763828">
        <w:tc>
          <w:tcPr>
            <w:tcW w:w="4851" w:type="dxa"/>
            <w:gridSpan w:val="4"/>
          </w:tcPr>
          <w:p w14:paraId="4DAF9D3C" w14:textId="2EA20D71" w:rsidR="004C1D0F" w:rsidRPr="004C1D0F" w:rsidRDefault="004C1D0F" w:rsidP="004C1D0F">
            <w:pPr>
              <w:jc w:val="center"/>
              <w:rPr>
                <w:b/>
              </w:rPr>
            </w:pPr>
            <w:r>
              <w:rPr>
                <w:b/>
              </w:rPr>
              <w:t>Rata-rata kecepatan pengiriman dan peng</w:t>
            </w:r>
            <w:r w:rsidR="00AF27B1">
              <w:rPr>
                <w:b/>
              </w:rPr>
              <w:t>olahan data kolaborasi sensor (10</w:t>
            </w:r>
            <w:r>
              <w:rPr>
                <w:b/>
              </w:rPr>
              <w:t xml:space="preserve"> sensor aktif)</w:t>
            </w:r>
          </w:p>
        </w:tc>
        <w:tc>
          <w:tcPr>
            <w:tcW w:w="1223" w:type="dxa"/>
          </w:tcPr>
          <w:p w14:paraId="0021CCF0" w14:textId="77777777" w:rsidR="00711861" w:rsidRPr="00711861" w:rsidRDefault="00711861" w:rsidP="00711861">
            <w:pPr>
              <w:rPr>
                <w:color w:val="000000"/>
                <w:sz w:val="18"/>
                <w:lang w:eastAsia="id-ID"/>
              </w:rPr>
            </w:pPr>
            <w:r w:rsidRPr="00711861">
              <w:rPr>
                <w:color w:val="000000"/>
                <w:szCs w:val="22"/>
              </w:rPr>
              <w:t>0,158667</w:t>
            </w:r>
          </w:p>
          <w:p w14:paraId="652FF47D" w14:textId="77777777" w:rsidR="004C1D0F" w:rsidRPr="004C1D0F" w:rsidRDefault="004C1D0F" w:rsidP="00763828"/>
        </w:tc>
      </w:tr>
    </w:tbl>
    <w:p w14:paraId="7E4D7877" w14:textId="0788E193" w:rsidR="001E3432" w:rsidRDefault="001E3432" w:rsidP="0028679C">
      <w:pPr>
        <w:ind w:firstLine="709"/>
      </w:pPr>
    </w:p>
    <w:p w14:paraId="294281D8" w14:textId="545B1C11" w:rsidR="00B22E0C" w:rsidRDefault="00B22E0C" w:rsidP="0028679C">
      <w:pPr>
        <w:ind w:firstLine="709"/>
      </w:pPr>
    </w:p>
    <w:p w14:paraId="373658AF" w14:textId="5DA52D59" w:rsidR="00F00267" w:rsidRDefault="008D600E" w:rsidP="0028679C">
      <w:pPr>
        <w:ind w:firstLine="709"/>
      </w:pPr>
      <w:r>
        <w:t>.</w:t>
      </w:r>
    </w:p>
    <w:p w14:paraId="24C9874D" w14:textId="75FD6A9B" w:rsidR="008D600E" w:rsidRDefault="008D600E" w:rsidP="0028679C">
      <w:pPr>
        <w:ind w:firstLine="709"/>
      </w:pPr>
    </w:p>
    <w:p w14:paraId="15EFA091" w14:textId="77777777" w:rsidR="008D600E" w:rsidRPr="0028679C" w:rsidRDefault="008D600E" w:rsidP="0028679C">
      <w:pPr>
        <w:ind w:firstLine="709"/>
      </w:pPr>
    </w:p>
    <w:p w14:paraId="5E24C9B4" w14:textId="24789DE1" w:rsidR="00155915" w:rsidRDefault="00155915" w:rsidP="00B22E0C">
      <w:pPr>
        <w:pStyle w:val="Heading4"/>
        <w:numPr>
          <w:ilvl w:val="3"/>
          <w:numId w:val="32"/>
        </w:numPr>
      </w:pPr>
      <w:r>
        <w:lastRenderedPageBreak/>
        <w:t>Uji Coba Performa Ketahanan Perangkat Lunak</w:t>
      </w:r>
    </w:p>
    <w:p w14:paraId="20980E16" w14:textId="7A15891A" w:rsidR="00B22E0C" w:rsidRDefault="00B22E0C" w:rsidP="00B22E0C"/>
    <w:p w14:paraId="21E5C1A2" w14:textId="77777777" w:rsidR="00C95710" w:rsidRDefault="00B22E0C" w:rsidP="00B22E0C">
      <w:pPr>
        <w:ind w:firstLine="567"/>
      </w:pPr>
      <w:r>
        <w:t>Pada uji coba ini, parameter yang diuji adalah ketahanan (</w:t>
      </w:r>
      <w:r>
        <w:rPr>
          <w:i/>
        </w:rPr>
        <w:t>robustness</w:t>
      </w:r>
      <w:r>
        <w:t xml:space="preserve">) dari perangkat lunak berbasis </w:t>
      </w:r>
      <w:r>
        <w:rPr>
          <w:i/>
        </w:rPr>
        <w:t xml:space="preserve">web </w:t>
      </w:r>
      <w:r>
        <w:t xml:space="preserve">ini. Ketahanan perangkat lunak merupakan hal yang harus diperhatikan ketika menyediakan layanan berbasis komputasi awan. Perangkat lunak harus kuat menangani </w:t>
      </w:r>
      <w:r>
        <w:rPr>
          <w:i/>
        </w:rPr>
        <w:t>traffic</w:t>
      </w:r>
      <w:r>
        <w:t xml:space="preserve"> data masuk dari banyak sensor, maupun </w:t>
      </w:r>
      <w:r>
        <w:rPr>
          <w:i/>
        </w:rPr>
        <w:t>traffic</w:t>
      </w:r>
      <w:r>
        <w:t xml:space="preserve"> </w:t>
      </w:r>
      <w:r>
        <w:rPr>
          <w:i/>
        </w:rPr>
        <w:t>request</w:t>
      </w:r>
      <w:r>
        <w:t xml:space="preserve"> untuk menampilkan data sensor dari pengguna.</w:t>
      </w:r>
      <w:r w:rsidR="000A1F98">
        <w:t xml:space="preserve"> </w:t>
      </w:r>
    </w:p>
    <w:p w14:paraId="3E5FB702" w14:textId="45865304" w:rsidR="00A12828" w:rsidRDefault="000A1F98" w:rsidP="00C95710">
      <w:pPr>
        <w:ind w:firstLine="567"/>
      </w:pPr>
      <w:r>
        <w:t xml:space="preserve">Uji coba performa ketahanan perangkat lunak ini akan diuji menggunakan kakas bantu </w:t>
      </w:r>
      <w:r>
        <w:rPr>
          <w:i/>
        </w:rPr>
        <w:t>siege</w:t>
      </w:r>
      <w:r>
        <w:t xml:space="preserve">. </w:t>
      </w:r>
      <w:r>
        <w:rPr>
          <w:i/>
        </w:rPr>
        <w:t xml:space="preserve">Siege </w:t>
      </w:r>
      <w:r>
        <w:t xml:space="preserve">merupakan sebuah kakas bantu untuk HTTP </w:t>
      </w:r>
      <w:r>
        <w:rPr>
          <w:i/>
        </w:rPr>
        <w:t>load testing</w:t>
      </w:r>
      <w:r>
        <w:t xml:space="preserve">. </w:t>
      </w:r>
      <w:r>
        <w:rPr>
          <w:i/>
        </w:rPr>
        <w:t>Siege</w:t>
      </w:r>
      <w:r>
        <w:t xml:space="preserve"> dapat digunakan untuk melakukan pengukuran dan </w:t>
      </w:r>
      <w:r>
        <w:rPr>
          <w:i/>
        </w:rPr>
        <w:t>benchmark</w:t>
      </w:r>
      <w:r>
        <w:t xml:space="preserve"> performa sebuah aplikasi </w:t>
      </w:r>
      <w:r>
        <w:rPr>
          <w:i/>
        </w:rPr>
        <w:t>web</w:t>
      </w:r>
      <w:r>
        <w:t xml:space="preserve"> saat dalam </w:t>
      </w:r>
      <w:r>
        <w:rPr>
          <w:i/>
        </w:rPr>
        <w:t xml:space="preserve">traffic </w:t>
      </w:r>
      <w:r>
        <w:t>yang tinggi.</w:t>
      </w:r>
      <w:r w:rsidR="00C95710">
        <w:t xml:space="preserve"> Fungsi yang akan diuji adalah pengiriman data sensor ke </w:t>
      </w:r>
      <w:r w:rsidR="00C95710">
        <w:rPr>
          <w:i/>
        </w:rPr>
        <w:t>server</w:t>
      </w:r>
      <w:r w:rsidR="00C95710">
        <w:t xml:space="preserve">, dan </w:t>
      </w:r>
      <w:r w:rsidR="00C95710">
        <w:rPr>
          <w:i/>
        </w:rPr>
        <w:t>request</w:t>
      </w:r>
      <w:r w:rsidR="00C95710">
        <w:t xml:space="preserve"> data dari</w:t>
      </w:r>
      <w:r w:rsidR="00C95710">
        <w:rPr>
          <w:i/>
        </w:rPr>
        <w:t xml:space="preserve"> database</w:t>
      </w:r>
      <w:r w:rsidR="00C95710">
        <w:t xml:space="preserve"> oleh pengguna. Keduanya akan diuji dengan empat tingkatan, yaitu :</w:t>
      </w:r>
    </w:p>
    <w:p w14:paraId="17E3AF03" w14:textId="6FF3694E" w:rsidR="00C95710" w:rsidRDefault="00C95710" w:rsidP="00C95710">
      <w:pPr>
        <w:pStyle w:val="ListParagraph"/>
        <w:numPr>
          <w:ilvl w:val="0"/>
          <w:numId w:val="33"/>
        </w:numPr>
        <w:ind w:left="993"/>
      </w:pPr>
      <w:r>
        <w:t xml:space="preserve">100 </w:t>
      </w:r>
      <w:r>
        <w:rPr>
          <w:i/>
        </w:rPr>
        <w:t>concurrent</w:t>
      </w:r>
      <w:r>
        <w:t xml:space="preserve"> </w:t>
      </w:r>
      <w:r>
        <w:rPr>
          <w:i/>
        </w:rPr>
        <w:t xml:space="preserve">user </w:t>
      </w:r>
      <w:r>
        <w:t>selama 30 detik</w:t>
      </w:r>
    </w:p>
    <w:p w14:paraId="130F1220" w14:textId="6E629D20" w:rsidR="00C95710" w:rsidRDefault="00C95710" w:rsidP="00C95710">
      <w:pPr>
        <w:pStyle w:val="ListParagraph"/>
        <w:numPr>
          <w:ilvl w:val="0"/>
          <w:numId w:val="33"/>
        </w:numPr>
        <w:ind w:left="993"/>
      </w:pPr>
      <w:r>
        <w:t xml:space="preserve">100 </w:t>
      </w:r>
      <w:r>
        <w:rPr>
          <w:i/>
        </w:rPr>
        <w:t>concurrent user</w:t>
      </w:r>
      <w:r>
        <w:t xml:space="preserve"> selama 60 detik</w:t>
      </w:r>
    </w:p>
    <w:p w14:paraId="24549E7C" w14:textId="77777777" w:rsidR="00C95710" w:rsidRDefault="00C95710" w:rsidP="00C95710">
      <w:pPr>
        <w:pStyle w:val="ListParagraph"/>
        <w:numPr>
          <w:ilvl w:val="0"/>
          <w:numId w:val="33"/>
        </w:numPr>
        <w:ind w:left="993"/>
      </w:pPr>
      <w:r>
        <w:t xml:space="preserve">200 </w:t>
      </w:r>
      <w:r>
        <w:rPr>
          <w:i/>
        </w:rPr>
        <w:t>concurrent user</w:t>
      </w:r>
      <w:r>
        <w:t xml:space="preserve"> selama 30 detik</w:t>
      </w:r>
    </w:p>
    <w:p w14:paraId="5AFB8217" w14:textId="77777777" w:rsidR="00A07FF3" w:rsidRDefault="00C95710" w:rsidP="00C95710">
      <w:pPr>
        <w:pStyle w:val="ListParagraph"/>
        <w:numPr>
          <w:ilvl w:val="0"/>
          <w:numId w:val="33"/>
        </w:numPr>
        <w:ind w:left="993"/>
      </w:pPr>
      <w:r>
        <w:t xml:space="preserve">200 </w:t>
      </w:r>
      <w:r>
        <w:rPr>
          <w:i/>
        </w:rPr>
        <w:t>concurrent user</w:t>
      </w:r>
      <w:r>
        <w:t xml:space="preserve"> selama 60 detik</w:t>
      </w:r>
    </w:p>
    <w:p w14:paraId="0021B5A6" w14:textId="2CB18478" w:rsidR="00C95710" w:rsidRDefault="00C95710" w:rsidP="00A07FF3">
      <w:r>
        <w:t xml:space="preserve"> </w:t>
      </w:r>
    </w:p>
    <w:p w14:paraId="3133BC19" w14:textId="7DBF32A5" w:rsidR="008D600E" w:rsidRDefault="008D600E" w:rsidP="00A07FF3"/>
    <w:p w14:paraId="2B06EF76" w14:textId="7B94BB15" w:rsidR="008D600E" w:rsidRDefault="008D600E" w:rsidP="00A07FF3"/>
    <w:p w14:paraId="13DA0566" w14:textId="3166CF4A" w:rsidR="008D600E" w:rsidRDefault="008D600E" w:rsidP="00A07FF3"/>
    <w:p w14:paraId="502B1F43" w14:textId="27381E88" w:rsidR="008D600E" w:rsidRDefault="008D600E" w:rsidP="00A07FF3"/>
    <w:p w14:paraId="2EF81987" w14:textId="6598AFBD" w:rsidR="008D600E" w:rsidRDefault="008D600E" w:rsidP="00A07FF3"/>
    <w:p w14:paraId="2D9AE4AA" w14:textId="6433B208" w:rsidR="008D600E" w:rsidRDefault="008D600E" w:rsidP="00A07FF3"/>
    <w:p w14:paraId="2E41C369" w14:textId="47EE3B3A" w:rsidR="008D600E" w:rsidRDefault="008D600E" w:rsidP="00A07FF3"/>
    <w:p w14:paraId="1962FD22" w14:textId="722EDB1D" w:rsidR="008D600E" w:rsidRDefault="008D600E" w:rsidP="00A07FF3"/>
    <w:p w14:paraId="0A98DF20" w14:textId="63AF41E8" w:rsidR="008D600E" w:rsidRDefault="008D600E" w:rsidP="00A07FF3"/>
    <w:p w14:paraId="5580514C" w14:textId="2A1C0DE6" w:rsidR="008D600E" w:rsidRDefault="008D600E" w:rsidP="00A07FF3"/>
    <w:p w14:paraId="40539751" w14:textId="748BD7F0" w:rsidR="008D600E" w:rsidRDefault="008D600E" w:rsidP="00A07FF3"/>
    <w:p w14:paraId="33E810D1" w14:textId="77777777" w:rsidR="008D600E" w:rsidRPr="000A1F98" w:rsidRDefault="008D600E" w:rsidP="00A07FF3"/>
    <w:p w14:paraId="6AE605FB" w14:textId="35B129F0" w:rsidR="00A07FF3" w:rsidRDefault="00A07FF3" w:rsidP="00A07FF3">
      <w:pPr>
        <w:pStyle w:val="Heading5"/>
        <w:numPr>
          <w:ilvl w:val="0"/>
          <w:numId w:val="0"/>
        </w:numPr>
        <w:ind w:left="993" w:hanging="993"/>
      </w:pPr>
      <w:r>
        <w:lastRenderedPageBreak/>
        <w:t xml:space="preserve">5.2.2.2.1 Uji Coba Performa Ketahanan Perangkat Lunak terhadap </w:t>
      </w:r>
      <w:r>
        <w:rPr>
          <w:i/>
        </w:rPr>
        <w:t>Traffic</w:t>
      </w:r>
      <w:r>
        <w:t xml:space="preserve"> Pengiriman Data dari Sensor</w:t>
      </w:r>
    </w:p>
    <w:p w14:paraId="68A2AF22" w14:textId="41D77FBD" w:rsidR="00A07FF3" w:rsidRDefault="00A07FF3" w:rsidP="00A07FF3"/>
    <w:p w14:paraId="50C5980F" w14:textId="466FCC16" w:rsidR="000035C6" w:rsidRDefault="00A07FF3" w:rsidP="00A07FF3">
      <w:pPr>
        <w:ind w:firstLine="709"/>
      </w:pPr>
      <w:r>
        <w:t xml:space="preserve">Uji coba ini dilakukan dengan mengakses </w:t>
      </w:r>
      <w:r>
        <w:rPr>
          <w:i/>
        </w:rPr>
        <w:t xml:space="preserve">web service </w:t>
      </w:r>
      <w:r>
        <w:t xml:space="preserve">yang menangani penerimaan data, yaitu fungsi </w:t>
      </w:r>
      <w:r w:rsidR="008B253D">
        <w:t>“</w:t>
      </w:r>
      <w:r>
        <w:rPr>
          <w:i/>
        </w:rPr>
        <w:t>api/retrieve_data</w:t>
      </w:r>
      <w:r w:rsidR="008B253D">
        <w:t xml:space="preserve">”. Fungsi ini akan di akses oleh </w:t>
      </w:r>
      <w:r w:rsidR="008B253D">
        <w:rPr>
          <w:i/>
        </w:rPr>
        <w:t>siege</w:t>
      </w:r>
      <w:r w:rsidR="008B253D">
        <w:t xml:space="preserve"> sesuai dengan empat tingkatan percobaan diatas.</w:t>
      </w:r>
    </w:p>
    <w:p w14:paraId="00AB4E48" w14:textId="708EF281" w:rsidR="005D74C7" w:rsidRDefault="005D74C7" w:rsidP="00A07FF3">
      <w:pPr>
        <w:ind w:firstLine="709"/>
      </w:pPr>
    </w:p>
    <w:p w14:paraId="36FA3ACC" w14:textId="77777777" w:rsidR="005D74C7" w:rsidRDefault="005D74C7" w:rsidP="00A07FF3">
      <w:pPr>
        <w:ind w:firstLine="709"/>
      </w:pPr>
    </w:p>
    <w:p w14:paraId="1FABFE5B" w14:textId="7D11C223" w:rsidR="00C10D4E" w:rsidRDefault="00C10D4E" w:rsidP="00C10D4E">
      <w:pPr>
        <w:pStyle w:val="ListParagraph"/>
        <w:numPr>
          <w:ilvl w:val="0"/>
          <w:numId w:val="34"/>
        </w:numPr>
        <w:ind w:left="993" w:hanging="284"/>
      </w:pPr>
      <w:r>
        <w:t xml:space="preserve">100 </w:t>
      </w:r>
      <w:r>
        <w:rPr>
          <w:i/>
        </w:rPr>
        <w:t xml:space="preserve">concurrent user </w:t>
      </w:r>
      <w:r>
        <w:t>selama 30 detik</w:t>
      </w:r>
    </w:p>
    <w:p w14:paraId="7DFA7F5A" w14:textId="7D1D4ED3" w:rsidR="00C10D4E" w:rsidRDefault="005D74C7" w:rsidP="00C10D4E">
      <w:pPr>
        <w:pStyle w:val="ListParagraph"/>
        <w:tabs>
          <w:tab w:val="left" w:pos="2174"/>
        </w:tabs>
        <w:ind w:left="993"/>
      </w:pPr>
      <w:r>
        <w:rPr>
          <w:noProof/>
          <w:lang w:val="id-ID" w:eastAsia="id-ID"/>
        </w:rPr>
        <mc:AlternateContent>
          <mc:Choice Requires="wps">
            <w:drawing>
              <wp:anchor distT="0" distB="0" distL="114300" distR="114300" simplePos="0" relativeHeight="251899904" behindDoc="1" locked="0" layoutInCell="1" allowOverlap="1" wp14:anchorId="6865F96C" wp14:editId="42BC1426">
                <wp:simplePos x="0" y="0"/>
                <wp:positionH relativeFrom="column">
                  <wp:posOffset>-3810</wp:posOffset>
                </wp:positionH>
                <wp:positionV relativeFrom="paragraph">
                  <wp:posOffset>2442845</wp:posOffset>
                </wp:positionV>
                <wp:extent cx="3863340" cy="635"/>
                <wp:effectExtent l="0" t="0" r="0" b="0"/>
                <wp:wrapTight wrapText="bothSides">
                  <wp:wrapPolygon edited="0">
                    <wp:start x="0" y="0"/>
                    <wp:lineTo x="0" y="21600"/>
                    <wp:lineTo x="21600" y="21600"/>
                    <wp:lineTo x="21600" y="0"/>
                  </wp:wrapPolygon>
                </wp:wrapTight>
                <wp:docPr id="450883" name="Text Box 450883"/>
                <wp:cNvGraphicFramePr/>
                <a:graphic xmlns:a="http://schemas.openxmlformats.org/drawingml/2006/main">
                  <a:graphicData uri="http://schemas.microsoft.com/office/word/2010/wordprocessingShape">
                    <wps:wsp>
                      <wps:cNvSpPr txBox="1"/>
                      <wps:spPr>
                        <a:xfrm>
                          <a:off x="0" y="0"/>
                          <a:ext cx="3863340" cy="635"/>
                        </a:xfrm>
                        <a:prstGeom prst="rect">
                          <a:avLst/>
                        </a:prstGeom>
                        <a:solidFill>
                          <a:prstClr val="white"/>
                        </a:solidFill>
                        <a:ln>
                          <a:noFill/>
                        </a:ln>
                      </wps:spPr>
                      <wps:txbx>
                        <w:txbxContent>
                          <w:p w14:paraId="41F55DD3" w14:textId="34231C55" w:rsidR="0096148D" w:rsidRPr="00FF7CC2" w:rsidRDefault="0096148D" w:rsidP="000035C6">
                            <w:pPr>
                              <w:pStyle w:val="gambar0"/>
                              <w:rPr>
                                <w:noProof/>
                              </w:rPr>
                            </w:pPr>
                            <w:bookmarkStart w:id="307" w:name="_Toc451817193"/>
                            <w:r>
                              <w:t>Gambar 5.</w:t>
                            </w:r>
                            <w:r>
                              <w:fldChar w:fldCharType="begin"/>
                            </w:r>
                            <w:r>
                              <w:instrText xml:space="preserve"> SEQ Gambar \* ARABIC \s 1 </w:instrText>
                            </w:r>
                            <w:r>
                              <w:fldChar w:fldCharType="separate"/>
                            </w:r>
                            <w:r w:rsidR="00A92C41">
                              <w:rPr>
                                <w:noProof/>
                              </w:rPr>
                              <w:t>20</w:t>
                            </w:r>
                            <w:r>
                              <w:rPr>
                                <w:noProof/>
                              </w:rPr>
                              <w:fldChar w:fldCharType="end"/>
                            </w:r>
                            <w:r>
                              <w:t xml:space="preserve"> Hasil </w:t>
                            </w:r>
                            <w:r w:rsidRPr="0047609A">
                              <w:t>pengujian</w:t>
                            </w:r>
                            <w:r>
                              <w:t xml:space="preserve"> </w:t>
                            </w:r>
                            <w:r>
                              <w:rPr>
                                <w:i/>
                              </w:rPr>
                              <w:t>load test</w:t>
                            </w:r>
                            <w:bookmarkEnd w:id="30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65F96C" id="Text Box 450883" o:spid="_x0000_s1066" type="#_x0000_t202" style="position:absolute;left:0;text-align:left;margin-left:-.3pt;margin-top:192.35pt;width:304.2pt;height:.05pt;z-index:-251416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" stroked="f">
                <v:textbox style="mso-fit-shape-to-text:t" inset="0,0,0,0">
                  <w:txbxContent>
                    <w:p w14:paraId="41F55DD3" w14:textId="34231C55" w:rsidR="0096148D" w:rsidRPr="00FF7CC2" w:rsidRDefault="0096148D" w:rsidP="000035C6">
                      <w:pPr>
                        <w:pStyle w:val="gambar0"/>
                        <w:rPr>
                          <w:noProof/>
                        </w:rPr>
                      </w:pPr>
                      <w:bookmarkStart w:id="308" w:name="_Toc451817193"/>
                      <w:r>
                        <w:t>Gambar 5.</w:t>
                      </w:r>
                      <w:r>
                        <w:fldChar w:fldCharType="begin"/>
                      </w:r>
                      <w:r>
                        <w:instrText xml:space="preserve"> SEQ Gambar \* ARABIC \s 1 </w:instrText>
                      </w:r>
                      <w:r>
                        <w:fldChar w:fldCharType="separate"/>
                      </w:r>
                      <w:r w:rsidR="00A92C41">
                        <w:rPr>
                          <w:noProof/>
                        </w:rPr>
                        <w:t>20</w:t>
                      </w:r>
                      <w:r>
                        <w:rPr>
                          <w:noProof/>
                        </w:rPr>
                        <w:fldChar w:fldCharType="end"/>
                      </w:r>
                      <w:r>
                        <w:t xml:space="preserve"> Hasil </w:t>
                      </w:r>
                      <w:r w:rsidRPr="0047609A">
                        <w:t>pengujian</w:t>
                      </w:r>
                      <w:r>
                        <w:t xml:space="preserve"> </w:t>
                      </w:r>
                      <w:r>
                        <w:rPr>
                          <w:i/>
                        </w:rPr>
                        <w:t>load test</w:t>
                      </w:r>
                      <w:bookmarkEnd w:id="308"/>
                    </w:p>
                  </w:txbxContent>
                </v:textbox>
                <w10:wrap type="tight"/>
              </v:shape>
            </w:pict>
          </mc:Fallback>
        </mc:AlternateContent>
      </w:r>
      <w:r w:rsidR="00C10D4E" w:rsidRPr="00C10D4E">
        <w:rPr>
          <w:noProof/>
          <w:lang w:val="id-ID" w:eastAsia="id-ID"/>
        </w:rPr>
        <w:drawing>
          <wp:anchor distT="0" distB="0" distL="114300" distR="114300" simplePos="0" relativeHeight="251698176" behindDoc="1" locked="0" layoutInCell="1" allowOverlap="1" wp14:anchorId="21977946" wp14:editId="445DCA8C">
            <wp:simplePos x="0" y="0"/>
            <wp:positionH relativeFrom="margin">
              <wp:align>right</wp:align>
            </wp:positionH>
            <wp:positionV relativeFrom="paragraph">
              <wp:posOffset>263</wp:posOffset>
            </wp:positionV>
            <wp:extent cx="3863340" cy="2385695"/>
            <wp:effectExtent l="0" t="0" r="3810" b="0"/>
            <wp:wrapTight wrapText="bothSides">
              <wp:wrapPolygon edited="0">
                <wp:start x="0" y="0"/>
                <wp:lineTo x="0" y="21387"/>
                <wp:lineTo x="21515" y="21387"/>
                <wp:lineTo x="21515" y="0"/>
                <wp:lineTo x="0" y="0"/>
              </wp:wrapPolygon>
            </wp:wrapTight>
            <wp:docPr id="23" name="Picture 23" descr="C:\Users\Hadrian\Downloads\13231227_10208676331172977_750146728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Hadrian\Downloads\13231227_10208676331172977_750146728_n.png"/>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3863340" cy="2385695"/>
                    </a:xfrm>
                    <a:prstGeom prst="rect">
                      <a:avLst/>
                    </a:prstGeom>
                    <a:noFill/>
                    <a:ln>
                      <a:noFill/>
                    </a:ln>
                  </pic:spPr>
                </pic:pic>
              </a:graphicData>
            </a:graphic>
            <wp14:sizeRelH relativeFrom="page">
              <wp14:pctWidth>0</wp14:pctWidth>
            </wp14:sizeRelH>
            <wp14:sizeRelV relativeFrom="page">
              <wp14:pctHeight>0</wp14:pctHeight>
            </wp14:sizeRelV>
          </wp:anchor>
        </w:drawing>
      </w:r>
      <w:r w:rsidR="00C10D4E">
        <w:tab/>
      </w:r>
    </w:p>
    <w:p w14:paraId="6AA05260" w14:textId="77777777" w:rsidR="00C10D4E" w:rsidRPr="008B253D" w:rsidRDefault="00C10D4E" w:rsidP="00C10D4E">
      <w:pPr>
        <w:pStyle w:val="ListParagraph"/>
        <w:tabs>
          <w:tab w:val="left" w:pos="2174"/>
        </w:tabs>
        <w:ind w:left="993"/>
      </w:pPr>
    </w:p>
    <w:p w14:paraId="570E1262" w14:textId="363BA8E4" w:rsidR="00C10D4E" w:rsidRDefault="002A4C50" w:rsidP="000465A4">
      <w:pPr>
        <w:pStyle w:val="ListParagraph"/>
        <w:numPr>
          <w:ilvl w:val="0"/>
          <w:numId w:val="34"/>
        </w:numPr>
        <w:ind w:left="993" w:hanging="284"/>
      </w:pPr>
      <w:r>
        <w:rPr>
          <w:noProof/>
          <w:lang w:val="id-ID" w:eastAsia="id-ID"/>
        </w:rPr>
        <w:lastRenderedPageBreak/>
        <mc:AlternateContent>
          <mc:Choice Requires="wps">
            <w:drawing>
              <wp:anchor distT="0" distB="0" distL="114300" distR="114300" simplePos="0" relativeHeight="251901952" behindDoc="1" locked="0" layoutInCell="1" allowOverlap="1" wp14:anchorId="29CB11D7" wp14:editId="5D304768">
                <wp:simplePos x="0" y="0"/>
                <wp:positionH relativeFrom="column">
                  <wp:posOffset>-3810</wp:posOffset>
                </wp:positionH>
                <wp:positionV relativeFrom="paragraph">
                  <wp:posOffset>3032125</wp:posOffset>
                </wp:positionV>
                <wp:extent cx="3863340" cy="635"/>
                <wp:effectExtent l="0" t="0" r="0" b="0"/>
                <wp:wrapTight wrapText="bothSides">
                  <wp:wrapPolygon edited="0">
                    <wp:start x="0" y="0"/>
                    <wp:lineTo x="0" y="21600"/>
                    <wp:lineTo x="21600" y="21600"/>
                    <wp:lineTo x="21600" y="0"/>
                  </wp:wrapPolygon>
                </wp:wrapTight>
                <wp:docPr id="450884" name="Text Box 450884"/>
                <wp:cNvGraphicFramePr/>
                <a:graphic xmlns:a="http://schemas.openxmlformats.org/drawingml/2006/main">
                  <a:graphicData uri="http://schemas.microsoft.com/office/word/2010/wordprocessingShape">
                    <wps:wsp>
                      <wps:cNvSpPr txBox="1"/>
                      <wps:spPr>
                        <a:xfrm>
                          <a:off x="0" y="0"/>
                          <a:ext cx="3863340" cy="635"/>
                        </a:xfrm>
                        <a:prstGeom prst="rect">
                          <a:avLst/>
                        </a:prstGeom>
                        <a:solidFill>
                          <a:prstClr val="white"/>
                        </a:solidFill>
                        <a:ln>
                          <a:noFill/>
                        </a:ln>
                      </wps:spPr>
                      <wps:txbx>
                        <w:txbxContent>
                          <w:p w14:paraId="1120E69C" w14:textId="717E9B17" w:rsidR="0096148D" w:rsidRPr="00BA2757" w:rsidRDefault="0096148D" w:rsidP="001F42F5">
                            <w:pPr>
                              <w:pStyle w:val="Caption"/>
                              <w:rPr>
                                <w:noProof/>
                              </w:rPr>
                            </w:pPr>
                            <w:bookmarkStart w:id="309" w:name="_Toc451817194"/>
                            <w:r>
                              <w:t>Gambar 5.</w:t>
                            </w:r>
                            <w:r>
                              <w:fldChar w:fldCharType="begin"/>
                            </w:r>
                            <w:r>
                              <w:instrText xml:space="preserve"> SEQ Gambar \* ARABIC \s 1 </w:instrText>
                            </w:r>
                            <w:r>
                              <w:fldChar w:fldCharType="separate"/>
                            </w:r>
                            <w:r w:rsidR="00A92C41">
                              <w:rPr>
                                <w:noProof/>
                              </w:rPr>
                              <w:t>21</w:t>
                            </w:r>
                            <w:r>
                              <w:rPr>
                                <w:noProof/>
                              </w:rPr>
                              <w:fldChar w:fldCharType="end"/>
                            </w:r>
                            <w:r>
                              <w:t xml:space="preserve"> Hasil pengujian </w:t>
                            </w:r>
                            <w:r>
                              <w:rPr>
                                <w:i/>
                              </w:rPr>
                              <w:t>load test</w:t>
                            </w:r>
                            <w:bookmarkEnd w:id="30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CB11D7" id="Text Box 450884" o:spid="_x0000_s1067" type="#_x0000_t202" style="position:absolute;left:0;text-align:left;margin-left:-.3pt;margin-top:238.75pt;width:304.2pt;height:.05pt;z-index:-251414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" stroked="f">
                <v:textbox style="mso-fit-shape-to-text:t" inset="0,0,0,0">
                  <w:txbxContent>
                    <w:p w14:paraId="1120E69C" w14:textId="717E9B17" w:rsidR="0096148D" w:rsidRPr="00BA2757" w:rsidRDefault="0096148D" w:rsidP="001F42F5">
                      <w:pPr>
                        <w:pStyle w:val="Caption"/>
                        <w:rPr>
                          <w:noProof/>
                        </w:rPr>
                      </w:pPr>
                      <w:bookmarkStart w:id="310" w:name="_Toc451817194"/>
                      <w:r>
                        <w:t>Gambar 5.</w:t>
                      </w:r>
                      <w:r>
                        <w:fldChar w:fldCharType="begin"/>
                      </w:r>
                      <w:r>
                        <w:instrText xml:space="preserve"> SEQ Gambar \* ARABIC \s 1 </w:instrText>
                      </w:r>
                      <w:r>
                        <w:fldChar w:fldCharType="separate"/>
                      </w:r>
                      <w:r w:rsidR="00A92C41">
                        <w:rPr>
                          <w:noProof/>
                        </w:rPr>
                        <w:t>21</w:t>
                      </w:r>
                      <w:r>
                        <w:rPr>
                          <w:noProof/>
                        </w:rPr>
                        <w:fldChar w:fldCharType="end"/>
                      </w:r>
                      <w:r>
                        <w:t xml:space="preserve"> Hasil pengujian </w:t>
                      </w:r>
                      <w:r>
                        <w:rPr>
                          <w:i/>
                        </w:rPr>
                        <w:t>load test</w:t>
                      </w:r>
                      <w:bookmarkEnd w:id="310"/>
                    </w:p>
                  </w:txbxContent>
                </v:textbox>
                <w10:wrap type="tight"/>
              </v:shape>
            </w:pict>
          </mc:Fallback>
        </mc:AlternateContent>
      </w:r>
      <w:r w:rsidR="00C10D4E" w:rsidRPr="00C10D4E">
        <w:rPr>
          <w:noProof/>
          <w:lang w:val="id-ID" w:eastAsia="id-ID"/>
        </w:rPr>
        <w:drawing>
          <wp:anchor distT="0" distB="0" distL="114300" distR="114300" simplePos="0" relativeHeight="251699200" behindDoc="1" locked="0" layoutInCell="1" allowOverlap="1" wp14:anchorId="4DC92E61" wp14:editId="203045DD">
            <wp:simplePos x="0" y="0"/>
            <wp:positionH relativeFrom="margin">
              <wp:align>right</wp:align>
            </wp:positionH>
            <wp:positionV relativeFrom="paragraph">
              <wp:posOffset>259080</wp:posOffset>
            </wp:positionV>
            <wp:extent cx="3863340" cy="2715895"/>
            <wp:effectExtent l="0" t="0" r="3810" b="8255"/>
            <wp:wrapTight wrapText="bothSides">
              <wp:wrapPolygon edited="0">
                <wp:start x="0" y="0"/>
                <wp:lineTo x="0" y="21514"/>
                <wp:lineTo x="21515" y="21514"/>
                <wp:lineTo x="21515" y="0"/>
                <wp:lineTo x="0" y="0"/>
              </wp:wrapPolygon>
            </wp:wrapTight>
            <wp:docPr id="25" name="Picture 25" descr="C:\Users\Hadrian\Downloads\13225217_10208676331212978_1047125806_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Hadrian\Downloads\13225217_10208676331212978_1047125806_o.png"/>
                    <pic:cNvPicPr>
                      <a:picLocks noChangeAspect="1" noChangeArrowheads="1"/>
                    </pic:cNvPicPr>
                  </pic:nvPicPr>
                  <pic:blipFill>
                    <a:blip r:embed="rId120" cstate="print">
                      <a:extLst>
                        <a:ext uri="{28A0092B-C50C-407E-A947-70E740481C1C}">
                          <a14:useLocalDpi xmlns:a14="http://schemas.microsoft.com/office/drawing/2010/main" val="0"/>
                        </a:ext>
                      </a:extLst>
                    </a:blip>
                    <a:srcRect/>
                    <a:stretch>
                      <a:fillRect/>
                    </a:stretch>
                  </pic:blipFill>
                  <pic:spPr bwMode="auto">
                    <a:xfrm>
                      <a:off x="0" y="0"/>
                      <a:ext cx="3863340" cy="2715895"/>
                    </a:xfrm>
                    <a:prstGeom prst="rect">
                      <a:avLst/>
                    </a:prstGeom>
                    <a:noFill/>
                    <a:ln>
                      <a:noFill/>
                    </a:ln>
                  </pic:spPr>
                </pic:pic>
              </a:graphicData>
            </a:graphic>
            <wp14:sizeRelH relativeFrom="page">
              <wp14:pctWidth>0</wp14:pctWidth>
            </wp14:sizeRelH>
            <wp14:sizeRelV relativeFrom="page">
              <wp14:pctHeight>0</wp14:pctHeight>
            </wp14:sizeRelV>
          </wp:anchor>
        </w:drawing>
      </w:r>
      <w:r w:rsidR="00C10D4E">
        <w:t xml:space="preserve">100 </w:t>
      </w:r>
      <w:r w:rsidR="00C10D4E">
        <w:rPr>
          <w:i/>
        </w:rPr>
        <w:t xml:space="preserve">concurrent user </w:t>
      </w:r>
      <w:r w:rsidR="00C10D4E">
        <w:t>selama 60 detik</w:t>
      </w:r>
    </w:p>
    <w:p w14:paraId="4D87217B" w14:textId="75E2373E" w:rsidR="00176454" w:rsidRDefault="00176454" w:rsidP="00176454"/>
    <w:p w14:paraId="3C935713" w14:textId="5FD86461" w:rsidR="000465A4" w:rsidRDefault="00B84405" w:rsidP="000465A4">
      <w:pPr>
        <w:pStyle w:val="ListParagraph"/>
        <w:numPr>
          <w:ilvl w:val="0"/>
          <w:numId w:val="34"/>
        </w:numPr>
        <w:ind w:left="993" w:hanging="284"/>
      </w:pPr>
      <w:r>
        <w:rPr>
          <w:noProof/>
          <w:lang w:val="id-ID" w:eastAsia="id-ID"/>
        </w:rPr>
        <w:lastRenderedPageBreak/>
        <mc:AlternateContent>
          <mc:Choice Requires="wps">
            <w:drawing>
              <wp:anchor distT="0" distB="0" distL="114300" distR="114300" simplePos="0" relativeHeight="251904000" behindDoc="1" locked="0" layoutInCell="1" allowOverlap="1" wp14:anchorId="0B8FCE4F" wp14:editId="76F4E408">
                <wp:simplePos x="0" y="0"/>
                <wp:positionH relativeFrom="column">
                  <wp:posOffset>-1270</wp:posOffset>
                </wp:positionH>
                <wp:positionV relativeFrom="paragraph">
                  <wp:posOffset>2590800</wp:posOffset>
                </wp:positionV>
                <wp:extent cx="3863340" cy="635"/>
                <wp:effectExtent l="0" t="0" r="0" b="0"/>
                <wp:wrapTight wrapText="bothSides">
                  <wp:wrapPolygon edited="0">
                    <wp:start x="0" y="0"/>
                    <wp:lineTo x="0" y="21600"/>
                    <wp:lineTo x="21600" y="21600"/>
                    <wp:lineTo x="21600" y="0"/>
                  </wp:wrapPolygon>
                </wp:wrapTight>
                <wp:docPr id="450885" name="Text Box 450885"/>
                <wp:cNvGraphicFramePr/>
                <a:graphic xmlns:a="http://schemas.openxmlformats.org/drawingml/2006/main">
                  <a:graphicData uri="http://schemas.microsoft.com/office/word/2010/wordprocessingShape">
                    <wps:wsp>
                      <wps:cNvSpPr txBox="1"/>
                      <wps:spPr>
                        <a:xfrm>
                          <a:off x="0" y="0"/>
                          <a:ext cx="3863340" cy="635"/>
                        </a:xfrm>
                        <a:prstGeom prst="rect">
                          <a:avLst/>
                        </a:prstGeom>
                        <a:solidFill>
                          <a:prstClr val="white"/>
                        </a:solidFill>
                        <a:ln>
                          <a:noFill/>
                        </a:ln>
                      </wps:spPr>
                      <wps:txbx>
                        <w:txbxContent>
                          <w:p w14:paraId="1C540F37" w14:textId="584311A0" w:rsidR="0096148D" w:rsidRPr="00F77343" w:rsidRDefault="0096148D" w:rsidP="001F42F5">
                            <w:pPr>
                              <w:pStyle w:val="Caption"/>
                              <w:rPr>
                                <w:noProof/>
                              </w:rPr>
                            </w:pPr>
                            <w:bookmarkStart w:id="311" w:name="_Toc451817195"/>
                            <w:r>
                              <w:t>Gambar 5.</w:t>
                            </w:r>
                            <w:r>
                              <w:fldChar w:fldCharType="begin"/>
                            </w:r>
                            <w:r>
                              <w:instrText xml:space="preserve"> SEQ Gambar \* ARABIC \s 1 </w:instrText>
                            </w:r>
                            <w:r>
                              <w:fldChar w:fldCharType="separate"/>
                            </w:r>
                            <w:r w:rsidR="00A92C41">
                              <w:rPr>
                                <w:noProof/>
                              </w:rPr>
                              <w:t>22</w:t>
                            </w:r>
                            <w:r>
                              <w:rPr>
                                <w:noProof/>
                              </w:rPr>
                              <w:fldChar w:fldCharType="end"/>
                            </w:r>
                            <w:r>
                              <w:t xml:space="preserve"> Hasil pengujian </w:t>
                            </w:r>
                            <w:r>
                              <w:rPr>
                                <w:i/>
                              </w:rPr>
                              <w:t>load test</w:t>
                            </w:r>
                            <w:bookmarkEnd w:id="3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8FCE4F" id="Text Box 450885" o:spid="_x0000_s1068" type="#_x0000_t202" style="position:absolute;left:0;text-align:left;margin-left:-.1pt;margin-top:204pt;width:304.2pt;height:.05pt;z-index:-251412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" stroked="f">
                <v:textbox style="mso-fit-shape-to-text:t" inset="0,0,0,0">
                  <w:txbxContent>
                    <w:p w14:paraId="1C540F37" w14:textId="584311A0" w:rsidR="0096148D" w:rsidRPr="00F77343" w:rsidRDefault="0096148D" w:rsidP="001F42F5">
                      <w:pPr>
                        <w:pStyle w:val="Caption"/>
                        <w:rPr>
                          <w:noProof/>
                        </w:rPr>
                      </w:pPr>
                      <w:bookmarkStart w:id="312" w:name="_Toc451817195"/>
                      <w:r>
                        <w:t>Gambar 5.</w:t>
                      </w:r>
                      <w:r>
                        <w:fldChar w:fldCharType="begin"/>
                      </w:r>
                      <w:r>
                        <w:instrText xml:space="preserve"> SEQ Gambar \* ARABIC \s 1 </w:instrText>
                      </w:r>
                      <w:r>
                        <w:fldChar w:fldCharType="separate"/>
                      </w:r>
                      <w:r w:rsidR="00A92C41">
                        <w:rPr>
                          <w:noProof/>
                        </w:rPr>
                        <w:t>22</w:t>
                      </w:r>
                      <w:r>
                        <w:rPr>
                          <w:noProof/>
                        </w:rPr>
                        <w:fldChar w:fldCharType="end"/>
                      </w:r>
                      <w:r>
                        <w:t xml:space="preserve"> Hasil pengujian </w:t>
                      </w:r>
                      <w:r>
                        <w:rPr>
                          <w:i/>
                        </w:rPr>
                        <w:t>load test</w:t>
                      </w:r>
                      <w:bookmarkEnd w:id="312"/>
                    </w:p>
                  </w:txbxContent>
                </v:textbox>
                <w10:wrap type="tight"/>
              </v:shape>
            </w:pict>
          </mc:Fallback>
        </mc:AlternateContent>
      </w:r>
      <w:r w:rsidR="000465A4" w:rsidRPr="000465A4">
        <w:rPr>
          <w:noProof/>
          <w:lang w:val="id-ID" w:eastAsia="id-ID"/>
        </w:rPr>
        <w:drawing>
          <wp:anchor distT="0" distB="0" distL="114300" distR="114300" simplePos="0" relativeHeight="251700224" behindDoc="1" locked="0" layoutInCell="1" allowOverlap="1" wp14:anchorId="6972F40F" wp14:editId="2BDD0251">
            <wp:simplePos x="0" y="0"/>
            <wp:positionH relativeFrom="margin">
              <wp:posOffset>-1534</wp:posOffset>
            </wp:positionH>
            <wp:positionV relativeFrom="paragraph">
              <wp:posOffset>268246</wp:posOffset>
            </wp:positionV>
            <wp:extent cx="3863340" cy="2265680"/>
            <wp:effectExtent l="0" t="0" r="3810" b="1270"/>
            <wp:wrapTight wrapText="bothSides">
              <wp:wrapPolygon edited="0">
                <wp:start x="0" y="0"/>
                <wp:lineTo x="0" y="21430"/>
                <wp:lineTo x="21515" y="21430"/>
                <wp:lineTo x="21515" y="0"/>
                <wp:lineTo x="0" y="0"/>
              </wp:wrapPolygon>
            </wp:wrapTight>
            <wp:docPr id="26" name="Picture 26" descr="C:\Users\Hadrian\Downloads\13242143_10208676331252979_1313144134_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Hadrian\Downloads\13242143_10208676331252979_1313144134_o.png"/>
                    <pic:cNvPicPr>
                      <a:picLocks noChangeAspect="1" noChangeArrowheads="1"/>
                    </pic:cNvPicPr>
                  </pic:nvPicPr>
                  <pic:blipFill>
                    <a:blip r:embed="rId121" cstate="print">
                      <a:extLst>
                        <a:ext uri="{28A0092B-C50C-407E-A947-70E740481C1C}">
                          <a14:useLocalDpi xmlns:a14="http://schemas.microsoft.com/office/drawing/2010/main" val="0"/>
                        </a:ext>
                      </a:extLst>
                    </a:blip>
                    <a:srcRect/>
                    <a:stretch>
                      <a:fillRect/>
                    </a:stretch>
                  </pic:blipFill>
                  <pic:spPr bwMode="auto">
                    <a:xfrm>
                      <a:off x="0" y="0"/>
                      <a:ext cx="3863340" cy="2265680"/>
                    </a:xfrm>
                    <a:prstGeom prst="rect">
                      <a:avLst/>
                    </a:prstGeom>
                    <a:noFill/>
                    <a:ln>
                      <a:noFill/>
                    </a:ln>
                  </pic:spPr>
                </pic:pic>
              </a:graphicData>
            </a:graphic>
            <wp14:sizeRelH relativeFrom="page">
              <wp14:pctWidth>0</wp14:pctWidth>
            </wp14:sizeRelH>
            <wp14:sizeRelV relativeFrom="page">
              <wp14:pctHeight>0</wp14:pctHeight>
            </wp14:sizeRelV>
          </wp:anchor>
        </w:drawing>
      </w:r>
      <w:r w:rsidR="000465A4">
        <w:t xml:space="preserve">200 </w:t>
      </w:r>
      <w:r w:rsidR="000465A4">
        <w:rPr>
          <w:i/>
        </w:rPr>
        <w:t xml:space="preserve">concurrent user </w:t>
      </w:r>
      <w:r w:rsidR="000465A4">
        <w:t>selama 30 detik</w:t>
      </w:r>
    </w:p>
    <w:p w14:paraId="4BC218E4" w14:textId="5A334F4C" w:rsidR="00C10D4E" w:rsidRDefault="00C10D4E" w:rsidP="00A07FF3">
      <w:pPr>
        <w:ind w:firstLine="567"/>
      </w:pPr>
    </w:p>
    <w:p w14:paraId="7D760221" w14:textId="482BBD9B" w:rsidR="00071A30" w:rsidRDefault="00071A30" w:rsidP="00A07FF3">
      <w:pPr>
        <w:ind w:firstLine="567"/>
      </w:pPr>
    </w:p>
    <w:p w14:paraId="5115C9F6" w14:textId="19DB8538" w:rsidR="00071A30" w:rsidRDefault="00071A30" w:rsidP="00A07FF3">
      <w:pPr>
        <w:ind w:firstLine="567"/>
      </w:pPr>
    </w:p>
    <w:p w14:paraId="1592726A" w14:textId="5DBE303B" w:rsidR="00071A30" w:rsidRDefault="00071A30" w:rsidP="00A07FF3">
      <w:pPr>
        <w:ind w:firstLine="567"/>
      </w:pPr>
    </w:p>
    <w:p w14:paraId="644D1DC0" w14:textId="2DF28DF2" w:rsidR="00071A30" w:rsidRDefault="00071A30" w:rsidP="00A07FF3">
      <w:pPr>
        <w:ind w:firstLine="567"/>
      </w:pPr>
    </w:p>
    <w:p w14:paraId="4D3C58C7" w14:textId="1BEEC6FC" w:rsidR="00071A30" w:rsidRDefault="00071A30" w:rsidP="00A07FF3">
      <w:pPr>
        <w:ind w:firstLine="567"/>
      </w:pPr>
    </w:p>
    <w:p w14:paraId="3254743C" w14:textId="4B3D5903" w:rsidR="00071A30" w:rsidRDefault="00071A30" w:rsidP="00A07FF3">
      <w:pPr>
        <w:ind w:firstLine="567"/>
      </w:pPr>
    </w:p>
    <w:p w14:paraId="0B8C9EDC" w14:textId="1C84AF49" w:rsidR="00071A30" w:rsidRDefault="00071A30" w:rsidP="00A07FF3">
      <w:pPr>
        <w:ind w:firstLine="567"/>
      </w:pPr>
    </w:p>
    <w:p w14:paraId="29454E13" w14:textId="08E240AD" w:rsidR="00071A30" w:rsidRDefault="00071A30" w:rsidP="00A07FF3">
      <w:pPr>
        <w:ind w:firstLine="567"/>
      </w:pPr>
    </w:p>
    <w:p w14:paraId="6AD7DE26" w14:textId="658FF42A" w:rsidR="00071A30" w:rsidRDefault="00071A30" w:rsidP="00A07FF3">
      <w:pPr>
        <w:ind w:firstLine="567"/>
      </w:pPr>
    </w:p>
    <w:p w14:paraId="5E96EA97" w14:textId="404898F7" w:rsidR="00071A30" w:rsidRDefault="00071A30" w:rsidP="00A07FF3">
      <w:pPr>
        <w:ind w:firstLine="567"/>
      </w:pPr>
    </w:p>
    <w:p w14:paraId="3C21218F" w14:textId="748EA44D" w:rsidR="00071A30" w:rsidRDefault="00071A30" w:rsidP="00A07FF3">
      <w:pPr>
        <w:ind w:firstLine="567"/>
      </w:pPr>
    </w:p>
    <w:p w14:paraId="1F42048D" w14:textId="5AEA8D63" w:rsidR="00071A30" w:rsidRDefault="00071A30" w:rsidP="00A07FF3">
      <w:pPr>
        <w:ind w:firstLine="567"/>
      </w:pPr>
    </w:p>
    <w:p w14:paraId="733F0653" w14:textId="6BFA93A8" w:rsidR="00071A30" w:rsidRDefault="00071A30" w:rsidP="00A07FF3">
      <w:pPr>
        <w:ind w:firstLine="567"/>
      </w:pPr>
    </w:p>
    <w:p w14:paraId="06FF92E3" w14:textId="3CD5B082" w:rsidR="00071A30" w:rsidRDefault="00071A30" w:rsidP="00A07FF3">
      <w:pPr>
        <w:ind w:firstLine="567"/>
      </w:pPr>
    </w:p>
    <w:p w14:paraId="6CE12D76" w14:textId="77777777" w:rsidR="00071A30" w:rsidRDefault="00071A30" w:rsidP="00A07FF3">
      <w:pPr>
        <w:ind w:firstLine="567"/>
      </w:pPr>
    </w:p>
    <w:p w14:paraId="484A22F6" w14:textId="27729B2E" w:rsidR="00C10D4E" w:rsidRDefault="000465A4" w:rsidP="00A07FF3">
      <w:pPr>
        <w:ind w:firstLine="567"/>
      </w:pPr>
      <w:r>
        <w:lastRenderedPageBreak/>
        <w:t xml:space="preserve">Dapat dilihat dari hasil uji coba dengan kakas bantu </w:t>
      </w:r>
      <w:r>
        <w:rPr>
          <w:i/>
        </w:rPr>
        <w:t>siege</w:t>
      </w:r>
      <w:r>
        <w:t xml:space="preserve">, </w:t>
      </w:r>
      <w:r>
        <w:rPr>
          <w:i/>
        </w:rPr>
        <w:t>server</w:t>
      </w:r>
      <w:r>
        <w:t xml:space="preserve"> perangkat lunak kuat menangani hingga 100 </w:t>
      </w:r>
      <w:r>
        <w:rPr>
          <w:i/>
        </w:rPr>
        <w:t>concurrent user</w:t>
      </w:r>
      <w:r>
        <w:t xml:space="preserve"> selama 60 detik. Artinya </w:t>
      </w:r>
      <w:r>
        <w:rPr>
          <w:i/>
        </w:rPr>
        <w:t>server</w:t>
      </w:r>
      <w:r>
        <w:t xml:space="preserve"> perangkat lunak kuat jika melayani 100 sensor yang mengirimkan data secara bersamaan selama 60 detik.</w:t>
      </w:r>
    </w:p>
    <w:p w14:paraId="53F28E34" w14:textId="1E543A42" w:rsidR="00C10D4E" w:rsidRDefault="006557B5" w:rsidP="00A07FF3">
      <w:pPr>
        <w:ind w:firstLine="567"/>
      </w:pPr>
      <w:r>
        <w:t xml:space="preserve">Namun ketika di uji dengan </w:t>
      </w:r>
      <w:r>
        <w:rPr>
          <w:i/>
        </w:rPr>
        <w:t xml:space="preserve">traffic </w:t>
      </w:r>
      <w:r>
        <w:t xml:space="preserve">sebesar 200 </w:t>
      </w:r>
      <w:r>
        <w:rPr>
          <w:i/>
        </w:rPr>
        <w:t>concurrent user</w:t>
      </w:r>
      <w:r>
        <w:t xml:space="preserve">, </w:t>
      </w:r>
      <w:r>
        <w:rPr>
          <w:i/>
        </w:rPr>
        <w:t>server</w:t>
      </w:r>
      <w:r>
        <w:t xml:space="preserve"> perangkat lunak mengalami </w:t>
      </w:r>
      <w:r>
        <w:rPr>
          <w:i/>
        </w:rPr>
        <w:t>down</w:t>
      </w:r>
      <w:r>
        <w:t>.</w:t>
      </w:r>
    </w:p>
    <w:p w14:paraId="5F808630" w14:textId="77777777" w:rsidR="00C10D4E" w:rsidRPr="00A07FF3" w:rsidRDefault="00C10D4E" w:rsidP="00A07FF3">
      <w:pPr>
        <w:ind w:firstLine="567"/>
      </w:pPr>
    </w:p>
    <w:p w14:paraId="0BBB88A7" w14:textId="18B036D5" w:rsidR="00AF153C" w:rsidRDefault="00AF153C" w:rsidP="00AF153C">
      <w:pPr>
        <w:pStyle w:val="Heading5"/>
        <w:numPr>
          <w:ilvl w:val="0"/>
          <w:numId w:val="0"/>
        </w:numPr>
      </w:pPr>
      <w:r>
        <w:t xml:space="preserve">5.2.2.2.2 Uji Coba Performa Ketahanan Perangkat Lunak terhadap </w:t>
      </w:r>
      <w:r>
        <w:rPr>
          <w:i/>
        </w:rPr>
        <w:t>Traffic Request</w:t>
      </w:r>
      <w:r>
        <w:t xml:space="preserve"> Data Sensor</w:t>
      </w:r>
    </w:p>
    <w:p w14:paraId="3B34392F" w14:textId="0E2B61F9" w:rsidR="00AF153C" w:rsidRDefault="00AF153C" w:rsidP="00AF153C"/>
    <w:p w14:paraId="7C38A3AD" w14:textId="360A3C28" w:rsidR="00CC7549" w:rsidRDefault="00CC7549" w:rsidP="00CC7549">
      <w:pPr>
        <w:ind w:firstLine="709"/>
      </w:pPr>
      <w:r>
        <w:t>Uji coba ini dilakukan dengan mengakses fungsi</w:t>
      </w:r>
      <w:r>
        <w:rPr>
          <w:i/>
        </w:rPr>
        <w:t xml:space="preserve"> </w:t>
      </w:r>
      <w:r>
        <w:t xml:space="preserve">yang menangani </w:t>
      </w:r>
      <w:r>
        <w:rPr>
          <w:i/>
        </w:rPr>
        <w:t>data fetching</w:t>
      </w:r>
      <w:r>
        <w:t>, yaitu fungsi “</w:t>
      </w:r>
      <w:r>
        <w:rPr>
          <w:i/>
        </w:rPr>
        <w:t>data_controller/getAllSensorData</w:t>
      </w:r>
      <w:r>
        <w:t xml:space="preserve">”. Fungsi ini akan di akses oleh </w:t>
      </w:r>
      <w:r>
        <w:rPr>
          <w:i/>
        </w:rPr>
        <w:t>siege</w:t>
      </w:r>
      <w:r>
        <w:t xml:space="preserve"> sesuai dengan empat tingkatan percobaan diatas.</w:t>
      </w:r>
    </w:p>
    <w:p w14:paraId="41B2ADA9" w14:textId="77777777" w:rsidR="00D85580" w:rsidRDefault="00D85580" w:rsidP="00CC7549">
      <w:pPr>
        <w:ind w:firstLine="709"/>
      </w:pPr>
    </w:p>
    <w:p w14:paraId="4F0F5148" w14:textId="530C969D" w:rsidR="0039008A" w:rsidRDefault="00D85580" w:rsidP="0039008A">
      <w:pPr>
        <w:pStyle w:val="ListParagraph"/>
        <w:numPr>
          <w:ilvl w:val="0"/>
          <w:numId w:val="35"/>
        </w:numPr>
        <w:ind w:left="1134" w:hanging="425"/>
      </w:pPr>
      <w:r>
        <w:rPr>
          <w:noProof/>
          <w:lang w:val="id-ID" w:eastAsia="id-ID"/>
        </w:rPr>
        <mc:AlternateContent>
          <mc:Choice Requires="wps">
            <w:drawing>
              <wp:anchor distT="0" distB="0" distL="114300" distR="114300" simplePos="0" relativeHeight="251906048" behindDoc="1" locked="0" layoutInCell="1" allowOverlap="1" wp14:anchorId="24FAF26F" wp14:editId="58AE9732">
                <wp:simplePos x="0" y="0"/>
                <wp:positionH relativeFrom="column">
                  <wp:posOffset>-1905</wp:posOffset>
                </wp:positionH>
                <wp:positionV relativeFrom="paragraph">
                  <wp:posOffset>2550795</wp:posOffset>
                </wp:positionV>
                <wp:extent cx="3863340" cy="635"/>
                <wp:effectExtent l="0" t="0" r="0" b="0"/>
                <wp:wrapTight wrapText="bothSides">
                  <wp:wrapPolygon edited="0">
                    <wp:start x="0" y="0"/>
                    <wp:lineTo x="0" y="21600"/>
                    <wp:lineTo x="21600" y="21600"/>
                    <wp:lineTo x="21600" y="0"/>
                  </wp:wrapPolygon>
                </wp:wrapTight>
                <wp:docPr id="450886" name="Text Box 450886"/>
                <wp:cNvGraphicFramePr/>
                <a:graphic xmlns:a="http://schemas.openxmlformats.org/drawingml/2006/main">
                  <a:graphicData uri="http://schemas.microsoft.com/office/word/2010/wordprocessingShape">
                    <wps:wsp>
                      <wps:cNvSpPr txBox="1"/>
                      <wps:spPr>
                        <a:xfrm>
                          <a:off x="0" y="0"/>
                          <a:ext cx="3863340" cy="635"/>
                        </a:xfrm>
                        <a:prstGeom prst="rect">
                          <a:avLst/>
                        </a:prstGeom>
                        <a:solidFill>
                          <a:prstClr val="white"/>
                        </a:solidFill>
                        <a:ln>
                          <a:noFill/>
                        </a:ln>
                      </wps:spPr>
                      <wps:txbx>
                        <w:txbxContent>
                          <w:p w14:paraId="4C5AD0E4" w14:textId="0F47279A" w:rsidR="0096148D" w:rsidRPr="0027495A" w:rsidRDefault="0096148D" w:rsidP="00EF035E">
                            <w:pPr>
                              <w:pStyle w:val="Caption"/>
                              <w:rPr>
                                <w:noProof/>
                              </w:rPr>
                            </w:pPr>
                            <w:bookmarkStart w:id="313" w:name="_Toc451817196"/>
                            <w:r>
                              <w:t>Gambar 5.</w:t>
                            </w:r>
                            <w:r>
                              <w:fldChar w:fldCharType="begin"/>
                            </w:r>
                            <w:r>
                              <w:instrText xml:space="preserve"> SEQ Gambar \* ARABIC \s 1 </w:instrText>
                            </w:r>
                            <w:r>
                              <w:fldChar w:fldCharType="separate"/>
                            </w:r>
                            <w:r w:rsidR="00A92C41">
                              <w:rPr>
                                <w:noProof/>
                              </w:rPr>
                              <w:t>23</w:t>
                            </w:r>
                            <w:r>
                              <w:rPr>
                                <w:noProof/>
                              </w:rPr>
                              <w:fldChar w:fldCharType="end"/>
                            </w:r>
                            <w:r>
                              <w:t xml:space="preserve"> Hasil pengujian </w:t>
                            </w:r>
                            <w:r>
                              <w:rPr>
                                <w:i/>
                              </w:rPr>
                              <w:t>load tes</w:t>
                            </w:r>
                            <w:bookmarkEnd w:id="313"/>
                            <w:r>
                              <w:rPr>
                                <w:i/>
                              </w:rPr>
                              <w:t>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FAF26F" id="Text Box 450886" o:spid="_x0000_s1069" type="#_x0000_t202" style="position:absolute;left:0;text-align:left;margin-left:-.15pt;margin-top:200.85pt;width:304.2pt;height:.05pt;z-index:-251410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" stroked="f">
                <v:textbox style="mso-fit-shape-to-text:t" inset="0,0,0,0">
                  <w:txbxContent>
                    <w:p w14:paraId="4C5AD0E4" w14:textId="0F47279A" w:rsidR="0096148D" w:rsidRPr="0027495A" w:rsidRDefault="0096148D" w:rsidP="00EF035E">
                      <w:pPr>
                        <w:pStyle w:val="Caption"/>
                        <w:rPr>
                          <w:noProof/>
                        </w:rPr>
                      </w:pPr>
                      <w:bookmarkStart w:id="314" w:name="_Toc451817196"/>
                      <w:r>
                        <w:t>Gambar 5.</w:t>
                      </w:r>
                      <w:r>
                        <w:fldChar w:fldCharType="begin"/>
                      </w:r>
                      <w:r>
                        <w:instrText xml:space="preserve"> SEQ Gambar \* ARABIC \s 1 </w:instrText>
                      </w:r>
                      <w:r>
                        <w:fldChar w:fldCharType="separate"/>
                      </w:r>
                      <w:r w:rsidR="00A92C41">
                        <w:rPr>
                          <w:noProof/>
                        </w:rPr>
                        <w:t>23</w:t>
                      </w:r>
                      <w:r>
                        <w:rPr>
                          <w:noProof/>
                        </w:rPr>
                        <w:fldChar w:fldCharType="end"/>
                      </w:r>
                      <w:r>
                        <w:t xml:space="preserve"> Hasil pengujian </w:t>
                      </w:r>
                      <w:r>
                        <w:rPr>
                          <w:i/>
                        </w:rPr>
                        <w:t>load tes</w:t>
                      </w:r>
                      <w:bookmarkEnd w:id="314"/>
                      <w:r>
                        <w:rPr>
                          <w:i/>
                        </w:rPr>
                        <w:t>t.</w:t>
                      </w:r>
                    </w:p>
                  </w:txbxContent>
                </v:textbox>
                <w10:wrap type="tight"/>
              </v:shape>
            </w:pict>
          </mc:Fallback>
        </mc:AlternateContent>
      </w:r>
      <w:r w:rsidR="0039008A" w:rsidRPr="0039008A">
        <w:rPr>
          <w:noProof/>
          <w:lang w:val="id-ID" w:eastAsia="id-ID"/>
        </w:rPr>
        <w:drawing>
          <wp:anchor distT="0" distB="0" distL="114300" distR="114300" simplePos="0" relativeHeight="251701248" behindDoc="1" locked="0" layoutInCell="1" allowOverlap="1" wp14:anchorId="50D95B13" wp14:editId="3CEB34BA">
            <wp:simplePos x="0" y="0"/>
            <wp:positionH relativeFrom="margin">
              <wp:align>center</wp:align>
            </wp:positionH>
            <wp:positionV relativeFrom="paragraph">
              <wp:posOffset>205321</wp:posOffset>
            </wp:positionV>
            <wp:extent cx="3863340" cy="2288920"/>
            <wp:effectExtent l="0" t="0" r="3810" b="0"/>
            <wp:wrapTight wrapText="bothSides">
              <wp:wrapPolygon edited="0">
                <wp:start x="0" y="0"/>
                <wp:lineTo x="0" y="21396"/>
                <wp:lineTo x="21515" y="21396"/>
                <wp:lineTo x="21515" y="0"/>
                <wp:lineTo x="0" y="0"/>
              </wp:wrapPolygon>
            </wp:wrapTight>
            <wp:docPr id="27" name="Picture 27" descr="C:\Users\Hadrian\Downloads\13245999_10208676395894595_901494276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Hadrian\Downloads\13245999_10208676395894595_901494276_n.png"/>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3863340" cy="2288920"/>
                    </a:xfrm>
                    <a:prstGeom prst="rect">
                      <a:avLst/>
                    </a:prstGeom>
                    <a:noFill/>
                    <a:ln>
                      <a:noFill/>
                    </a:ln>
                  </pic:spPr>
                </pic:pic>
              </a:graphicData>
            </a:graphic>
            <wp14:sizeRelH relativeFrom="page">
              <wp14:pctWidth>0</wp14:pctWidth>
            </wp14:sizeRelH>
            <wp14:sizeRelV relativeFrom="page">
              <wp14:pctHeight>0</wp14:pctHeight>
            </wp14:sizeRelV>
          </wp:anchor>
        </w:drawing>
      </w:r>
      <w:r w:rsidR="0039008A">
        <w:t xml:space="preserve">100 </w:t>
      </w:r>
      <w:r w:rsidR="0039008A">
        <w:rPr>
          <w:i/>
        </w:rPr>
        <w:t>concurrent user</w:t>
      </w:r>
      <w:r w:rsidR="0039008A">
        <w:t xml:space="preserve"> selama 30 detik</w:t>
      </w:r>
    </w:p>
    <w:p w14:paraId="62A71A4D" w14:textId="14425C7B" w:rsidR="0039008A" w:rsidRDefault="00426C01" w:rsidP="0039008A">
      <w:pPr>
        <w:pStyle w:val="ListParagraph"/>
        <w:numPr>
          <w:ilvl w:val="0"/>
          <w:numId w:val="35"/>
        </w:numPr>
        <w:ind w:left="1134" w:hanging="425"/>
      </w:pPr>
      <w:r>
        <w:rPr>
          <w:noProof/>
          <w:lang w:val="id-ID" w:eastAsia="id-ID"/>
        </w:rPr>
        <w:lastRenderedPageBreak/>
        <mc:AlternateContent>
          <mc:Choice Requires="wps">
            <w:drawing>
              <wp:anchor distT="0" distB="0" distL="114300" distR="114300" simplePos="0" relativeHeight="251908096" behindDoc="1" locked="0" layoutInCell="1" allowOverlap="1" wp14:anchorId="50E29A4C" wp14:editId="26529C10">
                <wp:simplePos x="0" y="0"/>
                <wp:positionH relativeFrom="column">
                  <wp:posOffset>-1270</wp:posOffset>
                </wp:positionH>
                <wp:positionV relativeFrom="paragraph">
                  <wp:posOffset>2472690</wp:posOffset>
                </wp:positionV>
                <wp:extent cx="3863340" cy="635"/>
                <wp:effectExtent l="0" t="0" r="0" b="0"/>
                <wp:wrapTight wrapText="bothSides">
                  <wp:wrapPolygon edited="0">
                    <wp:start x="0" y="0"/>
                    <wp:lineTo x="0" y="21600"/>
                    <wp:lineTo x="21600" y="21600"/>
                    <wp:lineTo x="21600" y="0"/>
                  </wp:wrapPolygon>
                </wp:wrapTight>
                <wp:docPr id="450890" name="Text Box 450890"/>
                <wp:cNvGraphicFramePr/>
                <a:graphic xmlns:a="http://schemas.openxmlformats.org/drawingml/2006/main">
                  <a:graphicData uri="http://schemas.microsoft.com/office/word/2010/wordprocessingShape">
                    <wps:wsp>
                      <wps:cNvSpPr txBox="1"/>
                      <wps:spPr>
                        <a:xfrm>
                          <a:off x="0" y="0"/>
                          <a:ext cx="3863340" cy="635"/>
                        </a:xfrm>
                        <a:prstGeom prst="rect">
                          <a:avLst/>
                        </a:prstGeom>
                        <a:solidFill>
                          <a:prstClr val="white"/>
                        </a:solidFill>
                        <a:ln>
                          <a:noFill/>
                        </a:ln>
                      </wps:spPr>
                      <wps:txbx>
                        <w:txbxContent>
                          <w:p w14:paraId="727BD90A" w14:textId="670482A3" w:rsidR="0096148D" w:rsidRPr="009301B0" w:rsidRDefault="0096148D" w:rsidP="00EA640B">
                            <w:pPr>
                              <w:pStyle w:val="Caption"/>
                              <w:rPr>
                                <w:noProof/>
                              </w:rPr>
                            </w:pPr>
                            <w:bookmarkStart w:id="315" w:name="_Toc451817197"/>
                            <w:r>
                              <w:t>Gambar 5.</w:t>
                            </w:r>
                            <w:r>
                              <w:fldChar w:fldCharType="begin"/>
                            </w:r>
                            <w:r>
                              <w:instrText xml:space="preserve"> SEQ Gambar \* ARABIC \s 1 </w:instrText>
                            </w:r>
                            <w:r>
                              <w:fldChar w:fldCharType="separate"/>
                            </w:r>
                            <w:r w:rsidR="00A92C41">
                              <w:rPr>
                                <w:noProof/>
                              </w:rPr>
                              <w:t>24</w:t>
                            </w:r>
                            <w:r>
                              <w:rPr>
                                <w:noProof/>
                              </w:rPr>
                              <w:fldChar w:fldCharType="end"/>
                            </w:r>
                            <w:r>
                              <w:t xml:space="preserve"> Hasil pengujian </w:t>
                            </w:r>
                            <w:r>
                              <w:rPr>
                                <w:i/>
                              </w:rPr>
                              <w:t>load test</w:t>
                            </w:r>
                            <w:bookmarkEnd w:id="315"/>
                            <w:r>
                              <w:rPr>
                                <w:noProof/>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E29A4C" id="Text Box 450890" o:spid="_x0000_s1070" type="#_x0000_t202" style="position:absolute;left:0;text-align:left;margin-left:-.1pt;margin-top:194.7pt;width:304.2pt;height:.05pt;z-index:-251408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" stroked="f">
                <v:textbox style="mso-fit-shape-to-text:t" inset="0,0,0,0">
                  <w:txbxContent>
                    <w:p w14:paraId="727BD90A" w14:textId="670482A3" w:rsidR="0096148D" w:rsidRPr="009301B0" w:rsidRDefault="0096148D" w:rsidP="00EA640B">
                      <w:pPr>
                        <w:pStyle w:val="Caption"/>
                        <w:rPr>
                          <w:noProof/>
                        </w:rPr>
                      </w:pPr>
                      <w:bookmarkStart w:id="316" w:name="_Toc451817197"/>
                      <w:r>
                        <w:t>Gambar 5.</w:t>
                      </w:r>
                      <w:r>
                        <w:fldChar w:fldCharType="begin"/>
                      </w:r>
                      <w:r>
                        <w:instrText xml:space="preserve"> SEQ Gambar \* ARABIC \s 1 </w:instrText>
                      </w:r>
                      <w:r>
                        <w:fldChar w:fldCharType="separate"/>
                      </w:r>
                      <w:r w:rsidR="00A92C41">
                        <w:rPr>
                          <w:noProof/>
                        </w:rPr>
                        <w:t>24</w:t>
                      </w:r>
                      <w:r>
                        <w:rPr>
                          <w:noProof/>
                        </w:rPr>
                        <w:fldChar w:fldCharType="end"/>
                      </w:r>
                      <w:r>
                        <w:t xml:space="preserve"> Hasil pengujian </w:t>
                      </w:r>
                      <w:r>
                        <w:rPr>
                          <w:i/>
                        </w:rPr>
                        <w:t>load test</w:t>
                      </w:r>
                      <w:bookmarkEnd w:id="316"/>
                      <w:r>
                        <w:rPr>
                          <w:noProof/>
                        </w:rPr>
                        <w:t>.</w:t>
                      </w:r>
                    </w:p>
                  </w:txbxContent>
                </v:textbox>
                <w10:wrap type="tight"/>
              </v:shape>
            </w:pict>
          </mc:Fallback>
        </mc:AlternateContent>
      </w:r>
      <w:r w:rsidR="0039008A" w:rsidRPr="0039008A">
        <w:rPr>
          <w:noProof/>
          <w:lang w:val="id-ID" w:eastAsia="id-ID"/>
        </w:rPr>
        <w:drawing>
          <wp:anchor distT="0" distB="0" distL="114300" distR="114300" simplePos="0" relativeHeight="251702272" behindDoc="1" locked="0" layoutInCell="1" allowOverlap="1" wp14:anchorId="6E299C28" wp14:editId="4A39D925">
            <wp:simplePos x="0" y="0"/>
            <wp:positionH relativeFrom="margin">
              <wp:posOffset>-1270</wp:posOffset>
            </wp:positionH>
            <wp:positionV relativeFrom="paragraph">
              <wp:posOffset>233740</wp:posOffset>
            </wp:positionV>
            <wp:extent cx="3863340" cy="2181860"/>
            <wp:effectExtent l="0" t="0" r="3810" b="8890"/>
            <wp:wrapTight wrapText="bothSides">
              <wp:wrapPolygon edited="0">
                <wp:start x="0" y="0"/>
                <wp:lineTo x="0" y="21499"/>
                <wp:lineTo x="21515" y="21499"/>
                <wp:lineTo x="21515" y="0"/>
                <wp:lineTo x="0" y="0"/>
              </wp:wrapPolygon>
            </wp:wrapTight>
            <wp:docPr id="28" name="Picture 28" descr="C:\Users\Hadrian\Downloads\13250453_10208676396014598_1906865908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Hadrian\Downloads\13250453_10208676396014598_1906865908_n.png"/>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3863340" cy="2181860"/>
                    </a:xfrm>
                    <a:prstGeom prst="rect">
                      <a:avLst/>
                    </a:prstGeom>
                    <a:noFill/>
                    <a:ln>
                      <a:noFill/>
                    </a:ln>
                  </pic:spPr>
                </pic:pic>
              </a:graphicData>
            </a:graphic>
            <wp14:sizeRelH relativeFrom="page">
              <wp14:pctWidth>0</wp14:pctWidth>
            </wp14:sizeRelH>
            <wp14:sizeRelV relativeFrom="page">
              <wp14:pctHeight>0</wp14:pctHeight>
            </wp14:sizeRelV>
          </wp:anchor>
        </w:drawing>
      </w:r>
      <w:r w:rsidR="0039008A">
        <w:t xml:space="preserve">100 </w:t>
      </w:r>
      <w:r w:rsidR="0039008A">
        <w:rPr>
          <w:i/>
        </w:rPr>
        <w:t>concurrent user</w:t>
      </w:r>
      <w:r w:rsidR="0039008A">
        <w:t xml:space="preserve"> selama 60 detik</w:t>
      </w:r>
    </w:p>
    <w:p w14:paraId="6AAA15AE" w14:textId="0A95EDA9" w:rsidR="00892ED9" w:rsidRDefault="00892ED9" w:rsidP="00BC54A1"/>
    <w:p w14:paraId="34CB18AE" w14:textId="77777777" w:rsidR="003B143D" w:rsidRDefault="003B143D" w:rsidP="00BC54A1"/>
    <w:p w14:paraId="7B189A24" w14:textId="7F4C4BAF" w:rsidR="0039008A" w:rsidRDefault="00F466AB" w:rsidP="0039008A">
      <w:pPr>
        <w:pStyle w:val="ListParagraph"/>
        <w:numPr>
          <w:ilvl w:val="0"/>
          <w:numId w:val="35"/>
        </w:numPr>
        <w:ind w:left="1134" w:hanging="425"/>
      </w:pPr>
      <w:r>
        <w:rPr>
          <w:noProof/>
          <w:lang w:val="id-ID" w:eastAsia="id-ID"/>
        </w:rPr>
        <w:lastRenderedPageBreak/>
        <mc:AlternateContent>
          <mc:Choice Requires="wps">
            <w:drawing>
              <wp:anchor distT="0" distB="0" distL="114300" distR="114300" simplePos="0" relativeHeight="251910144" behindDoc="1" locked="0" layoutInCell="1" allowOverlap="1" wp14:anchorId="3E56C17F" wp14:editId="284C3749">
                <wp:simplePos x="0" y="0"/>
                <wp:positionH relativeFrom="column">
                  <wp:posOffset>-3810</wp:posOffset>
                </wp:positionH>
                <wp:positionV relativeFrom="paragraph">
                  <wp:posOffset>2749892</wp:posOffset>
                </wp:positionV>
                <wp:extent cx="3863340" cy="635"/>
                <wp:effectExtent l="0" t="0" r="3810" b="0"/>
                <wp:wrapTight wrapText="bothSides">
                  <wp:wrapPolygon edited="0">
                    <wp:start x="0" y="0"/>
                    <wp:lineTo x="0" y="20026"/>
                    <wp:lineTo x="21515" y="20026"/>
                    <wp:lineTo x="21515" y="0"/>
                    <wp:lineTo x="0" y="0"/>
                  </wp:wrapPolygon>
                </wp:wrapTight>
                <wp:docPr id="450891" name="Text Box 450891"/>
                <wp:cNvGraphicFramePr/>
                <a:graphic xmlns:a="http://schemas.openxmlformats.org/drawingml/2006/main">
                  <a:graphicData uri="http://schemas.microsoft.com/office/word/2010/wordprocessingShape">
                    <wps:wsp>
                      <wps:cNvSpPr txBox="1"/>
                      <wps:spPr>
                        <a:xfrm>
                          <a:off x="0" y="0"/>
                          <a:ext cx="3863340" cy="635"/>
                        </a:xfrm>
                        <a:prstGeom prst="rect">
                          <a:avLst/>
                        </a:prstGeom>
                        <a:solidFill>
                          <a:prstClr val="white"/>
                        </a:solidFill>
                        <a:ln>
                          <a:noFill/>
                        </a:ln>
                      </wps:spPr>
                      <wps:txbx>
                        <w:txbxContent>
                          <w:p w14:paraId="7B418C4F" w14:textId="7F89812F" w:rsidR="0096148D" w:rsidRPr="007E2FDF" w:rsidRDefault="0096148D" w:rsidP="00146244">
                            <w:pPr>
                              <w:pStyle w:val="Caption"/>
                              <w:rPr>
                                <w:noProof/>
                              </w:rPr>
                            </w:pPr>
                            <w:bookmarkStart w:id="317" w:name="_Toc451817198"/>
                            <w:r>
                              <w:t>Gambar 5.</w:t>
                            </w:r>
                            <w:r>
                              <w:fldChar w:fldCharType="begin"/>
                            </w:r>
                            <w:r>
                              <w:instrText xml:space="preserve"> SEQ Gambar \* ARABIC \s 1 </w:instrText>
                            </w:r>
                            <w:r>
                              <w:fldChar w:fldCharType="separate"/>
                            </w:r>
                            <w:r w:rsidR="00A92C41">
                              <w:rPr>
                                <w:noProof/>
                              </w:rPr>
                              <w:t>25</w:t>
                            </w:r>
                            <w:r>
                              <w:rPr>
                                <w:noProof/>
                              </w:rPr>
                              <w:fldChar w:fldCharType="end"/>
                            </w:r>
                            <w:r>
                              <w:t xml:space="preserve"> Hasil pengujian </w:t>
                            </w:r>
                            <w:r>
                              <w:rPr>
                                <w:i/>
                              </w:rPr>
                              <w:t>load test</w:t>
                            </w:r>
                            <w:bookmarkEnd w:id="317"/>
                            <w:r>
                              <w:rPr>
                                <w:noProof/>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56C17F" id="Text Box 450891" o:spid="_x0000_s1071" type="#_x0000_t202" style="position:absolute;left:0;text-align:left;margin-left:-.3pt;margin-top:216.55pt;width:304.2pt;height:.05pt;z-index:-251406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" stroked="f">
                <v:textbox style="mso-fit-shape-to-text:t" inset="0,0,0,0">
                  <w:txbxContent>
                    <w:p w14:paraId="7B418C4F" w14:textId="7F89812F" w:rsidR="0096148D" w:rsidRPr="007E2FDF" w:rsidRDefault="0096148D" w:rsidP="00146244">
                      <w:pPr>
                        <w:pStyle w:val="Caption"/>
                        <w:rPr>
                          <w:noProof/>
                        </w:rPr>
                      </w:pPr>
                      <w:bookmarkStart w:id="318" w:name="_Toc451817198"/>
                      <w:r>
                        <w:t>Gambar 5.</w:t>
                      </w:r>
                      <w:r>
                        <w:fldChar w:fldCharType="begin"/>
                      </w:r>
                      <w:r>
                        <w:instrText xml:space="preserve"> SEQ Gambar \* ARABIC \s 1 </w:instrText>
                      </w:r>
                      <w:r>
                        <w:fldChar w:fldCharType="separate"/>
                      </w:r>
                      <w:r w:rsidR="00A92C41">
                        <w:rPr>
                          <w:noProof/>
                        </w:rPr>
                        <w:t>25</w:t>
                      </w:r>
                      <w:r>
                        <w:rPr>
                          <w:noProof/>
                        </w:rPr>
                        <w:fldChar w:fldCharType="end"/>
                      </w:r>
                      <w:r>
                        <w:t xml:space="preserve"> Hasil pengujian </w:t>
                      </w:r>
                      <w:r>
                        <w:rPr>
                          <w:i/>
                        </w:rPr>
                        <w:t>load test</w:t>
                      </w:r>
                      <w:bookmarkEnd w:id="318"/>
                      <w:r>
                        <w:rPr>
                          <w:noProof/>
                        </w:rPr>
                        <w:t>.</w:t>
                      </w:r>
                    </w:p>
                  </w:txbxContent>
                </v:textbox>
                <w10:wrap type="tight"/>
              </v:shape>
            </w:pict>
          </mc:Fallback>
        </mc:AlternateContent>
      </w:r>
      <w:r w:rsidR="0039008A" w:rsidRPr="0039008A">
        <w:rPr>
          <w:noProof/>
          <w:lang w:val="id-ID" w:eastAsia="id-ID"/>
        </w:rPr>
        <w:drawing>
          <wp:anchor distT="0" distB="0" distL="114300" distR="114300" simplePos="0" relativeHeight="251703296" behindDoc="1" locked="0" layoutInCell="1" allowOverlap="1" wp14:anchorId="4D76D170" wp14:editId="0EF1B301">
            <wp:simplePos x="0" y="0"/>
            <wp:positionH relativeFrom="margin">
              <wp:align>right</wp:align>
            </wp:positionH>
            <wp:positionV relativeFrom="paragraph">
              <wp:posOffset>206842</wp:posOffset>
            </wp:positionV>
            <wp:extent cx="3863340" cy="2446655"/>
            <wp:effectExtent l="0" t="0" r="3810" b="0"/>
            <wp:wrapTight wrapText="bothSides">
              <wp:wrapPolygon edited="0">
                <wp:start x="0" y="0"/>
                <wp:lineTo x="0" y="21359"/>
                <wp:lineTo x="21515" y="21359"/>
                <wp:lineTo x="21515" y="0"/>
                <wp:lineTo x="0" y="0"/>
              </wp:wrapPolygon>
            </wp:wrapTight>
            <wp:docPr id="29" name="Picture 29" descr="C:\Users\Hadrian\Downloads\13250500_10208676395974597_1239013935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Hadrian\Downloads\13250500_10208676395974597_1239013935_n.png"/>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3863340" cy="2446655"/>
                    </a:xfrm>
                    <a:prstGeom prst="rect">
                      <a:avLst/>
                    </a:prstGeom>
                    <a:noFill/>
                    <a:ln>
                      <a:noFill/>
                    </a:ln>
                  </pic:spPr>
                </pic:pic>
              </a:graphicData>
            </a:graphic>
            <wp14:sizeRelH relativeFrom="page">
              <wp14:pctWidth>0</wp14:pctWidth>
            </wp14:sizeRelH>
            <wp14:sizeRelV relativeFrom="page">
              <wp14:pctHeight>0</wp14:pctHeight>
            </wp14:sizeRelV>
          </wp:anchor>
        </w:drawing>
      </w:r>
      <w:r w:rsidR="0039008A">
        <w:t xml:space="preserve">200 </w:t>
      </w:r>
      <w:r w:rsidR="0039008A">
        <w:rPr>
          <w:i/>
        </w:rPr>
        <w:t xml:space="preserve">concurrent user </w:t>
      </w:r>
      <w:r w:rsidR="0039008A">
        <w:t>selama 30 detik</w:t>
      </w:r>
    </w:p>
    <w:p w14:paraId="51BEBB36" w14:textId="77777777" w:rsidR="00146244" w:rsidRDefault="00146244" w:rsidP="00146244">
      <w:pPr>
        <w:pStyle w:val="ListParagraph"/>
      </w:pPr>
    </w:p>
    <w:p w14:paraId="06D51491" w14:textId="3343D107" w:rsidR="00146244" w:rsidRDefault="00146244" w:rsidP="00146244"/>
    <w:p w14:paraId="4BB6CC90" w14:textId="78689471" w:rsidR="00146244" w:rsidRDefault="00146244" w:rsidP="00146244"/>
    <w:p w14:paraId="5F13A876" w14:textId="461C44DF" w:rsidR="00146244" w:rsidRDefault="00146244" w:rsidP="00146244"/>
    <w:p w14:paraId="458AFF25" w14:textId="41A4CAA3" w:rsidR="00146244" w:rsidRDefault="00146244" w:rsidP="00146244"/>
    <w:p w14:paraId="69FE9AE4" w14:textId="7542B79F" w:rsidR="00146244" w:rsidRDefault="00146244" w:rsidP="00146244"/>
    <w:p w14:paraId="1B8B3DBC" w14:textId="5E8439CD" w:rsidR="00146244" w:rsidRDefault="00146244" w:rsidP="00146244"/>
    <w:p w14:paraId="11AA5CE5" w14:textId="66370E24" w:rsidR="00146244" w:rsidRDefault="00146244" w:rsidP="00146244"/>
    <w:p w14:paraId="692671FD" w14:textId="485D8AD1" w:rsidR="00146244" w:rsidRDefault="00146244" w:rsidP="00146244"/>
    <w:p w14:paraId="47A33C4E" w14:textId="77777777" w:rsidR="00146244" w:rsidRDefault="00146244" w:rsidP="00146244"/>
    <w:p w14:paraId="7E7F6516" w14:textId="5E0859B7" w:rsidR="0039008A" w:rsidRDefault="002F7C0D" w:rsidP="0039008A">
      <w:pPr>
        <w:pStyle w:val="ListParagraph"/>
        <w:numPr>
          <w:ilvl w:val="0"/>
          <w:numId w:val="35"/>
        </w:numPr>
        <w:ind w:left="1134" w:hanging="425"/>
      </w:pPr>
      <w:r>
        <w:rPr>
          <w:noProof/>
          <w:lang w:val="id-ID" w:eastAsia="id-ID"/>
        </w:rPr>
        <w:lastRenderedPageBreak/>
        <mc:AlternateContent>
          <mc:Choice Requires="wps">
            <w:drawing>
              <wp:anchor distT="0" distB="0" distL="114300" distR="114300" simplePos="0" relativeHeight="251912192" behindDoc="1" locked="0" layoutInCell="1" allowOverlap="1" wp14:anchorId="6241761D" wp14:editId="696CEBC7">
                <wp:simplePos x="0" y="0"/>
                <wp:positionH relativeFrom="margin">
                  <wp:align>right</wp:align>
                </wp:positionH>
                <wp:positionV relativeFrom="paragraph">
                  <wp:posOffset>2691130</wp:posOffset>
                </wp:positionV>
                <wp:extent cx="3863340" cy="269240"/>
                <wp:effectExtent l="0" t="0" r="3810" b="0"/>
                <wp:wrapTight wrapText="bothSides">
                  <wp:wrapPolygon edited="0">
                    <wp:start x="0" y="0"/>
                    <wp:lineTo x="0" y="19868"/>
                    <wp:lineTo x="21515" y="19868"/>
                    <wp:lineTo x="21515" y="0"/>
                    <wp:lineTo x="0" y="0"/>
                  </wp:wrapPolygon>
                </wp:wrapTight>
                <wp:docPr id="450892" name="Text Box 450892"/>
                <wp:cNvGraphicFramePr/>
                <a:graphic xmlns:a="http://schemas.openxmlformats.org/drawingml/2006/main">
                  <a:graphicData uri="http://schemas.microsoft.com/office/word/2010/wordprocessingShape">
                    <wps:wsp>
                      <wps:cNvSpPr txBox="1"/>
                      <wps:spPr>
                        <a:xfrm>
                          <a:off x="0" y="0"/>
                          <a:ext cx="3863340" cy="269240"/>
                        </a:xfrm>
                        <a:prstGeom prst="rect">
                          <a:avLst/>
                        </a:prstGeom>
                        <a:solidFill>
                          <a:prstClr val="white"/>
                        </a:solidFill>
                        <a:ln>
                          <a:noFill/>
                        </a:ln>
                      </wps:spPr>
                      <wps:txbx>
                        <w:txbxContent>
                          <w:p w14:paraId="1B7D1104" w14:textId="4614C3CF" w:rsidR="0096148D" w:rsidRPr="00EE4B32" w:rsidRDefault="0096148D" w:rsidP="008062E1">
                            <w:pPr>
                              <w:pStyle w:val="Caption"/>
                              <w:rPr>
                                <w:noProof/>
                              </w:rPr>
                            </w:pPr>
                            <w:bookmarkStart w:id="319" w:name="_Toc451817199"/>
                            <w:r>
                              <w:t>Gambar 5.</w:t>
                            </w:r>
                            <w:r>
                              <w:fldChar w:fldCharType="begin"/>
                            </w:r>
                            <w:r>
                              <w:instrText xml:space="preserve"> SEQ Gambar \* ARABIC \s 1 </w:instrText>
                            </w:r>
                            <w:r>
                              <w:fldChar w:fldCharType="separate"/>
                            </w:r>
                            <w:r w:rsidR="00A92C41">
                              <w:rPr>
                                <w:noProof/>
                              </w:rPr>
                              <w:t>26</w:t>
                            </w:r>
                            <w:r>
                              <w:rPr>
                                <w:noProof/>
                              </w:rPr>
                              <w:fldChar w:fldCharType="end"/>
                            </w:r>
                            <w:r>
                              <w:t xml:space="preserve"> Hasil pengujian </w:t>
                            </w:r>
                            <w:r>
                              <w:rPr>
                                <w:i/>
                              </w:rPr>
                              <w:t>load test</w:t>
                            </w:r>
                          </w:p>
                          <w:p w14:paraId="28028EFC" w14:textId="77777777" w:rsidR="0096148D" w:rsidRDefault="0096148D"/>
                          <w:bookmarkEnd w:id="319"/>
                          <w:p w14:paraId="53D979EF" w14:textId="734F4026" w:rsidR="0096148D" w:rsidRPr="00EE4B32" w:rsidRDefault="0096148D" w:rsidP="00ED3683">
                            <w:pPr>
                              <w:pStyle w:val="Caption"/>
                              <w:jc w:val="both"/>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241761D" id="Text Box 450892" o:spid="_x0000_s1072" type="#_x0000_t202" style="position:absolute;left:0;text-align:left;margin-left:253pt;margin-top:211.9pt;width:304.2pt;height:21.2pt;z-index:-25140428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" stroked="f">
                <v:textbox inset="0,0,0,0">
                  <w:txbxContent>
                    <w:p w14:paraId="1B7D1104" w14:textId="4614C3CF" w:rsidR="0096148D" w:rsidRPr="00EE4B32" w:rsidRDefault="0096148D" w:rsidP="008062E1">
                      <w:pPr>
                        <w:pStyle w:val="Caption"/>
                        <w:rPr>
                          <w:noProof/>
                        </w:rPr>
                      </w:pPr>
                      <w:bookmarkStart w:id="320" w:name="_Toc451817199"/>
                      <w:r>
                        <w:t>Gambar 5.</w:t>
                      </w:r>
                      <w:r>
                        <w:fldChar w:fldCharType="begin"/>
                      </w:r>
                      <w:r>
                        <w:instrText xml:space="preserve"> SEQ Gambar \* ARABIC \s 1 </w:instrText>
                      </w:r>
                      <w:r>
                        <w:fldChar w:fldCharType="separate"/>
                      </w:r>
                      <w:r w:rsidR="00A92C41">
                        <w:rPr>
                          <w:noProof/>
                        </w:rPr>
                        <w:t>26</w:t>
                      </w:r>
                      <w:r>
                        <w:rPr>
                          <w:noProof/>
                        </w:rPr>
                        <w:fldChar w:fldCharType="end"/>
                      </w:r>
                      <w:r>
                        <w:t xml:space="preserve"> Hasil pengujian </w:t>
                      </w:r>
                      <w:r>
                        <w:rPr>
                          <w:i/>
                        </w:rPr>
                        <w:t>load test</w:t>
                      </w:r>
                    </w:p>
                    <w:p w14:paraId="28028EFC" w14:textId="77777777" w:rsidR="0096148D" w:rsidRDefault="0096148D"/>
                    <w:bookmarkEnd w:id="320"/>
                    <w:p w14:paraId="53D979EF" w14:textId="734F4026" w:rsidR="0096148D" w:rsidRPr="00EE4B32" w:rsidRDefault="0096148D" w:rsidP="00ED3683">
                      <w:pPr>
                        <w:pStyle w:val="Caption"/>
                        <w:jc w:val="both"/>
                        <w:rPr>
                          <w:noProof/>
                        </w:rPr>
                      </w:pPr>
                    </w:p>
                  </w:txbxContent>
                </v:textbox>
                <w10:wrap type="tight" anchorx="margin"/>
              </v:shape>
            </w:pict>
          </mc:Fallback>
        </mc:AlternateContent>
      </w:r>
      <w:r w:rsidR="00146244" w:rsidRPr="0039008A">
        <w:rPr>
          <w:noProof/>
          <w:lang w:val="id-ID" w:eastAsia="id-ID"/>
        </w:rPr>
        <w:drawing>
          <wp:anchor distT="0" distB="0" distL="114300" distR="114300" simplePos="0" relativeHeight="251704320" behindDoc="1" locked="0" layoutInCell="1" allowOverlap="1" wp14:anchorId="7AE5B287" wp14:editId="129E16E6">
            <wp:simplePos x="0" y="0"/>
            <wp:positionH relativeFrom="margin">
              <wp:posOffset>-24130</wp:posOffset>
            </wp:positionH>
            <wp:positionV relativeFrom="paragraph">
              <wp:posOffset>230065</wp:posOffset>
            </wp:positionV>
            <wp:extent cx="3863340" cy="2374072"/>
            <wp:effectExtent l="0" t="0" r="3810" b="7620"/>
            <wp:wrapTight wrapText="bothSides">
              <wp:wrapPolygon edited="0">
                <wp:start x="0" y="0"/>
                <wp:lineTo x="0" y="21496"/>
                <wp:lineTo x="21515" y="21496"/>
                <wp:lineTo x="21515" y="0"/>
                <wp:lineTo x="0" y="0"/>
              </wp:wrapPolygon>
            </wp:wrapTight>
            <wp:docPr id="30" name="Picture 30" descr="C:\Users\Hadrian\Downloads\13227936_10208676395854594_1563091108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Hadrian\Downloads\13227936_10208676395854594_1563091108_n.png"/>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3863340" cy="2374072"/>
                    </a:xfrm>
                    <a:prstGeom prst="rect">
                      <a:avLst/>
                    </a:prstGeom>
                    <a:noFill/>
                    <a:ln>
                      <a:noFill/>
                    </a:ln>
                  </pic:spPr>
                </pic:pic>
              </a:graphicData>
            </a:graphic>
            <wp14:sizeRelH relativeFrom="page">
              <wp14:pctWidth>0</wp14:pctWidth>
            </wp14:sizeRelH>
            <wp14:sizeRelV relativeFrom="page">
              <wp14:pctHeight>0</wp14:pctHeight>
            </wp14:sizeRelV>
          </wp:anchor>
        </w:drawing>
      </w:r>
      <w:r w:rsidR="0039008A">
        <w:t xml:space="preserve">200 </w:t>
      </w:r>
      <w:r w:rsidR="0039008A">
        <w:rPr>
          <w:i/>
        </w:rPr>
        <w:t xml:space="preserve">concurrent user </w:t>
      </w:r>
      <w:r w:rsidR="0039008A">
        <w:t>selama 60 detik</w:t>
      </w:r>
    </w:p>
    <w:p w14:paraId="51AB3215" w14:textId="7566F2AB" w:rsidR="0039008A" w:rsidRDefault="0039008A" w:rsidP="0039008A">
      <w:pPr>
        <w:ind w:left="720"/>
      </w:pPr>
    </w:p>
    <w:p w14:paraId="33055F8E" w14:textId="355B9A37" w:rsidR="0039008A" w:rsidRDefault="0039008A" w:rsidP="0039008A">
      <w:pPr>
        <w:ind w:firstLine="709"/>
      </w:pPr>
      <w:r>
        <w:t>Dari hasil uji coba diatas</w:t>
      </w:r>
      <w:r w:rsidR="00A1073E">
        <w:t xml:space="preserve"> terlihat bahwa </w:t>
      </w:r>
      <w:r w:rsidR="00A1073E">
        <w:rPr>
          <w:i/>
        </w:rPr>
        <w:t>server</w:t>
      </w:r>
      <w:r w:rsidR="00A1073E">
        <w:t xml:space="preserve"> perangkat lunak masih kuat menangani </w:t>
      </w:r>
      <w:r w:rsidR="00A1073E">
        <w:rPr>
          <w:i/>
        </w:rPr>
        <w:t>traffic</w:t>
      </w:r>
      <w:r w:rsidR="00A1073E">
        <w:t xml:space="preserve"> berupa </w:t>
      </w:r>
      <w:r w:rsidR="00A1073E">
        <w:rPr>
          <w:i/>
        </w:rPr>
        <w:t>request</w:t>
      </w:r>
      <w:r w:rsidR="00A1073E">
        <w:t xml:space="preserve"> data sensor dari </w:t>
      </w:r>
      <w:r w:rsidR="00A1073E">
        <w:rPr>
          <w:i/>
        </w:rPr>
        <w:t>database</w:t>
      </w:r>
      <w:r w:rsidR="00A1073E">
        <w:t xml:space="preserve"> hingga 200 </w:t>
      </w:r>
      <w:r w:rsidR="00A1073E">
        <w:rPr>
          <w:i/>
        </w:rPr>
        <w:t>concurrent user</w:t>
      </w:r>
      <w:r w:rsidR="00A1073E">
        <w:t xml:space="preserve">, walaupun </w:t>
      </w:r>
      <w:r w:rsidR="00A1073E">
        <w:rPr>
          <w:i/>
        </w:rPr>
        <w:t>avaliability nya</w:t>
      </w:r>
      <w:r w:rsidR="00A1073E">
        <w:t xml:space="preserve"> tidak 100%. Artinya terdapat transaksi yang gagal (dalam uji coba ini 5 transaksi gagal).</w:t>
      </w:r>
    </w:p>
    <w:p w14:paraId="16A66084" w14:textId="284982AF" w:rsidR="00341308" w:rsidRDefault="00341308" w:rsidP="0039008A">
      <w:pPr>
        <w:ind w:firstLine="709"/>
      </w:pPr>
    </w:p>
    <w:p w14:paraId="27273849" w14:textId="0B0B25AC" w:rsidR="00341308" w:rsidRDefault="00341308" w:rsidP="0039008A">
      <w:pPr>
        <w:ind w:firstLine="709"/>
      </w:pPr>
    </w:p>
    <w:p w14:paraId="45B0ED22" w14:textId="3095F35C" w:rsidR="00341308" w:rsidRDefault="00341308" w:rsidP="0039008A">
      <w:pPr>
        <w:ind w:firstLine="709"/>
      </w:pPr>
    </w:p>
    <w:p w14:paraId="03A5D835" w14:textId="7AFA60A0" w:rsidR="00341308" w:rsidRDefault="00341308" w:rsidP="0039008A">
      <w:pPr>
        <w:ind w:firstLine="709"/>
      </w:pPr>
    </w:p>
    <w:p w14:paraId="7259E14B" w14:textId="6DEBB558" w:rsidR="00341308" w:rsidRDefault="00341308" w:rsidP="0039008A">
      <w:pPr>
        <w:ind w:firstLine="709"/>
      </w:pPr>
    </w:p>
    <w:p w14:paraId="0698D1DB" w14:textId="3313FADD" w:rsidR="00341308" w:rsidRDefault="00341308" w:rsidP="0039008A">
      <w:pPr>
        <w:ind w:firstLine="709"/>
      </w:pPr>
    </w:p>
    <w:p w14:paraId="208BB3B9" w14:textId="55D772E6" w:rsidR="00341308" w:rsidRDefault="00341308" w:rsidP="0039008A">
      <w:pPr>
        <w:ind w:firstLine="709"/>
      </w:pPr>
    </w:p>
    <w:p w14:paraId="455FC5E2" w14:textId="77777777" w:rsidR="00341308" w:rsidRPr="00A1073E" w:rsidRDefault="00341308" w:rsidP="0039008A">
      <w:pPr>
        <w:ind w:firstLine="709"/>
      </w:pPr>
    </w:p>
    <w:p w14:paraId="315A53D1" w14:textId="77777777" w:rsidR="00AF153C" w:rsidRPr="00AF153C" w:rsidRDefault="00AF153C" w:rsidP="00AF153C">
      <w:pPr>
        <w:ind w:firstLine="709"/>
      </w:pPr>
    </w:p>
    <w:p w14:paraId="681E4292" w14:textId="7AE53B7E" w:rsidR="00816BC9" w:rsidRDefault="00816BC9" w:rsidP="00816BC9">
      <w:pPr>
        <w:pStyle w:val="Sub1"/>
        <w:ind w:left="426" w:hanging="426"/>
      </w:pPr>
      <w:bookmarkStart w:id="321" w:name="_Toc451337915"/>
      <w:r>
        <w:lastRenderedPageBreak/>
        <w:t>5.3 Evaluasi Hasil Uji Coba</w:t>
      </w:r>
      <w:bookmarkEnd w:id="321"/>
    </w:p>
    <w:p w14:paraId="47284177" w14:textId="37BD513B" w:rsidR="00816BC9" w:rsidRDefault="00816BC9" w:rsidP="00816BC9"/>
    <w:p w14:paraId="74E224CA" w14:textId="3D4569B7" w:rsidR="00816BC9" w:rsidRDefault="00816BC9" w:rsidP="00816BC9">
      <w:pPr>
        <w:ind w:firstLine="709"/>
      </w:pPr>
      <w:r>
        <w:t>Evaluasi hasil uji coba merupakan pemaparan mengenai hasil uji coba yang telah dilakukan pada subbab sebelumnya.</w:t>
      </w:r>
    </w:p>
    <w:p w14:paraId="2AF57330" w14:textId="7C1D1B30" w:rsidR="00816BC9" w:rsidRDefault="00816BC9" w:rsidP="00816BC9">
      <w:pPr>
        <w:ind w:firstLine="709"/>
      </w:pPr>
    </w:p>
    <w:p w14:paraId="03A8EE70" w14:textId="7D9EEBEB" w:rsidR="00816BC9" w:rsidRPr="00816BC9" w:rsidRDefault="00816BC9" w:rsidP="00816BC9">
      <w:pPr>
        <w:pStyle w:val="Heading3"/>
        <w:numPr>
          <w:ilvl w:val="0"/>
          <w:numId w:val="0"/>
        </w:numPr>
        <w:ind w:left="567" w:hanging="567"/>
      </w:pPr>
      <w:bookmarkStart w:id="322" w:name="_Toc451337916"/>
      <w:r>
        <w:t>5.3.1 Evaluasi Hasil Uji Coba Performa</w:t>
      </w:r>
      <w:bookmarkEnd w:id="322"/>
      <w:r>
        <w:t xml:space="preserve"> </w:t>
      </w:r>
    </w:p>
    <w:p w14:paraId="4A152D07" w14:textId="5EECCDF9" w:rsidR="00816BC9" w:rsidRDefault="00816BC9" w:rsidP="00B6072F"/>
    <w:p w14:paraId="5191E1BE" w14:textId="4A831D67" w:rsidR="00D3764E" w:rsidRDefault="00B6072F" w:rsidP="00D3764E">
      <w:pPr>
        <w:ind w:firstLine="709"/>
      </w:pPr>
      <w:r>
        <w:t>Evaluasi hasil uji coba performa dibagi menjadi dua bagian, yaitu evaluasi uji coba performa kecepatan, dan evaluasi uji coba performa ketahanan.</w:t>
      </w:r>
      <w:r w:rsidR="00D3764E">
        <w:t xml:space="preserve"> Kedua evaluasi tersebut akan dibahas pada subbab berikut.</w:t>
      </w:r>
    </w:p>
    <w:p w14:paraId="230BDA5A" w14:textId="77777777" w:rsidR="00D3764E" w:rsidRDefault="00D3764E" w:rsidP="00D3764E"/>
    <w:p w14:paraId="2571008E" w14:textId="41EFD3FF" w:rsidR="00D3764E" w:rsidRDefault="00D3764E" w:rsidP="00D3764E">
      <w:pPr>
        <w:pStyle w:val="Heading4"/>
        <w:numPr>
          <w:ilvl w:val="3"/>
          <w:numId w:val="36"/>
        </w:numPr>
      </w:pPr>
      <w:r>
        <w:t>Evaluasi Hasil Uji Coba Performa Kecepatan</w:t>
      </w:r>
      <w:r w:rsidR="00047F64">
        <w:t xml:space="preserve"> Pengolahan Data pada </w:t>
      </w:r>
      <w:r w:rsidR="00047F64">
        <w:rPr>
          <w:i/>
        </w:rPr>
        <w:t>Server</w:t>
      </w:r>
    </w:p>
    <w:p w14:paraId="28A4A80B" w14:textId="4BB5E1FA" w:rsidR="00C52B71" w:rsidRDefault="00C52B71" w:rsidP="00C52B71"/>
    <w:p w14:paraId="1BAB148E" w14:textId="36C3F31B" w:rsidR="00C52B71" w:rsidRDefault="00C52B71" w:rsidP="00C52B71">
      <w:pPr>
        <w:ind w:firstLine="709"/>
      </w:pPr>
      <w:r>
        <w:t>Evaluasi hasil uji coba ini terdiri atas dua bagian, yaitu evaluasi hasil uji coba performa kecepatan penerimaan data, dan evaluasi hasil uji coba performa kecepatan penerimaan, dan pengolahan data kolaborasi sensor.</w:t>
      </w:r>
      <w:r w:rsidR="00C358F8">
        <w:t xml:space="preserve"> Masin masing bagian tersebut akan dijelaskan pada subbab berikut.</w:t>
      </w:r>
    </w:p>
    <w:p w14:paraId="165228AE" w14:textId="77777777" w:rsidR="00C358F8" w:rsidRPr="00C52B71" w:rsidRDefault="00C358F8" w:rsidP="00C52B71">
      <w:pPr>
        <w:ind w:firstLine="709"/>
      </w:pPr>
    </w:p>
    <w:p w14:paraId="419C7FAC" w14:textId="46063316" w:rsidR="00C358F8" w:rsidRDefault="00C358F8" w:rsidP="00C358F8">
      <w:pPr>
        <w:pStyle w:val="Heading5"/>
        <w:numPr>
          <w:ilvl w:val="0"/>
          <w:numId w:val="0"/>
        </w:numPr>
        <w:ind w:left="993" w:hanging="993"/>
      </w:pPr>
      <w:r>
        <w:t>5.3.1.1.1 Evaluasi Hasil Uji Coba Performa Kecepatan Penerimaan Data</w:t>
      </w:r>
    </w:p>
    <w:p w14:paraId="76E2A808" w14:textId="436D83AB" w:rsidR="00C358F8" w:rsidRDefault="00C358F8" w:rsidP="00C358F8"/>
    <w:p w14:paraId="5B611109" w14:textId="2D7B1D23" w:rsidR="00C358F8" w:rsidRDefault="00C358F8" w:rsidP="00C358F8">
      <w:pPr>
        <w:ind w:firstLine="709"/>
      </w:pPr>
      <w:r>
        <w:t xml:space="preserve">Sesuai dengan hasil uji coba pada subbab sebelumnya, maka di dapat waktu penerimaan data oleh perangkat lunak yang merupakan selisih antara waktu pengiriman data oleh </w:t>
      </w:r>
      <w:r>
        <w:rPr>
          <w:i/>
        </w:rPr>
        <w:t>node</w:t>
      </w:r>
      <w:r>
        <w:t xml:space="preserve"> sensor, dan waktu penerimaan respon dari server ke </w:t>
      </w:r>
      <w:r>
        <w:rPr>
          <w:i/>
        </w:rPr>
        <w:t xml:space="preserve">node </w:t>
      </w:r>
      <w:r>
        <w:t>sensor.</w:t>
      </w:r>
      <w:r w:rsidR="00544998">
        <w:t xml:space="preserve"> Grafik </w:t>
      </w:r>
      <w:r w:rsidR="00544998">
        <w:lastRenderedPageBreak/>
        <w:t xml:space="preserve">dibawah merepresentasikan kecepatan penerimaan data terhadap </w:t>
      </w:r>
      <w:r w:rsidR="00AB618E">
        <w:rPr>
          <w:noProof/>
          <w:lang w:val="id-ID" w:eastAsia="id-ID"/>
        </w:rPr>
        <mc:AlternateContent>
          <mc:Choice Requires="wps">
            <w:drawing>
              <wp:anchor distT="0" distB="0" distL="114300" distR="114300" simplePos="0" relativeHeight="251914240" behindDoc="1" locked="0" layoutInCell="1" allowOverlap="1" wp14:anchorId="671984A1" wp14:editId="55E134B8">
                <wp:simplePos x="0" y="0"/>
                <wp:positionH relativeFrom="column">
                  <wp:posOffset>-3810</wp:posOffset>
                </wp:positionH>
                <wp:positionV relativeFrom="paragraph">
                  <wp:posOffset>2780030</wp:posOffset>
                </wp:positionV>
                <wp:extent cx="3863340" cy="635"/>
                <wp:effectExtent l="0" t="0" r="0" b="0"/>
                <wp:wrapTight wrapText="bothSides">
                  <wp:wrapPolygon edited="0">
                    <wp:start x="0" y="0"/>
                    <wp:lineTo x="0" y="21600"/>
                    <wp:lineTo x="21600" y="21600"/>
                    <wp:lineTo x="21600" y="0"/>
                  </wp:wrapPolygon>
                </wp:wrapTight>
                <wp:docPr id="450893" name="Text Box 450893"/>
                <wp:cNvGraphicFramePr/>
                <a:graphic xmlns:a="http://schemas.openxmlformats.org/drawingml/2006/main">
                  <a:graphicData uri="http://schemas.microsoft.com/office/word/2010/wordprocessingShape">
                    <wps:wsp>
                      <wps:cNvSpPr txBox="1"/>
                      <wps:spPr>
                        <a:xfrm>
                          <a:off x="0" y="0"/>
                          <a:ext cx="3863340" cy="635"/>
                        </a:xfrm>
                        <a:prstGeom prst="rect">
                          <a:avLst/>
                        </a:prstGeom>
                        <a:solidFill>
                          <a:prstClr val="white"/>
                        </a:solidFill>
                        <a:ln>
                          <a:noFill/>
                        </a:ln>
                      </wps:spPr>
                      <wps:txbx>
                        <w:txbxContent>
                          <w:p w14:paraId="6DDF6037" w14:textId="33F6C663" w:rsidR="0096148D" w:rsidRPr="00467549" w:rsidRDefault="0096148D" w:rsidP="00977113">
                            <w:pPr>
                              <w:pStyle w:val="Caption"/>
                            </w:pPr>
                            <w:bookmarkStart w:id="323" w:name="_Toc451817200"/>
                            <w:r>
                              <w:t>Gambar 5.</w:t>
                            </w:r>
                            <w:r>
                              <w:fldChar w:fldCharType="begin"/>
                            </w:r>
                            <w:r>
                              <w:instrText xml:space="preserve"> SEQ Gambar \* ARABIC \s 1 </w:instrText>
                            </w:r>
                            <w:r>
                              <w:fldChar w:fldCharType="separate"/>
                            </w:r>
                            <w:r w:rsidR="00A92C41">
                              <w:rPr>
                                <w:noProof/>
                              </w:rPr>
                              <w:t>27</w:t>
                            </w:r>
                            <w:r>
                              <w:rPr>
                                <w:noProof/>
                              </w:rPr>
                              <w:fldChar w:fldCharType="end"/>
                            </w:r>
                            <w:r>
                              <w:t xml:space="preserve"> Grafik kecepatan waktu penerimaan data terhadap jumlah sensor aktif</w:t>
                            </w:r>
                            <w:bookmarkEnd w:id="3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1984A1" id="Text Box 450893" o:spid="_x0000_s1073" type="#_x0000_t202" style="position:absolute;left:0;text-align:left;margin-left:-.3pt;margin-top:218.9pt;width:304.2pt;height:.05pt;z-index:-251402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" stroked="f">
                <v:textbox style="mso-fit-shape-to-text:t" inset="0,0,0,0">
                  <w:txbxContent>
                    <w:p w14:paraId="6DDF6037" w14:textId="33F6C663" w:rsidR="0096148D" w:rsidRPr="00467549" w:rsidRDefault="0096148D" w:rsidP="00977113">
                      <w:pPr>
                        <w:pStyle w:val="Caption"/>
                      </w:pPr>
                      <w:bookmarkStart w:id="324" w:name="_Toc451817200"/>
                      <w:r>
                        <w:t>Gambar 5.</w:t>
                      </w:r>
                      <w:r>
                        <w:fldChar w:fldCharType="begin"/>
                      </w:r>
                      <w:r>
                        <w:instrText xml:space="preserve"> SEQ Gambar \* ARABIC \s 1 </w:instrText>
                      </w:r>
                      <w:r>
                        <w:fldChar w:fldCharType="separate"/>
                      </w:r>
                      <w:r w:rsidR="00A92C41">
                        <w:rPr>
                          <w:noProof/>
                        </w:rPr>
                        <w:t>27</w:t>
                      </w:r>
                      <w:r>
                        <w:rPr>
                          <w:noProof/>
                        </w:rPr>
                        <w:fldChar w:fldCharType="end"/>
                      </w:r>
                      <w:r>
                        <w:t xml:space="preserve"> Grafik kecepatan waktu penerimaan data terhadap jumlah sensor aktif</w:t>
                      </w:r>
                      <w:bookmarkEnd w:id="324"/>
                    </w:p>
                  </w:txbxContent>
                </v:textbox>
                <w10:wrap type="tight"/>
              </v:shape>
            </w:pict>
          </mc:Fallback>
        </mc:AlternateContent>
      </w:r>
      <w:r w:rsidR="005A7A41">
        <w:rPr>
          <w:noProof/>
          <w:lang w:val="id-ID" w:eastAsia="id-ID"/>
        </w:rPr>
        <w:drawing>
          <wp:anchor distT="0" distB="0" distL="114300" distR="114300" simplePos="0" relativeHeight="251705344" behindDoc="1" locked="0" layoutInCell="1" allowOverlap="1" wp14:anchorId="3A9B78E2" wp14:editId="3BB05567">
            <wp:simplePos x="0" y="0"/>
            <wp:positionH relativeFrom="margin">
              <wp:align>right</wp:align>
            </wp:positionH>
            <wp:positionV relativeFrom="paragraph">
              <wp:posOffset>405238</wp:posOffset>
            </wp:positionV>
            <wp:extent cx="3863340" cy="2317750"/>
            <wp:effectExtent l="0" t="0" r="3810" b="6350"/>
            <wp:wrapTight wrapText="bothSides">
              <wp:wrapPolygon edited="0">
                <wp:start x="0" y="0"/>
                <wp:lineTo x="0" y="21482"/>
                <wp:lineTo x="21515" y="21482"/>
                <wp:lineTo x="21515" y="0"/>
                <wp:lineTo x="0" y="0"/>
              </wp:wrapPolygon>
            </wp:wrapTight>
            <wp:docPr id="31" name="Chart 31"/>
            <wp:cNvGraphicFramePr/>
            <a:graphic xmlns:a="http://schemas.openxmlformats.org/drawingml/2006/main">
              <a:graphicData uri="http://schemas.openxmlformats.org/drawingml/2006/chart">
                <c:chart xmlns:c="http://schemas.openxmlformats.org/drawingml/2006/chart" xmlns:r="http://schemas.openxmlformats.org/officeDocument/2006/relationships" r:id="rId126"/>
              </a:graphicData>
            </a:graphic>
            <wp14:sizeRelH relativeFrom="page">
              <wp14:pctWidth>0</wp14:pctWidth>
            </wp14:sizeRelH>
            <wp14:sizeRelV relativeFrom="page">
              <wp14:pctHeight>0</wp14:pctHeight>
            </wp14:sizeRelV>
          </wp:anchor>
        </w:drawing>
      </w:r>
      <w:r w:rsidR="00544998">
        <w:t>banyaknya sensor yang aktif.</w:t>
      </w:r>
    </w:p>
    <w:p w14:paraId="08CA7FBE" w14:textId="508F1782" w:rsidR="00E775BE" w:rsidRPr="00C358F8" w:rsidRDefault="00E775BE" w:rsidP="00C358F8">
      <w:pPr>
        <w:ind w:firstLine="709"/>
      </w:pPr>
    </w:p>
    <w:p w14:paraId="4B485BC9" w14:textId="37D0B1BB" w:rsidR="00E775BE" w:rsidRDefault="00E775BE" w:rsidP="00174099">
      <w:pPr>
        <w:ind w:firstLine="567"/>
        <w:rPr>
          <w:lang w:val="id-ID"/>
        </w:rPr>
      </w:pPr>
      <w:r>
        <w:t xml:space="preserve">Berdasarkan gambar diatas, tidak terlihat konsistensi penurunan kecepatan penerimaan data oleh </w:t>
      </w:r>
      <w:r>
        <w:rPr>
          <w:i/>
        </w:rPr>
        <w:t>server</w:t>
      </w:r>
      <w:r>
        <w:t xml:space="preserve"> terhadap banyaknya sensor yang aktif pada saat itu.</w:t>
      </w:r>
      <w:r w:rsidR="00A32B50">
        <w:t xml:space="preserve"> Adapun rata-rata kecepatan penerimaan data oleh </w:t>
      </w:r>
      <w:r w:rsidR="00A32B50">
        <w:rPr>
          <w:i/>
        </w:rPr>
        <w:t xml:space="preserve">server </w:t>
      </w:r>
      <w:r w:rsidR="00A32B50">
        <w:t>adalah 0,2088 detik.</w:t>
      </w:r>
    </w:p>
    <w:p w14:paraId="7BC76BFE" w14:textId="746515C5" w:rsidR="00E775BE" w:rsidRDefault="00E775BE" w:rsidP="00E775BE">
      <w:pPr>
        <w:rPr>
          <w:lang w:val="id-ID"/>
        </w:rPr>
      </w:pPr>
    </w:p>
    <w:p w14:paraId="65011A1B" w14:textId="3B5A767A" w:rsidR="00D4060C" w:rsidRDefault="00D4060C" w:rsidP="00E775BE">
      <w:pPr>
        <w:rPr>
          <w:lang w:val="id-ID"/>
        </w:rPr>
      </w:pPr>
    </w:p>
    <w:p w14:paraId="187FFD8A" w14:textId="4A2F2C83" w:rsidR="00D2105F" w:rsidRDefault="00D2105F" w:rsidP="00E775BE">
      <w:pPr>
        <w:rPr>
          <w:lang w:val="id-ID"/>
        </w:rPr>
      </w:pPr>
    </w:p>
    <w:p w14:paraId="0ECB837F" w14:textId="7CAC67F2" w:rsidR="00D2105F" w:rsidRDefault="00D2105F" w:rsidP="00E775BE">
      <w:pPr>
        <w:rPr>
          <w:lang w:val="id-ID"/>
        </w:rPr>
      </w:pPr>
    </w:p>
    <w:p w14:paraId="7D1CB4CF" w14:textId="236E7915" w:rsidR="00D2105F" w:rsidRDefault="00D2105F" w:rsidP="00E775BE">
      <w:pPr>
        <w:rPr>
          <w:lang w:val="id-ID"/>
        </w:rPr>
      </w:pPr>
    </w:p>
    <w:p w14:paraId="6027F298" w14:textId="20540ACC" w:rsidR="00D2105F" w:rsidRDefault="00D2105F" w:rsidP="00E775BE">
      <w:pPr>
        <w:rPr>
          <w:lang w:val="id-ID"/>
        </w:rPr>
      </w:pPr>
    </w:p>
    <w:p w14:paraId="532EF4EC" w14:textId="77777777" w:rsidR="00D2105F" w:rsidRDefault="00D2105F" w:rsidP="00E775BE">
      <w:pPr>
        <w:rPr>
          <w:lang w:val="id-ID"/>
        </w:rPr>
      </w:pPr>
    </w:p>
    <w:p w14:paraId="377C0F6D" w14:textId="7DB592FD" w:rsidR="00D72FE3" w:rsidRDefault="00D72FE3" w:rsidP="00D9264F">
      <w:pPr>
        <w:pStyle w:val="Heading5"/>
        <w:numPr>
          <w:ilvl w:val="0"/>
          <w:numId w:val="0"/>
        </w:numPr>
        <w:ind w:left="993" w:hanging="993"/>
      </w:pPr>
      <w:r>
        <w:lastRenderedPageBreak/>
        <w:t>5.3.1.1.2 Evaluasi Hasil Uji Coba Performa Kecepatan Penerimaan dan Pengolahan data Kolaboarsi Sensor</w:t>
      </w:r>
    </w:p>
    <w:p w14:paraId="39D4FA8F" w14:textId="0FFF2F38" w:rsidR="00D9264F" w:rsidRDefault="00D9264F" w:rsidP="00D9264F"/>
    <w:p w14:paraId="349C2DE2" w14:textId="77777777" w:rsidR="00EF1820" w:rsidRDefault="00D9264F" w:rsidP="00D9264F">
      <w:pPr>
        <w:ind w:firstLine="709"/>
      </w:pPr>
      <w:r>
        <w:t xml:space="preserve">Sesuai dengan hasil uji coba pada subbab sebelumnya, maka didapatkan waktu penerimaan dan pengolahan data kolaborasi sensor. Waktu berupa selisih antara waktu saat data dikirim oleh sensor, dan saat </w:t>
      </w:r>
      <w:r>
        <w:rPr>
          <w:i/>
        </w:rPr>
        <w:t xml:space="preserve">node </w:t>
      </w:r>
      <w:r>
        <w:t xml:space="preserve">sensor menerima respon dari </w:t>
      </w:r>
      <w:r>
        <w:rPr>
          <w:i/>
        </w:rPr>
        <w:t>server</w:t>
      </w:r>
      <w:r>
        <w:t>.</w:t>
      </w:r>
      <w:r w:rsidR="00EF1820">
        <w:t xml:space="preserve"> </w:t>
      </w:r>
    </w:p>
    <w:p w14:paraId="4BC326C6" w14:textId="4DAE5914" w:rsidR="00D9264F" w:rsidRDefault="00EF1820" w:rsidP="00D9264F">
      <w:pPr>
        <w:ind w:firstLine="709"/>
      </w:pPr>
      <w:r>
        <w:t>Berikut adalah grafik yang menampilkan waktu kecepatan penerimaan dan pengolahan data kolaborasi sensor terhadap banyaknya sensor yang aktif pada saat itu.</w:t>
      </w:r>
    </w:p>
    <w:p w14:paraId="4994F9FB" w14:textId="44DDD6A1" w:rsidR="00EF1820" w:rsidRPr="00D9264F" w:rsidRDefault="008925DA" w:rsidP="00D9264F">
      <w:pPr>
        <w:ind w:firstLine="709"/>
      </w:pPr>
      <w:r>
        <w:rPr>
          <w:noProof/>
          <w:lang w:val="id-ID" w:eastAsia="id-ID"/>
        </w:rPr>
        <mc:AlternateContent>
          <mc:Choice Requires="wps">
            <w:drawing>
              <wp:anchor distT="0" distB="0" distL="114300" distR="114300" simplePos="0" relativeHeight="251916288" behindDoc="1" locked="0" layoutInCell="1" allowOverlap="1" wp14:anchorId="0D7FAD51" wp14:editId="76C93318">
                <wp:simplePos x="0" y="0"/>
                <wp:positionH relativeFrom="column">
                  <wp:posOffset>-1905</wp:posOffset>
                </wp:positionH>
                <wp:positionV relativeFrom="paragraph">
                  <wp:posOffset>2545715</wp:posOffset>
                </wp:positionV>
                <wp:extent cx="3863340" cy="635"/>
                <wp:effectExtent l="0" t="0" r="0" b="0"/>
                <wp:wrapTight wrapText="bothSides">
                  <wp:wrapPolygon edited="0">
                    <wp:start x="0" y="0"/>
                    <wp:lineTo x="0" y="21600"/>
                    <wp:lineTo x="21600" y="21600"/>
                    <wp:lineTo x="21600" y="0"/>
                  </wp:wrapPolygon>
                </wp:wrapTight>
                <wp:docPr id="450894" name="Text Box 450894"/>
                <wp:cNvGraphicFramePr/>
                <a:graphic xmlns:a="http://schemas.openxmlformats.org/drawingml/2006/main">
                  <a:graphicData uri="http://schemas.microsoft.com/office/word/2010/wordprocessingShape">
                    <wps:wsp>
                      <wps:cNvSpPr txBox="1"/>
                      <wps:spPr>
                        <a:xfrm>
                          <a:off x="0" y="0"/>
                          <a:ext cx="3863340" cy="635"/>
                        </a:xfrm>
                        <a:prstGeom prst="rect">
                          <a:avLst/>
                        </a:prstGeom>
                        <a:solidFill>
                          <a:prstClr val="white"/>
                        </a:solidFill>
                        <a:ln>
                          <a:noFill/>
                        </a:ln>
                      </wps:spPr>
                      <wps:txbx>
                        <w:txbxContent>
                          <w:p w14:paraId="628C8BD8" w14:textId="77967061" w:rsidR="0096148D" w:rsidRPr="00E451BC" w:rsidRDefault="0096148D" w:rsidP="008925DA">
                            <w:pPr>
                              <w:pStyle w:val="Caption"/>
                              <w:rPr>
                                <w:noProof/>
                              </w:rPr>
                            </w:pPr>
                            <w:bookmarkStart w:id="325" w:name="_Toc451817201"/>
                            <w:r>
                              <w:t>Gambar 5.</w:t>
                            </w:r>
                            <w:r>
                              <w:fldChar w:fldCharType="begin"/>
                            </w:r>
                            <w:r>
                              <w:instrText xml:space="preserve"> SEQ Gambar \* ARABIC \s 1 </w:instrText>
                            </w:r>
                            <w:r>
                              <w:fldChar w:fldCharType="separate"/>
                            </w:r>
                            <w:r w:rsidR="00A92C41">
                              <w:rPr>
                                <w:noProof/>
                              </w:rPr>
                              <w:t>28</w:t>
                            </w:r>
                            <w:r>
                              <w:rPr>
                                <w:noProof/>
                              </w:rPr>
                              <w:fldChar w:fldCharType="end"/>
                            </w:r>
                            <w:r>
                              <w:t xml:space="preserve"> Grafik kecepatan penerimaan dan pengolahan data kolaborasi sensor terhadap jumlah sensor aktif</w:t>
                            </w:r>
                            <w:bookmarkEnd w:id="325"/>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7FAD51" id="Text Box 450894" o:spid="_x0000_s1074" type="#_x0000_t202" style="position:absolute;left:0;text-align:left;margin-left:-.15pt;margin-top:200.45pt;width:304.2pt;height:.05pt;z-index:-251400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" stroked="f">
                <v:textbox style="mso-fit-shape-to-text:t" inset="0,0,0,0">
                  <w:txbxContent>
                    <w:p w14:paraId="628C8BD8" w14:textId="77967061" w:rsidR="0096148D" w:rsidRPr="00E451BC" w:rsidRDefault="0096148D" w:rsidP="008925DA">
                      <w:pPr>
                        <w:pStyle w:val="Caption"/>
                        <w:rPr>
                          <w:noProof/>
                        </w:rPr>
                      </w:pPr>
                      <w:bookmarkStart w:id="326" w:name="_Toc451817201"/>
                      <w:r>
                        <w:t>Gambar 5.</w:t>
                      </w:r>
                      <w:r>
                        <w:fldChar w:fldCharType="begin"/>
                      </w:r>
                      <w:r>
                        <w:instrText xml:space="preserve"> SEQ Gambar \* ARABIC \s 1 </w:instrText>
                      </w:r>
                      <w:r>
                        <w:fldChar w:fldCharType="separate"/>
                      </w:r>
                      <w:r w:rsidR="00A92C41">
                        <w:rPr>
                          <w:noProof/>
                        </w:rPr>
                        <w:t>28</w:t>
                      </w:r>
                      <w:r>
                        <w:rPr>
                          <w:noProof/>
                        </w:rPr>
                        <w:fldChar w:fldCharType="end"/>
                      </w:r>
                      <w:r>
                        <w:t xml:space="preserve"> Grafik kecepatan penerimaan dan pengolahan data kolaborasi sensor terhadap jumlah sensor aktif</w:t>
                      </w:r>
                      <w:bookmarkEnd w:id="326"/>
                      <w:r>
                        <w:t>.</w:t>
                      </w:r>
                    </w:p>
                  </w:txbxContent>
                </v:textbox>
                <w10:wrap type="tight"/>
              </v:shape>
            </w:pict>
          </mc:Fallback>
        </mc:AlternateContent>
      </w:r>
      <w:r w:rsidR="00EF1820">
        <w:rPr>
          <w:noProof/>
          <w:lang w:val="id-ID" w:eastAsia="id-ID"/>
        </w:rPr>
        <w:drawing>
          <wp:anchor distT="0" distB="0" distL="114300" distR="114300" simplePos="0" relativeHeight="251706368" behindDoc="1" locked="0" layoutInCell="1" allowOverlap="1" wp14:anchorId="4F2FB161" wp14:editId="1FBA2864">
            <wp:simplePos x="0" y="0"/>
            <wp:positionH relativeFrom="margin">
              <wp:align>center</wp:align>
            </wp:positionH>
            <wp:positionV relativeFrom="paragraph">
              <wp:posOffset>171258</wp:posOffset>
            </wp:positionV>
            <wp:extent cx="3863340" cy="2317750"/>
            <wp:effectExtent l="0" t="0" r="3810" b="6350"/>
            <wp:wrapTight wrapText="bothSides">
              <wp:wrapPolygon edited="0">
                <wp:start x="0" y="0"/>
                <wp:lineTo x="0" y="21482"/>
                <wp:lineTo x="21515" y="21482"/>
                <wp:lineTo x="21515" y="0"/>
                <wp:lineTo x="0" y="0"/>
              </wp:wrapPolygon>
            </wp:wrapTight>
            <wp:docPr id="450784" name="Chart 450784"/>
            <wp:cNvGraphicFramePr/>
            <a:graphic xmlns:a="http://schemas.openxmlformats.org/drawingml/2006/main">
              <a:graphicData uri="http://schemas.openxmlformats.org/drawingml/2006/chart">
                <c:chart xmlns:c="http://schemas.openxmlformats.org/drawingml/2006/chart" xmlns:r="http://schemas.openxmlformats.org/officeDocument/2006/relationships" r:id="rId127"/>
              </a:graphicData>
            </a:graphic>
            <wp14:sizeRelH relativeFrom="page">
              <wp14:pctWidth>0</wp14:pctWidth>
            </wp14:sizeRelH>
            <wp14:sizeRelV relativeFrom="page">
              <wp14:pctHeight>0</wp14:pctHeight>
            </wp14:sizeRelV>
          </wp:anchor>
        </w:drawing>
      </w:r>
    </w:p>
    <w:p w14:paraId="5DA64622" w14:textId="7A1F3B1C" w:rsidR="00594384" w:rsidRDefault="00594384" w:rsidP="00594384">
      <w:pPr>
        <w:rPr>
          <w:lang w:val="id-ID"/>
        </w:rPr>
      </w:pPr>
    </w:p>
    <w:p w14:paraId="4B2BBFFB" w14:textId="77777777" w:rsidR="00437E53" w:rsidRDefault="00437E53" w:rsidP="001F77FE">
      <w:pPr>
        <w:ind w:firstLine="709"/>
      </w:pPr>
    </w:p>
    <w:p w14:paraId="33762FB3" w14:textId="77777777" w:rsidR="00437E53" w:rsidRDefault="00437E53" w:rsidP="001F77FE">
      <w:pPr>
        <w:ind w:firstLine="709"/>
      </w:pPr>
    </w:p>
    <w:p w14:paraId="11B24C4E" w14:textId="77777777" w:rsidR="00437E53" w:rsidRDefault="00437E53" w:rsidP="001F77FE">
      <w:pPr>
        <w:ind w:firstLine="709"/>
      </w:pPr>
    </w:p>
    <w:p w14:paraId="5EF9869B" w14:textId="77777777" w:rsidR="00437E53" w:rsidRDefault="00437E53" w:rsidP="001F77FE">
      <w:pPr>
        <w:ind w:firstLine="709"/>
      </w:pPr>
    </w:p>
    <w:p w14:paraId="625289DD" w14:textId="1391E48C" w:rsidR="00594384" w:rsidRDefault="001F77FE" w:rsidP="001F77FE">
      <w:pPr>
        <w:ind w:firstLine="709"/>
      </w:pPr>
      <w:r>
        <w:lastRenderedPageBreak/>
        <w:t>Dan berikut adalah grafik yang merepresentasikan kecepatan pengiriman dan pengolahan data sensor kolaborasi dengan sepuluh sensor yang aktif pada saat itu.</w:t>
      </w:r>
    </w:p>
    <w:p w14:paraId="1A0175D1" w14:textId="54F8FE71" w:rsidR="009D77F0" w:rsidRDefault="00437E53" w:rsidP="001F77FE">
      <w:pPr>
        <w:ind w:firstLine="709"/>
      </w:pPr>
      <w:r>
        <w:rPr>
          <w:noProof/>
          <w:lang w:val="id-ID" w:eastAsia="id-ID"/>
        </w:rPr>
        <mc:AlternateContent>
          <mc:Choice Requires="wps">
            <w:drawing>
              <wp:anchor distT="0" distB="0" distL="114300" distR="114300" simplePos="0" relativeHeight="251918336" behindDoc="1" locked="0" layoutInCell="1" allowOverlap="1" wp14:anchorId="6F460AFE" wp14:editId="43AC43CB">
                <wp:simplePos x="0" y="0"/>
                <wp:positionH relativeFrom="column">
                  <wp:posOffset>-1270</wp:posOffset>
                </wp:positionH>
                <wp:positionV relativeFrom="paragraph">
                  <wp:posOffset>2642870</wp:posOffset>
                </wp:positionV>
                <wp:extent cx="3863340" cy="635"/>
                <wp:effectExtent l="0" t="0" r="0" b="0"/>
                <wp:wrapTight wrapText="bothSides">
                  <wp:wrapPolygon edited="0">
                    <wp:start x="0" y="0"/>
                    <wp:lineTo x="0" y="21600"/>
                    <wp:lineTo x="21600" y="21600"/>
                    <wp:lineTo x="21600" y="0"/>
                  </wp:wrapPolygon>
                </wp:wrapTight>
                <wp:docPr id="450895" name="Text Box 450895"/>
                <wp:cNvGraphicFramePr/>
                <a:graphic xmlns:a="http://schemas.openxmlformats.org/drawingml/2006/main">
                  <a:graphicData uri="http://schemas.microsoft.com/office/word/2010/wordprocessingShape">
                    <wps:wsp>
                      <wps:cNvSpPr txBox="1"/>
                      <wps:spPr>
                        <a:xfrm>
                          <a:off x="0" y="0"/>
                          <a:ext cx="3863340" cy="635"/>
                        </a:xfrm>
                        <a:prstGeom prst="rect">
                          <a:avLst/>
                        </a:prstGeom>
                        <a:solidFill>
                          <a:prstClr val="white"/>
                        </a:solidFill>
                        <a:ln>
                          <a:noFill/>
                        </a:ln>
                      </wps:spPr>
                      <wps:txbx>
                        <w:txbxContent>
                          <w:p w14:paraId="71F4BCB9" w14:textId="1FFC4A88" w:rsidR="0096148D" w:rsidRPr="0053126F" w:rsidRDefault="0096148D" w:rsidP="00AC5A48">
                            <w:pPr>
                              <w:pStyle w:val="Caption"/>
                              <w:rPr>
                                <w:noProof/>
                              </w:rPr>
                            </w:pPr>
                            <w:bookmarkStart w:id="327" w:name="_Toc451817202"/>
                            <w:r>
                              <w:t>Gambar 5.</w:t>
                            </w:r>
                            <w:r>
                              <w:fldChar w:fldCharType="begin"/>
                            </w:r>
                            <w:r>
                              <w:instrText xml:space="preserve"> SEQ Gambar \* ARABIC \s 1 </w:instrText>
                            </w:r>
                            <w:r>
                              <w:fldChar w:fldCharType="separate"/>
                            </w:r>
                            <w:r w:rsidR="00A92C41">
                              <w:rPr>
                                <w:noProof/>
                              </w:rPr>
                              <w:t>29</w:t>
                            </w:r>
                            <w:r>
                              <w:rPr>
                                <w:noProof/>
                              </w:rPr>
                              <w:fldChar w:fldCharType="end"/>
                            </w:r>
                            <w:r>
                              <w:t xml:space="preserve"> Grafik kecepatan penerimaan dan pengolahan data kolaborasi sensor pada keadaan 10 sensor aktif</w:t>
                            </w:r>
                            <w:bookmarkEnd w:id="3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460AFE" id="Text Box 450895" o:spid="_x0000_s1075" type="#_x0000_t202" style="position:absolute;left:0;text-align:left;margin-left:-.1pt;margin-top:208.1pt;width:304.2pt;height:.05pt;z-index:-251398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" stroked="f">
                <v:textbox style="mso-fit-shape-to-text:t" inset="0,0,0,0">
                  <w:txbxContent>
                    <w:p w14:paraId="71F4BCB9" w14:textId="1FFC4A88" w:rsidR="0096148D" w:rsidRPr="0053126F" w:rsidRDefault="0096148D" w:rsidP="00AC5A48">
                      <w:pPr>
                        <w:pStyle w:val="Caption"/>
                        <w:rPr>
                          <w:noProof/>
                        </w:rPr>
                      </w:pPr>
                      <w:bookmarkStart w:id="328" w:name="_Toc451817202"/>
                      <w:r>
                        <w:t>Gambar 5.</w:t>
                      </w:r>
                      <w:r>
                        <w:fldChar w:fldCharType="begin"/>
                      </w:r>
                      <w:r>
                        <w:instrText xml:space="preserve"> SEQ Gambar \* ARABIC \s 1 </w:instrText>
                      </w:r>
                      <w:r>
                        <w:fldChar w:fldCharType="separate"/>
                      </w:r>
                      <w:r w:rsidR="00A92C41">
                        <w:rPr>
                          <w:noProof/>
                        </w:rPr>
                        <w:t>29</w:t>
                      </w:r>
                      <w:r>
                        <w:rPr>
                          <w:noProof/>
                        </w:rPr>
                        <w:fldChar w:fldCharType="end"/>
                      </w:r>
                      <w:r>
                        <w:t xml:space="preserve"> Grafik kecepatan penerimaan dan pengolahan data kolaborasi sensor pada keadaan 10 sensor aktif</w:t>
                      </w:r>
                      <w:bookmarkEnd w:id="328"/>
                    </w:p>
                  </w:txbxContent>
                </v:textbox>
                <w10:wrap type="tight"/>
              </v:shape>
            </w:pict>
          </mc:Fallback>
        </mc:AlternateContent>
      </w:r>
      <w:r w:rsidR="000122A5">
        <w:rPr>
          <w:noProof/>
          <w:lang w:val="id-ID" w:eastAsia="id-ID"/>
        </w:rPr>
        <w:drawing>
          <wp:anchor distT="0" distB="0" distL="114300" distR="114300" simplePos="0" relativeHeight="251707392" behindDoc="1" locked="0" layoutInCell="1" allowOverlap="1" wp14:anchorId="4FF33620" wp14:editId="42B196D1">
            <wp:simplePos x="0" y="0"/>
            <wp:positionH relativeFrom="margin">
              <wp:posOffset>-1270</wp:posOffset>
            </wp:positionH>
            <wp:positionV relativeFrom="paragraph">
              <wp:posOffset>268413</wp:posOffset>
            </wp:positionV>
            <wp:extent cx="3863340" cy="2317750"/>
            <wp:effectExtent l="0" t="0" r="3810" b="6350"/>
            <wp:wrapTight wrapText="bothSides">
              <wp:wrapPolygon edited="0">
                <wp:start x="0" y="0"/>
                <wp:lineTo x="0" y="21482"/>
                <wp:lineTo x="21515" y="21482"/>
                <wp:lineTo x="21515" y="0"/>
                <wp:lineTo x="0" y="0"/>
              </wp:wrapPolygon>
            </wp:wrapTight>
            <wp:docPr id="450789" name="Chart 450789"/>
            <wp:cNvGraphicFramePr/>
            <a:graphic xmlns:a="http://schemas.openxmlformats.org/drawingml/2006/main">
              <a:graphicData uri="http://schemas.openxmlformats.org/drawingml/2006/chart">
                <c:chart xmlns:c="http://schemas.openxmlformats.org/drawingml/2006/chart" xmlns:r="http://schemas.openxmlformats.org/officeDocument/2006/relationships" r:id="rId128"/>
              </a:graphicData>
            </a:graphic>
            <wp14:sizeRelH relativeFrom="page">
              <wp14:pctWidth>0</wp14:pctWidth>
            </wp14:sizeRelH>
            <wp14:sizeRelV relativeFrom="page">
              <wp14:pctHeight>0</wp14:pctHeight>
            </wp14:sizeRelV>
          </wp:anchor>
        </w:drawing>
      </w:r>
    </w:p>
    <w:p w14:paraId="289809C3" w14:textId="2DFAEAFC" w:rsidR="000122A5" w:rsidRDefault="000122A5" w:rsidP="001F77FE">
      <w:pPr>
        <w:ind w:firstLine="709"/>
      </w:pPr>
    </w:p>
    <w:p w14:paraId="0E15A16A" w14:textId="1979FE65" w:rsidR="005632A2" w:rsidRDefault="005632A2" w:rsidP="001F77FE">
      <w:pPr>
        <w:ind w:firstLine="709"/>
      </w:pPr>
    </w:p>
    <w:p w14:paraId="782135F0" w14:textId="4273577A" w:rsidR="005632A2" w:rsidRDefault="005632A2" w:rsidP="001F77FE">
      <w:pPr>
        <w:ind w:firstLine="709"/>
      </w:pPr>
    </w:p>
    <w:p w14:paraId="5DEFB165" w14:textId="55F36510" w:rsidR="005632A2" w:rsidRDefault="005632A2" w:rsidP="001F77FE">
      <w:pPr>
        <w:ind w:firstLine="709"/>
      </w:pPr>
    </w:p>
    <w:p w14:paraId="7578F91E" w14:textId="3F4426C6" w:rsidR="005632A2" w:rsidRDefault="005632A2" w:rsidP="001F77FE">
      <w:pPr>
        <w:ind w:firstLine="709"/>
      </w:pPr>
    </w:p>
    <w:p w14:paraId="34905E8F" w14:textId="4A35CC54" w:rsidR="005632A2" w:rsidRDefault="005632A2" w:rsidP="001F77FE">
      <w:pPr>
        <w:ind w:firstLine="709"/>
      </w:pPr>
    </w:p>
    <w:p w14:paraId="0CEC9A5F" w14:textId="19859315" w:rsidR="005632A2" w:rsidRDefault="005632A2" w:rsidP="001F77FE">
      <w:pPr>
        <w:ind w:firstLine="709"/>
      </w:pPr>
    </w:p>
    <w:p w14:paraId="34684C8B" w14:textId="7C070975" w:rsidR="005632A2" w:rsidRDefault="005632A2" w:rsidP="001F77FE">
      <w:pPr>
        <w:ind w:firstLine="709"/>
      </w:pPr>
    </w:p>
    <w:p w14:paraId="3502B92D" w14:textId="26354962" w:rsidR="005632A2" w:rsidRDefault="005632A2" w:rsidP="001F77FE">
      <w:pPr>
        <w:ind w:firstLine="709"/>
      </w:pPr>
    </w:p>
    <w:p w14:paraId="654D0A8B" w14:textId="77777777" w:rsidR="005632A2" w:rsidRDefault="005632A2" w:rsidP="001F77FE">
      <w:pPr>
        <w:ind w:firstLine="709"/>
      </w:pPr>
    </w:p>
    <w:p w14:paraId="26CD4BE1" w14:textId="77777777" w:rsidR="000122A5" w:rsidRPr="001F77FE" w:rsidRDefault="000122A5" w:rsidP="001F77FE">
      <w:pPr>
        <w:ind w:firstLine="709"/>
      </w:pPr>
    </w:p>
    <w:p w14:paraId="6A161B2C" w14:textId="54BA962D" w:rsidR="000122A5" w:rsidRDefault="000122A5" w:rsidP="000122A5">
      <w:pPr>
        <w:pStyle w:val="Heading4"/>
        <w:numPr>
          <w:ilvl w:val="3"/>
          <w:numId w:val="37"/>
        </w:numPr>
      </w:pPr>
      <w:r>
        <w:lastRenderedPageBreak/>
        <w:t>Evaluasi Hasil Uji Coba Performa Ketahanan Perangkat Lunak</w:t>
      </w:r>
    </w:p>
    <w:p w14:paraId="15201CDC" w14:textId="0B4B62D6" w:rsidR="000122A5" w:rsidRDefault="000122A5" w:rsidP="000122A5"/>
    <w:p w14:paraId="661B686F" w14:textId="6B3E2C85" w:rsidR="000122A5" w:rsidRDefault="000122A5" w:rsidP="000122A5">
      <w:pPr>
        <w:ind w:firstLine="567"/>
      </w:pPr>
      <w:r>
        <w:t xml:space="preserve">Berdasarkan hasil uji coba </w:t>
      </w:r>
      <w:r>
        <w:rPr>
          <w:i/>
        </w:rPr>
        <w:t xml:space="preserve">roubustness </w:t>
      </w:r>
      <w:r>
        <w:t xml:space="preserve">dari perangkat lunak ini pada subbab sebelumnya, perangkat lunak dapat menangani </w:t>
      </w:r>
      <w:r>
        <w:rPr>
          <w:i/>
        </w:rPr>
        <w:t xml:space="preserve">traffic </w:t>
      </w:r>
      <w:r>
        <w:t xml:space="preserve">berupa </w:t>
      </w:r>
      <w:r>
        <w:rPr>
          <w:i/>
        </w:rPr>
        <w:t>data request</w:t>
      </w:r>
      <w:r>
        <w:t xml:space="preserve"> hingga 200 </w:t>
      </w:r>
      <w:r>
        <w:rPr>
          <w:i/>
        </w:rPr>
        <w:t>concurrent user</w:t>
      </w:r>
      <w:r>
        <w:t xml:space="preserve"> untuk selama 60 detik berturut-turut, dengan </w:t>
      </w:r>
      <w:r>
        <w:rPr>
          <w:i/>
        </w:rPr>
        <w:t xml:space="preserve">availability </w:t>
      </w:r>
      <w:r w:rsidR="00BB10C0">
        <w:t>99</w:t>
      </w:r>
      <w:r>
        <w:t>.89% .</w:t>
      </w:r>
    </w:p>
    <w:p w14:paraId="602DD88C" w14:textId="2AA3B980" w:rsidR="000122A5" w:rsidRDefault="000122A5" w:rsidP="000122A5">
      <w:pPr>
        <w:ind w:firstLine="567"/>
      </w:pPr>
      <w:r>
        <w:t xml:space="preserve">Namum untuk uji coba dengan </w:t>
      </w:r>
      <w:r>
        <w:rPr>
          <w:i/>
        </w:rPr>
        <w:t xml:space="preserve">traffic </w:t>
      </w:r>
      <w:r>
        <w:t xml:space="preserve">berupa HTTP POST data untuk mengirim data sensor ke </w:t>
      </w:r>
      <w:r>
        <w:rPr>
          <w:i/>
        </w:rPr>
        <w:t>server</w:t>
      </w:r>
      <w:r>
        <w:t xml:space="preserve">, perangkat tidak dapat menangani 200 </w:t>
      </w:r>
      <w:r>
        <w:rPr>
          <w:i/>
        </w:rPr>
        <w:t>concurrent user</w:t>
      </w:r>
      <w:r>
        <w:t xml:space="preserve"> karena ketika tiga kali pengujian terjadi </w:t>
      </w:r>
      <w:r>
        <w:rPr>
          <w:i/>
        </w:rPr>
        <w:t>down</w:t>
      </w:r>
      <w:r>
        <w:t xml:space="preserve"> pada layanan.</w:t>
      </w:r>
    </w:p>
    <w:p w14:paraId="6610225D" w14:textId="10567B0D" w:rsidR="005632A2" w:rsidRDefault="005632A2" w:rsidP="000122A5">
      <w:pPr>
        <w:ind w:firstLine="567"/>
      </w:pPr>
    </w:p>
    <w:p w14:paraId="60BB6B13" w14:textId="134ED07B" w:rsidR="00D2105F" w:rsidRDefault="00D2105F" w:rsidP="000122A5">
      <w:pPr>
        <w:ind w:firstLine="567"/>
      </w:pPr>
    </w:p>
    <w:p w14:paraId="3212F9CF" w14:textId="5B8975CE" w:rsidR="0095151F" w:rsidRDefault="0095151F" w:rsidP="005B28EE">
      <w:pPr>
        <w:spacing w:after="200" w:line="276" w:lineRule="auto"/>
        <w:jc w:val="center"/>
      </w:pPr>
    </w:p>
    <w:p w14:paraId="437957F2" w14:textId="61FACF0F" w:rsidR="003A5118" w:rsidRDefault="003A5118" w:rsidP="005B28EE">
      <w:pPr>
        <w:spacing w:after="200" w:line="276" w:lineRule="auto"/>
        <w:jc w:val="center"/>
      </w:pPr>
    </w:p>
    <w:p w14:paraId="6DE66F21" w14:textId="77777777" w:rsidR="003A5118" w:rsidRDefault="003A5118" w:rsidP="005B28EE">
      <w:pPr>
        <w:spacing w:after="200" w:line="276" w:lineRule="auto"/>
        <w:jc w:val="center"/>
        <w:rPr>
          <w:b/>
          <w:i/>
          <w:sz w:val="24"/>
          <w:szCs w:val="24"/>
        </w:rPr>
      </w:pPr>
    </w:p>
    <w:p w14:paraId="0FE516BD" w14:textId="1B50D580" w:rsidR="003A5118" w:rsidRDefault="003A5118" w:rsidP="005B28EE">
      <w:pPr>
        <w:spacing w:after="200" w:line="276" w:lineRule="auto"/>
        <w:jc w:val="center"/>
        <w:rPr>
          <w:b/>
          <w:i/>
          <w:sz w:val="24"/>
          <w:szCs w:val="24"/>
        </w:rPr>
      </w:pPr>
    </w:p>
    <w:p w14:paraId="071B3D6F" w14:textId="1A4FF379" w:rsidR="003A5118" w:rsidRDefault="003A5118" w:rsidP="005B28EE">
      <w:pPr>
        <w:spacing w:after="200" w:line="276" w:lineRule="auto"/>
        <w:jc w:val="center"/>
        <w:rPr>
          <w:b/>
          <w:i/>
          <w:sz w:val="24"/>
          <w:szCs w:val="24"/>
        </w:rPr>
      </w:pPr>
    </w:p>
    <w:p w14:paraId="083C3743" w14:textId="0887439A" w:rsidR="003A5118" w:rsidRDefault="003A5118" w:rsidP="005B28EE">
      <w:pPr>
        <w:spacing w:after="200" w:line="276" w:lineRule="auto"/>
        <w:jc w:val="center"/>
        <w:rPr>
          <w:b/>
          <w:i/>
          <w:sz w:val="24"/>
          <w:szCs w:val="24"/>
        </w:rPr>
      </w:pPr>
    </w:p>
    <w:p w14:paraId="48391415" w14:textId="6FD75597" w:rsidR="003A5118" w:rsidRDefault="003A5118" w:rsidP="005B28EE">
      <w:pPr>
        <w:spacing w:after="200" w:line="276" w:lineRule="auto"/>
        <w:jc w:val="center"/>
        <w:rPr>
          <w:b/>
          <w:i/>
          <w:sz w:val="24"/>
          <w:szCs w:val="24"/>
        </w:rPr>
      </w:pPr>
    </w:p>
    <w:p w14:paraId="32FB7C4A" w14:textId="6CDA8D3F" w:rsidR="003A5118" w:rsidRDefault="003A5118" w:rsidP="005B28EE">
      <w:pPr>
        <w:spacing w:after="200" w:line="276" w:lineRule="auto"/>
        <w:jc w:val="center"/>
        <w:rPr>
          <w:b/>
          <w:i/>
          <w:sz w:val="24"/>
          <w:szCs w:val="24"/>
        </w:rPr>
      </w:pPr>
    </w:p>
    <w:p w14:paraId="17699017" w14:textId="66FB90F2" w:rsidR="003A5118" w:rsidRDefault="003A5118" w:rsidP="005B28EE">
      <w:pPr>
        <w:spacing w:after="200" w:line="276" w:lineRule="auto"/>
        <w:jc w:val="center"/>
        <w:rPr>
          <w:b/>
          <w:i/>
          <w:sz w:val="24"/>
          <w:szCs w:val="24"/>
        </w:rPr>
      </w:pPr>
    </w:p>
    <w:p w14:paraId="5BF47253" w14:textId="37750697" w:rsidR="003A5118" w:rsidRDefault="003A5118" w:rsidP="005B28EE">
      <w:pPr>
        <w:spacing w:after="200" w:line="276" w:lineRule="auto"/>
        <w:jc w:val="center"/>
        <w:rPr>
          <w:b/>
          <w:i/>
          <w:sz w:val="24"/>
          <w:szCs w:val="24"/>
        </w:rPr>
      </w:pPr>
    </w:p>
    <w:p w14:paraId="088E9252" w14:textId="265FF955" w:rsidR="003A5118" w:rsidRDefault="003A5118" w:rsidP="005B28EE">
      <w:pPr>
        <w:spacing w:after="200" w:line="276" w:lineRule="auto"/>
        <w:jc w:val="center"/>
        <w:rPr>
          <w:b/>
          <w:i/>
          <w:sz w:val="24"/>
          <w:szCs w:val="24"/>
        </w:rPr>
      </w:pPr>
    </w:p>
    <w:p w14:paraId="4AECFE15" w14:textId="30F0882B" w:rsidR="003A5118" w:rsidRDefault="003A5118" w:rsidP="005B28EE">
      <w:pPr>
        <w:spacing w:after="200" w:line="276" w:lineRule="auto"/>
        <w:jc w:val="center"/>
        <w:rPr>
          <w:b/>
          <w:i/>
          <w:sz w:val="24"/>
          <w:szCs w:val="24"/>
        </w:rPr>
      </w:pPr>
      <w:r>
        <w:rPr>
          <w:b/>
          <w:i/>
          <w:sz w:val="24"/>
          <w:szCs w:val="24"/>
        </w:rPr>
        <w:lastRenderedPageBreak/>
        <w:t>[Halaman ini sengaja dikosongkan]</w:t>
      </w:r>
    </w:p>
    <w:p w14:paraId="1A4B072A" w14:textId="4D1F7ADD" w:rsidR="003A5118" w:rsidRDefault="003A5118" w:rsidP="005B28EE">
      <w:pPr>
        <w:spacing w:after="200" w:line="276" w:lineRule="auto"/>
        <w:jc w:val="center"/>
        <w:rPr>
          <w:b/>
          <w:i/>
          <w:sz w:val="24"/>
          <w:szCs w:val="24"/>
        </w:rPr>
      </w:pPr>
    </w:p>
    <w:p w14:paraId="4BB95A75" w14:textId="11D8238C" w:rsidR="003A5118" w:rsidRDefault="003A5118" w:rsidP="005B28EE">
      <w:pPr>
        <w:spacing w:after="200" w:line="276" w:lineRule="auto"/>
        <w:jc w:val="center"/>
        <w:rPr>
          <w:b/>
          <w:i/>
          <w:sz w:val="24"/>
          <w:szCs w:val="24"/>
        </w:rPr>
      </w:pPr>
    </w:p>
    <w:p w14:paraId="2BD87F43" w14:textId="565060B8" w:rsidR="003A5118" w:rsidRDefault="003A5118" w:rsidP="005B28EE">
      <w:pPr>
        <w:spacing w:after="200" w:line="276" w:lineRule="auto"/>
        <w:jc w:val="center"/>
        <w:rPr>
          <w:b/>
          <w:i/>
          <w:sz w:val="24"/>
          <w:szCs w:val="24"/>
        </w:rPr>
      </w:pPr>
    </w:p>
    <w:p w14:paraId="649B5DFD" w14:textId="16330848" w:rsidR="003A5118" w:rsidRDefault="003A5118" w:rsidP="005B28EE">
      <w:pPr>
        <w:spacing w:after="200" w:line="276" w:lineRule="auto"/>
        <w:jc w:val="center"/>
        <w:rPr>
          <w:b/>
          <w:i/>
          <w:sz w:val="24"/>
          <w:szCs w:val="24"/>
        </w:rPr>
      </w:pPr>
    </w:p>
    <w:p w14:paraId="3ED173CB" w14:textId="7995A95A" w:rsidR="003A5118" w:rsidRDefault="003A5118" w:rsidP="005B28EE">
      <w:pPr>
        <w:spacing w:after="200" w:line="276" w:lineRule="auto"/>
        <w:jc w:val="center"/>
        <w:rPr>
          <w:b/>
          <w:i/>
          <w:sz w:val="24"/>
          <w:szCs w:val="24"/>
        </w:rPr>
      </w:pPr>
    </w:p>
    <w:p w14:paraId="7D8EDA8D" w14:textId="4FF2D5F9" w:rsidR="003A5118" w:rsidRDefault="003A5118" w:rsidP="005B28EE">
      <w:pPr>
        <w:spacing w:after="200" w:line="276" w:lineRule="auto"/>
        <w:jc w:val="center"/>
        <w:rPr>
          <w:b/>
          <w:i/>
          <w:sz w:val="24"/>
          <w:szCs w:val="24"/>
        </w:rPr>
      </w:pPr>
    </w:p>
    <w:p w14:paraId="32078FDE" w14:textId="56AC6B33" w:rsidR="003A5118" w:rsidRDefault="003A5118" w:rsidP="005B28EE">
      <w:pPr>
        <w:spacing w:after="200" w:line="276" w:lineRule="auto"/>
        <w:jc w:val="center"/>
        <w:rPr>
          <w:b/>
          <w:i/>
          <w:sz w:val="24"/>
          <w:szCs w:val="24"/>
        </w:rPr>
      </w:pPr>
    </w:p>
    <w:p w14:paraId="2F996490" w14:textId="6C562494" w:rsidR="003A5118" w:rsidRDefault="003A5118" w:rsidP="005B28EE">
      <w:pPr>
        <w:spacing w:after="200" w:line="276" w:lineRule="auto"/>
        <w:jc w:val="center"/>
        <w:rPr>
          <w:b/>
          <w:i/>
          <w:sz w:val="24"/>
          <w:szCs w:val="24"/>
        </w:rPr>
      </w:pPr>
    </w:p>
    <w:p w14:paraId="3FC62CEA" w14:textId="6650BA5D" w:rsidR="003A5118" w:rsidRDefault="003A5118" w:rsidP="005B28EE">
      <w:pPr>
        <w:spacing w:after="200" w:line="276" w:lineRule="auto"/>
        <w:jc w:val="center"/>
        <w:rPr>
          <w:b/>
          <w:i/>
          <w:sz w:val="24"/>
          <w:szCs w:val="24"/>
        </w:rPr>
      </w:pPr>
    </w:p>
    <w:p w14:paraId="420A6D88" w14:textId="779CEC2E" w:rsidR="003A5118" w:rsidRDefault="003A5118" w:rsidP="005B28EE">
      <w:pPr>
        <w:spacing w:after="200" w:line="276" w:lineRule="auto"/>
        <w:jc w:val="center"/>
        <w:rPr>
          <w:b/>
          <w:i/>
          <w:sz w:val="24"/>
          <w:szCs w:val="24"/>
        </w:rPr>
      </w:pPr>
    </w:p>
    <w:p w14:paraId="5A1D95BF" w14:textId="28C3CD36" w:rsidR="003A5118" w:rsidRDefault="003A5118" w:rsidP="005B28EE">
      <w:pPr>
        <w:spacing w:after="200" w:line="276" w:lineRule="auto"/>
        <w:jc w:val="center"/>
        <w:rPr>
          <w:b/>
          <w:i/>
          <w:sz w:val="24"/>
          <w:szCs w:val="24"/>
        </w:rPr>
      </w:pPr>
    </w:p>
    <w:p w14:paraId="7AA46AFA" w14:textId="68DF66B1" w:rsidR="003A5118" w:rsidRDefault="003A5118" w:rsidP="005B28EE">
      <w:pPr>
        <w:spacing w:after="200" w:line="276" w:lineRule="auto"/>
        <w:jc w:val="center"/>
        <w:rPr>
          <w:b/>
          <w:i/>
          <w:sz w:val="24"/>
          <w:szCs w:val="24"/>
        </w:rPr>
      </w:pPr>
    </w:p>
    <w:p w14:paraId="70DC7BB6" w14:textId="6BCC362D" w:rsidR="003A5118" w:rsidRDefault="003A5118" w:rsidP="005B28EE">
      <w:pPr>
        <w:spacing w:after="200" w:line="276" w:lineRule="auto"/>
        <w:jc w:val="center"/>
        <w:rPr>
          <w:b/>
          <w:i/>
          <w:sz w:val="24"/>
          <w:szCs w:val="24"/>
        </w:rPr>
      </w:pPr>
    </w:p>
    <w:p w14:paraId="1447574F" w14:textId="666D3949" w:rsidR="003A5118" w:rsidRDefault="003A5118" w:rsidP="005B28EE">
      <w:pPr>
        <w:spacing w:after="200" w:line="276" w:lineRule="auto"/>
        <w:jc w:val="center"/>
        <w:rPr>
          <w:b/>
          <w:i/>
          <w:sz w:val="24"/>
          <w:szCs w:val="24"/>
        </w:rPr>
      </w:pPr>
    </w:p>
    <w:p w14:paraId="073B859E" w14:textId="77777777" w:rsidR="003A5118" w:rsidRDefault="003A5118" w:rsidP="005B28EE">
      <w:pPr>
        <w:spacing w:after="200" w:line="276" w:lineRule="auto"/>
        <w:jc w:val="center"/>
        <w:rPr>
          <w:b/>
          <w:i/>
          <w:sz w:val="24"/>
          <w:szCs w:val="24"/>
        </w:rPr>
      </w:pPr>
    </w:p>
    <w:p w14:paraId="2C61AFD4" w14:textId="1DAF894F" w:rsidR="003618C9" w:rsidRDefault="003618C9" w:rsidP="00155C5A">
      <w:pPr>
        <w:pStyle w:val="Heading1"/>
        <w:numPr>
          <w:ilvl w:val="0"/>
          <w:numId w:val="0"/>
        </w:numPr>
      </w:pPr>
      <w:bookmarkStart w:id="329" w:name="_Toc451337917"/>
      <w:r>
        <w:rPr>
          <w:lang w:val="id-ID"/>
        </w:rPr>
        <w:lastRenderedPageBreak/>
        <w:t xml:space="preserve">BAB </w:t>
      </w:r>
      <w:r>
        <w:t>VI</w:t>
      </w:r>
      <w:r w:rsidRPr="00326ED3">
        <w:rPr>
          <w:lang w:val="id-ID"/>
        </w:rPr>
        <w:br/>
      </w:r>
      <w:r>
        <w:t>KESIMPULAN DAN SARAN</w:t>
      </w:r>
      <w:bookmarkEnd w:id="253"/>
      <w:bookmarkEnd w:id="329"/>
    </w:p>
    <w:p w14:paraId="72335B63" w14:textId="6C48035C" w:rsidR="004E0301" w:rsidRPr="004E0301" w:rsidRDefault="004E0301" w:rsidP="004E0301">
      <w:pPr>
        <w:ind w:firstLine="709"/>
        <w:rPr>
          <w:lang w:eastAsia="en-US"/>
        </w:rPr>
      </w:pPr>
      <w:r>
        <w:rPr>
          <w:lang w:eastAsia="en-US"/>
        </w:rPr>
        <w:t xml:space="preserve">Bab ini berisi penjelasan mengenai kesimpulan </w:t>
      </w:r>
      <w:r w:rsidR="002B3628">
        <w:rPr>
          <w:lang w:eastAsia="en-US"/>
        </w:rPr>
        <w:t>yang dapat di ambil pada pengerjaan Tugas Akhir ini, serta saran-saran tentang pengembangan yang dapat dilakuikan pada Tugas Akhir ini di masa yang akan datang.</w:t>
      </w:r>
    </w:p>
    <w:p w14:paraId="3AA32F88" w14:textId="783DB3DC" w:rsidR="003618C9" w:rsidRDefault="00155C5A" w:rsidP="00DE5D01">
      <w:pPr>
        <w:pStyle w:val="Heading2"/>
        <w:numPr>
          <w:ilvl w:val="1"/>
          <w:numId w:val="10"/>
        </w:numPr>
        <w:ind w:left="450"/>
        <w:rPr>
          <w:lang w:eastAsia="en-US"/>
        </w:rPr>
      </w:pPr>
      <w:bookmarkStart w:id="330" w:name="_Toc422064264"/>
      <w:bookmarkStart w:id="331" w:name="_Toc451337918"/>
      <w:r>
        <w:rPr>
          <w:lang w:eastAsia="en-US"/>
        </w:rPr>
        <w:t>Kesimpulan</w:t>
      </w:r>
      <w:bookmarkEnd w:id="330"/>
      <w:bookmarkEnd w:id="331"/>
    </w:p>
    <w:p w14:paraId="2163543E" w14:textId="77777777" w:rsidR="00155C5A" w:rsidRDefault="00155C5A" w:rsidP="00155C5A">
      <w:pPr>
        <w:pStyle w:val="ListParagraph"/>
        <w:ind w:left="780"/>
        <w:rPr>
          <w:lang w:eastAsia="en-US"/>
        </w:rPr>
      </w:pPr>
    </w:p>
    <w:p w14:paraId="7AA38E36" w14:textId="77777777" w:rsidR="00155C5A" w:rsidRDefault="00155C5A" w:rsidP="00155C5A">
      <w:pPr>
        <w:ind w:firstLine="630"/>
      </w:pPr>
      <w:r>
        <w:t>Dari hasil pengamatan dan percobaan selama perancangan, implementasi, dan uji coba aplikasi, maka dapat diambil kesimpulan sebagai berikut:</w:t>
      </w:r>
    </w:p>
    <w:p w14:paraId="6FD1DB9A" w14:textId="3CAC533D" w:rsidR="001061EC" w:rsidRDefault="00DD661C" w:rsidP="00DD661C">
      <w:pPr>
        <w:pStyle w:val="ListParagraph"/>
        <w:numPr>
          <w:ilvl w:val="0"/>
          <w:numId w:val="38"/>
        </w:numPr>
        <w:ind w:left="426" w:hanging="426"/>
      </w:pPr>
      <w:r>
        <w:t xml:space="preserve">Perangkat lunak dapat menjalankan fungsi fungsi utama pada masing masing </w:t>
      </w:r>
      <w:r>
        <w:rPr>
          <w:i/>
        </w:rPr>
        <w:t>layer</w:t>
      </w:r>
      <w:r>
        <w:t>.</w:t>
      </w:r>
    </w:p>
    <w:p w14:paraId="3A021E08" w14:textId="37E4C8B2" w:rsidR="00DD661C" w:rsidRDefault="00DD661C" w:rsidP="00DD661C">
      <w:pPr>
        <w:pStyle w:val="ListParagraph"/>
        <w:numPr>
          <w:ilvl w:val="0"/>
          <w:numId w:val="38"/>
        </w:numPr>
        <w:ind w:left="426" w:hanging="426"/>
      </w:pPr>
      <w:r>
        <w:t>Perangkat lunak dapat melakukan penerimaan dan pe</w:t>
      </w:r>
      <w:r w:rsidR="004246A1">
        <w:t xml:space="preserve">ngolahan data dari sensor fisik. Pengolahan tersebut berupa fungsi fungsi statistik dasar seperti </w:t>
      </w:r>
      <w:r w:rsidR="004246A1">
        <w:rPr>
          <w:i/>
        </w:rPr>
        <w:t xml:space="preserve">Max, Min, </w:t>
      </w:r>
      <w:r w:rsidR="004246A1">
        <w:t xml:space="preserve">dan </w:t>
      </w:r>
      <w:r w:rsidR="004246A1">
        <w:rPr>
          <w:i/>
        </w:rPr>
        <w:t>Average</w:t>
      </w:r>
      <w:r w:rsidR="004246A1">
        <w:t>.</w:t>
      </w:r>
    </w:p>
    <w:p w14:paraId="28DFD4F8" w14:textId="1F40845A" w:rsidR="004246A1" w:rsidRDefault="000224B7" w:rsidP="00DD661C">
      <w:pPr>
        <w:pStyle w:val="ListParagraph"/>
        <w:numPr>
          <w:ilvl w:val="0"/>
          <w:numId w:val="38"/>
        </w:numPr>
        <w:ind w:left="426" w:hanging="426"/>
      </w:pPr>
      <w:r>
        <w:t>Perangkat lunak dapat membuat sebuah abstraksi data dari dua atau tiga sensor dengan operasi matematik dasar (penjumlahan, pengurangan, perkalian, dan pembagian)</w:t>
      </w:r>
    </w:p>
    <w:p w14:paraId="7D96E5DD" w14:textId="63095D71" w:rsidR="004246A1" w:rsidRDefault="004246A1" w:rsidP="00DD661C">
      <w:pPr>
        <w:pStyle w:val="ListParagraph"/>
        <w:numPr>
          <w:ilvl w:val="0"/>
          <w:numId w:val="38"/>
        </w:numPr>
        <w:ind w:left="426" w:hanging="426"/>
      </w:pPr>
      <w:r>
        <w:t>Perangkat l</w:t>
      </w:r>
      <w:r w:rsidR="00942E2A">
        <w:t xml:space="preserve">unak dapat menyajikan data data hasil olahan kedalam bentuk visual yang berupa </w:t>
      </w:r>
      <w:r w:rsidR="003D3CD1">
        <w:t>grafik, dengan kata lain perangkat lunak bisa melakukan visualisasi data.</w:t>
      </w:r>
    </w:p>
    <w:p w14:paraId="795297CE" w14:textId="35149457" w:rsidR="003C24E9" w:rsidRDefault="003C24E9" w:rsidP="00DD661C">
      <w:pPr>
        <w:pStyle w:val="ListParagraph"/>
        <w:numPr>
          <w:ilvl w:val="0"/>
          <w:numId w:val="38"/>
        </w:numPr>
        <w:ind w:left="426" w:hanging="426"/>
      </w:pPr>
      <w:r>
        <w:t xml:space="preserve">Perangkat lunak dapat menampilkan data sensor secara </w:t>
      </w:r>
      <w:r>
        <w:rPr>
          <w:i/>
        </w:rPr>
        <w:t>real time</w:t>
      </w:r>
      <w:r>
        <w:t xml:space="preserve"> dalam bentuk grafik </w:t>
      </w:r>
      <w:r>
        <w:rPr>
          <w:i/>
        </w:rPr>
        <w:t>real time</w:t>
      </w:r>
      <w:r>
        <w:t>.</w:t>
      </w:r>
    </w:p>
    <w:p w14:paraId="718BA02C" w14:textId="602614EB" w:rsidR="00776A5B" w:rsidRDefault="00776A5B" w:rsidP="00DD661C">
      <w:pPr>
        <w:pStyle w:val="ListParagraph"/>
        <w:numPr>
          <w:ilvl w:val="0"/>
          <w:numId w:val="38"/>
        </w:numPr>
        <w:ind w:left="426" w:hanging="426"/>
      </w:pPr>
      <w:r>
        <w:t xml:space="preserve">Kecepatan penerimaan dan pengolahan data sensor maupun data kolaborasi sensor dipengaruhi, walaupun tidak signifikan, oleh banyak nya </w:t>
      </w:r>
      <w:r>
        <w:rPr>
          <w:i/>
        </w:rPr>
        <w:t>traffic</w:t>
      </w:r>
      <w:r>
        <w:t xml:space="preserve"> sensor yang aktif.</w:t>
      </w:r>
    </w:p>
    <w:p w14:paraId="2FFD682B" w14:textId="34E1D140" w:rsidR="00BB10C0" w:rsidRDefault="00BB10C0" w:rsidP="00DD661C">
      <w:pPr>
        <w:pStyle w:val="ListParagraph"/>
        <w:numPr>
          <w:ilvl w:val="0"/>
          <w:numId w:val="38"/>
        </w:numPr>
        <w:ind w:left="426" w:hanging="426"/>
      </w:pPr>
      <w:r>
        <w:t xml:space="preserve">Perangkat lunak dapat menangani </w:t>
      </w:r>
      <w:r>
        <w:rPr>
          <w:i/>
        </w:rPr>
        <w:t>traffic</w:t>
      </w:r>
      <w:r>
        <w:t xml:space="preserve"> berupa </w:t>
      </w:r>
      <w:r>
        <w:rPr>
          <w:i/>
        </w:rPr>
        <w:t>data request</w:t>
      </w:r>
      <w:r>
        <w:t xml:space="preserve"> hingga 200 </w:t>
      </w:r>
      <w:r>
        <w:rPr>
          <w:i/>
        </w:rPr>
        <w:t>concurrent user</w:t>
      </w:r>
      <w:r>
        <w:t xml:space="preserve"> selama 60 detik, dengan </w:t>
      </w:r>
      <w:r>
        <w:rPr>
          <w:i/>
        </w:rPr>
        <w:t xml:space="preserve">availability </w:t>
      </w:r>
      <w:r>
        <w:t>99.89%</w:t>
      </w:r>
      <w:r w:rsidR="006E0718">
        <w:t xml:space="preserve"> . Namun untuk </w:t>
      </w:r>
      <w:r w:rsidR="006E0718">
        <w:rPr>
          <w:i/>
        </w:rPr>
        <w:t xml:space="preserve">traffic </w:t>
      </w:r>
      <w:r w:rsidR="006E0718">
        <w:t xml:space="preserve">yang berupa HTTP POST </w:t>
      </w:r>
      <w:r w:rsidR="006E0718">
        <w:rPr>
          <w:i/>
        </w:rPr>
        <w:t>request</w:t>
      </w:r>
      <w:r w:rsidR="006E0718">
        <w:t xml:space="preserve"> dari sensor untuk mengirim data, </w:t>
      </w:r>
      <w:r w:rsidR="006E0718">
        <w:rPr>
          <w:i/>
        </w:rPr>
        <w:t>server</w:t>
      </w:r>
      <w:r w:rsidR="006E0718">
        <w:t xml:space="preserve"> perangkat lunak tidak dapat menangani </w:t>
      </w:r>
      <w:r w:rsidR="006E0718">
        <w:rPr>
          <w:i/>
        </w:rPr>
        <w:t xml:space="preserve">traffic </w:t>
      </w:r>
      <w:r w:rsidR="006E0718" w:rsidRPr="00EE4293">
        <w:rPr>
          <w:i/>
        </w:rPr>
        <w:t>load</w:t>
      </w:r>
      <w:r w:rsidR="006E0718">
        <w:t xml:space="preserve"> nya.</w:t>
      </w:r>
    </w:p>
    <w:p w14:paraId="60E2A2D9" w14:textId="77777777" w:rsidR="0035194E" w:rsidRDefault="001061EC" w:rsidP="00DE5D01">
      <w:pPr>
        <w:pStyle w:val="Heading2"/>
        <w:numPr>
          <w:ilvl w:val="1"/>
          <w:numId w:val="10"/>
        </w:numPr>
        <w:ind w:left="450"/>
      </w:pPr>
      <w:bookmarkStart w:id="332" w:name="_Toc422064265"/>
      <w:bookmarkStart w:id="333" w:name="_Toc451337919"/>
      <w:r>
        <w:lastRenderedPageBreak/>
        <w:t>Saran</w:t>
      </w:r>
      <w:bookmarkEnd w:id="332"/>
      <w:bookmarkEnd w:id="333"/>
      <w:r w:rsidR="0035194E">
        <w:t xml:space="preserve"> </w:t>
      </w:r>
    </w:p>
    <w:p w14:paraId="718E3B11" w14:textId="77777777" w:rsidR="00155C5A" w:rsidRDefault="00155C5A" w:rsidP="00155C5A">
      <w:pPr>
        <w:pStyle w:val="ListParagraph"/>
        <w:ind w:left="0" w:firstLine="450"/>
        <w:rPr>
          <w:lang w:eastAsia="en-US"/>
        </w:rPr>
      </w:pPr>
    </w:p>
    <w:p w14:paraId="787CEC04" w14:textId="77777777" w:rsidR="001061EC" w:rsidRDefault="001061EC" w:rsidP="001061EC">
      <w:pPr>
        <w:pStyle w:val="ListParagraph"/>
        <w:ind w:left="0" w:firstLine="630"/>
      </w:pPr>
      <w:r w:rsidRPr="00111383">
        <w:t>Saran yang diberikan untuk pengembangan aplikasi ini adalah</w:t>
      </w:r>
      <w:r>
        <w:t xml:space="preserve"> : </w:t>
      </w:r>
    </w:p>
    <w:p w14:paraId="598E7D43" w14:textId="03547EB1" w:rsidR="00712C7A" w:rsidRDefault="00334221" w:rsidP="00DE5D01">
      <w:pPr>
        <w:pStyle w:val="ListParagraph"/>
        <w:numPr>
          <w:ilvl w:val="0"/>
          <w:numId w:val="12"/>
        </w:numPr>
        <w:ind w:left="360"/>
        <w:rPr>
          <w:lang w:eastAsia="en-US"/>
        </w:rPr>
      </w:pPr>
      <w:r>
        <w:rPr>
          <w:lang w:eastAsia="en-US"/>
        </w:rPr>
        <w:t>Untuk melakukan optimasi pada fungsi penerimaan data agar bisa lebih optimal dalam rangkaian proses penerimaan data nya.</w:t>
      </w:r>
    </w:p>
    <w:p w14:paraId="338ABED1" w14:textId="773D3620" w:rsidR="00712C7A" w:rsidRDefault="00334221" w:rsidP="00763828">
      <w:pPr>
        <w:pStyle w:val="ListParagraph"/>
        <w:numPr>
          <w:ilvl w:val="0"/>
          <w:numId w:val="12"/>
        </w:numPr>
        <w:ind w:left="360"/>
        <w:rPr>
          <w:lang w:eastAsia="en-US"/>
        </w:rPr>
      </w:pPr>
      <w:r>
        <w:rPr>
          <w:lang w:eastAsia="en-US"/>
        </w:rPr>
        <w:t xml:space="preserve">Untuk menambahkan fitur </w:t>
      </w:r>
      <w:r w:rsidRPr="007B4EFA">
        <w:rPr>
          <w:i/>
          <w:lang w:eastAsia="en-US"/>
        </w:rPr>
        <w:t>alert</w:t>
      </w:r>
      <w:r>
        <w:rPr>
          <w:lang w:eastAsia="en-US"/>
        </w:rPr>
        <w:t xml:space="preserve"> secara </w:t>
      </w:r>
      <w:r w:rsidRPr="007B4EFA">
        <w:rPr>
          <w:i/>
          <w:lang w:eastAsia="en-US"/>
        </w:rPr>
        <w:t>real time</w:t>
      </w:r>
      <w:r>
        <w:rPr>
          <w:lang w:eastAsia="en-US"/>
        </w:rPr>
        <w:t>.</w:t>
      </w:r>
    </w:p>
    <w:p w14:paraId="04D61D89" w14:textId="6A43C72F" w:rsidR="00D235F1" w:rsidRDefault="00D235F1" w:rsidP="007B4EFA">
      <w:pPr>
        <w:rPr>
          <w:b/>
          <w:i/>
          <w:sz w:val="24"/>
          <w:szCs w:val="24"/>
          <w:lang w:eastAsia="en-US"/>
        </w:rPr>
      </w:pPr>
    </w:p>
    <w:p w14:paraId="397DD96C" w14:textId="3D3CA498" w:rsidR="00D235F1" w:rsidRDefault="00D235F1" w:rsidP="00712C7A">
      <w:pPr>
        <w:ind w:firstLine="450"/>
        <w:jc w:val="center"/>
        <w:rPr>
          <w:b/>
          <w:i/>
          <w:sz w:val="24"/>
          <w:szCs w:val="24"/>
          <w:lang w:eastAsia="en-US"/>
        </w:rPr>
      </w:pPr>
    </w:p>
    <w:p w14:paraId="5A8330DC" w14:textId="4DC90C42" w:rsidR="00D235F1" w:rsidRDefault="00D235F1" w:rsidP="00712C7A">
      <w:pPr>
        <w:ind w:firstLine="450"/>
        <w:jc w:val="center"/>
        <w:rPr>
          <w:b/>
          <w:i/>
          <w:sz w:val="24"/>
          <w:szCs w:val="24"/>
          <w:lang w:eastAsia="en-US"/>
        </w:rPr>
      </w:pPr>
    </w:p>
    <w:p w14:paraId="34E812D9" w14:textId="6DBFF8B3" w:rsidR="00D235F1" w:rsidRDefault="00D235F1" w:rsidP="00712C7A">
      <w:pPr>
        <w:ind w:firstLine="450"/>
        <w:jc w:val="center"/>
        <w:rPr>
          <w:b/>
          <w:i/>
          <w:sz w:val="24"/>
          <w:szCs w:val="24"/>
          <w:lang w:eastAsia="en-US"/>
        </w:rPr>
      </w:pPr>
    </w:p>
    <w:p w14:paraId="78B4DDAA" w14:textId="6B0343F0" w:rsidR="00D235F1" w:rsidRDefault="00D235F1" w:rsidP="00712C7A">
      <w:pPr>
        <w:ind w:firstLine="450"/>
        <w:jc w:val="center"/>
        <w:rPr>
          <w:b/>
          <w:i/>
          <w:sz w:val="24"/>
          <w:szCs w:val="24"/>
          <w:lang w:eastAsia="en-US"/>
        </w:rPr>
      </w:pPr>
    </w:p>
    <w:p w14:paraId="775241F3" w14:textId="25D8E8AC" w:rsidR="00D235F1" w:rsidRDefault="00D235F1" w:rsidP="00712C7A">
      <w:pPr>
        <w:ind w:firstLine="450"/>
        <w:jc w:val="center"/>
        <w:rPr>
          <w:b/>
          <w:i/>
          <w:sz w:val="24"/>
          <w:szCs w:val="24"/>
          <w:lang w:eastAsia="en-US"/>
        </w:rPr>
      </w:pPr>
    </w:p>
    <w:p w14:paraId="0D62C26A" w14:textId="01A65618" w:rsidR="00D235F1" w:rsidRDefault="00D235F1" w:rsidP="00712C7A">
      <w:pPr>
        <w:ind w:firstLine="450"/>
        <w:jc w:val="center"/>
        <w:rPr>
          <w:b/>
          <w:i/>
          <w:sz w:val="24"/>
          <w:szCs w:val="24"/>
          <w:lang w:eastAsia="en-US"/>
        </w:rPr>
      </w:pPr>
    </w:p>
    <w:p w14:paraId="65417A15" w14:textId="77777777" w:rsidR="00D235F1" w:rsidRDefault="00D235F1" w:rsidP="00712C7A">
      <w:pPr>
        <w:ind w:firstLine="450"/>
        <w:jc w:val="center"/>
        <w:rPr>
          <w:b/>
          <w:i/>
          <w:sz w:val="24"/>
          <w:szCs w:val="24"/>
          <w:lang w:eastAsia="en-US"/>
        </w:rPr>
      </w:pPr>
    </w:p>
    <w:p w14:paraId="30E6DCB6" w14:textId="77777777" w:rsidR="00712C7A" w:rsidRDefault="00712C7A" w:rsidP="00712C7A">
      <w:pPr>
        <w:rPr>
          <w:lang w:eastAsia="en-US"/>
        </w:rPr>
      </w:pPr>
    </w:p>
    <w:p w14:paraId="23AE0CDB" w14:textId="77777777" w:rsidR="00712C7A" w:rsidRDefault="00712C7A" w:rsidP="00712C7A">
      <w:pPr>
        <w:rPr>
          <w:lang w:eastAsia="en-US"/>
        </w:rPr>
      </w:pPr>
    </w:p>
    <w:p w14:paraId="6730061F" w14:textId="77777777" w:rsidR="00712C7A" w:rsidRDefault="00712C7A" w:rsidP="00712C7A">
      <w:pPr>
        <w:rPr>
          <w:lang w:eastAsia="en-US"/>
        </w:rPr>
      </w:pPr>
    </w:p>
    <w:p w14:paraId="3867C7ED" w14:textId="77777777" w:rsidR="00712C7A" w:rsidRDefault="00712C7A" w:rsidP="00712C7A">
      <w:pPr>
        <w:rPr>
          <w:lang w:eastAsia="en-US"/>
        </w:rPr>
      </w:pPr>
    </w:p>
    <w:p w14:paraId="006DA1D3" w14:textId="77777777" w:rsidR="00712C7A" w:rsidRDefault="00712C7A" w:rsidP="00712C7A">
      <w:pPr>
        <w:rPr>
          <w:lang w:eastAsia="en-US"/>
        </w:rPr>
        <w:sectPr w:rsidR="00712C7A" w:rsidSect="008A5652">
          <w:headerReference w:type="even" r:id="rId129"/>
          <w:headerReference w:type="default" r:id="rId130"/>
          <w:footerReference w:type="even" r:id="rId131"/>
          <w:footerReference w:type="default" r:id="rId132"/>
          <w:headerReference w:type="first" r:id="rId133"/>
          <w:pgSz w:w="8392" w:h="11907" w:code="11"/>
          <w:pgMar w:top="1411" w:right="1138" w:bottom="1411" w:left="1170" w:header="720" w:footer="720" w:gutter="0"/>
          <w:cols w:space="720"/>
          <w:titlePg/>
          <w:docGrid w:linePitch="360"/>
        </w:sectPr>
      </w:pPr>
    </w:p>
    <w:p w14:paraId="709615B2" w14:textId="6384596D" w:rsidR="00113683" w:rsidRDefault="00113683" w:rsidP="00113683">
      <w:pPr>
        <w:pStyle w:val="Heading1"/>
        <w:numPr>
          <w:ilvl w:val="0"/>
          <w:numId w:val="0"/>
        </w:numPr>
      </w:pPr>
      <w:bookmarkStart w:id="334" w:name="_Toc422064266"/>
      <w:bookmarkStart w:id="335" w:name="_Toc451337920"/>
      <w:r>
        <w:lastRenderedPageBreak/>
        <w:t>DAFTAR PUSTAKA</w:t>
      </w:r>
      <w:bookmarkEnd w:id="334"/>
      <w:bookmarkEnd w:id="335"/>
    </w:p>
    <w:p w14:paraId="48CB5087" w14:textId="77777777" w:rsidR="00113683" w:rsidRDefault="00113683" w:rsidP="00113683">
      <w:pPr>
        <w:rPr>
          <w:lang w:eastAsia="en-US"/>
        </w:rPr>
      </w:pPr>
    </w:p>
    <w:p w14:paraId="3ADD1AD8" w14:textId="77777777" w:rsidR="00120E42" w:rsidRDefault="00980618" w:rsidP="00113683">
      <w:pPr>
        <w:rPr>
          <w:rFonts w:asciiTheme="minorHAnsi" w:eastAsiaTheme="minorHAnsi" w:hAnsiTheme="minorHAnsi" w:cstheme="minorBidi"/>
          <w:noProof/>
          <w:lang w:eastAsia="en-US"/>
        </w:rPr>
      </w:pPr>
      <w:r>
        <w:rPr>
          <w:lang w:eastAsia="en-US"/>
        </w:rPr>
        <w:fldChar w:fldCharType="begin"/>
      </w:r>
      <w:r>
        <w:rPr>
          <w:lang w:eastAsia="en-US"/>
        </w:rPr>
        <w:instrText xml:space="preserve"> BIBLIOGRAPHY  \l 1033 </w:instrText>
      </w:r>
      <w:r>
        <w:rPr>
          <w:lang w:eastAsia="en-US"/>
        </w:rP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485"/>
        <w:gridCol w:w="5599"/>
      </w:tblGrid>
      <w:tr w:rsidR="00120E42" w14:paraId="05A388D9" w14:textId="77777777" w:rsidTr="00791B2B">
        <w:trPr>
          <w:divId w:val="1819103264"/>
          <w:tblCellSpacing w:w="15" w:type="dxa"/>
        </w:trPr>
        <w:tc>
          <w:tcPr>
            <w:tcW w:w="362" w:type="pct"/>
            <w:hideMark/>
          </w:tcPr>
          <w:p w14:paraId="4F5B951A" w14:textId="77777777" w:rsidR="00120E42" w:rsidRDefault="00120E42">
            <w:pPr>
              <w:pStyle w:val="Bibliography"/>
              <w:rPr>
                <w:noProof/>
                <w:sz w:val="24"/>
                <w:szCs w:val="24"/>
              </w:rPr>
            </w:pPr>
            <w:r>
              <w:rPr>
                <w:noProof/>
              </w:rPr>
              <w:t xml:space="preserve">[1] </w:t>
            </w:r>
          </w:p>
        </w:tc>
        <w:tc>
          <w:tcPr>
            <w:tcW w:w="4564" w:type="pct"/>
          </w:tcPr>
          <w:p w14:paraId="0773EEF9" w14:textId="2E34379F" w:rsidR="00120E42" w:rsidRDefault="00791B2B" w:rsidP="007C774A">
            <w:pPr>
              <w:pStyle w:val="Bibliography"/>
              <w:rPr>
                <w:noProof/>
              </w:rPr>
            </w:pPr>
            <w:r>
              <w:t>Sensor-Cloud, [Online]. Avaliable: http://sensorcloud.com/system-overview [</w:t>
            </w:r>
            <w:r w:rsidR="007C774A">
              <w:t>Diakses</w:t>
            </w:r>
            <w:r>
              <w:t xml:space="preserve"> 2015]</w:t>
            </w:r>
          </w:p>
        </w:tc>
      </w:tr>
      <w:tr w:rsidR="00791B2B" w14:paraId="6DF0AD9E" w14:textId="77777777" w:rsidTr="00791B2B">
        <w:trPr>
          <w:divId w:val="1819103264"/>
          <w:tblCellSpacing w:w="15" w:type="dxa"/>
        </w:trPr>
        <w:tc>
          <w:tcPr>
            <w:tcW w:w="362" w:type="pct"/>
            <w:hideMark/>
          </w:tcPr>
          <w:p w14:paraId="6DC59DC2" w14:textId="77777777" w:rsidR="00791B2B" w:rsidRDefault="00791B2B" w:rsidP="00791B2B">
            <w:pPr>
              <w:pStyle w:val="Bibliography"/>
              <w:rPr>
                <w:noProof/>
              </w:rPr>
            </w:pPr>
            <w:r>
              <w:rPr>
                <w:noProof/>
              </w:rPr>
              <w:t xml:space="preserve">[2] </w:t>
            </w:r>
          </w:p>
        </w:tc>
        <w:tc>
          <w:tcPr>
            <w:tcW w:w="4564" w:type="pct"/>
          </w:tcPr>
          <w:p w14:paraId="51420CC4" w14:textId="5E5D04BE" w:rsidR="00791B2B" w:rsidRDefault="00791B2B" w:rsidP="00791B2B">
            <w:pPr>
              <w:pStyle w:val="Bibliography"/>
              <w:rPr>
                <w:noProof/>
              </w:rPr>
            </w:pPr>
            <w:r>
              <w:t>http://www.ntu.edu.sg/intellisys</w:t>
            </w:r>
          </w:p>
        </w:tc>
      </w:tr>
      <w:tr w:rsidR="00791B2B" w14:paraId="062E3F11" w14:textId="77777777" w:rsidTr="00791B2B">
        <w:trPr>
          <w:divId w:val="1819103264"/>
          <w:tblCellSpacing w:w="15" w:type="dxa"/>
        </w:trPr>
        <w:tc>
          <w:tcPr>
            <w:tcW w:w="362" w:type="pct"/>
            <w:hideMark/>
          </w:tcPr>
          <w:p w14:paraId="45416E40" w14:textId="77777777" w:rsidR="00791B2B" w:rsidRDefault="00791B2B" w:rsidP="00791B2B">
            <w:pPr>
              <w:pStyle w:val="Bibliography"/>
              <w:rPr>
                <w:noProof/>
              </w:rPr>
            </w:pPr>
            <w:r>
              <w:rPr>
                <w:noProof/>
              </w:rPr>
              <w:t xml:space="preserve">[3] </w:t>
            </w:r>
          </w:p>
        </w:tc>
        <w:tc>
          <w:tcPr>
            <w:tcW w:w="4564" w:type="pct"/>
          </w:tcPr>
          <w:p w14:paraId="7A2F5DCB" w14:textId="6C4CAF0F" w:rsidR="00791B2B" w:rsidRDefault="00791B2B" w:rsidP="00791B2B">
            <w:pPr>
              <w:pStyle w:val="Bibliography"/>
              <w:rPr>
                <w:noProof/>
              </w:rPr>
            </w:pPr>
            <w:r>
              <w:t xml:space="preserve">K. T. Lan, “What’s Next? Sensor+Cloud?” in </w:t>
            </w:r>
            <w:r>
              <w:rPr>
                <w:i/>
              </w:rPr>
              <w:t>Proceeding of the 7th International Workshop on Data Management for Sensor Networks</w:t>
            </w:r>
            <w:r>
              <w:t>, pp. 978-971, ACM Digital Library, 2010.</w:t>
            </w:r>
          </w:p>
        </w:tc>
      </w:tr>
      <w:tr w:rsidR="00791B2B" w14:paraId="30863B81" w14:textId="77777777" w:rsidTr="00791B2B">
        <w:trPr>
          <w:divId w:val="1819103264"/>
          <w:trHeight w:val="185"/>
          <w:tblCellSpacing w:w="15" w:type="dxa"/>
        </w:trPr>
        <w:tc>
          <w:tcPr>
            <w:tcW w:w="362" w:type="pct"/>
            <w:hideMark/>
          </w:tcPr>
          <w:p w14:paraId="37362EA4" w14:textId="77777777" w:rsidR="00791B2B" w:rsidRDefault="00791B2B" w:rsidP="00791B2B">
            <w:pPr>
              <w:pStyle w:val="Bibliography"/>
              <w:rPr>
                <w:noProof/>
              </w:rPr>
            </w:pPr>
            <w:r>
              <w:rPr>
                <w:noProof/>
              </w:rPr>
              <w:t xml:space="preserve">[4] </w:t>
            </w:r>
          </w:p>
        </w:tc>
        <w:tc>
          <w:tcPr>
            <w:tcW w:w="4564" w:type="pct"/>
          </w:tcPr>
          <w:p w14:paraId="34A81DA6" w14:textId="13E861DD" w:rsidR="00791B2B" w:rsidRDefault="00E33EDA" w:rsidP="00986AE0">
            <w:pPr>
              <w:pStyle w:val="Bibliography"/>
              <w:rPr>
                <w:noProof/>
              </w:rPr>
            </w:pPr>
            <w:r>
              <w:t xml:space="preserve">Arduino Uno, [Online]. Avaliable: </w:t>
            </w:r>
            <w:r w:rsidRPr="00E33EDA">
              <w:t>https://www.arduino.cc/en/main/arduinoBoardUno</w:t>
            </w:r>
            <w:r>
              <w:t xml:space="preserve"> [</w:t>
            </w:r>
            <w:r w:rsidR="00986AE0">
              <w:t>Diakses</w:t>
            </w:r>
            <w:r>
              <w:t xml:space="preserve"> 2015]</w:t>
            </w:r>
          </w:p>
        </w:tc>
      </w:tr>
      <w:tr w:rsidR="00791B2B" w14:paraId="70587EA3" w14:textId="77777777" w:rsidTr="00791B2B">
        <w:trPr>
          <w:divId w:val="1819103264"/>
          <w:tblCellSpacing w:w="15" w:type="dxa"/>
        </w:trPr>
        <w:tc>
          <w:tcPr>
            <w:tcW w:w="362" w:type="pct"/>
            <w:hideMark/>
          </w:tcPr>
          <w:p w14:paraId="28A5814E" w14:textId="77777777" w:rsidR="00791B2B" w:rsidRDefault="00791B2B" w:rsidP="00791B2B">
            <w:pPr>
              <w:pStyle w:val="Bibliography"/>
              <w:rPr>
                <w:noProof/>
              </w:rPr>
            </w:pPr>
            <w:r>
              <w:rPr>
                <w:noProof/>
              </w:rPr>
              <w:t xml:space="preserve">[5] </w:t>
            </w:r>
          </w:p>
        </w:tc>
        <w:tc>
          <w:tcPr>
            <w:tcW w:w="4564" w:type="pct"/>
          </w:tcPr>
          <w:p w14:paraId="705E6513" w14:textId="41C7CA3F" w:rsidR="00791B2B" w:rsidRDefault="00E33EDA" w:rsidP="00791B2B">
            <w:pPr>
              <w:pStyle w:val="Bibliography"/>
              <w:rPr>
                <w:noProof/>
              </w:rPr>
            </w:pPr>
            <w:r>
              <w:t>F. Michael, "Milestones in the history of thematic cartography, statistical graphics, and data visualization", 2008</w:t>
            </w:r>
          </w:p>
        </w:tc>
      </w:tr>
      <w:tr w:rsidR="00AF3980" w14:paraId="3001CAC2" w14:textId="77777777" w:rsidTr="00791B2B">
        <w:trPr>
          <w:divId w:val="1819103264"/>
          <w:tblCellSpacing w:w="15" w:type="dxa"/>
        </w:trPr>
        <w:tc>
          <w:tcPr>
            <w:tcW w:w="362" w:type="pct"/>
            <w:hideMark/>
          </w:tcPr>
          <w:p w14:paraId="0DFF336C" w14:textId="77777777" w:rsidR="00AF3980" w:rsidRDefault="00AF3980" w:rsidP="00AF3980">
            <w:pPr>
              <w:pStyle w:val="Bibliography"/>
              <w:rPr>
                <w:noProof/>
              </w:rPr>
            </w:pPr>
            <w:r>
              <w:rPr>
                <w:noProof/>
              </w:rPr>
              <w:t xml:space="preserve">[6] </w:t>
            </w:r>
          </w:p>
        </w:tc>
        <w:tc>
          <w:tcPr>
            <w:tcW w:w="4564" w:type="pct"/>
          </w:tcPr>
          <w:p w14:paraId="1264619F" w14:textId="6688ECAC" w:rsidR="00AF3980" w:rsidRDefault="00AF3980" w:rsidP="00986AE0">
            <w:pPr>
              <w:pStyle w:val="Bibliography"/>
              <w:rPr>
                <w:noProof/>
              </w:rPr>
            </w:pPr>
            <w:r>
              <w:t>“IT Asssets Management”, [Online]. Avaliable: http://www.itassetmanagement.net/ [</w:t>
            </w:r>
            <w:r w:rsidR="00986AE0">
              <w:t>Diakses</w:t>
            </w:r>
            <w:r>
              <w:t xml:space="preserve"> 2015]</w:t>
            </w:r>
          </w:p>
        </w:tc>
      </w:tr>
      <w:tr w:rsidR="00AF3980" w14:paraId="60BBFA6E" w14:textId="77777777" w:rsidTr="00791B2B">
        <w:trPr>
          <w:divId w:val="1819103264"/>
          <w:tblCellSpacing w:w="15" w:type="dxa"/>
        </w:trPr>
        <w:tc>
          <w:tcPr>
            <w:tcW w:w="362" w:type="pct"/>
            <w:hideMark/>
          </w:tcPr>
          <w:p w14:paraId="4FCC3E94" w14:textId="77777777" w:rsidR="00AF3980" w:rsidRDefault="00AF3980" w:rsidP="00AF3980">
            <w:pPr>
              <w:pStyle w:val="Bibliography"/>
              <w:rPr>
                <w:noProof/>
              </w:rPr>
            </w:pPr>
            <w:r>
              <w:rPr>
                <w:noProof/>
              </w:rPr>
              <w:t xml:space="preserve">[7] </w:t>
            </w:r>
          </w:p>
        </w:tc>
        <w:tc>
          <w:tcPr>
            <w:tcW w:w="4564" w:type="pct"/>
          </w:tcPr>
          <w:p w14:paraId="6989A641" w14:textId="2F974475" w:rsidR="00AF3980" w:rsidRDefault="00986AE0" w:rsidP="00986AE0">
            <w:pPr>
              <w:pStyle w:val="Bibliography"/>
              <w:rPr>
                <w:noProof/>
              </w:rPr>
            </w:pPr>
            <w:r>
              <w:t xml:space="preserve">"JSON," JSON. [Online]. Avaliable: </w:t>
            </w:r>
            <w:r w:rsidR="00215C9D" w:rsidRPr="00215C9D">
              <w:t>http://www.json.org/</w:t>
            </w:r>
            <w:r>
              <w:t xml:space="preserve"> [Diakses 2016]</w:t>
            </w:r>
          </w:p>
        </w:tc>
      </w:tr>
      <w:tr w:rsidR="00AF3980" w14:paraId="2F2F0FA4" w14:textId="77777777" w:rsidTr="00791B2B">
        <w:trPr>
          <w:divId w:val="1819103264"/>
          <w:tblCellSpacing w:w="15" w:type="dxa"/>
        </w:trPr>
        <w:tc>
          <w:tcPr>
            <w:tcW w:w="362" w:type="pct"/>
            <w:hideMark/>
          </w:tcPr>
          <w:p w14:paraId="2683409A" w14:textId="77777777" w:rsidR="00AF3980" w:rsidRDefault="00AF3980" w:rsidP="00AF3980">
            <w:pPr>
              <w:pStyle w:val="Bibliography"/>
              <w:rPr>
                <w:noProof/>
              </w:rPr>
            </w:pPr>
            <w:r>
              <w:rPr>
                <w:noProof/>
              </w:rPr>
              <w:t xml:space="preserve">[8] </w:t>
            </w:r>
          </w:p>
        </w:tc>
        <w:tc>
          <w:tcPr>
            <w:tcW w:w="4564" w:type="pct"/>
          </w:tcPr>
          <w:p w14:paraId="14522A57" w14:textId="0B57B0EC" w:rsidR="00AF3980" w:rsidRDefault="004D1674" w:rsidP="00AF3980">
            <w:pPr>
              <w:pStyle w:val="Bibliography"/>
              <w:rPr>
                <w:noProof/>
              </w:rPr>
            </w:pPr>
            <w:r w:rsidRPr="004D1674">
              <w:rPr>
                <w:noProof/>
              </w:rPr>
              <w:t>Tatroe, K., MacIntyre, P. dan Lerdorf, R., 2013. Programming PHP, Third Edition. USA: O’Reilly Media, Inc.</w:t>
            </w:r>
          </w:p>
        </w:tc>
      </w:tr>
      <w:tr w:rsidR="00AF3980" w14:paraId="0C90DBD3" w14:textId="77777777" w:rsidTr="00791B2B">
        <w:trPr>
          <w:divId w:val="1819103264"/>
          <w:tblCellSpacing w:w="15" w:type="dxa"/>
        </w:trPr>
        <w:tc>
          <w:tcPr>
            <w:tcW w:w="362" w:type="pct"/>
            <w:hideMark/>
          </w:tcPr>
          <w:p w14:paraId="3B77DDB8" w14:textId="77777777" w:rsidR="00AF3980" w:rsidRDefault="00AF3980" w:rsidP="00AF3980">
            <w:pPr>
              <w:pStyle w:val="Bibliography"/>
              <w:rPr>
                <w:noProof/>
              </w:rPr>
            </w:pPr>
            <w:r>
              <w:rPr>
                <w:noProof/>
              </w:rPr>
              <w:t xml:space="preserve">[9] </w:t>
            </w:r>
          </w:p>
        </w:tc>
        <w:tc>
          <w:tcPr>
            <w:tcW w:w="4564" w:type="pct"/>
          </w:tcPr>
          <w:p w14:paraId="0081BF34" w14:textId="60913A20" w:rsidR="00AF3980" w:rsidRDefault="00276273" w:rsidP="00AF3980">
            <w:pPr>
              <w:pStyle w:val="Bibliography"/>
              <w:rPr>
                <w:noProof/>
              </w:rPr>
            </w:pPr>
            <w:r w:rsidRPr="00276273">
              <w:rPr>
                <w:noProof/>
              </w:rPr>
              <w:t>Vaswani, Vikram., 2007. Programming PHP Solutions, First Edition. USA: McGraw Hill companies, Inc.</w:t>
            </w:r>
          </w:p>
        </w:tc>
      </w:tr>
      <w:tr w:rsidR="00AF3980" w14:paraId="7B371F94" w14:textId="77777777" w:rsidTr="00791B2B">
        <w:trPr>
          <w:divId w:val="1819103264"/>
          <w:tblCellSpacing w:w="15" w:type="dxa"/>
        </w:trPr>
        <w:tc>
          <w:tcPr>
            <w:tcW w:w="362" w:type="pct"/>
            <w:hideMark/>
          </w:tcPr>
          <w:p w14:paraId="2C4DEE65" w14:textId="77777777" w:rsidR="00AF3980" w:rsidRDefault="00AF3980" w:rsidP="00AF3980">
            <w:pPr>
              <w:pStyle w:val="Bibliography"/>
              <w:rPr>
                <w:noProof/>
              </w:rPr>
            </w:pPr>
            <w:r>
              <w:rPr>
                <w:noProof/>
              </w:rPr>
              <w:t xml:space="preserve">[10] </w:t>
            </w:r>
          </w:p>
        </w:tc>
        <w:tc>
          <w:tcPr>
            <w:tcW w:w="4564" w:type="pct"/>
          </w:tcPr>
          <w:p w14:paraId="44BF5545" w14:textId="02A56889" w:rsidR="00AF3980" w:rsidRPr="007031C9" w:rsidRDefault="007031C9" w:rsidP="00AF3980">
            <w:pPr>
              <w:pStyle w:val="Bibliography"/>
              <w:rPr>
                <w:noProof/>
              </w:rPr>
            </w:pPr>
            <w:r w:rsidRPr="007031C9">
              <w:t>"What is MySQL?"</w:t>
            </w:r>
            <w:r w:rsidRPr="007031C9">
              <w:rPr>
                <w:color w:val="252525"/>
              </w:rPr>
              <w:t>.</w:t>
            </w:r>
            <w:r w:rsidRPr="007031C9">
              <w:rPr>
                <w:rStyle w:val="apple-converted-space"/>
                <w:color w:val="252525"/>
              </w:rPr>
              <w:t> </w:t>
            </w:r>
            <w:r w:rsidRPr="007031C9">
              <w:rPr>
                <w:i/>
                <w:iCs/>
                <w:color w:val="252525"/>
              </w:rPr>
              <w:t>MySQL 5.1 Reference Manual</w:t>
            </w:r>
            <w:r w:rsidRPr="007031C9">
              <w:rPr>
                <w:color w:val="252525"/>
              </w:rPr>
              <w:t>. Oracle</w:t>
            </w:r>
            <w:r w:rsidRPr="007031C9">
              <w:rPr>
                <w:rStyle w:val="reference-accessdate"/>
                <w:color w:val="252525"/>
              </w:rPr>
              <w:t>.</w:t>
            </w:r>
          </w:p>
        </w:tc>
      </w:tr>
      <w:tr w:rsidR="007031C9" w14:paraId="14253DB6" w14:textId="77777777" w:rsidTr="00791B2B">
        <w:trPr>
          <w:divId w:val="1819103264"/>
          <w:tblCellSpacing w:w="15" w:type="dxa"/>
        </w:trPr>
        <w:tc>
          <w:tcPr>
            <w:tcW w:w="362" w:type="pct"/>
          </w:tcPr>
          <w:p w14:paraId="30D77B71" w14:textId="2C8B610F" w:rsidR="007031C9" w:rsidRDefault="007031C9" w:rsidP="00AF3980">
            <w:pPr>
              <w:pStyle w:val="Bibliography"/>
              <w:rPr>
                <w:noProof/>
              </w:rPr>
            </w:pPr>
            <w:r>
              <w:rPr>
                <w:noProof/>
              </w:rPr>
              <w:t>[11]</w:t>
            </w:r>
          </w:p>
        </w:tc>
        <w:tc>
          <w:tcPr>
            <w:tcW w:w="4564" w:type="pct"/>
          </w:tcPr>
          <w:p w14:paraId="55A7744B" w14:textId="7917E609" w:rsidR="007031C9" w:rsidRPr="007031C9" w:rsidRDefault="007031C9" w:rsidP="00AF3980">
            <w:pPr>
              <w:pStyle w:val="Bibliography"/>
            </w:pPr>
            <w:r w:rsidRPr="007031C9">
              <w:t>Urlocker, M. Zack (13 December 2005). "Google Runs MySQL". The Open Force. M. Zack Urlocker</w:t>
            </w:r>
          </w:p>
        </w:tc>
      </w:tr>
      <w:tr w:rsidR="007031C9" w14:paraId="7FA18A20" w14:textId="77777777" w:rsidTr="00791B2B">
        <w:trPr>
          <w:divId w:val="1819103264"/>
          <w:tblCellSpacing w:w="15" w:type="dxa"/>
        </w:trPr>
        <w:tc>
          <w:tcPr>
            <w:tcW w:w="362" w:type="pct"/>
          </w:tcPr>
          <w:p w14:paraId="73BD2823" w14:textId="2A57C3DE" w:rsidR="007031C9" w:rsidRDefault="007031C9" w:rsidP="00AF3980">
            <w:pPr>
              <w:pStyle w:val="Bibliography"/>
              <w:rPr>
                <w:noProof/>
              </w:rPr>
            </w:pPr>
            <w:r>
              <w:rPr>
                <w:noProof/>
              </w:rPr>
              <w:t>[12]</w:t>
            </w:r>
          </w:p>
        </w:tc>
        <w:tc>
          <w:tcPr>
            <w:tcW w:w="4564" w:type="pct"/>
          </w:tcPr>
          <w:p w14:paraId="3AB9A952" w14:textId="302AD9A5" w:rsidR="007031C9" w:rsidRPr="007031C9" w:rsidRDefault="007031C9" w:rsidP="00AF3980">
            <w:pPr>
              <w:pStyle w:val="Bibliography"/>
            </w:pPr>
            <w:r w:rsidRPr="007031C9">
              <w:rPr>
                <w:color w:val="252525"/>
              </w:rPr>
              <w:t>Sobel, Jason (21 December 2007).</w:t>
            </w:r>
            <w:r w:rsidRPr="007031C9">
              <w:rPr>
                <w:rStyle w:val="apple-converted-space"/>
                <w:color w:val="252525"/>
              </w:rPr>
              <w:t> </w:t>
            </w:r>
            <w:r w:rsidRPr="007031C9">
              <w:t>"Keeping Up"</w:t>
            </w:r>
            <w:r w:rsidRPr="007031C9">
              <w:rPr>
                <w:color w:val="252525"/>
              </w:rPr>
              <w:t>.</w:t>
            </w:r>
            <w:r w:rsidRPr="007031C9">
              <w:rPr>
                <w:rStyle w:val="apple-converted-space"/>
                <w:color w:val="252525"/>
              </w:rPr>
              <w:t> </w:t>
            </w:r>
            <w:r w:rsidRPr="007031C9">
              <w:rPr>
                <w:i/>
                <w:iCs/>
                <w:color w:val="252525"/>
              </w:rPr>
              <w:t>The Facebook Blog</w:t>
            </w:r>
            <w:r w:rsidRPr="007031C9">
              <w:rPr>
                <w:color w:val="252525"/>
              </w:rPr>
              <w:t>. Facebook</w:t>
            </w:r>
          </w:p>
        </w:tc>
      </w:tr>
      <w:tr w:rsidR="007031C9" w14:paraId="71C1B29D" w14:textId="77777777" w:rsidTr="00791B2B">
        <w:trPr>
          <w:divId w:val="1819103264"/>
          <w:tblCellSpacing w:w="15" w:type="dxa"/>
        </w:trPr>
        <w:tc>
          <w:tcPr>
            <w:tcW w:w="362" w:type="pct"/>
          </w:tcPr>
          <w:p w14:paraId="733CD792" w14:textId="52AA2D71" w:rsidR="007031C9" w:rsidRDefault="007031C9" w:rsidP="00AF3980">
            <w:pPr>
              <w:pStyle w:val="Bibliography"/>
              <w:rPr>
                <w:noProof/>
              </w:rPr>
            </w:pPr>
            <w:r>
              <w:rPr>
                <w:noProof/>
              </w:rPr>
              <w:t>[13]</w:t>
            </w:r>
          </w:p>
        </w:tc>
        <w:tc>
          <w:tcPr>
            <w:tcW w:w="4564" w:type="pct"/>
          </w:tcPr>
          <w:p w14:paraId="0026F640" w14:textId="115BF018" w:rsidR="007031C9" w:rsidRPr="008D5041" w:rsidRDefault="008D5041" w:rsidP="00AF3980">
            <w:pPr>
              <w:pStyle w:val="Bibliography"/>
            </w:pPr>
            <w:r>
              <w:t xml:space="preserve">H. Kreger, </w:t>
            </w:r>
            <w:r>
              <w:rPr>
                <w:i/>
              </w:rPr>
              <w:t xml:space="preserve">Web Services </w:t>
            </w:r>
            <w:r>
              <w:t>Conceptual Architecture, New York: International Business Machines Corporation, 2001</w:t>
            </w:r>
          </w:p>
        </w:tc>
      </w:tr>
    </w:tbl>
    <w:p w14:paraId="0CC35B51" w14:textId="77777777" w:rsidR="00120E42" w:rsidRDefault="00120E42">
      <w:pPr>
        <w:divId w:val="1819103264"/>
        <w:rPr>
          <w:noProof/>
        </w:rPr>
      </w:pPr>
    </w:p>
    <w:p w14:paraId="799525AE" w14:textId="1F968BD2" w:rsidR="003E5A79" w:rsidRPr="00B81AAD" w:rsidRDefault="00980618" w:rsidP="00B81AAD">
      <w:pPr>
        <w:rPr>
          <w:lang w:eastAsia="en-US"/>
        </w:rPr>
      </w:pPr>
      <w:r>
        <w:rPr>
          <w:lang w:eastAsia="en-US"/>
        </w:rPr>
        <w:fldChar w:fldCharType="end"/>
      </w:r>
    </w:p>
    <w:sectPr w:rsidR="003E5A79" w:rsidRPr="00B81AAD" w:rsidSect="00A96F4A">
      <w:pgSz w:w="8392" w:h="11907" w:code="11"/>
      <w:pgMar w:top="1411" w:right="1138" w:bottom="1411" w:left="117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A70CF81" w14:textId="77777777" w:rsidR="00F730E7" w:rsidRDefault="00F730E7" w:rsidP="00E774EF">
      <w:r>
        <w:separator/>
      </w:r>
    </w:p>
  </w:endnote>
  <w:endnote w:type="continuationSeparator" w:id="0">
    <w:p w14:paraId="45D06D91" w14:textId="77777777" w:rsidR="00F730E7" w:rsidRDefault="00F730E7" w:rsidP="00E774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PMingLiU">
    <w:altName w:val="新細明體"/>
    <w:panose1 w:val="02010601000101010101"/>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Yu Gothic UI"/>
    <w:panose1 w:val="02020609040205080304"/>
    <w:charset w:val="80"/>
    <w:family w:val="modern"/>
    <w:pitch w:val="fixed"/>
    <w:sig w:usb0="E00002FF" w:usb1="6AC7FDFB" w:usb2="00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DejaVu Sans">
    <w:charset w:val="00"/>
    <w:family w:val="auto"/>
    <w:pitch w:val="variable"/>
    <w:sig w:usb0="00000003" w:usb1="00000000" w:usb2="00000000" w:usb3="00000000" w:csb0="00000001" w:csb1="00000000"/>
  </w:font>
  <w:font w:name="ヒラギノ角ゴ Pro W3">
    <w:charset w:val="00"/>
    <w:family w:val="roman"/>
    <w:pitch w:val="default"/>
  </w:font>
  <w:font w:name="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1E4F27" w14:textId="77777777" w:rsidR="0096148D" w:rsidRDefault="0096148D" w:rsidP="002104C4">
    <w:pPr>
      <w:pStyle w:val="Footer"/>
      <w:ind w:right="360" w:firstLine="360"/>
      <w:jc w:val="center"/>
    </w:pPr>
  </w:p>
</w:ftr>
</file>

<file path=word/footer1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293837" w14:textId="77777777" w:rsidR="0096148D" w:rsidRDefault="0096148D">
    <w:pPr>
      <w:pStyle w:val="Footer"/>
      <w:jc w:val="center"/>
    </w:pPr>
    <w:r>
      <w:fldChar w:fldCharType="begin"/>
    </w:r>
    <w:r>
      <w:instrText xml:space="preserve"> PAGE   \* MERGEFORMAT </w:instrText>
    </w:r>
    <w:r>
      <w:fldChar w:fldCharType="separate"/>
    </w:r>
    <w:r>
      <w:rPr>
        <w:noProof/>
      </w:rPr>
      <w:t>vi</w:t>
    </w:r>
    <w:r>
      <w:rPr>
        <w:noProof/>
      </w:rPr>
      <w:fldChar w:fldCharType="end"/>
    </w:r>
  </w:p>
  <w:p w14:paraId="135E66E8" w14:textId="77777777" w:rsidR="0096148D" w:rsidRDefault="0096148D" w:rsidP="002104C4">
    <w:pPr>
      <w:pStyle w:val="Footer"/>
      <w:ind w:right="360" w:firstLine="360"/>
      <w:jc w:val="center"/>
    </w:pPr>
  </w:p>
</w:ftr>
</file>

<file path=word/footer1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3568FF" w14:textId="77777777" w:rsidR="0096148D" w:rsidRDefault="0096148D">
    <w:pPr>
      <w:pStyle w:val="Footer"/>
      <w:jc w:val="center"/>
    </w:pPr>
    <w:r>
      <w:fldChar w:fldCharType="begin"/>
    </w:r>
    <w:r>
      <w:instrText xml:space="preserve"> PAGE   \* MERGEFORMAT </w:instrText>
    </w:r>
    <w:r>
      <w:fldChar w:fldCharType="separate"/>
    </w:r>
    <w:r>
      <w:rPr>
        <w:noProof/>
      </w:rPr>
      <w:t>x</w:t>
    </w:r>
    <w:r>
      <w:rPr>
        <w:noProof/>
      </w:rPr>
      <w:fldChar w:fldCharType="end"/>
    </w:r>
  </w:p>
  <w:p w14:paraId="1809CA9E" w14:textId="77777777" w:rsidR="0096148D" w:rsidRDefault="0096148D" w:rsidP="002104C4">
    <w:pPr>
      <w:pStyle w:val="Footer"/>
      <w:ind w:right="360" w:firstLine="360"/>
      <w:jc w:val="center"/>
    </w:pPr>
  </w:p>
</w:ftr>
</file>

<file path=word/footer1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E53130" w14:textId="77777777" w:rsidR="0096148D" w:rsidRDefault="0096148D" w:rsidP="002104C4">
    <w:pPr>
      <w:pStyle w:val="Footer"/>
      <w:ind w:right="360" w:firstLine="360"/>
      <w:jc w:val="center"/>
    </w:pPr>
  </w:p>
</w:ftr>
</file>

<file path=word/footer1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0167C7" w14:textId="77777777" w:rsidR="009C1E3E" w:rsidRDefault="009C1E3E" w:rsidP="009C1E3E">
    <w:pPr>
      <w:pStyle w:val="Footer"/>
      <w:tabs>
        <w:tab w:val="clear" w:pos="4320"/>
        <w:tab w:val="clear" w:pos="8640"/>
        <w:tab w:val="left" w:pos="3778"/>
      </w:tabs>
      <w:ind w:right="360"/>
    </w:pPr>
    <w:r>
      <w:tab/>
    </w:r>
  </w:p>
</w:ftr>
</file>

<file path=word/footer1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3667E6" w14:textId="78F089A4" w:rsidR="009C1E3E" w:rsidRDefault="009C1E3E" w:rsidP="002104C4">
    <w:pPr>
      <w:pStyle w:val="Footer"/>
      <w:tabs>
        <w:tab w:val="clear" w:pos="4320"/>
      </w:tabs>
      <w:jc w:val="center"/>
    </w:pPr>
  </w:p>
  <w:p w14:paraId="0F3CA5EB" w14:textId="77777777" w:rsidR="009C1E3E" w:rsidRDefault="009C1E3E" w:rsidP="002104C4">
    <w:pPr>
      <w:pStyle w:val="Footer"/>
      <w:jc w:val="center"/>
    </w:pPr>
  </w:p>
</w:ftr>
</file>

<file path=word/footer1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4A2943" w14:textId="77777777" w:rsidR="0096148D" w:rsidRDefault="0096148D">
    <w:pPr>
      <w:pStyle w:val="Footer"/>
      <w:jc w:val="center"/>
    </w:pPr>
  </w:p>
  <w:p w14:paraId="101DCA02" w14:textId="77777777" w:rsidR="0096148D" w:rsidRDefault="0096148D" w:rsidP="002104C4">
    <w:pPr>
      <w:pStyle w:val="Footer"/>
      <w:ind w:right="360" w:firstLine="360"/>
      <w:jc w:val="center"/>
    </w:pPr>
  </w:p>
</w:ftr>
</file>

<file path=word/footer1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1704CA" w14:textId="77777777" w:rsidR="0096148D" w:rsidRDefault="0096148D" w:rsidP="00F005FF">
    <w:pPr>
      <w:pStyle w:val="Footer"/>
      <w:jc w:val="right"/>
    </w:pPr>
  </w:p>
  <w:p w14:paraId="091F8BBC" w14:textId="77777777" w:rsidR="0096148D" w:rsidRDefault="0096148D" w:rsidP="002104C4">
    <w:pPr>
      <w:pStyle w:val="Footer"/>
      <w:ind w:right="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C433FC" w14:textId="77777777" w:rsidR="0096148D" w:rsidRDefault="0096148D">
    <w:pPr>
      <w:pStyle w:val="Footer"/>
      <w:jc w:val="center"/>
    </w:pPr>
  </w:p>
  <w:p w14:paraId="210B0644" w14:textId="77777777" w:rsidR="0096148D" w:rsidRDefault="0096148D" w:rsidP="002104C4">
    <w:pPr>
      <w:pStyle w:val="Footer"/>
      <w:ind w:right="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200802" w14:textId="21042A70" w:rsidR="0096148D" w:rsidRDefault="0096148D">
    <w:pPr>
      <w:pStyle w:val="Footer"/>
      <w:jc w:val="center"/>
    </w:pPr>
    <w:r>
      <w:fldChar w:fldCharType="begin"/>
    </w:r>
    <w:r>
      <w:instrText xml:space="preserve"> PAGE   \* MERGEFORMAT </w:instrText>
    </w:r>
    <w:r>
      <w:fldChar w:fldCharType="separate"/>
    </w:r>
    <w:r w:rsidR="009C1E3E">
      <w:rPr>
        <w:noProof/>
      </w:rPr>
      <w:t>i</w:t>
    </w:r>
    <w:r>
      <w:rPr>
        <w:noProof/>
      </w:rPr>
      <w:fldChar w:fldCharType="end"/>
    </w:r>
  </w:p>
  <w:p w14:paraId="54E01B9A" w14:textId="77777777" w:rsidR="0096148D" w:rsidRDefault="0096148D" w:rsidP="002104C4">
    <w:pPr>
      <w:pStyle w:val="Footer"/>
      <w:jc w:val="cente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F7A6EB" w14:textId="77777777" w:rsidR="0096148D" w:rsidRDefault="0096148D">
    <w:pPr>
      <w:pStyle w:val="Footer"/>
      <w:jc w:val="center"/>
    </w:pPr>
    <w:r>
      <w:fldChar w:fldCharType="begin"/>
    </w:r>
    <w:r>
      <w:instrText xml:space="preserve"> PAGE   \* MERGEFORMAT </w:instrText>
    </w:r>
    <w:r>
      <w:fldChar w:fldCharType="separate"/>
    </w:r>
    <w:r>
      <w:rPr>
        <w:noProof/>
      </w:rPr>
      <w:t>ii</w:t>
    </w:r>
    <w:r>
      <w:rPr>
        <w:noProof/>
      </w:rPr>
      <w:fldChar w:fldCharType="end"/>
    </w:r>
  </w:p>
  <w:p w14:paraId="09CB7671" w14:textId="77777777" w:rsidR="0096148D" w:rsidRDefault="0096148D" w:rsidP="002104C4">
    <w:pPr>
      <w:pStyle w:val="Footer"/>
      <w:ind w:right="360" w:firstLine="360"/>
      <w:jc w:val="center"/>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5E4640" w14:textId="4BAC4837" w:rsidR="0096148D" w:rsidRDefault="0096148D">
    <w:pPr>
      <w:pStyle w:val="Footer"/>
      <w:jc w:val="center"/>
    </w:pPr>
    <w:r>
      <w:fldChar w:fldCharType="begin"/>
    </w:r>
    <w:r>
      <w:instrText xml:space="preserve"> PAGE   \* MERGEFORMAT </w:instrText>
    </w:r>
    <w:r>
      <w:fldChar w:fldCharType="separate"/>
    </w:r>
    <w:r w:rsidR="009C1E3E">
      <w:rPr>
        <w:noProof/>
      </w:rPr>
      <w:t>ii</w:t>
    </w:r>
    <w:r>
      <w:rPr>
        <w:noProof/>
      </w:rPr>
      <w:fldChar w:fldCharType="end"/>
    </w:r>
  </w:p>
  <w:p w14:paraId="57B9D067" w14:textId="77777777" w:rsidR="0096148D" w:rsidRDefault="0096148D" w:rsidP="002104C4">
    <w:pPr>
      <w:pStyle w:val="Footer"/>
      <w:ind w:right="360"/>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9B27A3" w14:textId="251D730D" w:rsidR="0096148D" w:rsidRDefault="0096148D">
    <w:pPr>
      <w:pStyle w:val="Footer"/>
      <w:jc w:val="center"/>
    </w:pPr>
    <w:r>
      <w:fldChar w:fldCharType="begin"/>
    </w:r>
    <w:r>
      <w:instrText xml:space="preserve"> PAGE   \* MERGEFORMAT </w:instrText>
    </w:r>
    <w:r>
      <w:fldChar w:fldCharType="separate"/>
    </w:r>
    <w:r w:rsidR="009C1E3E">
      <w:rPr>
        <w:noProof/>
      </w:rPr>
      <w:t>i</w:t>
    </w:r>
    <w:r>
      <w:rPr>
        <w:noProof/>
      </w:rPr>
      <w:fldChar w:fldCharType="end"/>
    </w:r>
  </w:p>
  <w:p w14:paraId="414C6338" w14:textId="77777777" w:rsidR="0096148D" w:rsidRDefault="0096148D" w:rsidP="002104C4">
    <w:pPr>
      <w:pStyle w:val="Footer"/>
      <w:jc w:val="center"/>
    </w:pP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8E85AB" w14:textId="77777777" w:rsidR="0096148D" w:rsidRDefault="0096148D">
    <w:pPr>
      <w:pStyle w:val="Footer"/>
      <w:jc w:val="center"/>
    </w:pPr>
    <w:r>
      <w:fldChar w:fldCharType="begin"/>
    </w:r>
    <w:r>
      <w:instrText xml:space="preserve"> PAGE   \* MERGEFORMAT </w:instrText>
    </w:r>
    <w:r>
      <w:fldChar w:fldCharType="separate"/>
    </w:r>
    <w:r>
      <w:rPr>
        <w:noProof/>
      </w:rPr>
      <w:t>iv</w:t>
    </w:r>
    <w:r>
      <w:rPr>
        <w:noProof/>
      </w:rPr>
      <w:fldChar w:fldCharType="end"/>
    </w:r>
  </w:p>
  <w:p w14:paraId="03AAE377" w14:textId="77777777" w:rsidR="0096148D" w:rsidRDefault="0096148D" w:rsidP="002104C4">
    <w:pPr>
      <w:pStyle w:val="Footer"/>
      <w:ind w:right="360" w:firstLine="360"/>
      <w:jc w:val="center"/>
    </w:pP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468802" w14:textId="1022324D" w:rsidR="0096148D" w:rsidRDefault="0096148D">
    <w:pPr>
      <w:pStyle w:val="Footer"/>
      <w:jc w:val="center"/>
    </w:pPr>
    <w:r>
      <w:fldChar w:fldCharType="begin"/>
    </w:r>
    <w:r>
      <w:instrText xml:space="preserve"> PAGE   \* MERGEFORMAT </w:instrText>
    </w:r>
    <w:r>
      <w:fldChar w:fldCharType="separate"/>
    </w:r>
    <w:r w:rsidR="009C1E3E">
      <w:rPr>
        <w:noProof/>
      </w:rPr>
      <w:t>xvii</w:t>
    </w:r>
    <w:r>
      <w:rPr>
        <w:noProof/>
      </w:rPr>
      <w:fldChar w:fldCharType="end"/>
    </w:r>
  </w:p>
  <w:p w14:paraId="3ADCA87E" w14:textId="46106AEC" w:rsidR="0096148D" w:rsidRDefault="009C1E3E" w:rsidP="009C1E3E">
    <w:pPr>
      <w:pStyle w:val="Footer"/>
      <w:tabs>
        <w:tab w:val="clear" w:pos="4320"/>
        <w:tab w:val="clear" w:pos="8640"/>
        <w:tab w:val="left" w:pos="3778"/>
      </w:tabs>
      <w:ind w:right="360"/>
    </w:pPr>
    <w:r>
      <w:tab/>
    </w: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02DADF" w14:textId="5DC48550" w:rsidR="0096148D" w:rsidRDefault="0096148D" w:rsidP="002104C4">
    <w:pPr>
      <w:pStyle w:val="Footer"/>
      <w:tabs>
        <w:tab w:val="clear" w:pos="4320"/>
      </w:tabs>
      <w:jc w:val="center"/>
    </w:pPr>
    <w:r>
      <w:fldChar w:fldCharType="begin"/>
    </w:r>
    <w:r>
      <w:instrText xml:space="preserve"> PAGE   \* MERGEFORMAT </w:instrText>
    </w:r>
    <w:r>
      <w:fldChar w:fldCharType="separate"/>
    </w:r>
    <w:r w:rsidR="009C1E3E">
      <w:rPr>
        <w:noProof/>
      </w:rPr>
      <w:t>xxii</w:t>
    </w:r>
    <w:r>
      <w:rPr>
        <w:noProof/>
      </w:rPr>
      <w:fldChar w:fldCharType="end"/>
    </w:r>
  </w:p>
  <w:p w14:paraId="169379DA" w14:textId="77777777" w:rsidR="0096148D" w:rsidRDefault="0096148D" w:rsidP="002104C4">
    <w:pPr>
      <w:pStyle w:val="Footer"/>
      <w:jc w:val="cen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3EAA747" w14:textId="77777777" w:rsidR="00F730E7" w:rsidRDefault="00F730E7" w:rsidP="00E774EF">
      <w:r>
        <w:separator/>
      </w:r>
    </w:p>
  </w:footnote>
  <w:footnote w:type="continuationSeparator" w:id="0">
    <w:p w14:paraId="1A2250C0" w14:textId="77777777" w:rsidR="00F730E7" w:rsidRDefault="00F730E7" w:rsidP="00E774EF">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6F4EA1" w14:textId="77777777" w:rsidR="0096148D" w:rsidRDefault="0096148D" w:rsidP="002104C4">
    <w:pPr>
      <w:pStyle w:val="Header"/>
      <w:rPr>
        <w:rFonts w:eastAsia="Times New Roman"/>
        <w:lang w:eastAsia="ja-JP"/>
      </w:rPr>
    </w:pPr>
  </w:p>
  <w:p w14:paraId="73283B32" w14:textId="77777777" w:rsidR="0096148D" w:rsidRDefault="0096148D">
    <w:pPr>
      <w:pStyle w:val="Header"/>
    </w:pP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025BAB" w14:textId="77777777" w:rsidR="0096148D" w:rsidRDefault="0096148D" w:rsidP="002104C4">
    <w:pPr>
      <w:pStyle w:val="Header"/>
      <w:ind w:right="-47"/>
    </w:pPr>
  </w:p>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EBB370" w14:textId="77777777" w:rsidR="0096148D" w:rsidRDefault="0096148D">
    <w:pPr>
      <w:pStyle w:val="Header"/>
      <w:jc w:val="right"/>
    </w:pPr>
  </w:p>
  <w:p w14:paraId="014F8916" w14:textId="77777777" w:rsidR="0096148D" w:rsidRDefault="0096148D">
    <w:pPr>
      <w:pStyle w:val="Header"/>
    </w:pPr>
  </w:p>
</w:hdr>
</file>

<file path=word/header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1A988D" w14:textId="77777777" w:rsidR="0096148D" w:rsidRDefault="0096148D" w:rsidP="002104C4">
    <w:pPr>
      <w:pStyle w:val="Header"/>
      <w:tabs>
        <w:tab w:val="clear" w:pos="4320"/>
      </w:tabs>
      <w:ind w:right="28" w:firstLine="0"/>
      <w:jc w:val="center"/>
    </w:pPr>
  </w:p>
  <w:p w14:paraId="045B4174" w14:textId="77777777" w:rsidR="0096148D" w:rsidRDefault="0096148D" w:rsidP="002104C4">
    <w:pPr>
      <w:pStyle w:val="Header"/>
      <w:tabs>
        <w:tab w:val="clear" w:pos="4320"/>
      </w:tabs>
      <w:ind w:right="28" w:firstLine="0"/>
    </w:pPr>
  </w:p>
</w:hdr>
</file>

<file path=word/header1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DC28ED" w14:textId="77777777" w:rsidR="0096148D" w:rsidRDefault="0096148D" w:rsidP="002104C4">
    <w:pPr>
      <w:pStyle w:val="Header"/>
      <w:ind w:right="-47"/>
    </w:pPr>
  </w:p>
</w:hdr>
</file>

<file path=word/header1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8510E4" w14:textId="77777777" w:rsidR="0096148D" w:rsidRDefault="0096148D" w:rsidP="002104C4">
    <w:pPr>
      <w:pStyle w:val="Header"/>
      <w:tabs>
        <w:tab w:val="clear" w:pos="4320"/>
      </w:tabs>
      <w:ind w:right="28" w:firstLine="0"/>
      <w:jc w:val="center"/>
    </w:pPr>
  </w:p>
  <w:p w14:paraId="41E5D079" w14:textId="77777777" w:rsidR="0096148D" w:rsidRDefault="0096148D" w:rsidP="002104C4">
    <w:pPr>
      <w:pStyle w:val="Header"/>
      <w:tabs>
        <w:tab w:val="clear" w:pos="4320"/>
      </w:tabs>
      <w:ind w:right="28" w:firstLine="0"/>
    </w:pPr>
  </w:p>
</w:hdr>
</file>

<file path=word/header1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2AC88D" w14:textId="77777777" w:rsidR="0096148D" w:rsidRDefault="0096148D" w:rsidP="002104C4">
    <w:pPr>
      <w:pStyle w:val="Header"/>
      <w:ind w:firstLine="0"/>
    </w:pPr>
    <w:r>
      <w:fldChar w:fldCharType="begin"/>
    </w:r>
    <w:r>
      <w:instrText xml:space="preserve"> PAGE  \* Arabic  \* MERGEFORMAT </w:instrText>
    </w:r>
    <w:r>
      <w:fldChar w:fldCharType="separate"/>
    </w:r>
    <w:r>
      <w:rPr>
        <w:noProof/>
      </w:rPr>
      <w:t>12</w:t>
    </w:r>
    <w:r>
      <w:fldChar w:fldCharType="end"/>
    </w:r>
  </w:p>
  <w:p w14:paraId="2C5CB44C" w14:textId="77777777" w:rsidR="0096148D" w:rsidRDefault="0096148D" w:rsidP="003A6079">
    <w:pPr>
      <w:pStyle w:val="Header"/>
      <w:tabs>
        <w:tab w:val="clear" w:pos="4320"/>
        <w:tab w:val="clear" w:pos="8640"/>
        <w:tab w:val="left" w:pos="2078"/>
      </w:tabs>
    </w:pPr>
    <w:r>
      <w:tab/>
    </w:r>
  </w:p>
</w:hdr>
</file>

<file path=word/header1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09246266"/>
      <w:docPartObj>
        <w:docPartGallery w:val="Page Numbers (Top of Page)"/>
        <w:docPartUnique/>
      </w:docPartObj>
    </w:sdtPr>
    <w:sdtEndPr>
      <w:rPr>
        <w:noProof/>
      </w:rPr>
    </w:sdtEndPr>
    <w:sdtContent>
      <w:p w14:paraId="02745EE2" w14:textId="3FB32537" w:rsidR="009C1E3E" w:rsidRDefault="009C1E3E">
        <w:pPr>
          <w:pStyle w:val="Header"/>
          <w:jc w:val="right"/>
        </w:pPr>
        <w:r>
          <w:fldChar w:fldCharType="begin"/>
        </w:r>
        <w:r>
          <w:instrText xml:space="preserve"> PAGE   \* MERGEFORMAT </w:instrText>
        </w:r>
        <w:r>
          <w:fldChar w:fldCharType="separate"/>
        </w:r>
        <w:r>
          <w:rPr>
            <w:noProof/>
          </w:rPr>
          <w:t>16</w:t>
        </w:r>
        <w:r>
          <w:rPr>
            <w:noProof/>
          </w:rPr>
          <w:fldChar w:fldCharType="end"/>
        </w:r>
      </w:p>
    </w:sdtContent>
  </w:sdt>
  <w:p w14:paraId="3020F9A0" w14:textId="77777777" w:rsidR="0096148D" w:rsidRPr="001372C3" w:rsidRDefault="0096148D" w:rsidP="002104C4">
    <w:pPr>
      <w:pStyle w:val="Header"/>
    </w:pPr>
  </w:p>
</w:hdr>
</file>

<file path=word/header1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1B3E80" w14:textId="40EDD6F8" w:rsidR="00A92C41" w:rsidRDefault="00A92C41">
    <w:pPr>
      <w:pStyle w:val="Header"/>
      <w:jc w:val="right"/>
    </w:pPr>
  </w:p>
  <w:p w14:paraId="0FBB4C6B" w14:textId="77777777" w:rsidR="0096148D" w:rsidRDefault="0096148D" w:rsidP="002104C4">
    <w:pPr>
      <w:pStyle w:val="Header"/>
      <w:tabs>
        <w:tab w:val="clear" w:pos="4320"/>
      </w:tabs>
      <w:ind w:right="28" w:firstLine="0"/>
    </w:pPr>
  </w:p>
</w:hdr>
</file>

<file path=word/header1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16534863"/>
      <w:docPartObj>
        <w:docPartGallery w:val="Page Numbers (Top of Page)"/>
        <w:docPartUnique/>
      </w:docPartObj>
    </w:sdtPr>
    <w:sdtEndPr>
      <w:rPr>
        <w:noProof/>
      </w:rPr>
    </w:sdtEndPr>
    <w:sdtContent>
      <w:p w14:paraId="674513B9" w14:textId="1C67BD42" w:rsidR="00A92C41" w:rsidRDefault="00A92C41">
        <w:pPr>
          <w:pStyle w:val="Header"/>
          <w:jc w:val="right"/>
        </w:pPr>
        <w:r>
          <w:fldChar w:fldCharType="begin"/>
        </w:r>
        <w:r>
          <w:instrText xml:space="preserve"> PAGE   \* MERGEFORMAT </w:instrText>
        </w:r>
        <w:r>
          <w:fldChar w:fldCharType="separate"/>
        </w:r>
        <w:r w:rsidR="009C1E3E">
          <w:rPr>
            <w:noProof/>
          </w:rPr>
          <w:t>1</w:t>
        </w:r>
        <w:r>
          <w:rPr>
            <w:noProof/>
          </w:rPr>
          <w:fldChar w:fldCharType="end"/>
        </w:r>
      </w:p>
    </w:sdtContent>
  </w:sdt>
  <w:p w14:paraId="49C5C5C0" w14:textId="77777777" w:rsidR="00A92C41" w:rsidRDefault="00A92C41" w:rsidP="002104C4">
    <w:pPr>
      <w:pStyle w:val="Header"/>
      <w:tabs>
        <w:tab w:val="clear" w:pos="4320"/>
      </w:tabs>
      <w:ind w:right="28" w:firstLine="0"/>
    </w:pPr>
  </w:p>
</w:hdr>
</file>

<file path=word/header1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80462118"/>
      <w:docPartObj>
        <w:docPartGallery w:val="Page Numbers (Top of Page)"/>
        <w:docPartUnique/>
      </w:docPartObj>
    </w:sdtPr>
    <w:sdtEndPr>
      <w:rPr>
        <w:noProof/>
      </w:rPr>
    </w:sdtEndPr>
    <w:sdtContent>
      <w:p w14:paraId="478B7334" w14:textId="77777777" w:rsidR="0096148D" w:rsidRDefault="0096148D">
        <w:pPr>
          <w:pStyle w:val="Header"/>
        </w:pPr>
        <w:r>
          <w:fldChar w:fldCharType="begin"/>
        </w:r>
        <w:r>
          <w:instrText xml:space="preserve"> PAGE   \* MERGEFORMAT </w:instrText>
        </w:r>
        <w:r>
          <w:fldChar w:fldCharType="separate"/>
        </w:r>
        <w:r>
          <w:rPr>
            <w:noProof/>
          </w:rPr>
          <w:t>2</w:t>
        </w:r>
        <w:r>
          <w:rPr>
            <w:noProof/>
          </w:rPr>
          <w:fldChar w:fldCharType="end"/>
        </w:r>
      </w:p>
    </w:sdtContent>
  </w:sdt>
  <w:p w14:paraId="4BCF69EE" w14:textId="77777777" w:rsidR="0096148D" w:rsidRDefault="0096148D">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E4FDAA" w14:textId="77777777" w:rsidR="0096148D" w:rsidRDefault="0096148D">
    <w:pPr>
      <w:pStyle w:val="Header"/>
      <w:jc w:val="right"/>
    </w:pPr>
  </w:p>
  <w:p w14:paraId="17E41410" w14:textId="77777777" w:rsidR="0096148D" w:rsidRDefault="0096148D">
    <w:pPr>
      <w:pStyle w:val="Header"/>
    </w:pPr>
  </w:p>
</w:hdr>
</file>

<file path=word/header2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10581533"/>
      <w:docPartObj>
        <w:docPartGallery w:val="Page Numbers (Top of Page)"/>
        <w:docPartUnique/>
      </w:docPartObj>
    </w:sdtPr>
    <w:sdtEndPr>
      <w:rPr>
        <w:noProof/>
      </w:rPr>
    </w:sdtEndPr>
    <w:sdtContent>
      <w:p w14:paraId="555862CD" w14:textId="3D9DA380" w:rsidR="008A5652" w:rsidRDefault="008A5652">
        <w:pPr>
          <w:pStyle w:val="Header"/>
          <w:jc w:val="right"/>
        </w:pPr>
        <w:r>
          <w:fldChar w:fldCharType="begin"/>
        </w:r>
        <w:r>
          <w:instrText xml:space="preserve"> PAGE   \* MERGEFORMAT </w:instrText>
        </w:r>
        <w:r>
          <w:fldChar w:fldCharType="separate"/>
        </w:r>
        <w:r w:rsidR="009C1E3E">
          <w:rPr>
            <w:noProof/>
          </w:rPr>
          <w:t>19</w:t>
        </w:r>
        <w:r>
          <w:rPr>
            <w:noProof/>
          </w:rPr>
          <w:fldChar w:fldCharType="end"/>
        </w:r>
      </w:p>
    </w:sdtContent>
  </w:sdt>
  <w:p w14:paraId="1D5DE977" w14:textId="77777777" w:rsidR="0096148D" w:rsidRDefault="0096148D">
    <w:pPr>
      <w:pStyle w:val="Header"/>
    </w:pPr>
  </w:p>
</w:hdr>
</file>

<file path=word/header2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26742182"/>
      <w:docPartObj>
        <w:docPartGallery w:val="Page Numbers (Top of Page)"/>
        <w:docPartUnique/>
      </w:docPartObj>
    </w:sdtPr>
    <w:sdtEndPr>
      <w:rPr>
        <w:noProof/>
      </w:rPr>
    </w:sdtEndPr>
    <w:sdtContent>
      <w:p w14:paraId="5A28A64F" w14:textId="2A3975EA" w:rsidR="008A5652" w:rsidRDefault="008A5652">
        <w:pPr>
          <w:pStyle w:val="Header"/>
          <w:jc w:val="right"/>
        </w:pPr>
        <w:r>
          <w:fldChar w:fldCharType="begin"/>
        </w:r>
        <w:r>
          <w:instrText xml:space="preserve"> PAGE   \* MERGEFORMAT </w:instrText>
        </w:r>
        <w:r>
          <w:fldChar w:fldCharType="separate"/>
        </w:r>
        <w:r w:rsidR="009C1E3E">
          <w:rPr>
            <w:noProof/>
          </w:rPr>
          <w:t>17</w:t>
        </w:r>
        <w:r>
          <w:rPr>
            <w:noProof/>
          </w:rPr>
          <w:fldChar w:fldCharType="end"/>
        </w:r>
      </w:p>
    </w:sdtContent>
  </w:sdt>
  <w:p w14:paraId="62A73507" w14:textId="57B97073" w:rsidR="0096148D" w:rsidRDefault="0096148D" w:rsidP="00A96F4A">
    <w:pPr>
      <w:pStyle w:val="Header"/>
      <w:tabs>
        <w:tab w:val="clear" w:pos="4320"/>
      </w:tabs>
      <w:ind w:right="28" w:firstLine="0"/>
      <w:jc w:val="right"/>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BBED8E" w14:textId="77777777" w:rsidR="0096148D" w:rsidRDefault="0096148D" w:rsidP="002104C4">
    <w:pPr>
      <w:pStyle w:val="Header"/>
      <w:ind w:firstLine="0"/>
      <w:jc w:val="center"/>
    </w:pPr>
  </w:p>
  <w:p w14:paraId="23955806" w14:textId="77777777" w:rsidR="0096148D" w:rsidRDefault="0096148D" w:rsidP="002104C4">
    <w:pPr>
      <w:pStyle w:val="Header"/>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8C02B3" w14:textId="77777777" w:rsidR="0096148D" w:rsidRDefault="0096148D">
    <w:pPr>
      <w:pStyle w:val="Header"/>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0EEC48" w14:textId="77777777" w:rsidR="0096148D" w:rsidRDefault="0096148D">
    <w:pPr>
      <w:pStyle w:val="Header"/>
      <w:jc w:val="right"/>
    </w:pPr>
  </w:p>
  <w:p w14:paraId="688B66F6" w14:textId="77777777" w:rsidR="0096148D" w:rsidRDefault="0096148D">
    <w:pPr>
      <w:pStyle w:val="Header"/>
    </w:pP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B89E5C" w14:textId="77777777" w:rsidR="0096148D" w:rsidRDefault="0096148D" w:rsidP="002104C4">
    <w:pPr>
      <w:pStyle w:val="Header"/>
      <w:ind w:firstLine="0"/>
      <w:jc w:val="center"/>
    </w:pPr>
  </w:p>
  <w:p w14:paraId="30A0274F" w14:textId="77777777" w:rsidR="0096148D" w:rsidRDefault="0096148D" w:rsidP="002104C4">
    <w:pPr>
      <w:pStyle w:val="Header"/>
    </w:pP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0A8984" w14:textId="77777777" w:rsidR="0096148D" w:rsidRDefault="0096148D" w:rsidP="002104C4">
    <w:pPr>
      <w:pStyle w:val="Header"/>
      <w:tabs>
        <w:tab w:val="clear" w:pos="4320"/>
      </w:tabs>
      <w:ind w:right="28" w:firstLine="0"/>
    </w:pP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FA7B11" w14:textId="77777777" w:rsidR="0096148D" w:rsidRDefault="0096148D">
    <w:pPr>
      <w:pStyle w:val="Header"/>
      <w:jc w:val="right"/>
    </w:pPr>
  </w:p>
  <w:p w14:paraId="09501492" w14:textId="77777777" w:rsidR="0096148D" w:rsidRDefault="0096148D">
    <w:pPr>
      <w:pStyle w:val="Header"/>
    </w:pP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9BA7E5" w14:textId="77777777" w:rsidR="0096148D" w:rsidRDefault="0096148D" w:rsidP="002104C4">
    <w:pPr>
      <w:pStyle w:val="Header"/>
      <w:tabs>
        <w:tab w:val="clear" w:pos="4320"/>
      </w:tabs>
      <w:ind w:right="28" w:firstLine="0"/>
      <w:jc w:val="center"/>
    </w:pPr>
  </w:p>
  <w:p w14:paraId="0E84B298" w14:textId="77777777" w:rsidR="0096148D" w:rsidRDefault="0096148D" w:rsidP="002104C4">
    <w:pPr>
      <w:pStyle w:val="Header"/>
      <w:tabs>
        <w:tab w:val="clear" w:pos="4320"/>
      </w:tabs>
      <w:ind w:right="28" w:firstLine="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5"/>
    <w:multiLevelType w:val="multilevel"/>
    <w:tmpl w:val="00000005"/>
    <w:name w:val="WWNum41"/>
    <w:lvl w:ilvl="0">
      <w:start w:val="1"/>
      <w:numFmt w:val="decimal"/>
      <w:lvlText w:val="%1."/>
      <w:lvlJc w:val="left"/>
      <w:pPr>
        <w:tabs>
          <w:tab w:val="num" w:pos="0"/>
        </w:tabs>
        <w:ind w:left="1080" w:hanging="36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1" w15:restartNumberingAfterBreak="0">
    <w:nsid w:val="00000006"/>
    <w:multiLevelType w:val="multilevel"/>
    <w:tmpl w:val="00000006"/>
    <w:name w:val="WWNum42"/>
    <w:lvl w:ilvl="0">
      <w:start w:val="1"/>
      <w:numFmt w:val="decimal"/>
      <w:lvlText w:val="%1."/>
      <w:lvlJc w:val="left"/>
      <w:pPr>
        <w:tabs>
          <w:tab w:val="num" w:pos="0"/>
        </w:tabs>
        <w:ind w:left="1080" w:hanging="36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2" w15:restartNumberingAfterBreak="0">
    <w:nsid w:val="00000007"/>
    <w:multiLevelType w:val="multilevel"/>
    <w:tmpl w:val="00000007"/>
    <w:name w:val="WWNum43"/>
    <w:lvl w:ilvl="0">
      <w:start w:val="1"/>
      <w:numFmt w:val="decimal"/>
      <w:lvlText w:val="%1."/>
      <w:lvlJc w:val="left"/>
      <w:pPr>
        <w:tabs>
          <w:tab w:val="num" w:pos="0"/>
        </w:tabs>
        <w:ind w:left="1080" w:hanging="36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3" w15:restartNumberingAfterBreak="0">
    <w:nsid w:val="00000008"/>
    <w:multiLevelType w:val="multilevel"/>
    <w:tmpl w:val="886038AA"/>
    <w:name w:val="WWNum45"/>
    <w:lvl w:ilvl="0">
      <w:start w:val="1"/>
      <w:numFmt w:val="decimal"/>
      <w:lvlText w:val="%1."/>
      <w:lvlJc w:val="left"/>
      <w:pPr>
        <w:tabs>
          <w:tab w:val="num" w:pos="0"/>
        </w:tabs>
        <w:ind w:left="1778" w:hanging="360"/>
      </w:pPr>
    </w:lvl>
    <w:lvl w:ilvl="1">
      <w:start w:val="1"/>
      <w:numFmt w:val="lowerLetter"/>
      <w:lvlText w:val="%2."/>
      <w:lvlJc w:val="left"/>
      <w:pPr>
        <w:tabs>
          <w:tab w:val="num" w:pos="0"/>
        </w:tabs>
        <w:ind w:left="2498" w:hanging="360"/>
      </w:pPr>
    </w:lvl>
    <w:lvl w:ilvl="2">
      <w:start w:val="1"/>
      <w:numFmt w:val="lowerRoman"/>
      <w:lvlText w:val="%3."/>
      <w:lvlJc w:val="right"/>
      <w:pPr>
        <w:tabs>
          <w:tab w:val="num" w:pos="0"/>
        </w:tabs>
        <w:ind w:left="3218" w:hanging="180"/>
      </w:pPr>
    </w:lvl>
    <w:lvl w:ilvl="3">
      <w:start w:val="1"/>
      <w:numFmt w:val="decimal"/>
      <w:lvlText w:val="%4."/>
      <w:lvlJc w:val="left"/>
      <w:pPr>
        <w:tabs>
          <w:tab w:val="num" w:pos="0"/>
        </w:tabs>
        <w:ind w:left="3938" w:hanging="360"/>
      </w:pPr>
      <w:rPr>
        <w:b w:val="0"/>
        <w:i w:val="0"/>
      </w:rPr>
    </w:lvl>
    <w:lvl w:ilvl="4">
      <w:start w:val="1"/>
      <w:numFmt w:val="lowerLetter"/>
      <w:lvlText w:val="%5."/>
      <w:lvlJc w:val="left"/>
      <w:pPr>
        <w:tabs>
          <w:tab w:val="num" w:pos="0"/>
        </w:tabs>
        <w:ind w:left="4658" w:hanging="360"/>
      </w:pPr>
    </w:lvl>
    <w:lvl w:ilvl="5">
      <w:start w:val="1"/>
      <w:numFmt w:val="lowerRoman"/>
      <w:lvlText w:val="%6."/>
      <w:lvlJc w:val="right"/>
      <w:pPr>
        <w:tabs>
          <w:tab w:val="num" w:pos="0"/>
        </w:tabs>
        <w:ind w:left="5378" w:hanging="180"/>
      </w:pPr>
    </w:lvl>
    <w:lvl w:ilvl="6">
      <w:start w:val="1"/>
      <w:numFmt w:val="decimal"/>
      <w:lvlText w:val="%7."/>
      <w:lvlJc w:val="left"/>
      <w:pPr>
        <w:tabs>
          <w:tab w:val="num" w:pos="0"/>
        </w:tabs>
        <w:ind w:left="6098" w:hanging="360"/>
      </w:pPr>
    </w:lvl>
    <w:lvl w:ilvl="7">
      <w:start w:val="1"/>
      <w:numFmt w:val="lowerLetter"/>
      <w:lvlText w:val="%8."/>
      <w:lvlJc w:val="left"/>
      <w:pPr>
        <w:tabs>
          <w:tab w:val="num" w:pos="0"/>
        </w:tabs>
        <w:ind w:left="6818" w:hanging="360"/>
      </w:pPr>
    </w:lvl>
    <w:lvl w:ilvl="8">
      <w:start w:val="1"/>
      <w:numFmt w:val="lowerRoman"/>
      <w:lvlText w:val="%9."/>
      <w:lvlJc w:val="right"/>
      <w:pPr>
        <w:tabs>
          <w:tab w:val="num" w:pos="0"/>
        </w:tabs>
        <w:ind w:left="7538" w:hanging="180"/>
      </w:pPr>
    </w:lvl>
  </w:abstractNum>
  <w:abstractNum w:abstractNumId="4" w15:restartNumberingAfterBreak="0">
    <w:nsid w:val="033E1EF7"/>
    <w:multiLevelType w:val="multilevel"/>
    <w:tmpl w:val="D722AC8C"/>
    <w:lvl w:ilvl="0">
      <w:start w:val="5"/>
      <w:numFmt w:val="decimal"/>
      <w:lvlText w:val="%1"/>
      <w:lvlJc w:val="left"/>
      <w:pPr>
        <w:ind w:left="645" w:hanging="645"/>
      </w:pPr>
      <w:rPr>
        <w:rFonts w:hint="default"/>
      </w:rPr>
    </w:lvl>
    <w:lvl w:ilvl="1">
      <w:start w:val="2"/>
      <w:numFmt w:val="decimal"/>
      <w:lvlText w:val="%1.%2"/>
      <w:lvlJc w:val="left"/>
      <w:pPr>
        <w:ind w:left="645" w:hanging="64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15:restartNumberingAfterBreak="0">
    <w:nsid w:val="07D64161"/>
    <w:multiLevelType w:val="hybridMultilevel"/>
    <w:tmpl w:val="71EAA18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15:restartNumberingAfterBreak="0">
    <w:nsid w:val="09A77AF7"/>
    <w:multiLevelType w:val="multilevel"/>
    <w:tmpl w:val="DA626210"/>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i w:val="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119774AF"/>
    <w:multiLevelType w:val="hybridMultilevel"/>
    <w:tmpl w:val="68F61146"/>
    <w:lvl w:ilvl="0" w:tplc="A0A2DC1A">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8" w15:restartNumberingAfterBreak="0">
    <w:nsid w:val="14EA0C5A"/>
    <w:multiLevelType w:val="hybridMultilevel"/>
    <w:tmpl w:val="7E2E3EA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15:restartNumberingAfterBreak="0">
    <w:nsid w:val="14F77805"/>
    <w:multiLevelType w:val="multilevel"/>
    <w:tmpl w:val="B8263C56"/>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0" w15:restartNumberingAfterBreak="0">
    <w:nsid w:val="16242863"/>
    <w:multiLevelType w:val="hybridMultilevel"/>
    <w:tmpl w:val="6EAE9E2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1A707190"/>
    <w:multiLevelType w:val="hybridMultilevel"/>
    <w:tmpl w:val="F58A5B68"/>
    <w:lvl w:ilvl="0" w:tplc="04210001">
      <w:start w:val="1"/>
      <w:numFmt w:val="bullet"/>
      <w:lvlText w:val=""/>
      <w:lvlJc w:val="left"/>
      <w:pPr>
        <w:ind w:left="1429" w:hanging="360"/>
      </w:pPr>
      <w:rPr>
        <w:rFonts w:ascii="Symbol" w:hAnsi="Symbol" w:hint="default"/>
      </w:rPr>
    </w:lvl>
    <w:lvl w:ilvl="1" w:tplc="04210003" w:tentative="1">
      <w:start w:val="1"/>
      <w:numFmt w:val="bullet"/>
      <w:lvlText w:val="o"/>
      <w:lvlJc w:val="left"/>
      <w:pPr>
        <w:ind w:left="2149" w:hanging="360"/>
      </w:pPr>
      <w:rPr>
        <w:rFonts w:ascii="Courier New" w:hAnsi="Courier New" w:cs="Courier New" w:hint="default"/>
      </w:rPr>
    </w:lvl>
    <w:lvl w:ilvl="2" w:tplc="04210005" w:tentative="1">
      <w:start w:val="1"/>
      <w:numFmt w:val="bullet"/>
      <w:lvlText w:val=""/>
      <w:lvlJc w:val="left"/>
      <w:pPr>
        <w:ind w:left="2869" w:hanging="360"/>
      </w:pPr>
      <w:rPr>
        <w:rFonts w:ascii="Wingdings" w:hAnsi="Wingdings" w:hint="default"/>
      </w:rPr>
    </w:lvl>
    <w:lvl w:ilvl="3" w:tplc="04210001" w:tentative="1">
      <w:start w:val="1"/>
      <w:numFmt w:val="bullet"/>
      <w:lvlText w:val=""/>
      <w:lvlJc w:val="left"/>
      <w:pPr>
        <w:ind w:left="3589" w:hanging="360"/>
      </w:pPr>
      <w:rPr>
        <w:rFonts w:ascii="Symbol" w:hAnsi="Symbol" w:hint="default"/>
      </w:rPr>
    </w:lvl>
    <w:lvl w:ilvl="4" w:tplc="04210003" w:tentative="1">
      <w:start w:val="1"/>
      <w:numFmt w:val="bullet"/>
      <w:lvlText w:val="o"/>
      <w:lvlJc w:val="left"/>
      <w:pPr>
        <w:ind w:left="4309" w:hanging="360"/>
      </w:pPr>
      <w:rPr>
        <w:rFonts w:ascii="Courier New" w:hAnsi="Courier New" w:cs="Courier New" w:hint="default"/>
      </w:rPr>
    </w:lvl>
    <w:lvl w:ilvl="5" w:tplc="04210005" w:tentative="1">
      <w:start w:val="1"/>
      <w:numFmt w:val="bullet"/>
      <w:lvlText w:val=""/>
      <w:lvlJc w:val="left"/>
      <w:pPr>
        <w:ind w:left="5029" w:hanging="360"/>
      </w:pPr>
      <w:rPr>
        <w:rFonts w:ascii="Wingdings" w:hAnsi="Wingdings" w:hint="default"/>
      </w:rPr>
    </w:lvl>
    <w:lvl w:ilvl="6" w:tplc="04210001" w:tentative="1">
      <w:start w:val="1"/>
      <w:numFmt w:val="bullet"/>
      <w:lvlText w:val=""/>
      <w:lvlJc w:val="left"/>
      <w:pPr>
        <w:ind w:left="5749" w:hanging="360"/>
      </w:pPr>
      <w:rPr>
        <w:rFonts w:ascii="Symbol" w:hAnsi="Symbol" w:hint="default"/>
      </w:rPr>
    </w:lvl>
    <w:lvl w:ilvl="7" w:tplc="04210003" w:tentative="1">
      <w:start w:val="1"/>
      <w:numFmt w:val="bullet"/>
      <w:lvlText w:val="o"/>
      <w:lvlJc w:val="left"/>
      <w:pPr>
        <w:ind w:left="6469" w:hanging="360"/>
      </w:pPr>
      <w:rPr>
        <w:rFonts w:ascii="Courier New" w:hAnsi="Courier New" w:cs="Courier New" w:hint="default"/>
      </w:rPr>
    </w:lvl>
    <w:lvl w:ilvl="8" w:tplc="04210005" w:tentative="1">
      <w:start w:val="1"/>
      <w:numFmt w:val="bullet"/>
      <w:lvlText w:val=""/>
      <w:lvlJc w:val="left"/>
      <w:pPr>
        <w:ind w:left="7189" w:hanging="360"/>
      </w:pPr>
      <w:rPr>
        <w:rFonts w:ascii="Wingdings" w:hAnsi="Wingdings" w:hint="default"/>
      </w:rPr>
    </w:lvl>
  </w:abstractNum>
  <w:abstractNum w:abstractNumId="12" w15:restartNumberingAfterBreak="0">
    <w:nsid w:val="1BCF0646"/>
    <w:multiLevelType w:val="hybridMultilevel"/>
    <w:tmpl w:val="C264154E"/>
    <w:lvl w:ilvl="0" w:tplc="04210001">
      <w:start w:val="1"/>
      <w:numFmt w:val="bullet"/>
      <w:lvlText w:val=""/>
      <w:lvlJc w:val="left"/>
      <w:pPr>
        <w:ind w:left="1287" w:hanging="360"/>
      </w:pPr>
      <w:rPr>
        <w:rFonts w:ascii="Symbol" w:hAnsi="Symbol" w:hint="default"/>
      </w:rPr>
    </w:lvl>
    <w:lvl w:ilvl="1" w:tplc="04210003" w:tentative="1">
      <w:start w:val="1"/>
      <w:numFmt w:val="bullet"/>
      <w:lvlText w:val="o"/>
      <w:lvlJc w:val="left"/>
      <w:pPr>
        <w:ind w:left="2007" w:hanging="360"/>
      </w:pPr>
      <w:rPr>
        <w:rFonts w:ascii="Courier New" w:hAnsi="Courier New" w:cs="Courier New" w:hint="default"/>
      </w:rPr>
    </w:lvl>
    <w:lvl w:ilvl="2" w:tplc="04210005" w:tentative="1">
      <w:start w:val="1"/>
      <w:numFmt w:val="bullet"/>
      <w:lvlText w:val=""/>
      <w:lvlJc w:val="left"/>
      <w:pPr>
        <w:ind w:left="2727" w:hanging="360"/>
      </w:pPr>
      <w:rPr>
        <w:rFonts w:ascii="Wingdings" w:hAnsi="Wingdings" w:hint="default"/>
      </w:rPr>
    </w:lvl>
    <w:lvl w:ilvl="3" w:tplc="04210001" w:tentative="1">
      <w:start w:val="1"/>
      <w:numFmt w:val="bullet"/>
      <w:lvlText w:val=""/>
      <w:lvlJc w:val="left"/>
      <w:pPr>
        <w:ind w:left="3447" w:hanging="360"/>
      </w:pPr>
      <w:rPr>
        <w:rFonts w:ascii="Symbol" w:hAnsi="Symbol" w:hint="default"/>
      </w:rPr>
    </w:lvl>
    <w:lvl w:ilvl="4" w:tplc="04210003" w:tentative="1">
      <w:start w:val="1"/>
      <w:numFmt w:val="bullet"/>
      <w:lvlText w:val="o"/>
      <w:lvlJc w:val="left"/>
      <w:pPr>
        <w:ind w:left="4167" w:hanging="360"/>
      </w:pPr>
      <w:rPr>
        <w:rFonts w:ascii="Courier New" w:hAnsi="Courier New" w:cs="Courier New" w:hint="default"/>
      </w:rPr>
    </w:lvl>
    <w:lvl w:ilvl="5" w:tplc="04210005" w:tentative="1">
      <w:start w:val="1"/>
      <w:numFmt w:val="bullet"/>
      <w:lvlText w:val=""/>
      <w:lvlJc w:val="left"/>
      <w:pPr>
        <w:ind w:left="4887" w:hanging="360"/>
      </w:pPr>
      <w:rPr>
        <w:rFonts w:ascii="Wingdings" w:hAnsi="Wingdings" w:hint="default"/>
      </w:rPr>
    </w:lvl>
    <w:lvl w:ilvl="6" w:tplc="04210001" w:tentative="1">
      <w:start w:val="1"/>
      <w:numFmt w:val="bullet"/>
      <w:lvlText w:val=""/>
      <w:lvlJc w:val="left"/>
      <w:pPr>
        <w:ind w:left="5607" w:hanging="360"/>
      </w:pPr>
      <w:rPr>
        <w:rFonts w:ascii="Symbol" w:hAnsi="Symbol" w:hint="default"/>
      </w:rPr>
    </w:lvl>
    <w:lvl w:ilvl="7" w:tplc="04210003" w:tentative="1">
      <w:start w:val="1"/>
      <w:numFmt w:val="bullet"/>
      <w:lvlText w:val="o"/>
      <w:lvlJc w:val="left"/>
      <w:pPr>
        <w:ind w:left="6327" w:hanging="360"/>
      </w:pPr>
      <w:rPr>
        <w:rFonts w:ascii="Courier New" w:hAnsi="Courier New" w:cs="Courier New" w:hint="default"/>
      </w:rPr>
    </w:lvl>
    <w:lvl w:ilvl="8" w:tplc="04210005" w:tentative="1">
      <w:start w:val="1"/>
      <w:numFmt w:val="bullet"/>
      <w:lvlText w:val=""/>
      <w:lvlJc w:val="left"/>
      <w:pPr>
        <w:ind w:left="7047" w:hanging="360"/>
      </w:pPr>
      <w:rPr>
        <w:rFonts w:ascii="Wingdings" w:hAnsi="Wingdings" w:hint="default"/>
      </w:rPr>
    </w:lvl>
  </w:abstractNum>
  <w:abstractNum w:abstractNumId="13" w15:restartNumberingAfterBreak="0">
    <w:nsid w:val="1C825059"/>
    <w:multiLevelType w:val="hybridMultilevel"/>
    <w:tmpl w:val="68EC8E0E"/>
    <w:lvl w:ilvl="0" w:tplc="04210001">
      <w:start w:val="1"/>
      <w:numFmt w:val="bullet"/>
      <w:lvlText w:val=""/>
      <w:lvlJc w:val="left"/>
      <w:pPr>
        <w:ind w:left="1429" w:hanging="360"/>
      </w:pPr>
      <w:rPr>
        <w:rFonts w:ascii="Symbol" w:hAnsi="Symbol" w:hint="default"/>
      </w:rPr>
    </w:lvl>
    <w:lvl w:ilvl="1" w:tplc="04210003" w:tentative="1">
      <w:start w:val="1"/>
      <w:numFmt w:val="bullet"/>
      <w:lvlText w:val="o"/>
      <w:lvlJc w:val="left"/>
      <w:pPr>
        <w:ind w:left="2149" w:hanging="360"/>
      </w:pPr>
      <w:rPr>
        <w:rFonts w:ascii="Courier New" w:hAnsi="Courier New" w:cs="Courier New" w:hint="default"/>
      </w:rPr>
    </w:lvl>
    <w:lvl w:ilvl="2" w:tplc="04210005" w:tentative="1">
      <w:start w:val="1"/>
      <w:numFmt w:val="bullet"/>
      <w:lvlText w:val=""/>
      <w:lvlJc w:val="left"/>
      <w:pPr>
        <w:ind w:left="2869" w:hanging="360"/>
      </w:pPr>
      <w:rPr>
        <w:rFonts w:ascii="Wingdings" w:hAnsi="Wingdings" w:hint="default"/>
      </w:rPr>
    </w:lvl>
    <w:lvl w:ilvl="3" w:tplc="04210001" w:tentative="1">
      <w:start w:val="1"/>
      <w:numFmt w:val="bullet"/>
      <w:lvlText w:val=""/>
      <w:lvlJc w:val="left"/>
      <w:pPr>
        <w:ind w:left="3589" w:hanging="360"/>
      </w:pPr>
      <w:rPr>
        <w:rFonts w:ascii="Symbol" w:hAnsi="Symbol" w:hint="default"/>
      </w:rPr>
    </w:lvl>
    <w:lvl w:ilvl="4" w:tplc="04210003" w:tentative="1">
      <w:start w:val="1"/>
      <w:numFmt w:val="bullet"/>
      <w:lvlText w:val="o"/>
      <w:lvlJc w:val="left"/>
      <w:pPr>
        <w:ind w:left="4309" w:hanging="360"/>
      </w:pPr>
      <w:rPr>
        <w:rFonts w:ascii="Courier New" w:hAnsi="Courier New" w:cs="Courier New" w:hint="default"/>
      </w:rPr>
    </w:lvl>
    <w:lvl w:ilvl="5" w:tplc="04210005" w:tentative="1">
      <w:start w:val="1"/>
      <w:numFmt w:val="bullet"/>
      <w:lvlText w:val=""/>
      <w:lvlJc w:val="left"/>
      <w:pPr>
        <w:ind w:left="5029" w:hanging="360"/>
      </w:pPr>
      <w:rPr>
        <w:rFonts w:ascii="Wingdings" w:hAnsi="Wingdings" w:hint="default"/>
      </w:rPr>
    </w:lvl>
    <w:lvl w:ilvl="6" w:tplc="04210001" w:tentative="1">
      <w:start w:val="1"/>
      <w:numFmt w:val="bullet"/>
      <w:lvlText w:val=""/>
      <w:lvlJc w:val="left"/>
      <w:pPr>
        <w:ind w:left="5749" w:hanging="360"/>
      </w:pPr>
      <w:rPr>
        <w:rFonts w:ascii="Symbol" w:hAnsi="Symbol" w:hint="default"/>
      </w:rPr>
    </w:lvl>
    <w:lvl w:ilvl="7" w:tplc="04210003" w:tentative="1">
      <w:start w:val="1"/>
      <w:numFmt w:val="bullet"/>
      <w:lvlText w:val="o"/>
      <w:lvlJc w:val="left"/>
      <w:pPr>
        <w:ind w:left="6469" w:hanging="360"/>
      </w:pPr>
      <w:rPr>
        <w:rFonts w:ascii="Courier New" w:hAnsi="Courier New" w:cs="Courier New" w:hint="default"/>
      </w:rPr>
    </w:lvl>
    <w:lvl w:ilvl="8" w:tplc="04210005" w:tentative="1">
      <w:start w:val="1"/>
      <w:numFmt w:val="bullet"/>
      <w:lvlText w:val=""/>
      <w:lvlJc w:val="left"/>
      <w:pPr>
        <w:ind w:left="7189" w:hanging="360"/>
      </w:pPr>
      <w:rPr>
        <w:rFonts w:ascii="Wingdings" w:hAnsi="Wingdings" w:hint="default"/>
      </w:rPr>
    </w:lvl>
  </w:abstractNum>
  <w:abstractNum w:abstractNumId="14" w15:restartNumberingAfterBreak="0">
    <w:nsid w:val="1D433D58"/>
    <w:multiLevelType w:val="hybridMultilevel"/>
    <w:tmpl w:val="0EA8AD5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15:restartNumberingAfterBreak="0">
    <w:nsid w:val="1EC776B8"/>
    <w:multiLevelType w:val="multilevel"/>
    <w:tmpl w:val="837A66C6"/>
    <w:lvl w:ilvl="0">
      <w:start w:val="3"/>
      <w:numFmt w:val="decimal"/>
      <w:lvlText w:val="%1"/>
      <w:lvlJc w:val="left"/>
      <w:pPr>
        <w:ind w:left="480" w:hanging="480"/>
      </w:pPr>
      <w:rPr>
        <w:rFonts w:hint="default"/>
        <w:i w:val="0"/>
      </w:rPr>
    </w:lvl>
    <w:lvl w:ilvl="1">
      <w:start w:val="4"/>
      <w:numFmt w:val="decimal"/>
      <w:lvlText w:val="%1.%2"/>
      <w:lvlJc w:val="left"/>
      <w:pPr>
        <w:ind w:left="480" w:hanging="480"/>
      </w:pPr>
      <w:rPr>
        <w:rFonts w:hint="default"/>
        <w:i w:val="0"/>
      </w:rPr>
    </w:lvl>
    <w:lvl w:ilvl="2">
      <w:start w:val="2"/>
      <w:numFmt w:val="decimal"/>
      <w:lvlText w:val="%1.%2.%3"/>
      <w:lvlJc w:val="left"/>
      <w:pPr>
        <w:ind w:left="720" w:hanging="720"/>
      </w:pPr>
      <w:rPr>
        <w:rFonts w:hint="default"/>
        <w:i w:val="0"/>
      </w:rPr>
    </w:lvl>
    <w:lvl w:ilvl="3">
      <w:start w:val="1"/>
      <w:numFmt w:val="decimal"/>
      <w:lvlText w:val="%1.%2.%3.%4"/>
      <w:lvlJc w:val="left"/>
      <w:pPr>
        <w:ind w:left="720" w:hanging="720"/>
      </w:pPr>
      <w:rPr>
        <w:rFonts w:hint="default"/>
        <w:i w:val="0"/>
      </w:rPr>
    </w:lvl>
    <w:lvl w:ilvl="4">
      <w:start w:val="1"/>
      <w:numFmt w:val="decimal"/>
      <w:lvlText w:val="%1.%2.%3.%4.%5"/>
      <w:lvlJc w:val="left"/>
      <w:pPr>
        <w:ind w:left="1080" w:hanging="1080"/>
      </w:pPr>
      <w:rPr>
        <w:rFonts w:hint="default"/>
        <w:i w:val="0"/>
      </w:rPr>
    </w:lvl>
    <w:lvl w:ilvl="5">
      <w:start w:val="1"/>
      <w:numFmt w:val="decimal"/>
      <w:lvlText w:val="%1.%2.%3.%4.%5.%6"/>
      <w:lvlJc w:val="left"/>
      <w:pPr>
        <w:ind w:left="1080" w:hanging="1080"/>
      </w:pPr>
      <w:rPr>
        <w:rFonts w:hint="default"/>
        <w:i w:val="0"/>
      </w:rPr>
    </w:lvl>
    <w:lvl w:ilvl="6">
      <w:start w:val="1"/>
      <w:numFmt w:val="decimal"/>
      <w:lvlText w:val="%1.%2.%3.%4.%5.%6.%7"/>
      <w:lvlJc w:val="left"/>
      <w:pPr>
        <w:ind w:left="1440" w:hanging="1440"/>
      </w:pPr>
      <w:rPr>
        <w:rFonts w:hint="default"/>
        <w:i w:val="0"/>
      </w:rPr>
    </w:lvl>
    <w:lvl w:ilvl="7">
      <w:start w:val="1"/>
      <w:numFmt w:val="decimal"/>
      <w:lvlText w:val="%1.%2.%3.%4.%5.%6.%7.%8"/>
      <w:lvlJc w:val="left"/>
      <w:pPr>
        <w:ind w:left="1440" w:hanging="1440"/>
      </w:pPr>
      <w:rPr>
        <w:rFonts w:hint="default"/>
        <w:i w:val="0"/>
      </w:rPr>
    </w:lvl>
    <w:lvl w:ilvl="8">
      <w:start w:val="1"/>
      <w:numFmt w:val="decimal"/>
      <w:lvlText w:val="%1.%2.%3.%4.%5.%6.%7.%8.%9"/>
      <w:lvlJc w:val="left"/>
      <w:pPr>
        <w:ind w:left="1440" w:hanging="1440"/>
      </w:pPr>
      <w:rPr>
        <w:rFonts w:hint="default"/>
        <w:i w:val="0"/>
      </w:rPr>
    </w:lvl>
  </w:abstractNum>
  <w:abstractNum w:abstractNumId="16" w15:restartNumberingAfterBreak="0">
    <w:nsid w:val="1FE55B3A"/>
    <w:multiLevelType w:val="multilevel"/>
    <w:tmpl w:val="37228D0C"/>
    <w:lvl w:ilvl="0">
      <w:start w:val="5"/>
      <w:numFmt w:val="decimal"/>
      <w:lvlText w:val="%1"/>
      <w:lvlJc w:val="left"/>
      <w:pPr>
        <w:ind w:left="810" w:hanging="810"/>
      </w:pPr>
      <w:rPr>
        <w:rFonts w:hint="default"/>
      </w:rPr>
    </w:lvl>
    <w:lvl w:ilvl="1">
      <w:start w:val="2"/>
      <w:numFmt w:val="decimal"/>
      <w:lvlText w:val="%1.%2"/>
      <w:lvlJc w:val="left"/>
      <w:pPr>
        <w:ind w:left="810" w:hanging="810"/>
      </w:pPr>
      <w:rPr>
        <w:rFonts w:hint="default"/>
      </w:rPr>
    </w:lvl>
    <w:lvl w:ilvl="2">
      <w:start w:val="2"/>
      <w:numFmt w:val="decimal"/>
      <w:lvlText w:val="%1.%2.%3"/>
      <w:lvlJc w:val="left"/>
      <w:pPr>
        <w:ind w:left="810" w:hanging="810"/>
      </w:pPr>
      <w:rPr>
        <w:rFonts w:hint="default"/>
      </w:rPr>
    </w:lvl>
    <w:lvl w:ilvl="3">
      <w:start w:val="1"/>
      <w:numFmt w:val="decimal"/>
      <w:lvlText w:val="%1.%2.%3.%4"/>
      <w:lvlJc w:val="left"/>
      <w:pPr>
        <w:ind w:left="810" w:hanging="810"/>
      </w:pPr>
      <w:rPr>
        <w:rFonts w:hint="default"/>
      </w:rPr>
    </w:lvl>
    <w:lvl w:ilvl="4">
      <w:start w:val="2"/>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7" w15:restartNumberingAfterBreak="0">
    <w:nsid w:val="24087D24"/>
    <w:multiLevelType w:val="multilevel"/>
    <w:tmpl w:val="207ECD14"/>
    <w:lvl w:ilvl="0">
      <w:start w:val="1"/>
      <w:numFmt w:val="decimal"/>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15:restartNumberingAfterBreak="0">
    <w:nsid w:val="25B373BE"/>
    <w:multiLevelType w:val="hybridMultilevel"/>
    <w:tmpl w:val="1AD6F704"/>
    <w:lvl w:ilvl="0" w:tplc="04210001">
      <w:start w:val="1"/>
      <w:numFmt w:val="bullet"/>
      <w:lvlText w:val=""/>
      <w:lvlJc w:val="left"/>
      <w:pPr>
        <w:ind w:left="1287" w:hanging="360"/>
      </w:pPr>
      <w:rPr>
        <w:rFonts w:ascii="Symbol" w:hAnsi="Symbol" w:hint="default"/>
      </w:rPr>
    </w:lvl>
    <w:lvl w:ilvl="1" w:tplc="04210003" w:tentative="1">
      <w:start w:val="1"/>
      <w:numFmt w:val="bullet"/>
      <w:lvlText w:val="o"/>
      <w:lvlJc w:val="left"/>
      <w:pPr>
        <w:ind w:left="2007" w:hanging="360"/>
      </w:pPr>
      <w:rPr>
        <w:rFonts w:ascii="Courier New" w:hAnsi="Courier New" w:cs="Courier New" w:hint="default"/>
      </w:rPr>
    </w:lvl>
    <w:lvl w:ilvl="2" w:tplc="04210005" w:tentative="1">
      <w:start w:val="1"/>
      <w:numFmt w:val="bullet"/>
      <w:lvlText w:val=""/>
      <w:lvlJc w:val="left"/>
      <w:pPr>
        <w:ind w:left="2727" w:hanging="360"/>
      </w:pPr>
      <w:rPr>
        <w:rFonts w:ascii="Wingdings" w:hAnsi="Wingdings" w:hint="default"/>
      </w:rPr>
    </w:lvl>
    <w:lvl w:ilvl="3" w:tplc="04210001" w:tentative="1">
      <w:start w:val="1"/>
      <w:numFmt w:val="bullet"/>
      <w:lvlText w:val=""/>
      <w:lvlJc w:val="left"/>
      <w:pPr>
        <w:ind w:left="3447" w:hanging="360"/>
      </w:pPr>
      <w:rPr>
        <w:rFonts w:ascii="Symbol" w:hAnsi="Symbol" w:hint="default"/>
      </w:rPr>
    </w:lvl>
    <w:lvl w:ilvl="4" w:tplc="04210003" w:tentative="1">
      <w:start w:val="1"/>
      <w:numFmt w:val="bullet"/>
      <w:lvlText w:val="o"/>
      <w:lvlJc w:val="left"/>
      <w:pPr>
        <w:ind w:left="4167" w:hanging="360"/>
      </w:pPr>
      <w:rPr>
        <w:rFonts w:ascii="Courier New" w:hAnsi="Courier New" w:cs="Courier New" w:hint="default"/>
      </w:rPr>
    </w:lvl>
    <w:lvl w:ilvl="5" w:tplc="04210005" w:tentative="1">
      <w:start w:val="1"/>
      <w:numFmt w:val="bullet"/>
      <w:lvlText w:val=""/>
      <w:lvlJc w:val="left"/>
      <w:pPr>
        <w:ind w:left="4887" w:hanging="360"/>
      </w:pPr>
      <w:rPr>
        <w:rFonts w:ascii="Wingdings" w:hAnsi="Wingdings" w:hint="default"/>
      </w:rPr>
    </w:lvl>
    <w:lvl w:ilvl="6" w:tplc="04210001" w:tentative="1">
      <w:start w:val="1"/>
      <w:numFmt w:val="bullet"/>
      <w:lvlText w:val=""/>
      <w:lvlJc w:val="left"/>
      <w:pPr>
        <w:ind w:left="5607" w:hanging="360"/>
      </w:pPr>
      <w:rPr>
        <w:rFonts w:ascii="Symbol" w:hAnsi="Symbol" w:hint="default"/>
      </w:rPr>
    </w:lvl>
    <w:lvl w:ilvl="7" w:tplc="04210003" w:tentative="1">
      <w:start w:val="1"/>
      <w:numFmt w:val="bullet"/>
      <w:lvlText w:val="o"/>
      <w:lvlJc w:val="left"/>
      <w:pPr>
        <w:ind w:left="6327" w:hanging="360"/>
      </w:pPr>
      <w:rPr>
        <w:rFonts w:ascii="Courier New" w:hAnsi="Courier New" w:cs="Courier New" w:hint="default"/>
      </w:rPr>
    </w:lvl>
    <w:lvl w:ilvl="8" w:tplc="04210005" w:tentative="1">
      <w:start w:val="1"/>
      <w:numFmt w:val="bullet"/>
      <w:lvlText w:val=""/>
      <w:lvlJc w:val="left"/>
      <w:pPr>
        <w:ind w:left="7047" w:hanging="360"/>
      </w:pPr>
      <w:rPr>
        <w:rFonts w:ascii="Wingdings" w:hAnsi="Wingdings" w:hint="default"/>
      </w:rPr>
    </w:lvl>
  </w:abstractNum>
  <w:abstractNum w:abstractNumId="19" w15:restartNumberingAfterBreak="0">
    <w:nsid w:val="25F42947"/>
    <w:multiLevelType w:val="multilevel"/>
    <w:tmpl w:val="D722AC8C"/>
    <w:lvl w:ilvl="0">
      <w:start w:val="5"/>
      <w:numFmt w:val="decimal"/>
      <w:lvlText w:val="%1"/>
      <w:lvlJc w:val="left"/>
      <w:pPr>
        <w:ind w:left="645" w:hanging="645"/>
      </w:pPr>
      <w:rPr>
        <w:rFonts w:hint="default"/>
      </w:rPr>
    </w:lvl>
    <w:lvl w:ilvl="1">
      <w:start w:val="3"/>
      <w:numFmt w:val="decimal"/>
      <w:lvlText w:val="%1.%2"/>
      <w:lvlJc w:val="left"/>
      <w:pPr>
        <w:ind w:left="645" w:hanging="64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0" w15:restartNumberingAfterBreak="0">
    <w:nsid w:val="2BBB71D8"/>
    <w:multiLevelType w:val="multilevel"/>
    <w:tmpl w:val="0E1EDFCE"/>
    <w:lvl w:ilvl="0">
      <w:start w:val="1"/>
      <w:numFmt w:val="decimal"/>
      <w:lvlText w:val="%1."/>
      <w:lvlJc w:val="left"/>
      <w:pPr>
        <w:ind w:left="720" w:hanging="360"/>
      </w:pPr>
      <w:rPr>
        <w:rFonts w:hint="default"/>
      </w:rPr>
    </w:lvl>
    <w:lvl w:ilvl="1">
      <w:start w:val="1"/>
      <w:numFmt w:val="decimal"/>
      <w:isLgl/>
      <w:lvlText w:val="%1.%2"/>
      <w:lvlJc w:val="left"/>
      <w:pPr>
        <w:ind w:left="885" w:hanging="52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1" w15:restartNumberingAfterBreak="0">
    <w:nsid w:val="2D2063A8"/>
    <w:multiLevelType w:val="multilevel"/>
    <w:tmpl w:val="52445BAA"/>
    <w:lvl w:ilvl="0">
      <w:start w:val="1"/>
      <w:numFmt w:val="decimal"/>
      <w:lvlText w:val="%1."/>
      <w:lvlJc w:val="left"/>
      <w:pPr>
        <w:ind w:left="900" w:hanging="360"/>
      </w:pPr>
      <w:rPr>
        <w:rFonts w:eastAsia="Times New Roman" w:cs="Times New Roman" w:hint="default"/>
        <w:b w:val="0"/>
        <w:sz w:val="22"/>
      </w:rPr>
    </w:lvl>
    <w:lvl w:ilvl="1">
      <w:start w:val="4"/>
      <w:numFmt w:val="decimal"/>
      <w:isLgl/>
      <w:lvlText w:val="%1.%2"/>
      <w:lvlJc w:val="left"/>
      <w:pPr>
        <w:ind w:left="1125" w:hanging="585"/>
      </w:pPr>
      <w:rPr>
        <w:rFonts w:hint="default"/>
      </w:rPr>
    </w:lvl>
    <w:lvl w:ilvl="2">
      <w:start w:val="2"/>
      <w:numFmt w:val="decimal"/>
      <w:isLgl/>
      <w:lvlText w:val="%1.%2.%3"/>
      <w:lvlJc w:val="left"/>
      <w:pPr>
        <w:ind w:left="1260" w:hanging="720"/>
      </w:pPr>
      <w:rPr>
        <w:rFonts w:hint="default"/>
      </w:rPr>
    </w:lvl>
    <w:lvl w:ilvl="3">
      <w:start w:val="1"/>
      <w:numFmt w:val="decimal"/>
      <w:isLgl/>
      <w:lvlText w:val="%1.%2.%3.%4"/>
      <w:lvlJc w:val="left"/>
      <w:pPr>
        <w:ind w:left="1260" w:hanging="720"/>
      </w:pPr>
      <w:rPr>
        <w:rFonts w:hint="default"/>
      </w:rPr>
    </w:lvl>
    <w:lvl w:ilvl="4">
      <w:start w:val="1"/>
      <w:numFmt w:val="decimal"/>
      <w:isLgl/>
      <w:lvlText w:val="%1.%2.%3.%4.%5"/>
      <w:lvlJc w:val="left"/>
      <w:pPr>
        <w:ind w:left="1620" w:hanging="1080"/>
      </w:pPr>
      <w:rPr>
        <w:rFonts w:hint="default"/>
      </w:rPr>
    </w:lvl>
    <w:lvl w:ilvl="5">
      <w:start w:val="1"/>
      <w:numFmt w:val="decimal"/>
      <w:isLgl/>
      <w:lvlText w:val="%1.%2.%3.%4.%5.%6"/>
      <w:lvlJc w:val="left"/>
      <w:pPr>
        <w:ind w:left="1620" w:hanging="1080"/>
      </w:pPr>
      <w:rPr>
        <w:rFonts w:hint="default"/>
      </w:rPr>
    </w:lvl>
    <w:lvl w:ilvl="6">
      <w:start w:val="1"/>
      <w:numFmt w:val="decimal"/>
      <w:isLgl/>
      <w:lvlText w:val="%1.%2.%3.%4.%5.%6.%7"/>
      <w:lvlJc w:val="left"/>
      <w:pPr>
        <w:ind w:left="1980" w:hanging="1440"/>
      </w:pPr>
      <w:rPr>
        <w:rFonts w:hint="default"/>
      </w:rPr>
    </w:lvl>
    <w:lvl w:ilvl="7">
      <w:start w:val="1"/>
      <w:numFmt w:val="decimal"/>
      <w:isLgl/>
      <w:lvlText w:val="%1.%2.%3.%4.%5.%6.%7.%8"/>
      <w:lvlJc w:val="left"/>
      <w:pPr>
        <w:ind w:left="1980" w:hanging="1440"/>
      </w:pPr>
      <w:rPr>
        <w:rFonts w:hint="default"/>
      </w:rPr>
    </w:lvl>
    <w:lvl w:ilvl="8">
      <w:start w:val="1"/>
      <w:numFmt w:val="decimal"/>
      <w:isLgl/>
      <w:lvlText w:val="%1.%2.%3.%4.%5.%6.%7.%8.%9"/>
      <w:lvlJc w:val="left"/>
      <w:pPr>
        <w:ind w:left="1980" w:hanging="1440"/>
      </w:pPr>
      <w:rPr>
        <w:rFonts w:hint="default"/>
      </w:rPr>
    </w:lvl>
  </w:abstractNum>
  <w:abstractNum w:abstractNumId="22" w15:restartNumberingAfterBreak="0">
    <w:nsid w:val="2D874F59"/>
    <w:multiLevelType w:val="multilevel"/>
    <w:tmpl w:val="5BB25298"/>
    <w:lvl w:ilvl="0">
      <w:start w:val="1"/>
      <w:numFmt w:val="decimal"/>
      <w:lvlText w:val="%1."/>
      <w:lvlJc w:val="left"/>
      <w:pPr>
        <w:ind w:left="502" w:hanging="360"/>
      </w:pPr>
      <w:rPr>
        <w:rFonts w:ascii="Times New Roman" w:eastAsia="Calibri" w:hAnsi="Times New Roman" w:cs="Times New Roman" w:hint="default"/>
        <w:sz w:val="22"/>
      </w:rPr>
    </w:lvl>
    <w:lvl w:ilvl="1">
      <w:start w:val="1"/>
      <w:numFmt w:val="decimal"/>
      <w:isLgl/>
      <w:lvlText w:val="%1.%2"/>
      <w:lvlJc w:val="left"/>
      <w:pPr>
        <w:ind w:left="502" w:hanging="360"/>
      </w:pPr>
      <w:rPr>
        <w:rFonts w:hint="default"/>
      </w:rPr>
    </w:lvl>
    <w:lvl w:ilvl="2">
      <w:start w:val="1"/>
      <w:numFmt w:val="decimal"/>
      <w:isLgl/>
      <w:lvlText w:val="%1.%2.%3"/>
      <w:lvlJc w:val="left"/>
      <w:pPr>
        <w:ind w:left="862" w:hanging="720"/>
      </w:pPr>
      <w:rPr>
        <w:rFonts w:hint="default"/>
      </w:rPr>
    </w:lvl>
    <w:lvl w:ilvl="3">
      <w:start w:val="1"/>
      <w:numFmt w:val="decimal"/>
      <w:isLgl/>
      <w:lvlText w:val="%1.%2.%3.%4"/>
      <w:lvlJc w:val="left"/>
      <w:pPr>
        <w:ind w:left="862" w:hanging="720"/>
      </w:pPr>
      <w:rPr>
        <w:rFonts w:hint="default"/>
      </w:rPr>
    </w:lvl>
    <w:lvl w:ilvl="4">
      <w:start w:val="1"/>
      <w:numFmt w:val="decimal"/>
      <w:isLgl/>
      <w:lvlText w:val="%1.%2.%3.%4.%5"/>
      <w:lvlJc w:val="left"/>
      <w:pPr>
        <w:ind w:left="1222" w:hanging="1080"/>
      </w:pPr>
      <w:rPr>
        <w:rFonts w:hint="default"/>
      </w:rPr>
    </w:lvl>
    <w:lvl w:ilvl="5">
      <w:start w:val="1"/>
      <w:numFmt w:val="decimal"/>
      <w:isLgl/>
      <w:lvlText w:val="%1.%2.%3.%4.%5.%6"/>
      <w:lvlJc w:val="left"/>
      <w:pPr>
        <w:ind w:left="1222" w:hanging="1080"/>
      </w:pPr>
      <w:rPr>
        <w:rFonts w:hint="default"/>
      </w:rPr>
    </w:lvl>
    <w:lvl w:ilvl="6">
      <w:start w:val="1"/>
      <w:numFmt w:val="decimal"/>
      <w:isLgl/>
      <w:lvlText w:val="%1.%2.%3.%4.%5.%6.%7"/>
      <w:lvlJc w:val="left"/>
      <w:pPr>
        <w:ind w:left="1582" w:hanging="1440"/>
      </w:pPr>
      <w:rPr>
        <w:rFonts w:hint="default"/>
      </w:rPr>
    </w:lvl>
    <w:lvl w:ilvl="7">
      <w:start w:val="1"/>
      <w:numFmt w:val="decimal"/>
      <w:isLgl/>
      <w:lvlText w:val="%1.%2.%3.%4.%5.%6.%7.%8"/>
      <w:lvlJc w:val="left"/>
      <w:pPr>
        <w:ind w:left="1582" w:hanging="1440"/>
      </w:pPr>
      <w:rPr>
        <w:rFonts w:hint="default"/>
      </w:rPr>
    </w:lvl>
    <w:lvl w:ilvl="8">
      <w:start w:val="1"/>
      <w:numFmt w:val="decimal"/>
      <w:isLgl/>
      <w:lvlText w:val="%1.%2.%3.%4.%5.%6.%7.%8.%9"/>
      <w:lvlJc w:val="left"/>
      <w:pPr>
        <w:ind w:left="1582" w:hanging="1440"/>
      </w:pPr>
      <w:rPr>
        <w:rFonts w:hint="default"/>
      </w:rPr>
    </w:lvl>
  </w:abstractNum>
  <w:abstractNum w:abstractNumId="23" w15:restartNumberingAfterBreak="0">
    <w:nsid w:val="322B5D38"/>
    <w:multiLevelType w:val="multilevel"/>
    <w:tmpl w:val="D722AC8C"/>
    <w:lvl w:ilvl="0">
      <w:start w:val="5"/>
      <w:numFmt w:val="decimal"/>
      <w:lvlText w:val="%1"/>
      <w:lvlJc w:val="left"/>
      <w:pPr>
        <w:ind w:left="645" w:hanging="645"/>
      </w:pPr>
      <w:rPr>
        <w:rFonts w:hint="default"/>
      </w:rPr>
    </w:lvl>
    <w:lvl w:ilvl="1">
      <w:start w:val="3"/>
      <w:numFmt w:val="decimal"/>
      <w:lvlText w:val="%1.%2"/>
      <w:lvlJc w:val="left"/>
      <w:pPr>
        <w:ind w:left="645" w:hanging="645"/>
      </w:pPr>
      <w:rPr>
        <w:rFonts w:hint="default"/>
      </w:rPr>
    </w:lvl>
    <w:lvl w:ilvl="2">
      <w:start w:val="2"/>
      <w:numFmt w:val="decimal"/>
      <w:lvlText w:val="%1.%2.%3"/>
      <w:lvlJc w:val="left"/>
      <w:pPr>
        <w:ind w:left="720" w:hanging="720"/>
      </w:pPr>
      <w:rPr>
        <w:rFonts w:hint="default"/>
      </w:rPr>
    </w:lvl>
    <w:lvl w:ilvl="3">
      <w:start w:val="2"/>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4" w15:restartNumberingAfterBreak="0">
    <w:nsid w:val="32E67226"/>
    <w:multiLevelType w:val="hybridMultilevel"/>
    <w:tmpl w:val="4DFAF0A6"/>
    <w:lvl w:ilvl="0" w:tplc="04210001">
      <w:start w:val="1"/>
      <w:numFmt w:val="bullet"/>
      <w:lvlText w:val=""/>
      <w:lvlJc w:val="left"/>
      <w:pPr>
        <w:ind w:left="1200" w:hanging="360"/>
      </w:pPr>
      <w:rPr>
        <w:rFonts w:ascii="Symbol" w:hAnsi="Symbol" w:hint="default"/>
      </w:rPr>
    </w:lvl>
    <w:lvl w:ilvl="1" w:tplc="04210003">
      <w:start w:val="1"/>
      <w:numFmt w:val="bullet"/>
      <w:lvlText w:val="o"/>
      <w:lvlJc w:val="left"/>
      <w:pPr>
        <w:ind w:left="1920" w:hanging="360"/>
      </w:pPr>
      <w:rPr>
        <w:rFonts w:ascii="Courier New" w:hAnsi="Courier New" w:cs="Courier New" w:hint="default"/>
      </w:rPr>
    </w:lvl>
    <w:lvl w:ilvl="2" w:tplc="04210005" w:tentative="1">
      <w:start w:val="1"/>
      <w:numFmt w:val="bullet"/>
      <w:lvlText w:val=""/>
      <w:lvlJc w:val="left"/>
      <w:pPr>
        <w:ind w:left="2640" w:hanging="360"/>
      </w:pPr>
      <w:rPr>
        <w:rFonts w:ascii="Wingdings" w:hAnsi="Wingdings" w:hint="default"/>
      </w:rPr>
    </w:lvl>
    <w:lvl w:ilvl="3" w:tplc="04210001" w:tentative="1">
      <w:start w:val="1"/>
      <w:numFmt w:val="bullet"/>
      <w:lvlText w:val=""/>
      <w:lvlJc w:val="left"/>
      <w:pPr>
        <w:ind w:left="3360" w:hanging="360"/>
      </w:pPr>
      <w:rPr>
        <w:rFonts w:ascii="Symbol" w:hAnsi="Symbol" w:hint="default"/>
      </w:rPr>
    </w:lvl>
    <w:lvl w:ilvl="4" w:tplc="04210003" w:tentative="1">
      <w:start w:val="1"/>
      <w:numFmt w:val="bullet"/>
      <w:lvlText w:val="o"/>
      <w:lvlJc w:val="left"/>
      <w:pPr>
        <w:ind w:left="4080" w:hanging="360"/>
      </w:pPr>
      <w:rPr>
        <w:rFonts w:ascii="Courier New" w:hAnsi="Courier New" w:cs="Courier New" w:hint="default"/>
      </w:rPr>
    </w:lvl>
    <w:lvl w:ilvl="5" w:tplc="04210005" w:tentative="1">
      <w:start w:val="1"/>
      <w:numFmt w:val="bullet"/>
      <w:lvlText w:val=""/>
      <w:lvlJc w:val="left"/>
      <w:pPr>
        <w:ind w:left="4800" w:hanging="360"/>
      </w:pPr>
      <w:rPr>
        <w:rFonts w:ascii="Wingdings" w:hAnsi="Wingdings" w:hint="default"/>
      </w:rPr>
    </w:lvl>
    <w:lvl w:ilvl="6" w:tplc="04210001" w:tentative="1">
      <w:start w:val="1"/>
      <w:numFmt w:val="bullet"/>
      <w:lvlText w:val=""/>
      <w:lvlJc w:val="left"/>
      <w:pPr>
        <w:ind w:left="5520" w:hanging="360"/>
      </w:pPr>
      <w:rPr>
        <w:rFonts w:ascii="Symbol" w:hAnsi="Symbol" w:hint="default"/>
      </w:rPr>
    </w:lvl>
    <w:lvl w:ilvl="7" w:tplc="04210003" w:tentative="1">
      <w:start w:val="1"/>
      <w:numFmt w:val="bullet"/>
      <w:lvlText w:val="o"/>
      <w:lvlJc w:val="left"/>
      <w:pPr>
        <w:ind w:left="6240" w:hanging="360"/>
      </w:pPr>
      <w:rPr>
        <w:rFonts w:ascii="Courier New" w:hAnsi="Courier New" w:cs="Courier New" w:hint="default"/>
      </w:rPr>
    </w:lvl>
    <w:lvl w:ilvl="8" w:tplc="04210005" w:tentative="1">
      <w:start w:val="1"/>
      <w:numFmt w:val="bullet"/>
      <w:lvlText w:val=""/>
      <w:lvlJc w:val="left"/>
      <w:pPr>
        <w:ind w:left="6960" w:hanging="360"/>
      </w:pPr>
      <w:rPr>
        <w:rFonts w:ascii="Wingdings" w:hAnsi="Wingdings" w:hint="default"/>
      </w:rPr>
    </w:lvl>
  </w:abstractNum>
  <w:abstractNum w:abstractNumId="25" w15:restartNumberingAfterBreak="0">
    <w:nsid w:val="34752389"/>
    <w:multiLevelType w:val="hybridMultilevel"/>
    <w:tmpl w:val="F1923710"/>
    <w:lvl w:ilvl="0" w:tplc="0421000F">
      <w:start w:val="1"/>
      <w:numFmt w:val="decimal"/>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26" w15:restartNumberingAfterBreak="0">
    <w:nsid w:val="39930025"/>
    <w:multiLevelType w:val="multilevel"/>
    <w:tmpl w:val="497450BA"/>
    <w:styleLink w:val="Style4"/>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15:restartNumberingAfterBreak="0">
    <w:nsid w:val="3B53301E"/>
    <w:multiLevelType w:val="hybridMultilevel"/>
    <w:tmpl w:val="0CD00468"/>
    <w:lvl w:ilvl="0" w:tplc="7DDE5276">
      <w:start w:val="1"/>
      <w:numFmt w:val="decimal"/>
      <w:lvlText w:val="%1."/>
      <w:lvlJc w:val="left"/>
      <w:pPr>
        <w:ind w:left="990" w:hanging="36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28" w15:restartNumberingAfterBreak="0">
    <w:nsid w:val="3C316C57"/>
    <w:multiLevelType w:val="hybridMultilevel"/>
    <w:tmpl w:val="AF863B2E"/>
    <w:lvl w:ilvl="0" w:tplc="88E2EEA4">
      <w:start w:val="1"/>
      <w:numFmt w:val="decimal"/>
      <w:lvlText w:val="%1."/>
      <w:lvlJc w:val="left"/>
      <w:pPr>
        <w:ind w:left="990" w:hanging="360"/>
      </w:pPr>
      <w:rPr>
        <w:rFonts w:hint="default"/>
      </w:rPr>
    </w:lvl>
    <w:lvl w:ilvl="1" w:tplc="04210019" w:tentative="1">
      <w:start w:val="1"/>
      <w:numFmt w:val="lowerLetter"/>
      <w:lvlText w:val="%2."/>
      <w:lvlJc w:val="left"/>
      <w:pPr>
        <w:ind w:left="1710" w:hanging="360"/>
      </w:pPr>
    </w:lvl>
    <w:lvl w:ilvl="2" w:tplc="0421001B" w:tentative="1">
      <w:start w:val="1"/>
      <w:numFmt w:val="lowerRoman"/>
      <w:lvlText w:val="%3."/>
      <w:lvlJc w:val="right"/>
      <w:pPr>
        <w:ind w:left="2430" w:hanging="180"/>
      </w:pPr>
    </w:lvl>
    <w:lvl w:ilvl="3" w:tplc="0421000F" w:tentative="1">
      <w:start w:val="1"/>
      <w:numFmt w:val="decimal"/>
      <w:lvlText w:val="%4."/>
      <w:lvlJc w:val="left"/>
      <w:pPr>
        <w:ind w:left="3150" w:hanging="360"/>
      </w:pPr>
    </w:lvl>
    <w:lvl w:ilvl="4" w:tplc="04210019" w:tentative="1">
      <w:start w:val="1"/>
      <w:numFmt w:val="lowerLetter"/>
      <w:lvlText w:val="%5."/>
      <w:lvlJc w:val="left"/>
      <w:pPr>
        <w:ind w:left="3870" w:hanging="360"/>
      </w:pPr>
    </w:lvl>
    <w:lvl w:ilvl="5" w:tplc="0421001B" w:tentative="1">
      <w:start w:val="1"/>
      <w:numFmt w:val="lowerRoman"/>
      <w:lvlText w:val="%6."/>
      <w:lvlJc w:val="right"/>
      <w:pPr>
        <w:ind w:left="4590" w:hanging="180"/>
      </w:pPr>
    </w:lvl>
    <w:lvl w:ilvl="6" w:tplc="0421000F" w:tentative="1">
      <w:start w:val="1"/>
      <w:numFmt w:val="decimal"/>
      <w:lvlText w:val="%7."/>
      <w:lvlJc w:val="left"/>
      <w:pPr>
        <w:ind w:left="5310" w:hanging="360"/>
      </w:pPr>
    </w:lvl>
    <w:lvl w:ilvl="7" w:tplc="04210019" w:tentative="1">
      <w:start w:val="1"/>
      <w:numFmt w:val="lowerLetter"/>
      <w:lvlText w:val="%8."/>
      <w:lvlJc w:val="left"/>
      <w:pPr>
        <w:ind w:left="6030" w:hanging="360"/>
      </w:pPr>
    </w:lvl>
    <w:lvl w:ilvl="8" w:tplc="0421001B" w:tentative="1">
      <w:start w:val="1"/>
      <w:numFmt w:val="lowerRoman"/>
      <w:lvlText w:val="%9."/>
      <w:lvlJc w:val="right"/>
      <w:pPr>
        <w:ind w:left="6750" w:hanging="180"/>
      </w:pPr>
    </w:lvl>
  </w:abstractNum>
  <w:abstractNum w:abstractNumId="29" w15:restartNumberingAfterBreak="0">
    <w:nsid w:val="439607D8"/>
    <w:multiLevelType w:val="hybridMultilevel"/>
    <w:tmpl w:val="870C7898"/>
    <w:lvl w:ilvl="0" w:tplc="8C7C1A84">
      <w:start w:val="1"/>
      <w:numFmt w:val="decimal"/>
      <w:pStyle w:val="BukuBodyCode"/>
      <w:lvlText w:val="%1."/>
      <w:lvlJc w:val="left"/>
      <w:pPr>
        <w:tabs>
          <w:tab w:val="num" w:pos="340"/>
        </w:tabs>
        <w:ind w:left="510" w:hanging="510"/>
      </w:pPr>
      <w:rPr>
        <w:rFonts w:hint="default"/>
        <w:color w:val="BFBFBF"/>
      </w:rPr>
    </w:lvl>
    <w:lvl w:ilvl="1" w:tplc="04090003">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30" w15:restartNumberingAfterBreak="0">
    <w:nsid w:val="44175D81"/>
    <w:multiLevelType w:val="multilevel"/>
    <w:tmpl w:val="D722AC8C"/>
    <w:lvl w:ilvl="0">
      <w:start w:val="5"/>
      <w:numFmt w:val="decimal"/>
      <w:lvlText w:val="%1"/>
      <w:lvlJc w:val="left"/>
      <w:pPr>
        <w:ind w:left="645" w:hanging="645"/>
      </w:pPr>
      <w:rPr>
        <w:rFonts w:hint="default"/>
      </w:rPr>
    </w:lvl>
    <w:lvl w:ilvl="1">
      <w:start w:val="2"/>
      <w:numFmt w:val="decimal"/>
      <w:lvlText w:val="%1.%2"/>
      <w:lvlJc w:val="left"/>
      <w:pPr>
        <w:ind w:left="645" w:hanging="645"/>
      </w:pPr>
      <w:rPr>
        <w:rFonts w:hint="default"/>
      </w:rPr>
    </w:lvl>
    <w:lvl w:ilvl="2">
      <w:start w:val="1"/>
      <w:numFmt w:val="decimal"/>
      <w:lvlText w:val="%1.%2.%3"/>
      <w:lvlJc w:val="left"/>
      <w:pPr>
        <w:ind w:left="720" w:hanging="720"/>
      </w:pPr>
      <w:rPr>
        <w:rFonts w:hint="default"/>
      </w:rPr>
    </w:lvl>
    <w:lvl w:ilvl="3">
      <w:start w:val="2"/>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1" w15:restartNumberingAfterBreak="0">
    <w:nsid w:val="50214ECE"/>
    <w:multiLevelType w:val="hybridMultilevel"/>
    <w:tmpl w:val="69F699C0"/>
    <w:lvl w:ilvl="0" w:tplc="737487FC">
      <w:start w:val="1"/>
      <w:numFmt w:val="decimal"/>
      <w:lvlText w:val="%1."/>
      <w:lvlJc w:val="left"/>
      <w:pPr>
        <w:ind w:left="1080" w:hanging="360"/>
      </w:pPr>
      <w:rPr>
        <w:rFonts w:hint="default"/>
        <w:b w:val="0"/>
        <w:sz w:val="2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54865E4B"/>
    <w:multiLevelType w:val="multilevel"/>
    <w:tmpl w:val="F250AE6E"/>
    <w:lvl w:ilvl="0">
      <w:start w:val="1"/>
      <w:numFmt w:val="decimal"/>
      <w:pStyle w:val="Heading1"/>
      <w:suff w:val="nothing"/>
      <w:lvlText w:val="BAB %1"/>
      <w:lvlJc w:val="left"/>
      <w:pPr>
        <w:ind w:left="3960" w:firstLine="0"/>
      </w:pPr>
      <w:rPr>
        <w:rFonts w:hint="default"/>
        <w:b/>
        <w:color w:val="FFFFFF" w:themeColor="background1"/>
      </w:rPr>
    </w:lvl>
    <w:lvl w:ilvl="1">
      <w:start w:val="1"/>
      <w:numFmt w:val="decimal"/>
      <w:pStyle w:val="Heading2"/>
      <w:lvlText w:val="%1.%2"/>
      <w:lvlJc w:val="left"/>
      <w:pPr>
        <w:ind w:left="576" w:hanging="576"/>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2">
      <w:start w:val="1"/>
      <w:numFmt w:val="decimal"/>
      <w:pStyle w:val="Heading3"/>
      <w:lvlText w:val="%1.%2.%3"/>
      <w:lvlJc w:val="left"/>
      <w:pPr>
        <w:ind w:left="720" w:hanging="720"/>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3">
      <w:start w:val="1"/>
      <w:numFmt w:val="decimal"/>
      <w:pStyle w:val="Heading4"/>
      <w:lvlText w:val="%1.%2.%3.%4"/>
      <w:lvlJc w:val="left"/>
      <w:pPr>
        <w:ind w:left="864" w:hanging="864"/>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3" w15:restartNumberingAfterBreak="0">
    <w:nsid w:val="56EF51D2"/>
    <w:multiLevelType w:val="hybridMultilevel"/>
    <w:tmpl w:val="009847E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4" w15:restartNumberingAfterBreak="0">
    <w:nsid w:val="5C4E569D"/>
    <w:multiLevelType w:val="multilevel"/>
    <w:tmpl w:val="0E1EDFCE"/>
    <w:lvl w:ilvl="0">
      <w:start w:val="1"/>
      <w:numFmt w:val="decimal"/>
      <w:lvlText w:val="%1."/>
      <w:lvlJc w:val="left"/>
      <w:pPr>
        <w:ind w:left="720" w:hanging="360"/>
      </w:pPr>
      <w:rPr>
        <w:rFonts w:hint="default"/>
      </w:rPr>
    </w:lvl>
    <w:lvl w:ilvl="1">
      <w:start w:val="1"/>
      <w:numFmt w:val="decimal"/>
      <w:isLgl/>
      <w:lvlText w:val="%1.%2"/>
      <w:lvlJc w:val="left"/>
      <w:pPr>
        <w:ind w:left="885" w:hanging="52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5" w15:restartNumberingAfterBreak="0">
    <w:nsid w:val="603E76A5"/>
    <w:multiLevelType w:val="hybridMultilevel"/>
    <w:tmpl w:val="F4DAE48A"/>
    <w:lvl w:ilvl="0" w:tplc="04210001">
      <w:start w:val="1"/>
      <w:numFmt w:val="bullet"/>
      <w:lvlText w:val=""/>
      <w:lvlJc w:val="left"/>
      <w:pPr>
        <w:ind w:left="1429" w:hanging="360"/>
      </w:pPr>
      <w:rPr>
        <w:rFonts w:ascii="Symbol" w:hAnsi="Symbol" w:hint="default"/>
      </w:rPr>
    </w:lvl>
    <w:lvl w:ilvl="1" w:tplc="04210003" w:tentative="1">
      <w:start w:val="1"/>
      <w:numFmt w:val="bullet"/>
      <w:lvlText w:val="o"/>
      <w:lvlJc w:val="left"/>
      <w:pPr>
        <w:ind w:left="2149" w:hanging="360"/>
      </w:pPr>
      <w:rPr>
        <w:rFonts w:ascii="Courier New" w:hAnsi="Courier New" w:cs="Courier New" w:hint="default"/>
      </w:rPr>
    </w:lvl>
    <w:lvl w:ilvl="2" w:tplc="04210005" w:tentative="1">
      <w:start w:val="1"/>
      <w:numFmt w:val="bullet"/>
      <w:lvlText w:val=""/>
      <w:lvlJc w:val="left"/>
      <w:pPr>
        <w:ind w:left="2869" w:hanging="360"/>
      </w:pPr>
      <w:rPr>
        <w:rFonts w:ascii="Wingdings" w:hAnsi="Wingdings" w:hint="default"/>
      </w:rPr>
    </w:lvl>
    <w:lvl w:ilvl="3" w:tplc="04210001" w:tentative="1">
      <w:start w:val="1"/>
      <w:numFmt w:val="bullet"/>
      <w:lvlText w:val=""/>
      <w:lvlJc w:val="left"/>
      <w:pPr>
        <w:ind w:left="3589" w:hanging="360"/>
      </w:pPr>
      <w:rPr>
        <w:rFonts w:ascii="Symbol" w:hAnsi="Symbol" w:hint="default"/>
      </w:rPr>
    </w:lvl>
    <w:lvl w:ilvl="4" w:tplc="04210003" w:tentative="1">
      <w:start w:val="1"/>
      <w:numFmt w:val="bullet"/>
      <w:lvlText w:val="o"/>
      <w:lvlJc w:val="left"/>
      <w:pPr>
        <w:ind w:left="4309" w:hanging="360"/>
      </w:pPr>
      <w:rPr>
        <w:rFonts w:ascii="Courier New" w:hAnsi="Courier New" w:cs="Courier New" w:hint="default"/>
      </w:rPr>
    </w:lvl>
    <w:lvl w:ilvl="5" w:tplc="04210005" w:tentative="1">
      <w:start w:val="1"/>
      <w:numFmt w:val="bullet"/>
      <w:lvlText w:val=""/>
      <w:lvlJc w:val="left"/>
      <w:pPr>
        <w:ind w:left="5029" w:hanging="360"/>
      </w:pPr>
      <w:rPr>
        <w:rFonts w:ascii="Wingdings" w:hAnsi="Wingdings" w:hint="default"/>
      </w:rPr>
    </w:lvl>
    <w:lvl w:ilvl="6" w:tplc="04210001" w:tentative="1">
      <w:start w:val="1"/>
      <w:numFmt w:val="bullet"/>
      <w:lvlText w:val=""/>
      <w:lvlJc w:val="left"/>
      <w:pPr>
        <w:ind w:left="5749" w:hanging="360"/>
      </w:pPr>
      <w:rPr>
        <w:rFonts w:ascii="Symbol" w:hAnsi="Symbol" w:hint="default"/>
      </w:rPr>
    </w:lvl>
    <w:lvl w:ilvl="7" w:tplc="04210003" w:tentative="1">
      <w:start w:val="1"/>
      <w:numFmt w:val="bullet"/>
      <w:lvlText w:val="o"/>
      <w:lvlJc w:val="left"/>
      <w:pPr>
        <w:ind w:left="6469" w:hanging="360"/>
      </w:pPr>
      <w:rPr>
        <w:rFonts w:ascii="Courier New" w:hAnsi="Courier New" w:cs="Courier New" w:hint="default"/>
      </w:rPr>
    </w:lvl>
    <w:lvl w:ilvl="8" w:tplc="04210005" w:tentative="1">
      <w:start w:val="1"/>
      <w:numFmt w:val="bullet"/>
      <w:lvlText w:val=""/>
      <w:lvlJc w:val="left"/>
      <w:pPr>
        <w:ind w:left="7189" w:hanging="360"/>
      </w:pPr>
      <w:rPr>
        <w:rFonts w:ascii="Wingdings" w:hAnsi="Wingdings" w:hint="default"/>
      </w:rPr>
    </w:lvl>
  </w:abstractNum>
  <w:abstractNum w:abstractNumId="36" w15:restartNumberingAfterBreak="0">
    <w:nsid w:val="616246A4"/>
    <w:multiLevelType w:val="hybridMultilevel"/>
    <w:tmpl w:val="52D89E00"/>
    <w:lvl w:ilvl="0" w:tplc="04210001">
      <w:start w:val="1"/>
      <w:numFmt w:val="bullet"/>
      <w:lvlText w:val=""/>
      <w:lvlJc w:val="left"/>
      <w:pPr>
        <w:ind w:left="1146" w:hanging="360"/>
      </w:pPr>
      <w:rPr>
        <w:rFonts w:ascii="Symbol" w:hAnsi="Symbol" w:hint="default"/>
      </w:rPr>
    </w:lvl>
    <w:lvl w:ilvl="1" w:tplc="04210003">
      <w:start w:val="1"/>
      <w:numFmt w:val="bullet"/>
      <w:lvlText w:val="o"/>
      <w:lvlJc w:val="left"/>
      <w:pPr>
        <w:ind w:left="1866" w:hanging="360"/>
      </w:pPr>
      <w:rPr>
        <w:rFonts w:ascii="Courier New" w:hAnsi="Courier New" w:cs="Courier New" w:hint="default"/>
      </w:rPr>
    </w:lvl>
    <w:lvl w:ilvl="2" w:tplc="04210005">
      <w:start w:val="1"/>
      <w:numFmt w:val="bullet"/>
      <w:lvlText w:val=""/>
      <w:lvlJc w:val="left"/>
      <w:pPr>
        <w:ind w:left="2586" w:hanging="360"/>
      </w:pPr>
      <w:rPr>
        <w:rFonts w:ascii="Wingdings" w:hAnsi="Wingdings" w:hint="default"/>
      </w:rPr>
    </w:lvl>
    <w:lvl w:ilvl="3" w:tplc="04210001">
      <w:start w:val="1"/>
      <w:numFmt w:val="bullet"/>
      <w:lvlText w:val=""/>
      <w:lvlJc w:val="left"/>
      <w:pPr>
        <w:ind w:left="3306" w:hanging="360"/>
      </w:pPr>
      <w:rPr>
        <w:rFonts w:ascii="Symbol" w:hAnsi="Symbol" w:hint="default"/>
      </w:rPr>
    </w:lvl>
    <w:lvl w:ilvl="4" w:tplc="04210003" w:tentative="1">
      <w:start w:val="1"/>
      <w:numFmt w:val="bullet"/>
      <w:lvlText w:val="o"/>
      <w:lvlJc w:val="left"/>
      <w:pPr>
        <w:ind w:left="4026" w:hanging="360"/>
      </w:pPr>
      <w:rPr>
        <w:rFonts w:ascii="Courier New" w:hAnsi="Courier New" w:cs="Courier New" w:hint="default"/>
      </w:rPr>
    </w:lvl>
    <w:lvl w:ilvl="5" w:tplc="04210005" w:tentative="1">
      <w:start w:val="1"/>
      <w:numFmt w:val="bullet"/>
      <w:lvlText w:val=""/>
      <w:lvlJc w:val="left"/>
      <w:pPr>
        <w:ind w:left="4746" w:hanging="360"/>
      </w:pPr>
      <w:rPr>
        <w:rFonts w:ascii="Wingdings" w:hAnsi="Wingdings" w:hint="default"/>
      </w:rPr>
    </w:lvl>
    <w:lvl w:ilvl="6" w:tplc="04210001" w:tentative="1">
      <w:start w:val="1"/>
      <w:numFmt w:val="bullet"/>
      <w:lvlText w:val=""/>
      <w:lvlJc w:val="left"/>
      <w:pPr>
        <w:ind w:left="5466" w:hanging="360"/>
      </w:pPr>
      <w:rPr>
        <w:rFonts w:ascii="Symbol" w:hAnsi="Symbol" w:hint="default"/>
      </w:rPr>
    </w:lvl>
    <w:lvl w:ilvl="7" w:tplc="04210003" w:tentative="1">
      <w:start w:val="1"/>
      <w:numFmt w:val="bullet"/>
      <w:lvlText w:val="o"/>
      <w:lvlJc w:val="left"/>
      <w:pPr>
        <w:ind w:left="6186" w:hanging="360"/>
      </w:pPr>
      <w:rPr>
        <w:rFonts w:ascii="Courier New" w:hAnsi="Courier New" w:cs="Courier New" w:hint="default"/>
      </w:rPr>
    </w:lvl>
    <w:lvl w:ilvl="8" w:tplc="04210005" w:tentative="1">
      <w:start w:val="1"/>
      <w:numFmt w:val="bullet"/>
      <w:lvlText w:val=""/>
      <w:lvlJc w:val="left"/>
      <w:pPr>
        <w:ind w:left="6906" w:hanging="360"/>
      </w:pPr>
      <w:rPr>
        <w:rFonts w:ascii="Wingdings" w:hAnsi="Wingdings" w:hint="default"/>
      </w:rPr>
    </w:lvl>
  </w:abstractNum>
  <w:abstractNum w:abstractNumId="37" w15:restartNumberingAfterBreak="0">
    <w:nsid w:val="629379BA"/>
    <w:multiLevelType w:val="hybridMultilevel"/>
    <w:tmpl w:val="36A230B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8" w15:restartNumberingAfterBreak="0">
    <w:nsid w:val="653E5103"/>
    <w:multiLevelType w:val="hybridMultilevel"/>
    <w:tmpl w:val="67AC9B24"/>
    <w:lvl w:ilvl="0" w:tplc="5DA4C9B0">
      <w:start w:val="4"/>
      <w:numFmt w:val="decimal"/>
      <w:pStyle w:val="LingkunganOperasi"/>
      <w:lvlText w:val="4.1.%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9" w15:restartNumberingAfterBreak="0">
    <w:nsid w:val="6E300275"/>
    <w:multiLevelType w:val="multilevel"/>
    <w:tmpl w:val="0409001F"/>
    <w:styleLink w:val="Style3"/>
    <w:lvl w:ilvl="0">
      <w:start w:val="3"/>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15:restartNumberingAfterBreak="0">
    <w:nsid w:val="7B251E34"/>
    <w:multiLevelType w:val="multilevel"/>
    <w:tmpl w:val="04090027"/>
    <w:styleLink w:val="Style5"/>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41" w15:restartNumberingAfterBreak="0">
    <w:nsid w:val="7EAA208A"/>
    <w:multiLevelType w:val="hybridMultilevel"/>
    <w:tmpl w:val="B8262EA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32"/>
  </w:num>
  <w:num w:numId="2">
    <w:abstractNumId w:val="22"/>
  </w:num>
  <w:num w:numId="3">
    <w:abstractNumId w:val="39"/>
  </w:num>
  <w:num w:numId="4">
    <w:abstractNumId w:val="26"/>
  </w:num>
  <w:num w:numId="5">
    <w:abstractNumId w:val="40"/>
  </w:num>
  <w:num w:numId="6">
    <w:abstractNumId w:val="38"/>
  </w:num>
  <w:num w:numId="7">
    <w:abstractNumId w:val="29"/>
  </w:num>
  <w:num w:numId="8">
    <w:abstractNumId w:val="31"/>
  </w:num>
  <w:num w:numId="9">
    <w:abstractNumId w:val="17"/>
  </w:num>
  <w:num w:numId="10">
    <w:abstractNumId w:val="9"/>
  </w:num>
  <w:num w:numId="11">
    <w:abstractNumId w:val="21"/>
  </w:num>
  <w:num w:numId="12">
    <w:abstractNumId w:val="27"/>
  </w:num>
  <w:num w:numId="13">
    <w:abstractNumId w:val="20"/>
  </w:num>
  <w:num w:numId="14">
    <w:abstractNumId w:val="28"/>
  </w:num>
  <w:num w:numId="15">
    <w:abstractNumId w:val="7"/>
  </w:num>
  <w:num w:numId="16">
    <w:abstractNumId w:val="11"/>
  </w:num>
  <w:num w:numId="17">
    <w:abstractNumId w:val="24"/>
  </w:num>
  <w:num w:numId="18">
    <w:abstractNumId w:val="6"/>
  </w:num>
  <w:num w:numId="19">
    <w:abstractNumId w:val="15"/>
  </w:num>
  <w:num w:numId="20">
    <w:abstractNumId w:val="18"/>
  </w:num>
  <w:num w:numId="21">
    <w:abstractNumId w:val="34"/>
  </w:num>
  <w:num w:numId="22">
    <w:abstractNumId w:val="25"/>
  </w:num>
  <w:num w:numId="23">
    <w:abstractNumId w:val="36"/>
  </w:num>
  <w:num w:numId="24">
    <w:abstractNumId w:val="30"/>
  </w:num>
  <w:num w:numId="25">
    <w:abstractNumId w:val="33"/>
  </w:num>
  <w:num w:numId="26">
    <w:abstractNumId w:val="14"/>
  </w:num>
  <w:num w:numId="27">
    <w:abstractNumId w:val="8"/>
  </w:num>
  <w:num w:numId="28">
    <w:abstractNumId w:val="5"/>
  </w:num>
  <w:num w:numId="29">
    <w:abstractNumId w:val="37"/>
  </w:num>
  <w:num w:numId="30">
    <w:abstractNumId w:val="10"/>
  </w:num>
  <w:num w:numId="31">
    <w:abstractNumId w:val="4"/>
  </w:num>
  <w:num w:numId="32">
    <w:abstractNumId w:val="16"/>
  </w:num>
  <w:num w:numId="33">
    <w:abstractNumId w:val="12"/>
  </w:num>
  <w:num w:numId="34">
    <w:abstractNumId w:val="35"/>
  </w:num>
  <w:num w:numId="35">
    <w:abstractNumId w:val="13"/>
  </w:num>
  <w:num w:numId="36">
    <w:abstractNumId w:val="19"/>
  </w:num>
  <w:num w:numId="37">
    <w:abstractNumId w:val="23"/>
  </w:num>
  <w:num w:numId="38">
    <w:abstractNumId w:val="41"/>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mirrorMargins/>
  <w:hideSpellingErrors/>
  <w:defaultTabStop w:val="720"/>
  <w:characterSpacingControl w:val="doNotCompress"/>
  <w:hdrShapeDefaults>
    <o:shapedefaults v:ext="edit" spidmax="2049" fill="f" fillcolor="white" stroke="f">
      <v:fill color="white" on="f"/>
      <v:stroke on="f"/>
      <o:colormru v:ext="edit" colors="#eae128"/>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D256C"/>
    <w:rsid w:val="00000452"/>
    <w:rsid w:val="0000088E"/>
    <w:rsid w:val="00001173"/>
    <w:rsid w:val="00001610"/>
    <w:rsid w:val="00002292"/>
    <w:rsid w:val="000023C7"/>
    <w:rsid w:val="000024D3"/>
    <w:rsid w:val="00002575"/>
    <w:rsid w:val="000028D2"/>
    <w:rsid w:val="00002915"/>
    <w:rsid w:val="00002C5D"/>
    <w:rsid w:val="00002C6D"/>
    <w:rsid w:val="00002D02"/>
    <w:rsid w:val="00002F38"/>
    <w:rsid w:val="0000317F"/>
    <w:rsid w:val="000031F8"/>
    <w:rsid w:val="00003444"/>
    <w:rsid w:val="000035C6"/>
    <w:rsid w:val="00003B8E"/>
    <w:rsid w:val="0000431B"/>
    <w:rsid w:val="0000464E"/>
    <w:rsid w:val="00004D12"/>
    <w:rsid w:val="000050B5"/>
    <w:rsid w:val="0000526F"/>
    <w:rsid w:val="000059DF"/>
    <w:rsid w:val="00005AFF"/>
    <w:rsid w:val="00005BFD"/>
    <w:rsid w:val="00005CA2"/>
    <w:rsid w:val="0000630E"/>
    <w:rsid w:val="00006CC3"/>
    <w:rsid w:val="00007621"/>
    <w:rsid w:val="0000768F"/>
    <w:rsid w:val="00007952"/>
    <w:rsid w:val="00007BE0"/>
    <w:rsid w:val="00007BF5"/>
    <w:rsid w:val="00007CDA"/>
    <w:rsid w:val="000100E4"/>
    <w:rsid w:val="000102F7"/>
    <w:rsid w:val="00010421"/>
    <w:rsid w:val="00010429"/>
    <w:rsid w:val="000107B7"/>
    <w:rsid w:val="00010AAE"/>
    <w:rsid w:val="00010CB8"/>
    <w:rsid w:val="00010CF5"/>
    <w:rsid w:val="00010DFC"/>
    <w:rsid w:val="0001167A"/>
    <w:rsid w:val="00011804"/>
    <w:rsid w:val="00011A73"/>
    <w:rsid w:val="00011DA6"/>
    <w:rsid w:val="00011FD4"/>
    <w:rsid w:val="000122A5"/>
    <w:rsid w:val="00012CBE"/>
    <w:rsid w:val="00012DCC"/>
    <w:rsid w:val="00012E6E"/>
    <w:rsid w:val="00013029"/>
    <w:rsid w:val="000131B0"/>
    <w:rsid w:val="00013498"/>
    <w:rsid w:val="0001355A"/>
    <w:rsid w:val="00013801"/>
    <w:rsid w:val="00013915"/>
    <w:rsid w:val="0001396A"/>
    <w:rsid w:val="00013987"/>
    <w:rsid w:val="00013C4D"/>
    <w:rsid w:val="000147EF"/>
    <w:rsid w:val="000148A4"/>
    <w:rsid w:val="000148E5"/>
    <w:rsid w:val="00014C85"/>
    <w:rsid w:val="000167B3"/>
    <w:rsid w:val="00016E97"/>
    <w:rsid w:val="00017162"/>
    <w:rsid w:val="000171EA"/>
    <w:rsid w:val="00017403"/>
    <w:rsid w:val="00017974"/>
    <w:rsid w:val="00017B04"/>
    <w:rsid w:val="00017C34"/>
    <w:rsid w:val="00017D97"/>
    <w:rsid w:val="00020255"/>
    <w:rsid w:val="00020346"/>
    <w:rsid w:val="00020911"/>
    <w:rsid w:val="00020A71"/>
    <w:rsid w:val="00020C85"/>
    <w:rsid w:val="00020FFA"/>
    <w:rsid w:val="00021495"/>
    <w:rsid w:val="00021691"/>
    <w:rsid w:val="000218A6"/>
    <w:rsid w:val="00021F3E"/>
    <w:rsid w:val="00021FC6"/>
    <w:rsid w:val="00022206"/>
    <w:rsid w:val="000224B7"/>
    <w:rsid w:val="00022DFB"/>
    <w:rsid w:val="00022E5C"/>
    <w:rsid w:val="00022E6C"/>
    <w:rsid w:val="0002340E"/>
    <w:rsid w:val="0002390E"/>
    <w:rsid w:val="0002391A"/>
    <w:rsid w:val="000239AF"/>
    <w:rsid w:val="00023AB0"/>
    <w:rsid w:val="00023E81"/>
    <w:rsid w:val="00023F53"/>
    <w:rsid w:val="0002415F"/>
    <w:rsid w:val="00024266"/>
    <w:rsid w:val="000249DD"/>
    <w:rsid w:val="000249E1"/>
    <w:rsid w:val="00024A38"/>
    <w:rsid w:val="00024C8D"/>
    <w:rsid w:val="00025009"/>
    <w:rsid w:val="00025907"/>
    <w:rsid w:val="00025E15"/>
    <w:rsid w:val="00025FAA"/>
    <w:rsid w:val="000263AB"/>
    <w:rsid w:val="000273DC"/>
    <w:rsid w:val="000277B5"/>
    <w:rsid w:val="00027B8A"/>
    <w:rsid w:val="00027C4E"/>
    <w:rsid w:val="00027F0F"/>
    <w:rsid w:val="00030939"/>
    <w:rsid w:val="00030E2E"/>
    <w:rsid w:val="000310D4"/>
    <w:rsid w:val="00031682"/>
    <w:rsid w:val="0003195E"/>
    <w:rsid w:val="00031F50"/>
    <w:rsid w:val="0003201C"/>
    <w:rsid w:val="000320DC"/>
    <w:rsid w:val="0003269A"/>
    <w:rsid w:val="00032FC9"/>
    <w:rsid w:val="00033244"/>
    <w:rsid w:val="00033269"/>
    <w:rsid w:val="00033358"/>
    <w:rsid w:val="000334CD"/>
    <w:rsid w:val="000337DB"/>
    <w:rsid w:val="000339B9"/>
    <w:rsid w:val="00033B12"/>
    <w:rsid w:val="00033BFA"/>
    <w:rsid w:val="00033D6A"/>
    <w:rsid w:val="00033DDB"/>
    <w:rsid w:val="00033F80"/>
    <w:rsid w:val="00034378"/>
    <w:rsid w:val="00034490"/>
    <w:rsid w:val="000346A9"/>
    <w:rsid w:val="0003494D"/>
    <w:rsid w:val="00034B37"/>
    <w:rsid w:val="00034EC9"/>
    <w:rsid w:val="0003518E"/>
    <w:rsid w:val="0003573D"/>
    <w:rsid w:val="000358CC"/>
    <w:rsid w:val="00035C10"/>
    <w:rsid w:val="00035CC4"/>
    <w:rsid w:val="00035E77"/>
    <w:rsid w:val="00036939"/>
    <w:rsid w:val="00036AF4"/>
    <w:rsid w:val="00036B71"/>
    <w:rsid w:val="00036EF6"/>
    <w:rsid w:val="00037398"/>
    <w:rsid w:val="000377E7"/>
    <w:rsid w:val="000378E3"/>
    <w:rsid w:val="00037FBD"/>
    <w:rsid w:val="00040039"/>
    <w:rsid w:val="00040176"/>
    <w:rsid w:val="000401B3"/>
    <w:rsid w:val="00040415"/>
    <w:rsid w:val="00040843"/>
    <w:rsid w:val="00040C06"/>
    <w:rsid w:val="00040CE4"/>
    <w:rsid w:val="00041D9E"/>
    <w:rsid w:val="00042592"/>
    <w:rsid w:val="000426CE"/>
    <w:rsid w:val="00042745"/>
    <w:rsid w:val="0004314C"/>
    <w:rsid w:val="00043383"/>
    <w:rsid w:val="00043882"/>
    <w:rsid w:val="00043A63"/>
    <w:rsid w:val="00043B77"/>
    <w:rsid w:val="00044507"/>
    <w:rsid w:val="0004455E"/>
    <w:rsid w:val="00044884"/>
    <w:rsid w:val="00044923"/>
    <w:rsid w:val="00044A7A"/>
    <w:rsid w:val="00044B7A"/>
    <w:rsid w:val="000456F0"/>
    <w:rsid w:val="00045A41"/>
    <w:rsid w:val="00046260"/>
    <w:rsid w:val="000465A4"/>
    <w:rsid w:val="000468FC"/>
    <w:rsid w:val="00046B98"/>
    <w:rsid w:val="0004719F"/>
    <w:rsid w:val="00047844"/>
    <w:rsid w:val="00047BE1"/>
    <w:rsid w:val="00047E69"/>
    <w:rsid w:val="00047F64"/>
    <w:rsid w:val="000504FD"/>
    <w:rsid w:val="000506F7"/>
    <w:rsid w:val="00050A60"/>
    <w:rsid w:val="00050F96"/>
    <w:rsid w:val="00051040"/>
    <w:rsid w:val="000510CA"/>
    <w:rsid w:val="00051401"/>
    <w:rsid w:val="000522EF"/>
    <w:rsid w:val="0005230D"/>
    <w:rsid w:val="000523CE"/>
    <w:rsid w:val="000528F4"/>
    <w:rsid w:val="000529A0"/>
    <w:rsid w:val="000529B0"/>
    <w:rsid w:val="000529FA"/>
    <w:rsid w:val="00052B90"/>
    <w:rsid w:val="00052DD3"/>
    <w:rsid w:val="0005328A"/>
    <w:rsid w:val="0005341D"/>
    <w:rsid w:val="000536DA"/>
    <w:rsid w:val="00053716"/>
    <w:rsid w:val="000539AB"/>
    <w:rsid w:val="00054500"/>
    <w:rsid w:val="00054542"/>
    <w:rsid w:val="0005593F"/>
    <w:rsid w:val="00055CDE"/>
    <w:rsid w:val="000566F8"/>
    <w:rsid w:val="00056A24"/>
    <w:rsid w:val="00056C44"/>
    <w:rsid w:val="00057C03"/>
    <w:rsid w:val="00057D15"/>
    <w:rsid w:val="00060145"/>
    <w:rsid w:val="00060306"/>
    <w:rsid w:val="0006033B"/>
    <w:rsid w:val="0006072F"/>
    <w:rsid w:val="000609DC"/>
    <w:rsid w:val="0006104C"/>
    <w:rsid w:val="00062171"/>
    <w:rsid w:val="0006227D"/>
    <w:rsid w:val="00062383"/>
    <w:rsid w:val="00062568"/>
    <w:rsid w:val="000626A2"/>
    <w:rsid w:val="00062A40"/>
    <w:rsid w:val="00062B73"/>
    <w:rsid w:val="00062F89"/>
    <w:rsid w:val="00063167"/>
    <w:rsid w:val="000632A1"/>
    <w:rsid w:val="000633FE"/>
    <w:rsid w:val="00063EC6"/>
    <w:rsid w:val="00063FA9"/>
    <w:rsid w:val="00064015"/>
    <w:rsid w:val="000640C2"/>
    <w:rsid w:val="00064134"/>
    <w:rsid w:val="000643BD"/>
    <w:rsid w:val="000651C6"/>
    <w:rsid w:val="00066317"/>
    <w:rsid w:val="00066410"/>
    <w:rsid w:val="00066507"/>
    <w:rsid w:val="000666A8"/>
    <w:rsid w:val="00066AA0"/>
    <w:rsid w:val="00066C16"/>
    <w:rsid w:val="00066D0D"/>
    <w:rsid w:val="0006778E"/>
    <w:rsid w:val="00067DF6"/>
    <w:rsid w:val="00067F08"/>
    <w:rsid w:val="000700BE"/>
    <w:rsid w:val="000705D8"/>
    <w:rsid w:val="00070A6C"/>
    <w:rsid w:val="000713DA"/>
    <w:rsid w:val="00071857"/>
    <w:rsid w:val="00071A30"/>
    <w:rsid w:val="00071A4C"/>
    <w:rsid w:val="00071FAF"/>
    <w:rsid w:val="0007213F"/>
    <w:rsid w:val="00072146"/>
    <w:rsid w:val="000722A1"/>
    <w:rsid w:val="000724C0"/>
    <w:rsid w:val="00072760"/>
    <w:rsid w:val="0007283A"/>
    <w:rsid w:val="00072C7E"/>
    <w:rsid w:val="00073B31"/>
    <w:rsid w:val="00073E52"/>
    <w:rsid w:val="00073EBF"/>
    <w:rsid w:val="00074390"/>
    <w:rsid w:val="000746FF"/>
    <w:rsid w:val="000749F4"/>
    <w:rsid w:val="00074BD4"/>
    <w:rsid w:val="00074E2C"/>
    <w:rsid w:val="0007503C"/>
    <w:rsid w:val="00075279"/>
    <w:rsid w:val="00075609"/>
    <w:rsid w:val="000756A7"/>
    <w:rsid w:val="000759B2"/>
    <w:rsid w:val="00075A50"/>
    <w:rsid w:val="00075C1A"/>
    <w:rsid w:val="00076025"/>
    <w:rsid w:val="000762F5"/>
    <w:rsid w:val="00076533"/>
    <w:rsid w:val="00076779"/>
    <w:rsid w:val="00076A60"/>
    <w:rsid w:val="00076BC9"/>
    <w:rsid w:val="00076CA6"/>
    <w:rsid w:val="0007739B"/>
    <w:rsid w:val="000778B4"/>
    <w:rsid w:val="000779FD"/>
    <w:rsid w:val="00077B47"/>
    <w:rsid w:val="000804AA"/>
    <w:rsid w:val="00080536"/>
    <w:rsid w:val="000806D2"/>
    <w:rsid w:val="00080739"/>
    <w:rsid w:val="00080B35"/>
    <w:rsid w:val="0008119B"/>
    <w:rsid w:val="000811E8"/>
    <w:rsid w:val="000818F9"/>
    <w:rsid w:val="00081C24"/>
    <w:rsid w:val="000820FE"/>
    <w:rsid w:val="00082627"/>
    <w:rsid w:val="00082A53"/>
    <w:rsid w:val="00082E18"/>
    <w:rsid w:val="00083030"/>
    <w:rsid w:val="000838CB"/>
    <w:rsid w:val="00083D7B"/>
    <w:rsid w:val="00083DD0"/>
    <w:rsid w:val="000840B5"/>
    <w:rsid w:val="000842F7"/>
    <w:rsid w:val="0008472B"/>
    <w:rsid w:val="00084F77"/>
    <w:rsid w:val="0008546D"/>
    <w:rsid w:val="000858D9"/>
    <w:rsid w:val="00085AE5"/>
    <w:rsid w:val="00086269"/>
    <w:rsid w:val="00086C2E"/>
    <w:rsid w:val="00086F4B"/>
    <w:rsid w:val="0008732E"/>
    <w:rsid w:val="000875F4"/>
    <w:rsid w:val="0008769F"/>
    <w:rsid w:val="0008776C"/>
    <w:rsid w:val="0008779D"/>
    <w:rsid w:val="00087DC0"/>
    <w:rsid w:val="00087E06"/>
    <w:rsid w:val="00087FB3"/>
    <w:rsid w:val="00090070"/>
    <w:rsid w:val="00090B9C"/>
    <w:rsid w:val="00090E7A"/>
    <w:rsid w:val="000920CC"/>
    <w:rsid w:val="000925CD"/>
    <w:rsid w:val="00092D6A"/>
    <w:rsid w:val="00093135"/>
    <w:rsid w:val="000933B3"/>
    <w:rsid w:val="00093599"/>
    <w:rsid w:val="00093FA1"/>
    <w:rsid w:val="00094F4B"/>
    <w:rsid w:val="000952AE"/>
    <w:rsid w:val="0009581C"/>
    <w:rsid w:val="00095B15"/>
    <w:rsid w:val="000963A6"/>
    <w:rsid w:val="00096456"/>
    <w:rsid w:val="00096602"/>
    <w:rsid w:val="00096D65"/>
    <w:rsid w:val="00096E28"/>
    <w:rsid w:val="00097301"/>
    <w:rsid w:val="00097467"/>
    <w:rsid w:val="000975C4"/>
    <w:rsid w:val="0009786B"/>
    <w:rsid w:val="00097AFA"/>
    <w:rsid w:val="00097C4A"/>
    <w:rsid w:val="000A044B"/>
    <w:rsid w:val="000A0A89"/>
    <w:rsid w:val="000A0DB9"/>
    <w:rsid w:val="000A1311"/>
    <w:rsid w:val="000A1684"/>
    <w:rsid w:val="000A16C4"/>
    <w:rsid w:val="000A1886"/>
    <w:rsid w:val="000A18AD"/>
    <w:rsid w:val="000A1D1A"/>
    <w:rsid w:val="000A1DAE"/>
    <w:rsid w:val="000A1E60"/>
    <w:rsid w:val="000A1E8E"/>
    <w:rsid w:val="000A1F98"/>
    <w:rsid w:val="000A1FF3"/>
    <w:rsid w:val="000A2372"/>
    <w:rsid w:val="000A23CA"/>
    <w:rsid w:val="000A266E"/>
    <w:rsid w:val="000A2685"/>
    <w:rsid w:val="000A326B"/>
    <w:rsid w:val="000A3696"/>
    <w:rsid w:val="000A3717"/>
    <w:rsid w:val="000A39F9"/>
    <w:rsid w:val="000A41B8"/>
    <w:rsid w:val="000A428D"/>
    <w:rsid w:val="000A4516"/>
    <w:rsid w:val="000A4A1A"/>
    <w:rsid w:val="000A5128"/>
    <w:rsid w:val="000A5543"/>
    <w:rsid w:val="000A5638"/>
    <w:rsid w:val="000A5784"/>
    <w:rsid w:val="000A5831"/>
    <w:rsid w:val="000A599A"/>
    <w:rsid w:val="000A5F01"/>
    <w:rsid w:val="000A65A6"/>
    <w:rsid w:val="000A6792"/>
    <w:rsid w:val="000A6816"/>
    <w:rsid w:val="000A6921"/>
    <w:rsid w:val="000A6AF6"/>
    <w:rsid w:val="000A6FE7"/>
    <w:rsid w:val="000A761D"/>
    <w:rsid w:val="000A7CB8"/>
    <w:rsid w:val="000B05E6"/>
    <w:rsid w:val="000B081F"/>
    <w:rsid w:val="000B0CB9"/>
    <w:rsid w:val="000B0D5D"/>
    <w:rsid w:val="000B1109"/>
    <w:rsid w:val="000B1188"/>
    <w:rsid w:val="000B15B2"/>
    <w:rsid w:val="000B1771"/>
    <w:rsid w:val="000B1CE8"/>
    <w:rsid w:val="000B2879"/>
    <w:rsid w:val="000B34C9"/>
    <w:rsid w:val="000B37CD"/>
    <w:rsid w:val="000B4167"/>
    <w:rsid w:val="000B4493"/>
    <w:rsid w:val="000B453B"/>
    <w:rsid w:val="000B467A"/>
    <w:rsid w:val="000B473B"/>
    <w:rsid w:val="000B48A4"/>
    <w:rsid w:val="000B4998"/>
    <w:rsid w:val="000B4BCA"/>
    <w:rsid w:val="000B4D3E"/>
    <w:rsid w:val="000B5935"/>
    <w:rsid w:val="000B6214"/>
    <w:rsid w:val="000B62C7"/>
    <w:rsid w:val="000B660F"/>
    <w:rsid w:val="000B6B35"/>
    <w:rsid w:val="000B6F39"/>
    <w:rsid w:val="000B6FED"/>
    <w:rsid w:val="000B71F2"/>
    <w:rsid w:val="000B7239"/>
    <w:rsid w:val="000B7243"/>
    <w:rsid w:val="000B77D9"/>
    <w:rsid w:val="000B7E52"/>
    <w:rsid w:val="000B7EE8"/>
    <w:rsid w:val="000C0708"/>
    <w:rsid w:val="000C0FB4"/>
    <w:rsid w:val="000C14CA"/>
    <w:rsid w:val="000C16FE"/>
    <w:rsid w:val="000C1962"/>
    <w:rsid w:val="000C1D73"/>
    <w:rsid w:val="000C1ED3"/>
    <w:rsid w:val="000C213E"/>
    <w:rsid w:val="000C2242"/>
    <w:rsid w:val="000C248A"/>
    <w:rsid w:val="000C2AFA"/>
    <w:rsid w:val="000C38E2"/>
    <w:rsid w:val="000C3ADD"/>
    <w:rsid w:val="000C3D8D"/>
    <w:rsid w:val="000C3FD1"/>
    <w:rsid w:val="000C3FFF"/>
    <w:rsid w:val="000C406F"/>
    <w:rsid w:val="000C4439"/>
    <w:rsid w:val="000C4543"/>
    <w:rsid w:val="000C4A25"/>
    <w:rsid w:val="000C6498"/>
    <w:rsid w:val="000C6A51"/>
    <w:rsid w:val="000C6A92"/>
    <w:rsid w:val="000C6D02"/>
    <w:rsid w:val="000C6FF5"/>
    <w:rsid w:val="000C72B0"/>
    <w:rsid w:val="000C7C82"/>
    <w:rsid w:val="000D00C4"/>
    <w:rsid w:val="000D0109"/>
    <w:rsid w:val="000D0587"/>
    <w:rsid w:val="000D079A"/>
    <w:rsid w:val="000D134A"/>
    <w:rsid w:val="000D1430"/>
    <w:rsid w:val="000D1783"/>
    <w:rsid w:val="000D1FC5"/>
    <w:rsid w:val="000D23CB"/>
    <w:rsid w:val="000D24A1"/>
    <w:rsid w:val="000D256C"/>
    <w:rsid w:val="000D2F6C"/>
    <w:rsid w:val="000D305E"/>
    <w:rsid w:val="000D4009"/>
    <w:rsid w:val="000D44DD"/>
    <w:rsid w:val="000D5269"/>
    <w:rsid w:val="000D5439"/>
    <w:rsid w:val="000D5C65"/>
    <w:rsid w:val="000D5ECF"/>
    <w:rsid w:val="000D5FFC"/>
    <w:rsid w:val="000D6011"/>
    <w:rsid w:val="000D633F"/>
    <w:rsid w:val="000D68B1"/>
    <w:rsid w:val="000D6922"/>
    <w:rsid w:val="000D6A86"/>
    <w:rsid w:val="000D7224"/>
    <w:rsid w:val="000D7342"/>
    <w:rsid w:val="000D751D"/>
    <w:rsid w:val="000D752A"/>
    <w:rsid w:val="000E0CF5"/>
    <w:rsid w:val="000E11C0"/>
    <w:rsid w:val="000E14F7"/>
    <w:rsid w:val="000E200A"/>
    <w:rsid w:val="000E271E"/>
    <w:rsid w:val="000E2826"/>
    <w:rsid w:val="000E2871"/>
    <w:rsid w:val="000E2D8A"/>
    <w:rsid w:val="000E2F4C"/>
    <w:rsid w:val="000E300F"/>
    <w:rsid w:val="000E3719"/>
    <w:rsid w:val="000E3F46"/>
    <w:rsid w:val="000E3F47"/>
    <w:rsid w:val="000E4374"/>
    <w:rsid w:val="000E446A"/>
    <w:rsid w:val="000E4697"/>
    <w:rsid w:val="000E4CD6"/>
    <w:rsid w:val="000E4F5A"/>
    <w:rsid w:val="000E5236"/>
    <w:rsid w:val="000E5386"/>
    <w:rsid w:val="000E55A6"/>
    <w:rsid w:val="000E5619"/>
    <w:rsid w:val="000E5A2C"/>
    <w:rsid w:val="000E5AA5"/>
    <w:rsid w:val="000E6372"/>
    <w:rsid w:val="000E653B"/>
    <w:rsid w:val="000E6857"/>
    <w:rsid w:val="000E7F0B"/>
    <w:rsid w:val="000F00BC"/>
    <w:rsid w:val="000F04B3"/>
    <w:rsid w:val="000F0804"/>
    <w:rsid w:val="000F098A"/>
    <w:rsid w:val="000F0A0D"/>
    <w:rsid w:val="000F0A33"/>
    <w:rsid w:val="000F294A"/>
    <w:rsid w:val="000F3335"/>
    <w:rsid w:val="000F342E"/>
    <w:rsid w:val="000F362F"/>
    <w:rsid w:val="000F3BB9"/>
    <w:rsid w:val="000F4191"/>
    <w:rsid w:val="000F4C6B"/>
    <w:rsid w:val="000F4E0C"/>
    <w:rsid w:val="000F6F9E"/>
    <w:rsid w:val="000F70DF"/>
    <w:rsid w:val="000F73BD"/>
    <w:rsid w:val="000F7462"/>
    <w:rsid w:val="000F76D2"/>
    <w:rsid w:val="000F7A50"/>
    <w:rsid w:val="000F7A79"/>
    <w:rsid w:val="000F7BDC"/>
    <w:rsid w:val="000F7E4C"/>
    <w:rsid w:val="000F7ED1"/>
    <w:rsid w:val="0010022E"/>
    <w:rsid w:val="00100592"/>
    <w:rsid w:val="00100CAD"/>
    <w:rsid w:val="0010110C"/>
    <w:rsid w:val="001011F3"/>
    <w:rsid w:val="0010128E"/>
    <w:rsid w:val="00101BDE"/>
    <w:rsid w:val="00101ECC"/>
    <w:rsid w:val="00102568"/>
    <w:rsid w:val="00102B60"/>
    <w:rsid w:val="00102BC1"/>
    <w:rsid w:val="00102D69"/>
    <w:rsid w:val="001031BF"/>
    <w:rsid w:val="0010342F"/>
    <w:rsid w:val="0010350C"/>
    <w:rsid w:val="001039F9"/>
    <w:rsid w:val="00103D0B"/>
    <w:rsid w:val="00104406"/>
    <w:rsid w:val="00105329"/>
    <w:rsid w:val="00105BDC"/>
    <w:rsid w:val="00105DD9"/>
    <w:rsid w:val="00105FD1"/>
    <w:rsid w:val="00106000"/>
    <w:rsid w:val="001061EC"/>
    <w:rsid w:val="001062F1"/>
    <w:rsid w:val="00106664"/>
    <w:rsid w:val="00106836"/>
    <w:rsid w:val="00106AE4"/>
    <w:rsid w:val="00107341"/>
    <w:rsid w:val="00107580"/>
    <w:rsid w:val="00107C0D"/>
    <w:rsid w:val="00107E08"/>
    <w:rsid w:val="00110318"/>
    <w:rsid w:val="00110358"/>
    <w:rsid w:val="0011089A"/>
    <w:rsid w:val="00110F31"/>
    <w:rsid w:val="00111383"/>
    <w:rsid w:val="001113B6"/>
    <w:rsid w:val="00111671"/>
    <w:rsid w:val="0011168B"/>
    <w:rsid w:val="001117C2"/>
    <w:rsid w:val="001122E1"/>
    <w:rsid w:val="001127A7"/>
    <w:rsid w:val="00113085"/>
    <w:rsid w:val="00113683"/>
    <w:rsid w:val="001139C5"/>
    <w:rsid w:val="001140BD"/>
    <w:rsid w:val="001145F0"/>
    <w:rsid w:val="001147F3"/>
    <w:rsid w:val="00114903"/>
    <w:rsid w:val="00114B50"/>
    <w:rsid w:val="00114CF9"/>
    <w:rsid w:val="00114CFE"/>
    <w:rsid w:val="00114DAC"/>
    <w:rsid w:val="00114DCD"/>
    <w:rsid w:val="00114FBB"/>
    <w:rsid w:val="00115463"/>
    <w:rsid w:val="00115D01"/>
    <w:rsid w:val="00115F6D"/>
    <w:rsid w:val="0011613B"/>
    <w:rsid w:val="001164FC"/>
    <w:rsid w:val="00116C79"/>
    <w:rsid w:val="00116CBA"/>
    <w:rsid w:val="00116D00"/>
    <w:rsid w:val="00116E50"/>
    <w:rsid w:val="00117412"/>
    <w:rsid w:val="001177F0"/>
    <w:rsid w:val="00117810"/>
    <w:rsid w:val="00117918"/>
    <w:rsid w:val="00117A0F"/>
    <w:rsid w:val="00117AAD"/>
    <w:rsid w:val="00117FA5"/>
    <w:rsid w:val="00120E2F"/>
    <w:rsid w:val="00120E42"/>
    <w:rsid w:val="00121B75"/>
    <w:rsid w:val="00121B83"/>
    <w:rsid w:val="00121DC4"/>
    <w:rsid w:val="0012259C"/>
    <w:rsid w:val="00122649"/>
    <w:rsid w:val="00122E4F"/>
    <w:rsid w:val="00122E85"/>
    <w:rsid w:val="00122F38"/>
    <w:rsid w:val="0012301E"/>
    <w:rsid w:val="00123383"/>
    <w:rsid w:val="00123536"/>
    <w:rsid w:val="00123C92"/>
    <w:rsid w:val="0012409F"/>
    <w:rsid w:val="00124A4F"/>
    <w:rsid w:val="001250AF"/>
    <w:rsid w:val="00125260"/>
    <w:rsid w:val="001252FE"/>
    <w:rsid w:val="00125322"/>
    <w:rsid w:val="001259E0"/>
    <w:rsid w:val="00125C4F"/>
    <w:rsid w:val="00125F6F"/>
    <w:rsid w:val="0012616B"/>
    <w:rsid w:val="001263FE"/>
    <w:rsid w:val="00126AC4"/>
    <w:rsid w:val="00126C5D"/>
    <w:rsid w:val="00126E75"/>
    <w:rsid w:val="00126EDC"/>
    <w:rsid w:val="00126F90"/>
    <w:rsid w:val="0012702B"/>
    <w:rsid w:val="00127BD9"/>
    <w:rsid w:val="00130052"/>
    <w:rsid w:val="00130387"/>
    <w:rsid w:val="001309D1"/>
    <w:rsid w:val="00130D75"/>
    <w:rsid w:val="00130DAC"/>
    <w:rsid w:val="00130DD9"/>
    <w:rsid w:val="0013108C"/>
    <w:rsid w:val="001311C6"/>
    <w:rsid w:val="00131284"/>
    <w:rsid w:val="001313DF"/>
    <w:rsid w:val="001314FA"/>
    <w:rsid w:val="00132A93"/>
    <w:rsid w:val="00132B8B"/>
    <w:rsid w:val="00132D73"/>
    <w:rsid w:val="00132F5D"/>
    <w:rsid w:val="0013336C"/>
    <w:rsid w:val="00133604"/>
    <w:rsid w:val="001336DC"/>
    <w:rsid w:val="00133951"/>
    <w:rsid w:val="0013472E"/>
    <w:rsid w:val="0013576D"/>
    <w:rsid w:val="00135AC9"/>
    <w:rsid w:val="00135D52"/>
    <w:rsid w:val="00135DB3"/>
    <w:rsid w:val="0013617A"/>
    <w:rsid w:val="0013619B"/>
    <w:rsid w:val="001361A4"/>
    <w:rsid w:val="00136664"/>
    <w:rsid w:val="001369DA"/>
    <w:rsid w:val="00137DC0"/>
    <w:rsid w:val="00137E7B"/>
    <w:rsid w:val="00137F7E"/>
    <w:rsid w:val="00140127"/>
    <w:rsid w:val="001404E3"/>
    <w:rsid w:val="001407E5"/>
    <w:rsid w:val="00141772"/>
    <w:rsid w:val="0014188D"/>
    <w:rsid w:val="0014196C"/>
    <w:rsid w:val="00142ABC"/>
    <w:rsid w:val="00142B07"/>
    <w:rsid w:val="00142D39"/>
    <w:rsid w:val="0014301F"/>
    <w:rsid w:val="00144164"/>
    <w:rsid w:val="001445AB"/>
    <w:rsid w:val="0014490C"/>
    <w:rsid w:val="00145093"/>
    <w:rsid w:val="0014511B"/>
    <w:rsid w:val="0014556C"/>
    <w:rsid w:val="00145A88"/>
    <w:rsid w:val="0014603B"/>
    <w:rsid w:val="00146244"/>
    <w:rsid w:val="001466BC"/>
    <w:rsid w:val="0014708B"/>
    <w:rsid w:val="0014711A"/>
    <w:rsid w:val="00147B75"/>
    <w:rsid w:val="00150183"/>
    <w:rsid w:val="00150569"/>
    <w:rsid w:val="00150701"/>
    <w:rsid w:val="0015091B"/>
    <w:rsid w:val="00150E08"/>
    <w:rsid w:val="00150F5B"/>
    <w:rsid w:val="001510F0"/>
    <w:rsid w:val="001511CB"/>
    <w:rsid w:val="0015151F"/>
    <w:rsid w:val="00151903"/>
    <w:rsid w:val="00151991"/>
    <w:rsid w:val="00151B49"/>
    <w:rsid w:val="001521CB"/>
    <w:rsid w:val="0015243A"/>
    <w:rsid w:val="001525E9"/>
    <w:rsid w:val="001526B5"/>
    <w:rsid w:val="001528B2"/>
    <w:rsid w:val="00152D05"/>
    <w:rsid w:val="001530DC"/>
    <w:rsid w:val="0015326D"/>
    <w:rsid w:val="00153CFC"/>
    <w:rsid w:val="00154155"/>
    <w:rsid w:val="0015446E"/>
    <w:rsid w:val="00154592"/>
    <w:rsid w:val="00154802"/>
    <w:rsid w:val="00155006"/>
    <w:rsid w:val="001550E5"/>
    <w:rsid w:val="001553D4"/>
    <w:rsid w:val="00155508"/>
    <w:rsid w:val="00155532"/>
    <w:rsid w:val="0015557D"/>
    <w:rsid w:val="001558E7"/>
    <w:rsid w:val="00155915"/>
    <w:rsid w:val="00155B73"/>
    <w:rsid w:val="00155C5A"/>
    <w:rsid w:val="00155D73"/>
    <w:rsid w:val="0015607F"/>
    <w:rsid w:val="00156085"/>
    <w:rsid w:val="001563B8"/>
    <w:rsid w:val="00156D9E"/>
    <w:rsid w:val="001579F4"/>
    <w:rsid w:val="00157EB2"/>
    <w:rsid w:val="00157F64"/>
    <w:rsid w:val="00160328"/>
    <w:rsid w:val="001612F1"/>
    <w:rsid w:val="001614D7"/>
    <w:rsid w:val="0016168F"/>
    <w:rsid w:val="001616F1"/>
    <w:rsid w:val="00161AE9"/>
    <w:rsid w:val="00161C71"/>
    <w:rsid w:val="0016201C"/>
    <w:rsid w:val="00162387"/>
    <w:rsid w:val="00162A05"/>
    <w:rsid w:val="00162C39"/>
    <w:rsid w:val="00162E49"/>
    <w:rsid w:val="00163281"/>
    <w:rsid w:val="0016333F"/>
    <w:rsid w:val="00163914"/>
    <w:rsid w:val="00163A50"/>
    <w:rsid w:val="00163ACF"/>
    <w:rsid w:val="00164ABE"/>
    <w:rsid w:val="0016538B"/>
    <w:rsid w:val="00165597"/>
    <w:rsid w:val="001658F0"/>
    <w:rsid w:val="00165D94"/>
    <w:rsid w:val="00165DE5"/>
    <w:rsid w:val="00165EB3"/>
    <w:rsid w:val="00165F40"/>
    <w:rsid w:val="001660C5"/>
    <w:rsid w:val="00166483"/>
    <w:rsid w:val="00166F64"/>
    <w:rsid w:val="00167120"/>
    <w:rsid w:val="0016743C"/>
    <w:rsid w:val="00167C95"/>
    <w:rsid w:val="00170050"/>
    <w:rsid w:val="001704BA"/>
    <w:rsid w:val="00170713"/>
    <w:rsid w:val="001707E8"/>
    <w:rsid w:val="00170956"/>
    <w:rsid w:val="00170C21"/>
    <w:rsid w:val="00171100"/>
    <w:rsid w:val="001719FD"/>
    <w:rsid w:val="00171CA1"/>
    <w:rsid w:val="00171E88"/>
    <w:rsid w:val="001722F9"/>
    <w:rsid w:val="00172A7C"/>
    <w:rsid w:val="00172D15"/>
    <w:rsid w:val="00173D27"/>
    <w:rsid w:val="00173E07"/>
    <w:rsid w:val="00174099"/>
    <w:rsid w:val="001742FF"/>
    <w:rsid w:val="001748F3"/>
    <w:rsid w:val="00174BA5"/>
    <w:rsid w:val="001750AC"/>
    <w:rsid w:val="00175279"/>
    <w:rsid w:val="00175A92"/>
    <w:rsid w:val="00175C63"/>
    <w:rsid w:val="00176454"/>
    <w:rsid w:val="001769DA"/>
    <w:rsid w:val="00176A53"/>
    <w:rsid w:val="00177750"/>
    <w:rsid w:val="00177D9E"/>
    <w:rsid w:val="00177E22"/>
    <w:rsid w:val="0018037E"/>
    <w:rsid w:val="00180B6A"/>
    <w:rsid w:val="00180D9A"/>
    <w:rsid w:val="00180DB7"/>
    <w:rsid w:val="001810E7"/>
    <w:rsid w:val="001811C5"/>
    <w:rsid w:val="00181240"/>
    <w:rsid w:val="0018193B"/>
    <w:rsid w:val="00182052"/>
    <w:rsid w:val="00183068"/>
    <w:rsid w:val="001830FF"/>
    <w:rsid w:val="0018347F"/>
    <w:rsid w:val="001836AC"/>
    <w:rsid w:val="001836F8"/>
    <w:rsid w:val="00183C29"/>
    <w:rsid w:val="00183F69"/>
    <w:rsid w:val="0018460A"/>
    <w:rsid w:val="001850EF"/>
    <w:rsid w:val="00185387"/>
    <w:rsid w:val="00185696"/>
    <w:rsid w:val="00185FB6"/>
    <w:rsid w:val="00186255"/>
    <w:rsid w:val="001862E2"/>
    <w:rsid w:val="00186A10"/>
    <w:rsid w:val="00186AB1"/>
    <w:rsid w:val="00186DC7"/>
    <w:rsid w:val="001870F9"/>
    <w:rsid w:val="0018783F"/>
    <w:rsid w:val="00187888"/>
    <w:rsid w:val="00190107"/>
    <w:rsid w:val="0019020B"/>
    <w:rsid w:val="00190978"/>
    <w:rsid w:val="001909E1"/>
    <w:rsid w:val="00190B62"/>
    <w:rsid w:val="00190BEA"/>
    <w:rsid w:val="00190FC1"/>
    <w:rsid w:val="0019105C"/>
    <w:rsid w:val="001915B5"/>
    <w:rsid w:val="00191617"/>
    <w:rsid w:val="00191792"/>
    <w:rsid w:val="00191F7C"/>
    <w:rsid w:val="00192375"/>
    <w:rsid w:val="0019337A"/>
    <w:rsid w:val="001934D6"/>
    <w:rsid w:val="0019393E"/>
    <w:rsid w:val="00193AF3"/>
    <w:rsid w:val="001943A9"/>
    <w:rsid w:val="001950F9"/>
    <w:rsid w:val="001956D2"/>
    <w:rsid w:val="001957E4"/>
    <w:rsid w:val="00195D72"/>
    <w:rsid w:val="00196131"/>
    <w:rsid w:val="00196235"/>
    <w:rsid w:val="001965D0"/>
    <w:rsid w:val="00196867"/>
    <w:rsid w:val="0019715E"/>
    <w:rsid w:val="00197AFE"/>
    <w:rsid w:val="00197E28"/>
    <w:rsid w:val="00197F3A"/>
    <w:rsid w:val="001A01FA"/>
    <w:rsid w:val="001A05A2"/>
    <w:rsid w:val="001A07AC"/>
    <w:rsid w:val="001A0898"/>
    <w:rsid w:val="001A0E12"/>
    <w:rsid w:val="001A11FD"/>
    <w:rsid w:val="001A1347"/>
    <w:rsid w:val="001A1557"/>
    <w:rsid w:val="001A1D84"/>
    <w:rsid w:val="001A1E67"/>
    <w:rsid w:val="001A2026"/>
    <w:rsid w:val="001A216B"/>
    <w:rsid w:val="001A2969"/>
    <w:rsid w:val="001A2D22"/>
    <w:rsid w:val="001A2D7A"/>
    <w:rsid w:val="001A2EE9"/>
    <w:rsid w:val="001A3537"/>
    <w:rsid w:val="001A3C54"/>
    <w:rsid w:val="001A3DEF"/>
    <w:rsid w:val="001A4095"/>
    <w:rsid w:val="001A4155"/>
    <w:rsid w:val="001A58BF"/>
    <w:rsid w:val="001A5CFB"/>
    <w:rsid w:val="001A628B"/>
    <w:rsid w:val="001A6291"/>
    <w:rsid w:val="001A6760"/>
    <w:rsid w:val="001A69E8"/>
    <w:rsid w:val="001A775D"/>
    <w:rsid w:val="001A7788"/>
    <w:rsid w:val="001A7AED"/>
    <w:rsid w:val="001A7D40"/>
    <w:rsid w:val="001A7DD9"/>
    <w:rsid w:val="001B0061"/>
    <w:rsid w:val="001B033F"/>
    <w:rsid w:val="001B0471"/>
    <w:rsid w:val="001B05DD"/>
    <w:rsid w:val="001B0CC8"/>
    <w:rsid w:val="001B10A4"/>
    <w:rsid w:val="001B1133"/>
    <w:rsid w:val="001B16A6"/>
    <w:rsid w:val="001B19C2"/>
    <w:rsid w:val="001B1A17"/>
    <w:rsid w:val="001B1DFA"/>
    <w:rsid w:val="001B238D"/>
    <w:rsid w:val="001B2A7E"/>
    <w:rsid w:val="001B2B59"/>
    <w:rsid w:val="001B2D8D"/>
    <w:rsid w:val="001B3E33"/>
    <w:rsid w:val="001B3F91"/>
    <w:rsid w:val="001B4268"/>
    <w:rsid w:val="001B4C63"/>
    <w:rsid w:val="001B4D9E"/>
    <w:rsid w:val="001B4F05"/>
    <w:rsid w:val="001B5493"/>
    <w:rsid w:val="001B6317"/>
    <w:rsid w:val="001B6574"/>
    <w:rsid w:val="001B69B7"/>
    <w:rsid w:val="001B6A1D"/>
    <w:rsid w:val="001B7000"/>
    <w:rsid w:val="001B781A"/>
    <w:rsid w:val="001B7F80"/>
    <w:rsid w:val="001B7F92"/>
    <w:rsid w:val="001B7FF4"/>
    <w:rsid w:val="001C09B0"/>
    <w:rsid w:val="001C11CE"/>
    <w:rsid w:val="001C1397"/>
    <w:rsid w:val="001C16BF"/>
    <w:rsid w:val="001C1E3E"/>
    <w:rsid w:val="001C2558"/>
    <w:rsid w:val="001C2840"/>
    <w:rsid w:val="001C3E44"/>
    <w:rsid w:val="001C4442"/>
    <w:rsid w:val="001C4629"/>
    <w:rsid w:val="001C4DF9"/>
    <w:rsid w:val="001C5365"/>
    <w:rsid w:val="001C565F"/>
    <w:rsid w:val="001C57E0"/>
    <w:rsid w:val="001C5DA6"/>
    <w:rsid w:val="001C6013"/>
    <w:rsid w:val="001C6153"/>
    <w:rsid w:val="001C6721"/>
    <w:rsid w:val="001C74BC"/>
    <w:rsid w:val="001C78EB"/>
    <w:rsid w:val="001D022F"/>
    <w:rsid w:val="001D02D0"/>
    <w:rsid w:val="001D07B9"/>
    <w:rsid w:val="001D0807"/>
    <w:rsid w:val="001D1032"/>
    <w:rsid w:val="001D1045"/>
    <w:rsid w:val="001D1160"/>
    <w:rsid w:val="001D11EC"/>
    <w:rsid w:val="001D1277"/>
    <w:rsid w:val="001D1315"/>
    <w:rsid w:val="001D177D"/>
    <w:rsid w:val="001D18B3"/>
    <w:rsid w:val="001D1B07"/>
    <w:rsid w:val="001D1EF8"/>
    <w:rsid w:val="001D1FCF"/>
    <w:rsid w:val="001D21D8"/>
    <w:rsid w:val="001D2398"/>
    <w:rsid w:val="001D2C24"/>
    <w:rsid w:val="001D302E"/>
    <w:rsid w:val="001D3095"/>
    <w:rsid w:val="001D34C0"/>
    <w:rsid w:val="001D34CC"/>
    <w:rsid w:val="001D3568"/>
    <w:rsid w:val="001D4317"/>
    <w:rsid w:val="001D436A"/>
    <w:rsid w:val="001D458B"/>
    <w:rsid w:val="001D4D88"/>
    <w:rsid w:val="001D4E12"/>
    <w:rsid w:val="001D546C"/>
    <w:rsid w:val="001D55E9"/>
    <w:rsid w:val="001D56E3"/>
    <w:rsid w:val="001D584F"/>
    <w:rsid w:val="001D5995"/>
    <w:rsid w:val="001D64E3"/>
    <w:rsid w:val="001D6605"/>
    <w:rsid w:val="001D6BBA"/>
    <w:rsid w:val="001D6C8B"/>
    <w:rsid w:val="001D6DBF"/>
    <w:rsid w:val="001D71DA"/>
    <w:rsid w:val="001D7BD6"/>
    <w:rsid w:val="001E003B"/>
    <w:rsid w:val="001E04B3"/>
    <w:rsid w:val="001E0676"/>
    <w:rsid w:val="001E0E36"/>
    <w:rsid w:val="001E1ED7"/>
    <w:rsid w:val="001E2270"/>
    <w:rsid w:val="001E2556"/>
    <w:rsid w:val="001E27AD"/>
    <w:rsid w:val="001E28E1"/>
    <w:rsid w:val="001E2A51"/>
    <w:rsid w:val="001E2EE4"/>
    <w:rsid w:val="001E3432"/>
    <w:rsid w:val="001E3452"/>
    <w:rsid w:val="001E36F4"/>
    <w:rsid w:val="001E3A0D"/>
    <w:rsid w:val="001E3EFE"/>
    <w:rsid w:val="001E3F78"/>
    <w:rsid w:val="001E4084"/>
    <w:rsid w:val="001E4092"/>
    <w:rsid w:val="001E4585"/>
    <w:rsid w:val="001E4B93"/>
    <w:rsid w:val="001E4C74"/>
    <w:rsid w:val="001E4CF7"/>
    <w:rsid w:val="001E52E5"/>
    <w:rsid w:val="001E568B"/>
    <w:rsid w:val="001E58D3"/>
    <w:rsid w:val="001E5FDA"/>
    <w:rsid w:val="001E6539"/>
    <w:rsid w:val="001E6B8A"/>
    <w:rsid w:val="001E6C61"/>
    <w:rsid w:val="001E6F66"/>
    <w:rsid w:val="001E702D"/>
    <w:rsid w:val="001E72A7"/>
    <w:rsid w:val="001E72D1"/>
    <w:rsid w:val="001E7396"/>
    <w:rsid w:val="001E75A9"/>
    <w:rsid w:val="001E77C1"/>
    <w:rsid w:val="001E7868"/>
    <w:rsid w:val="001E78F2"/>
    <w:rsid w:val="001E793E"/>
    <w:rsid w:val="001F00E3"/>
    <w:rsid w:val="001F06F1"/>
    <w:rsid w:val="001F0BAC"/>
    <w:rsid w:val="001F1835"/>
    <w:rsid w:val="001F1D7A"/>
    <w:rsid w:val="001F1DDF"/>
    <w:rsid w:val="001F1ED6"/>
    <w:rsid w:val="001F23D1"/>
    <w:rsid w:val="001F2AF8"/>
    <w:rsid w:val="001F2E41"/>
    <w:rsid w:val="001F3485"/>
    <w:rsid w:val="001F40C9"/>
    <w:rsid w:val="001F423F"/>
    <w:rsid w:val="001F42F5"/>
    <w:rsid w:val="001F4435"/>
    <w:rsid w:val="001F45BB"/>
    <w:rsid w:val="001F45EC"/>
    <w:rsid w:val="001F4D05"/>
    <w:rsid w:val="001F4F2B"/>
    <w:rsid w:val="001F5487"/>
    <w:rsid w:val="001F5981"/>
    <w:rsid w:val="001F6D10"/>
    <w:rsid w:val="001F7682"/>
    <w:rsid w:val="001F779D"/>
    <w:rsid w:val="001F77FE"/>
    <w:rsid w:val="001F7CA7"/>
    <w:rsid w:val="001F7E92"/>
    <w:rsid w:val="002001CE"/>
    <w:rsid w:val="0020065B"/>
    <w:rsid w:val="002009BB"/>
    <w:rsid w:val="00200C5C"/>
    <w:rsid w:val="00200DF2"/>
    <w:rsid w:val="0020126B"/>
    <w:rsid w:val="00201A9B"/>
    <w:rsid w:val="00201B8D"/>
    <w:rsid w:val="00201BC5"/>
    <w:rsid w:val="002020A9"/>
    <w:rsid w:val="002023EC"/>
    <w:rsid w:val="00202D4A"/>
    <w:rsid w:val="00202EF9"/>
    <w:rsid w:val="0020371B"/>
    <w:rsid w:val="00203729"/>
    <w:rsid w:val="0020408E"/>
    <w:rsid w:val="0020452E"/>
    <w:rsid w:val="00204AD9"/>
    <w:rsid w:val="00204BCB"/>
    <w:rsid w:val="00205145"/>
    <w:rsid w:val="0020542A"/>
    <w:rsid w:val="002058F7"/>
    <w:rsid w:val="00205A61"/>
    <w:rsid w:val="00206014"/>
    <w:rsid w:val="0020618D"/>
    <w:rsid w:val="002066B3"/>
    <w:rsid w:val="00206F0E"/>
    <w:rsid w:val="00206FC6"/>
    <w:rsid w:val="00207282"/>
    <w:rsid w:val="00207626"/>
    <w:rsid w:val="00207DCF"/>
    <w:rsid w:val="002104C4"/>
    <w:rsid w:val="0021078A"/>
    <w:rsid w:val="002109BC"/>
    <w:rsid w:val="00210CBA"/>
    <w:rsid w:val="00210E29"/>
    <w:rsid w:val="00210EDB"/>
    <w:rsid w:val="00210F48"/>
    <w:rsid w:val="002110F3"/>
    <w:rsid w:val="00211334"/>
    <w:rsid w:val="00211575"/>
    <w:rsid w:val="002115C9"/>
    <w:rsid w:val="0021169C"/>
    <w:rsid w:val="00211F22"/>
    <w:rsid w:val="00213065"/>
    <w:rsid w:val="002137EF"/>
    <w:rsid w:val="00213C3B"/>
    <w:rsid w:val="0021405C"/>
    <w:rsid w:val="0021423B"/>
    <w:rsid w:val="00214494"/>
    <w:rsid w:val="00214504"/>
    <w:rsid w:val="0021498C"/>
    <w:rsid w:val="00214C19"/>
    <w:rsid w:val="00214F51"/>
    <w:rsid w:val="00214FE6"/>
    <w:rsid w:val="0021595D"/>
    <w:rsid w:val="00215C9D"/>
    <w:rsid w:val="00215CE9"/>
    <w:rsid w:val="00216B98"/>
    <w:rsid w:val="00216F2A"/>
    <w:rsid w:val="002172C6"/>
    <w:rsid w:val="002174B4"/>
    <w:rsid w:val="00217836"/>
    <w:rsid w:val="00217A79"/>
    <w:rsid w:val="0022009A"/>
    <w:rsid w:val="002208CB"/>
    <w:rsid w:val="00220B23"/>
    <w:rsid w:val="0022100F"/>
    <w:rsid w:val="00221210"/>
    <w:rsid w:val="002215C1"/>
    <w:rsid w:val="002216C0"/>
    <w:rsid w:val="00221743"/>
    <w:rsid w:val="00221879"/>
    <w:rsid w:val="00221FFE"/>
    <w:rsid w:val="002224A0"/>
    <w:rsid w:val="00222592"/>
    <w:rsid w:val="00222651"/>
    <w:rsid w:val="0022268C"/>
    <w:rsid w:val="002226FF"/>
    <w:rsid w:val="002228F5"/>
    <w:rsid w:val="00222935"/>
    <w:rsid w:val="002232F9"/>
    <w:rsid w:val="0022330E"/>
    <w:rsid w:val="00223533"/>
    <w:rsid w:val="00223602"/>
    <w:rsid w:val="00223CF5"/>
    <w:rsid w:val="00223F54"/>
    <w:rsid w:val="00224472"/>
    <w:rsid w:val="00224866"/>
    <w:rsid w:val="00224B12"/>
    <w:rsid w:val="00224E60"/>
    <w:rsid w:val="0022545B"/>
    <w:rsid w:val="00225465"/>
    <w:rsid w:val="00225A94"/>
    <w:rsid w:val="00225C47"/>
    <w:rsid w:val="00225DEC"/>
    <w:rsid w:val="002263A4"/>
    <w:rsid w:val="0022658E"/>
    <w:rsid w:val="0022668D"/>
    <w:rsid w:val="00226B02"/>
    <w:rsid w:val="00227018"/>
    <w:rsid w:val="00227159"/>
    <w:rsid w:val="00227433"/>
    <w:rsid w:val="002277E8"/>
    <w:rsid w:val="00227899"/>
    <w:rsid w:val="00227A40"/>
    <w:rsid w:val="00227B41"/>
    <w:rsid w:val="00227C65"/>
    <w:rsid w:val="00227E46"/>
    <w:rsid w:val="002300A3"/>
    <w:rsid w:val="00230383"/>
    <w:rsid w:val="00230C62"/>
    <w:rsid w:val="00230DD7"/>
    <w:rsid w:val="00230EBC"/>
    <w:rsid w:val="0023145D"/>
    <w:rsid w:val="00232844"/>
    <w:rsid w:val="00232FB3"/>
    <w:rsid w:val="00233063"/>
    <w:rsid w:val="00233345"/>
    <w:rsid w:val="002335BF"/>
    <w:rsid w:val="0023366B"/>
    <w:rsid w:val="002339F3"/>
    <w:rsid w:val="00233A52"/>
    <w:rsid w:val="00233CEE"/>
    <w:rsid w:val="00233F41"/>
    <w:rsid w:val="00234B3E"/>
    <w:rsid w:val="00234CF2"/>
    <w:rsid w:val="00235585"/>
    <w:rsid w:val="002355D1"/>
    <w:rsid w:val="00235ABE"/>
    <w:rsid w:val="00236514"/>
    <w:rsid w:val="00236BAE"/>
    <w:rsid w:val="00236CFE"/>
    <w:rsid w:val="002371E4"/>
    <w:rsid w:val="00237241"/>
    <w:rsid w:val="00237249"/>
    <w:rsid w:val="00237286"/>
    <w:rsid w:val="0023749F"/>
    <w:rsid w:val="00237A90"/>
    <w:rsid w:val="00237ED6"/>
    <w:rsid w:val="00237F2C"/>
    <w:rsid w:val="00240105"/>
    <w:rsid w:val="00240C5D"/>
    <w:rsid w:val="0024102F"/>
    <w:rsid w:val="002413A0"/>
    <w:rsid w:val="002413D4"/>
    <w:rsid w:val="002415FA"/>
    <w:rsid w:val="00241DE0"/>
    <w:rsid w:val="00241EC2"/>
    <w:rsid w:val="00242400"/>
    <w:rsid w:val="00242846"/>
    <w:rsid w:val="00242B5C"/>
    <w:rsid w:val="002435F4"/>
    <w:rsid w:val="00243B30"/>
    <w:rsid w:val="00243BBA"/>
    <w:rsid w:val="00243CC7"/>
    <w:rsid w:val="00243E0B"/>
    <w:rsid w:val="00243E4D"/>
    <w:rsid w:val="002440E1"/>
    <w:rsid w:val="0024482A"/>
    <w:rsid w:val="002448D1"/>
    <w:rsid w:val="00244CB9"/>
    <w:rsid w:val="00244D54"/>
    <w:rsid w:val="00244E6E"/>
    <w:rsid w:val="00244F93"/>
    <w:rsid w:val="00245115"/>
    <w:rsid w:val="00245192"/>
    <w:rsid w:val="002453C4"/>
    <w:rsid w:val="002453D0"/>
    <w:rsid w:val="002459C2"/>
    <w:rsid w:val="00245A35"/>
    <w:rsid w:val="00245B2A"/>
    <w:rsid w:val="00245B7F"/>
    <w:rsid w:val="00245DF1"/>
    <w:rsid w:val="00245FD7"/>
    <w:rsid w:val="002464AE"/>
    <w:rsid w:val="002470A0"/>
    <w:rsid w:val="002472DE"/>
    <w:rsid w:val="0024739E"/>
    <w:rsid w:val="00247B28"/>
    <w:rsid w:val="00250C5B"/>
    <w:rsid w:val="00250E19"/>
    <w:rsid w:val="00251705"/>
    <w:rsid w:val="00251F7F"/>
    <w:rsid w:val="002523A7"/>
    <w:rsid w:val="00252658"/>
    <w:rsid w:val="002528C2"/>
    <w:rsid w:val="002528F2"/>
    <w:rsid w:val="00252BD1"/>
    <w:rsid w:val="00253103"/>
    <w:rsid w:val="00253666"/>
    <w:rsid w:val="0025393F"/>
    <w:rsid w:val="00253971"/>
    <w:rsid w:val="00253C86"/>
    <w:rsid w:val="00253FBC"/>
    <w:rsid w:val="00254037"/>
    <w:rsid w:val="002542C8"/>
    <w:rsid w:val="00254D72"/>
    <w:rsid w:val="0025510E"/>
    <w:rsid w:val="00255CAE"/>
    <w:rsid w:val="00255D6B"/>
    <w:rsid w:val="0025624E"/>
    <w:rsid w:val="00257265"/>
    <w:rsid w:val="002573BC"/>
    <w:rsid w:val="0025797B"/>
    <w:rsid w:val="00257B4A"/>
    <w:rsid w:val="00257B53"/>
    <w:rsid w:val="00257C40"/>
    <w:rsid w:val="00257D7A"/>
    <w:rsid w:val="00257FE9"/>
    <w:rsid w:val="00260074"/>
    <w:rsid w:val="002600A9"/>
    <w:rsid w:val="0026051B"/>
    <w:rsid w:val="00260D33"/>
    <w:rsid w:val="00260D9C"/>
    <w:rsid w:val="00261590"/>
    <w:rsid w:val="0026165B"/>
    <w:rsid w:val="0026166D"/>
    <w:rsid w:val="00261BCF"/>
    <w:rsid w:val="00261C0C"/>
    <w:rsid w:val="00261DC7"/>
    <w:rsid w:val="00262435"/>
    <w:rsid w:val="00262C7A"/>
    <w:rsid w:val="00262F50"/>
    <w:rsid w:val="00263218"/>
    <w:rsid w:val="00263890"/>
    <w:rsid w:val="002639CF"/>
    <w:rsid w:val="00263A04"/>
    <w:rsid w:val="00263B9C"/>
    <w:rsid w:val="00264080"/>
    <w:rsid w:val="0026414B"/>
    <w:rsid w:val="002641CE"/>
    <w:rsid w:val="0026424A"/>
    <w:rsid w:val="002644CB"/>
    <w:rsid w:val="00264747"/>
    <w:rsid w:val="002648DF"/>
    <w:rsid w:val="002649B2"/>
    <w:rsid w:val="00264DA5"/>
    <w:rsid w:val="00264E07"/>
    <w:rsid w:val="0026514D"/>
    <w:rsid w:val="0026555D"/>
    <w:rsid w:val="0026573B"/>
    <w:rsid w:val="002659ED"/>
    <w:rsid w:val="00265E1B"/>
    <w:rsid w:val="00266124"/>
    <w:rsid w:val="0026686B"/>
    <w:rsid w:val="00266A39"/>
    <w:rsid w:val="00266CFF"/>
    <w:rsid w:val="00266E91"/>
    <w:rsid w:val="002671CB"/>
    <w:rsid w:val="00267CCB"/>
    <w:rsid w:val="0027001C"/>
    <w:rsid w:val="0027095E"/>
    <w:rsid w:val="00270D4D"/>
    <w:rsid w:val="00271236"/>
    <w:rsid w:val="002719EA"/>
    <w:rsid w:val="00272060"/>
    <w:rsid w:val="00272079"/>
    <w:rsid w:val="002725D1"/>
    <w:rsid w:val="0027281F"/>
    <w:rsid w:val="002729D3"/>
    <w:rsid w:val="00272ADF"/>
    <w:rsid w:val="00272DCE"/>
    <w:rsid w:val="002734A0"/>
    <w:rsid w:val="00273BB4"/>
    <w:rsid w:val="00273CC3"/>
    <w:rsid w:val="00273CD5"/>
    <w:rsid w:val="002748E9"/>
    <w:rsid w:val="002749FA"/>
    <w:rsid w:val="0027518F"/>
    <w:rsid w:val="00275619"/>
    <w:rsid w:val="00275A86"/>
    <w:rsid w:val="00275AF7"/>
    <w:rsid w:val="00275BD3"/>
    <w:rsid w:val="00276273"/>
    <w:rsid w:val="0027695F"/>
    <w:rsid w:val="00276E98"/>
    <w:rsid w:val="00276FAB"/>
    <w:rsid w:val="00277425"/>
    <w:rsid w:val="00277AD2"/>
    <w:rsid w:val="00277BCA"/>
    <w:rsid w:val="002800D7"/>
    <w:rsid w:val="00280310"/>
    <w:rsid w:val="002807B7"/>
    <w:rsid w:val="00280A4E"/>
    <w:rsid w:val="00280C67"/>
    <w:rsid w:val="00280DA9"/>
    <w:rsid w:val="00281531"/>
    <w:rsid w:val="00281E12"/>
    <w:rsid w:val="002823E9"/>
    <w:rsid w:val="00282451"/>
    <w:rsid w:val="002828A5"/>
    <w:rsid w:val="0028318D"/>
    <w:rsid w:val="002832B4"/>
    <w:rsid w:val="00283EC8"/>
    <w:rsid w:val="00284083"/>
    <w:rsid w:val="00285694"/>
    <w:rsid w:val="00285DE2"/>
    <w:rsid w:val="00285DF9"/>
    <w:rsid w:val="00285FDF"/>
    <w:rsid w:val="0028679C"/>
    <w:rsid w:val="002868DE"/>
    <w:rsid w:val="002868F1"/>
    <w:rsid w:val="0028694E"/>
    <w:rsid w:val="0028741E"/>
    <w:rsid w:val="002900E9"/>
    <w:rsid w:val="00290B12"/>
    <w:rsid w:val="00290D59"/>
    <w:rsid w:val="00291590"/>
    <w:rsid w:val="00291B21"/>
    <w:rsid w:val="00291D15"/>
    <w:rsid w:val="0029257A"/>
    <w:rsid w:val="0029285A"/>
    <w:rsid w:val="002930BD"/>
    <w:rsid w:val="002933C4"/>
    <w:rsid w:val="002937D5"/>
    <w:rsid w:val="00293CC8"/>
    <w:rsid w:val="00294690"/>
    <w:rsid w:val="00294F3C"/>
    <w:rsid w:val="002956EC"/>
    <w:rsid w:val="00295B11"/>
    <w:rsid w:val="00295F06"/>
    <w:rsid w:val="00296141"/>
    <w:rsid w:val="00296BB6"/>
    <w:rsid w:val="00297A1D"/>
    <w:rsid w:val="00297E18"/>
    <w:rsid w:val="00297F62"/>
    <w:rsid w:val="002A03CA"/>
    <w:rsid w:val="002A071C"/>
    <w:rsid w:val="002A0742"/>
    <w:rsid w:val="002A082C"/>
    <w:rsid w:val="002A09DD"/>
    <w:rsid w:val="002A0E56"/>
    <w:rsid w:val="002A1926"/>
    <w:rsid w:val="002A1BB6"/>
    <w:rsid w:val="002A1F04"/>
    <w:rsid w:val="002A1F37"/>
    <w:rsid w:val="002A1F8F"/>
    <w:rsid w:val="002A2370"/>
    <w:rsid w:val="002A28C4"/>
    <w:rsid w:val="002A2B8E"/>
    <w:rsid w:val="002A2BD0"/>
    <w:rsid w:val="002A2E1E"/>
    <w:rsid w:val="002A30E2"/>
    <w:rsid w:val="002A32F0"/>
    <w:rsid w:val="002A4544"/>
    <w:rsid w:val="002A4C50"/>
    <w:rsid w:val="002A5173"/>
    <w:rsid w:val="002A5BDA"/>
    <w:rsid w:val="002A6107"/>
    <w:rsid w:val="002A6895"/>
    <w:rsid w:val="002A6ABD"/>
    <w:rsid w:val="002B000D"/>
    <w:rsid w:val="002B08A9"/>
    <w:rsid w:val="002B0C35"/>
    <w:rsid w:val="002B1482"/>
    <w:rsid w:val="002B1CF0"/>
    <w:rsid w:val="002B1FFC"/>
    <w:rsid w:val="002B23EF"/>
    <w:rsid w:val="002B2407"/>
    <w:rsid w:val="002B2755"/>
    <w:rsid w:val="002B2A49"/>
    <w:rsid w:val="002B2B65"/>
    <w:rsid w:val="002B2C36"/>
    <w:rsid w:val="002B3265"/>
    <w:rsid w:val="002B33FD"/>
    <w:rsid w:val="002B3427"/>
    <w:rsid w:val="002B353F"/>
    <w:rsid w:val="002B3628"/>
    <w:rsid w:val="002B3A48"/>
    <w:rsid w:val="002B3C28"/>
    <w:rsid w:val="002B405C"/>
    <w:rsid w:val="002B43A1"/>
    <w:rsid w:val="002B4411"/>
    <w:rsid w:val="002B46D4"/>
    <w:rsid w:val="002B46F1"/>
    <w:rsid w:val="002B4AAB"/>
    <w:rsid w:val="002B62E8"/>
    <w:rsid w:val="002B6AD3"/>
    <w:rsid w:val="002C0499"/>
    <w:rsid w:val="002C099C"/>
    <w:rsid w:val="002C0D70"/>
    <w:rsid w:val="002C0F8E"/>
    <w:rsid w:val="002C18AB"/>
    <w:rsid w:val="002C1B38"/>
    <w:rsid w:val="002C1F1A"/>
    <w:rsid w:val="002C21A8"/>
    <w:rsid w:val="002C223A"/>
    <w:rsid w:val="002C26A0"/>
    <w:rsid w:val="002C26FD"/>
    <w:rsid w:val="002C282B"/>
    <w:rsid w:val="002C2901"/>
    <w:rsid w:val="002C2AC0"/>
    <w:rsid w:val="002C2AF1"/>
    <w:rsid w:val="002C2CF3"/>
    <w:rsid w:val="002C30DE"/>
    <w:rsid w:val="002C32B1"/>
    <w:rsid w:val="002C357E"/>
    <w:rsid w:val="002C392A"/>
    <w:rsid w:val="002C3B86"/>
    <w:rsid w:val="002C3F15"/>
    <w:rsid w:val="002C4055"/>
    <w:rsid w:val="002C4311"/>
    <w:rsid w:val="002C4A58"/>
    <w:rsid w:val="002C5301"/>
    <w:rsid w:val="002C5453"/>
    <w:rsid w:val="002C55C4"/>
    <w:rsid w:val="002C585B"/>
    <w:rsid w:val="002C5F76"/>
    <w:rsid w:val="002C5FF3"/>
    <w:rsid w:val="002C6B8E"/>
    <w:rsid w:val="002C721E"/>
    <w:rsid w:val="002C7329"/>
    <w:rsid w:val="002C7570"/>
    <w:rsid w:val="002C7648"/>
    <w:rsid w:val="002C7CEF"/>
    <w:rsid w:val="002D040E"/>
    <w:rsid w:val="002D0A4A"/>
    <w:rsid w:val="002D0ADE"/>
    <w:rsid w:val="002D0BDB"/>
    <w:rsid w:val="002D1555"/>
    <w:rsid w:val="002D158B"/>
    <w:rsid w:val="002D1BFC"/>
    <w:rsid w:val="002D1D93"/>
    <w:rsid w:val="002D1DE8"/>
    <w:rsid w:val="002D20A6"/>
    <w:rsid w:val="002D2375"/>
    <w:rsid w:val="002D2A5A"/>
    <w:rsid w:val="002D315B"/>
    <w:rsid w:val="002D3426"/>
    <w:rsid w:val="002D383A"/>
    <w:rsid w:val="002D398F"/>
    <w:rsid w:val="002D3A19"/>
    <w:rsid w:val="002D3CDE"/>
    <w:rsid w:val="002D3F8C"/>
    <w:rsid w:val="002D4300"/>
    <w:rsid w:val="002D4720"/>
    <w:rsid w:val="002D4C92"/>
    <w:rsid w:val="002D5020"/>
    <w:rsid w:val="002D5286"/>
    <w:rsid w:val="002D52E2"/>
    <w:rsid w:val="002D5562"/>
    <w:rsid w:val="002D5887"/>
    <w:rsid w:val="002D59A6"/>
    <w:rsid w:val="002D5B2F"/>
    <w:rsid w:val="002D60A7"/>
    <w:rsid w:val="002D6468"/>
    <w:rsid w:val="002D64D0"/>
    <w:rsid w:val="002D6EFA"/>
    <w:rsid w:val="002D6F28"/>
    <w:rsid w:val="002D6F7E"/>
    <w:rsid w:val="002D7D1B"/>
    <w:rsid w:val="002E0017"/>
    <w:rsid w:val="002E0094"/>
    <w:rsid w:val="002E047E"/>
    <w:rsid w:val="002E06DE"/>
    <w:rsid w:val="002E0887"/>
    <w:rsid w:val="002E0A14"/>
    <w:rsid w:val="002E0E03"/>
    <w:rsid w:val="002E1044"/>
    <w:rsid w:val="002E137E"/>
    <w:rsid w:val="002E1F24"/>
    <w:rsid w:val="002E215C"/>
    <w:rsid w:val="002E2602"/>
    <w:rsid w:val="002E348F"/>
    <w:rsid w:val="002E396B"/>
    <w:rsid w:val="002E3BF8"/>
    <w:rsid w:val="002E3FF7"/>
    <w:rsid w:val="002E4964"/>
    <w:rsid w:val="002E4F45"/>
    <w:rsid w:val="002E4FFE"/>
    <w:rsid w:val="002E526D"/>
    <w:rsid w:val="002E5280"/>
    <w:rsid w:val="002E576B"/>
    <w:rsid w:val="002E647B"/>
    <w:rsid w:val="002E67C7"/>
    <w:rsid w:val="002E7047"/>
    <w:rsid w:val="002E73B5"/>
    <w:rsid w:val="002E760D"/>
    <w:rsid w:val="002E780B"/>
    <w:rsid w:val="002E7FE6"/>
    <w:rsid w:val="002F032B"/>
    <w:rsid w:val="002F056E"/>
    <w:rsid w:val="002F066F"/>
    <w:rsid w:val="002F145A"/>
    <w:rsid w:val="002F1702"/>
    <w:rsid w:val="002F27F2"/>
    <w:rsid w:val="002F2A7C"/>
    <w:rsid w:val="002F2C6A"/>
    <w:rsid w:val="002F312B"/>
    <w:rsid w:val="002F3168"/>
    <w:rsid w:val="002F37A5"/>
    <w:rsid w:val="002F3EF4"/>
    <w:rsid w:val="002F40A4"/>
    <w:rsid w:val="002F43B9"/>
    <w:rsid w:val="002F44D8"/>
    <w:rsid w:val="002F45C7"/>
    <w:rsid w:val="002F4913"/>
    <w:rsid w:val="002F4EB3"/>
    <w:rsid w:val="002F53B2"/>
    <w:rsid w:val="002F5A6D"/>
    <w:rsid w:val="002F5DCF"/>
    <w:rsid w:val="002F63AF"/>
    <w:rsid w:val="002F65D5"/>
    <w:rsid w:val="002F66BA"/>
    <w:rsid w:val="002F6886"/>
    <w:rsid w:val="002F6BAA"/>
    <w:rsid w:val="002F6CED"/>
    <w:rsid w:val="002F6D1F"/>
    <w:rsid w:val="002F72D0"/>
    <w:rsid w:val="002F7508"/>
    <w:rsid w:val="002F7666"/>
    <w:rsid w:val="002F7855"/>
    <w:rsid w:val="002F7A51"/>
    <w:rsid w:val="002F7C0D"/>
    <w:rsid w:val="003001C4"/>
    <w:rsid w:val="003004CA"/>
    <w:rsid w:val="00300620"/>
    <w:rsid w:val="003006B0"/>
    <w:rsid w:val="00300B7D"/>
    <w:rsid w:val="00300E6D"/>
    <w:rsid w:val="003010DA"/>
    <w:rsid w:val="00301558"/>
    <w:rsid w:val="00301908"/>
    <w:rsid w:val="0030192C"/>
    <w:rsid w:val="0030192E"/>
    <w:rsid w:val="00301B32"/>
    <w:rsid w:val="0030213E"/>
    <w:rsid w:val="00302481"/>
    <w:rsid w:val="00302573"/>
    <w:rsid w:val="00302D18"/>
    <w:rsid w:val="00302D50"/>
    <w:rsid w:val="00303238"/>
    <w:rsid w:val="003040C3"/>
    <w:rsid w:val="003044D4"/>
    <w:rsid w:val="0030470A"/>
    <w:rsid w:val="003048CA"/>
    <w:rsid w:val="00304BC8"/>
    <w:rsid w:val="00304D24"/>
    <w:rsid w:val="0030578D"/>
    <w:rsid w:val="00305856"/>
    <w:rsid w:val="00305EC0"/>
    <w:rsid w:val="00305F58"/>
    <w:rsid w:val="003068FD"/>
    <w:rsid w:val="00306920"/>
    <w:rsid w:val="00306E69"/>
    <w:rsid w:val="00306F3B"/>
    <w:rsid w:val="00307156"/>
    <w:rsid w:val="00307190"/>
    <w:rsid w:val="003071F2"/>
    <w:rsid w:val="00307553"/>
    <w:rsid w:val="003075CB"/>
    <w:rsid w:val="0030778D"/>
    <w:rsid w:val="003077F4"/>
    <w:rsid w:val="00307C3B"/>
    <w:rsid w:val="00307D27"/>
    <w:rsid w:val="00310655"/>
    <w:rsid w:val="003106BE"/>
    <w:rsid w:val="003107B0"/>
    <w:rsid w:val="00310931"/>
    <w:rsid w:val="00310A4D"/>
    <w:rsid w:val="0031188D"/>
    <w:rsid w:val="00311AB6"/>
    <w:rsid w:val="00311F4E"/>
    <w:rsid w:val="00312194"/>
    <w:rsid w:val="003124C6"/>
    <w:rsid w:val="003127D2"/>
    <w:rsid w:val="003128C2"/>
    <w:rsid w:val="00312B86"/>
    <w:rsid w:val="00312E5E"/>
    <w:rsid w:val="00312F72"/>
    <w:rsid w:val="00312FC1"/>
    <w:rsid w:val="00313D00"/>
    <w:rsid w:val="00313F56"/>
    <w:rsid w:val="003142B9"/>
    <w:rsid w:val="00314448"/>
    <w:rsid w:val="00314622"/>
    <w:rsid w:val="003146E4"/>
    <w:rsid w:val="00314D25"/>
    <w:rsid w:val="00314F6B"/>
    <w:rsid w:val="00315212"/>
    <w:rsid w:val="00315503"/>
    <w:rsid w:val="003155A6"/>
    <w:rsid w:val="00315929"/>
    <w:rsid w:val="0031596D"/>
    <w:rsid w:val="003159C8"/>
    <w:rsid w:val="00315D26"/>
    <w:rsid w:val="00315DFF"/>
    <w:rsid w:val="00315E34"/>
    <w:rsid w:val="003161FE"/>
    <w:rsid w:val="0031648D"/>
    <w:rsid w:val="00316861"/>
    <w:rsid w:val="00316B36"/>
    <w:rsid w:val="00316BB2"/>
    <w:rsid w:val="00316E9B"/>
    <w:rsid w:val="003173B1"/>
    <w:rsid w:val="003178E4"/>
    <w:rsid w:val="0032043E"/>
    <w:rsid w:val="003207EC"/>
    <w:rsid w:val="0032091A"/>
    <w:rsid w:val="00320BB5"/>
    <w:rsid w:val="00320CE3"/>
    <w:rsid w:val="00320EA8"/>
    <w:rsid w:val="00321F1C"/>
    <w:rsid w:val="0032285E"/>
    <w:rsid w:val="00322861"/>
    <w:rsid w:val="00322CBB"/>
    <w:rsid w:val="00322E07"/>
    <w:rsid w:val="00322E29"/>
    <w:rsid w:val="00322F34"/>
    <w:rsid w:val="00322FD6"/>
    <w:rsid w:val="00323887"/>
    <w:rsid w:val="0032394C"/>
    <w:rsid w:val="00323A18"/>
    <w:rsid w:val="00323A86"/>
    <w:rsid w:val="00323E41"/>
    <w:rsid w:val="00323F21"/>
    <w:rsid w:val="0032424E"/>
    <w:rsid w:val="003245CB"/>
    <w:rsid w:val="00324905"/>
    <w:rsid w:val="00324C10"/>
    <w:rsid w:val="00324D47"/>
    <w:rsid w:val="00324FE3"/>
    <w:rsid w:val="00325164"/>
    <w:rsid w:val="0032561D"/>
    <w:rsid w:val="003259FD"/>
    <w:rsid w:val="00325A59"/>
    <w:rsid w:val="003263D2"/>
    <w:rsid w:val="00326ED3"/>
    <w:rsid w:val="00327482"/>
    <w:rsid w:val="003278BB"/>
    <w:rsid w:val="0032791E"/>
    <w:rsid w:val="00327981"/>
    <w:rsid w:val="00327C8C"/>
    <w:rsid w:val="00327D8F"/>
    <w:rsid w:val="00330592"/>
    <w:rsid w:val="00330651"/>
    <w:rsid w:val="00330861"/>
    <w:rsid w:val="00330D26"/>
    <w:rsid w:val="00331187"/>
    <w:rsid w:val="00331C26"/>
    <w:rsid w:val="00332548"/>
    <w:rsid w:val="00332607"/>
    <w:rsid w:val="003334BB"/>
    <w:rsid w:val="003337D2"/>
    <w:rsid w:val="00333997"/>
    <w:rsid w:val="00333B7E"/>
    <w:rsid w:val="003341F4"/>
    <w:rsid w:val="00334221"/>
    <w:rsid w:val="003348F8"/>
    <w:rsid w:val="00334990"/>
    <w:rsid w:val="00334BEB"/>
    <w:rsid w:val="00335119"/>
    <w:rsid w:val="003359CA"/>
    <w:rsid w:val="003360F8"/>
    <w:rsid w:val="003361B3"/>
    <w:rsid w:val="00336564"/>
    <w:rsid w:val="0033690E"/>
    <w:rsid w:val="00336AA3"/>
    <w:rsid w:val="00337413"/>
    <w:rsid w:val="00337677"/>
    <w:rsid w:val="00337CEE"/>
    <w:rsid w:val="00337E2A"/>
    <w:rsid w:val="00340201"/>
    <w:rsid w:val="003408F0"/>
    <w:rsid w:val="00340D6B"/>
    <w:rsid w:val="003412A5"/>
    <w:rsid w:val="00341308"/>
    <w:rsid w:val="00341D86"/>
    <w:rsid w:val="00341F34"/>
    <w:rsid w:val="003424C9"/>
    <w:rsid w:val="003428DF"/>
    <w:rsid w:val="00342AC8"/>
    <w:rsid w:val="00343101"/>
    <w:rsid w:val="003434D0"/>
    <w:rsid w:val="00343B4C"/>
    <w:rsid w:val="00343C81"/>
    <w:rsid w:val="00343EA4"/>
    <w:rsid w:val="00343F78"/>
    <w:rsid w:val="0034477A"/>
    <w:rsid w:val="00344796"/>
    <w:rsid w:val="00345156"/>
    <w:rsid w:val="003451B1"/>
    <w:rsid w:val="00345B87"/>
    <w:rsid w:val="00345FF8"/>
    <w:rsid w:val="0034653F"/>
    <w:rsid w:val="00346A28"/>
    <w:rsid w:val="00347111"/>
    <w:rsid w:val="00347363"/>
    <w:rsid w:val="00347914"/>
    <w:rsid w:val="00347B6E"/>
    <w:rsid w:val="003506F4"/>
    <w:rsid w:val="003508A3"/>
    <w:rsid w:val="00350B23"/>
    <w:rsid w:val="00350E0E"/>
    <w:rsid w:val="00350EB2"/>
    <w:rsid w:val="003511A2"/>
    <w:rsid w:val="0035194E"/>
    <w:rsid w:val="00351A0B"/>
    <w:rsid w:val="00351DB7"/>
    <w:rsid w:val="003524B3"/>
    <w:rsid w:val="003527A0"/>
    <w:rsid w:val="0035365F"/>
    <w:rsid w:val="0035377C"/>
    <w:rsid w:val="00353EAF"/>
    <w:rsid w:val="003540A7"/>
    <w:rsid w:val="003543B5"/>
    <w:rsid w:val="003544F2"/>
    <w:rsid w:val="0035454B"/>
    <w:rsid w:val="003545E0"/>
    <w:rsid w:val="00354A39"/>
    <w:rsid w:val="00354D03"/>
    <w:rsid w:val="0035580E"/>
    <w:rsid w:val="00356A30"/>
    <w:rsid w:val="00357626"/>
    <w:rsid w:val="003578D7"/>
    <w:rsid w:val="003602FE"/>
    <w:rsid w:val="0036031A"/>
    <w:rsid w:val="003604BD"/>
    <w:rsid w:val="00360685"/>
    <w:rsid w:val="00360A57"/>
    <w:rsid w:val="00360D63"/>
    <w:rsid w:val="00361031"/>
    <w:rsid w:val="00361092"/>
    <w:rsid w:val="00361165"/>
    <w:rsid w:val="0036163E"/>
    <w:rsid w:val="003616B7"/>
    <w:rsid w:val="003618C9"/>
    <w:rsid w:val="00361E91"/>
    <w:rsid w:val="00361F2A"/>
    <w:rsid w:val="00362223"/>
    <w:rsid w:val="003623D7"/>
    <w:rsid w:val="00362E90"/>
    <w:rsid w:val="00362EB3"/>
    <w:rsid w:val="003631C0"/>
    <w:rsid w:val="0036492A"/>
    <w:rsid w:val="00364B8B"/>
    <w:rsid w:val="00364C39"/>
    <w:rsid w:val="00364E55"/>
    <w:rsid w:val="00365463"/>
    <w:rsid w:val="003665F3"/>
    <w:rsid w:val="00366752"/>
    <w:rsid w:val="0036696F"/>
    <w:rsid w:val="003672F2"/>
    <w:rsid w:val="00367D2A"/>
    <w:rsid w:val="00367F86"/>
    <w:rsid w:val="003702A8"/>
    <w:rsid w:val="003703E0"/>
    <w:rsid w:val="003704F8"/>
    <w:rsid w:val="00370AB6"/>
    <w:rsid w:val="00371326"/>
    <w:rsid w:val="00371616"/>
    <w:rsid w:val="00371D96"/>
    <w:rsid w:val="00372511"/>
    <w:rsid w:val="003726A3"/>
    <w:rsid w:val="0037286D"/>
    <w:rsid w:val="00372B40"/>
    <w:rsid w:val="003732D9"/>
    <w:rsid w:val="0037375E"/>
    <w:rsid w:val="0037376E"/>
    <w:rsid w:val="00373CD8"/>
    <w:rsid w:val="00374171"/>
    <w:rsid w:val="0037462D"/>
    <w:rsid w:val="003747ED"/>
    <w:rsid w:val="00374949"/>
    <w:rsid w:val="00374BE1"/>
    <w:rsid w:val="0037556A"/>
    <w:rsid w:val="0037627A"/>
    <w:rsid w:val="003765D0"/>
    <w:rsid w:val="00376AC1"/>
    <w:rsid w:val="00376C51"/>
    <w:rsid w:val="00376EA0"/>
    <w:rsid w:val="0037726E"/>
    <w:rsid w:val="00377BE5"/>
    <w:rsid w:val="00377F66"/>
    <w:rsid w:val="00380297"/>
    <w:rsid w:val="00381042"/>
    <w:rsid w:val="00381F04"/>
    <w:rsid w:val="00382246"/>
    <w:rsid w:val="00382A4E"/>
    <w:rsid w:val="00382D6C"/>
    <w:rsid w:val="00382F1F"/>
    <w:rsid w:val="00383270"/>
    <w:rsid w:val="00383343"/>
    <w:rsid w:val="00383768"/>
    <w:rsid w:val="003837EF"/>
    <w:rsid w:val="00383C93"/>
    <w:rsid w:val="00383D15"/>
    <w:rsid w:val="003841F1"/>
    <w:rsid w:val="003855E9"/>
    <w:rsid w:val="003856FE"/>
    <w:rsid w:val="003859D2"/>
    <w:rsid w:val="00385A76"/>
    <w:rsid w:val="00385D45"/>
    <w:rsid w:val="00385D66"/>
    <w:rsid w:val="00385DEB"/>
    <w:rsid w:val="003860EE"/>
    <w:rsid w:val="003864C6"/>
    <w:rsid w:val="00387105"/>
    <w:rsid w:val="0039008A"/>
    <w:rsid w:val="00390644"/>
    <w:rsid w:val="003909AB"/>
    <w:rsid w:val="0039115B"/>
    <w:rsid w:val="0039136C"/>
    <w:rsid w:val="003915A7"/>
    <w:rsid w:val="0039171B"/>
    <w:rsid w:val="00392056"/>
    <w:rsid w:val="003925B3"/>
    <w:rsid w:val="0039277B"/>
    <w:rsid w:val="003927DC"/>
    <w:rsid w:val="00392A0D"/>
    <w:rsid w:val="0039326E"/>
    <w:rsid w:val="003940D0"/>
    <w:rsid w:val="003941A6"/>
    <w:rsid w:val="003941D4"/>
    <w:rsid w:val="00394316"/>
    <w:rsid w:val="0039447C"/>
    <w:rsid w:val="00394771"/>
    <w:rsid w:val="0039490F"/>
    <w:rsid w:val="00394CE2"/>
    <w:rsid w:val="00394E3B"/>
    <w:rsid w:val="00395065"/>
    <w:rsid w:val="00395158"/>
    <w:rsid w:val="00395609"/>
    <w:rsid w:val="00395FAC"/>
    <w:rsid w:val="003960CB"/>
    <w:rsid w:val="0039678A"/>
    <w:rsid w:val="00396831"/>
    <w:rsid w:val="003970D9"/>
    <w:rsid w:val="00397757"/>
    <w:rsid w:val="003979B0"/>
    <w:rsid w:val="00397E53"/>
    <w:rsid w:val="00397EA5"/>
    <w:rsid w:val="003A047C"/>
    <w:rsid w:val="003A051A"/>
    <w:rsid w:val="003A0560"/>
    <w:rsid w:val="003A06AF"/>
    <w:rsid w:val="003A1CA0"/>
    <w:rsid w:val="003A2082"/>
    <w:rsid w:val="003A2111"/>
    <w:rsid w:val="003A2491"/>
    <w:rsid w:val="003A2A13"/>
    <w:rsid w:val="003A2BCD"/>
    <w:rsid w:val="003A2DAC"/>
    <w:rsid w:val="003A2EA8"/>
    <w:rsid w:val="003A3046"/>
    <w:rsid w:val="003A30C5"/>
    <w:rsid w:val="003A326F"/>
    <w:rsid w:val="003A3618"/>
    <w:rsid w:val="003A3D95"/>
    <w:rsid w:val="003A3E42"/>
    <w:rsid w:val="003A4105"/>
    <w:rsid w:val="003A4485"/>
    <w:rsid w:val="003A456D"/>
    <w:rsid w:val="003A4D7B"/>
    <w:rsid w:val="003A5080"/>
    <w:rsid w:val="003A5118"/>
    <w:rsid w:val="003A5404"/>
    <w:rsid w:val="003A5CF9"/>
    <w:rsid w:val="003A6079"/>
    <w:rsid w:val="003A63D8"/>
    <w:rsid w:val="003A7832"/>
    <w:rsid w:val="003A7836"/>
    <w:rsid w:val="003A7C94"/>
    <w:rsid w:val="003B02BF"/>
    <w:rsid w:val="003B04FA"/>
    <w:rsid w:val="003B053A"/>
    <w:rsid w:val="003B08B8"/>
    <w:rsid w:val="003B09F3"/>
    <w:rsid w:val="003B0B63"/>
    <w:rsid w:val="003B0CAC"/>
    <w:rsid w:val="003B143D"/>
    <w:rsid w:val="003B177F"/>
    <w:rsid w:val="003B19CA"/>
    <w:rsid w:val="003B1EDE"/>
    <w:rsid w:val="003B1F97"/>
    <w:rsid w:val="003B2065"/>
    <w:rsid w:val="003B216D"/>
    <w:rsid w:val="003B2252"/>
    <w:rsid w:val="003B23BD"/>
    <w:rsid w:val="003B2C0D"/>
    <w:rsid w:val="003B2ED7"/>
    <w:rsid w:val="003B36C7"/>
    <w:rsid w:val="003B3729"/>
    <w:rsid w:val="003B3DA3"/>
    <w:rsid w:val="003B40A0"/>
    <w:rsid w:val="003B4115"/>
    <w:rsid w:val="003B438A"/>
    <w:rsid w:val="003B440B"/>
    <w:rsid w:val="003B462A"/>
    <w:rsid w:val="003B479C"/>
    <w:rsid w:val="003B4C25"/>
    <w:rsid w:val="003B4C5B"/>
    <w:rsid w:val="003B4C87"/>
    <w:rsid w:val="003B4FBB"/>
    <w:rsid w:val="003B5264"/>
    <w:rsid w:val="003B5618"/>
    <w:rsid w:val="003B57E8"/>
    <w:rsid w:val="003B5ADA"/>
    <w:rsid w:val="003B6E6B"/>
    <w:rsid w:val="003B6E7D"/>
    <w:rsid w:val="003B6F54"/>
    <w:rsid w:val="003B755A"/>
    <w:rsid w:val="003B7584"/>
    <w:rsid w:val="003B75E1"/>
    <w:rsid w:val="003B7841"/>
    <w:rsid w:val="003B79E0"/>
    <w:rsid w:val="003B7BE0"/>
    <w:rsid w:val="003B7D7B"/>
    <w:rsid w:val="003B7F7C"/>
    <w:rsid w:val="003C020F"/>
    <w:rsid w:val="003C0486"/>
    <w:rsid w:val="003C04D0"/>
    <w:rsid w:val="003C0665"/>
    <w:rsid w:val="003C070D"/>
    <w:rsid w:val="003C086E"/>
    <w:rsid w:val="003C0ABF"/>
    <w:rsid w:val="003C0FE0"/>
    <w:rsid w:val="003C1A28"/>
    <w:rsid w:val="003C2087"/>
    <w:rsid w:val="003C24E9"/>
    <w:rsid w:val="003C2893"/>
    <w:rsid w:val="003C2A2B"/>
    <w:rsid w:val="003C308F"/>
    <w:rsid w:val="003C332D"/>
    <w:rsid w:val="003C353E"/>
    <w:rsid w:val="003C364D"/>
    <w:rsid w:val="003C39EB"/>
    <w:rsid w:val="003C3A70"/>
    <w:rsid w:val="003C3BD5"/>
    <w:rsid w:val="003C3D5E"/>
    <w:rsid w:val="003C3D92"/>
    <w:rsid w:val="003C3E2B"/>
    <w:rsid w:val="003C40EB"/>
    <w:rsid w:val="003C47E5"/>
    <w:rsid w:val="003C4AE9"/>
    <w:rsid w:val="003C4B30"/>
    <w:rsid w:val="003C4FC6"/>
    <w:rsid w:val="003C4FE6"/>
    <w:rsid w:val="003C5271"/>
    <w:rsid w:val="003C52A4"/>
    <w:rsid w:val="003C59D7"/>
    <w:rsid w:val="003C5E0F"/>
    <w:rsid w:val="003C6B29"/>
    <w:rsid w:val="003C7420"/>
    <w:rsid w:val="003D00D3"/>
    <w:rsid w:val="003D05A0"/>
    <w:rsid w:val="003D0D4E"/>
    <w:rsid w:val="003D1814"/>
    <w:rsid w:val="003D201E"/>
    <w:rsid w:val="003D21F3"/>
    <w:rsid w:val="003D22A0"/>
    <w:rsid w:val="003D266E"/>
    <w:rsid w:val="003D2B00"/>
    <w:rsid w:val="003D2D4C"/>
    <w:rsid w:val="003D2E4D"/>
    <w:rsid w:val="003D3445"/>
    <w:rsid w:val="003D3645"/>
    <w:rsid w:val="003D3B02"/>
    <w:rsid w:val="003D3CD1"/>
    <w:rsid w:val="003D3FE7"/>
    <w:rsid w:val="003D4457"/>
    <w:rsid w:val="003D4871"/>
    <w:rsid w:val="003D4C08"/>
    <w:rsid w:val="003D5606"/>
    <w:rsid w:val="003D5757"/>
    <w:rsid w:val="003D57EA"/>
    <w:rsid w:val="003D5E8D"/>
    <w:rsid w:val="003D5F0C"/>
    <w:rsid w:val="003D60B1"/>
    <w:rsid w:val="003D617B"/>
    <w:rsid w:val="003D6819"/>
    <w:rsid w:val="003D6E49"/>
    <w:rsid w:val="003D7163"/>
    <w:rsid w:val="003D7B32"/>
    <w:rsid w:val="003D7CDC"/>
    <w:rsid w:val="003E0233"/>
    <w:rsid w:val="003E02B5"/>
    <w:rsid w:val="003E0CAC"/>
    <w:rsid w:val="003E0CB0"/>
    <w:rsid w:val="003E11C1"/>
    <w:rsid w:val="003E152C"/>
    <w:rsid w:val="003E1DB2"/>
    <w:rsid w:val="003E1E60"/>
    <w:rsid w:val="003E1F46"/>
    <w:rsid w:val="003E2023"/>
    <w:rsid w:val="003E24B5"/>
    <w:rsid w:val="003E266E"/>
    <w:rsid w:val="003E282E"/>
    <w:rsid w:val="003E2A3E"/>
    <w:rsid w:val="003E2DCC"/>
    <w:rsid w:val="003E3196"/>
    <w:rsid w:val="003E326B"/>
    <w:rsid w:val="003E3825"/>
    <w:rsid w:val="003E38F1"/>
    <w:rsid w:val="003E3D74"/>
    <w:rsid w:val="003E4678"/>
    <w:rsid w:val="003E48D3"/>
    <w:rsid w:val="003E4F67"/>
    <w:rsid w:val="003E4F87"/>
    <w:rsid w:val="003E505B"/>
    <w:rsid w:val="003E5116"/>
    <w:rsid w:val="003E516A"/>
    <w:rsid w:val="003E54CD"/>
    <w:rsid w:val="003E5A79"/>
    <w:rsid w:val="003E5E9C"/>
    <w:rsid w:val="003E5FF2"/>
    <w:rsid w:val="003E635D"/>
    <w:rsid w:val="003E66E5"/>
    <w:rsid w:val="003E68CF"/>
    <w:rsid w:val="003E695C"/>
    <w:rsid w:val="003E73D3"/>
    <w:rsid w:val="003E753C"/>
    <w:rsid w:val="003E754D"/>
    <w:rsid w:val="003E76A2"/>
    <w:rsid w:val="003F03F1"/>
    <w:rsid w:val="003F07A6"/>
    <w:rsid w:val="003F0A63"/>
    <w:rsid w:val="003F0AD5"/>
    <w:rsid w:val="003F0BC3"/>
    <w:rsid w:val="003F1A25"/>
    <w:rsid w:val="003F1EF2"/>
    <w:rsid w:val="003F2236"/>
    <w:rsid w:val="003F2B2A"/>
    <w:rsid w:val="003F2BBF"/>
    <w:rsid w:val="003F3354"/>
    <w:rsid w:val="003F354A"/>
    <w:rsid w:val="003F3752"/>
    <w:rsid w:val="003F3E3E"/>
    <w:rsid w:val="003F41E6"/>
    <w:rsid w:val="003F433E"/>
    <w:rsid w:val="003F4658"/>
    <w:rsid w:val="003F4988"/>
    <w:rsid w:val="003F5285"/>
    <w:rsid w:val="003F5552"/>
    <w:rsid w:val="003F5D76"/>
    <w:rsid w:val="003F5F0C"/>
    <w:rsid w:val="003F6139"/>
    <w:rsid w:val="003F681C"/>
    <w:rsid w:val="003F68DC"/>
    <w:rsid w:val="003F6DA6"/>
    <w:rsid w:val="003F7064"/>
    <w:rsid w:val="003F77B9"/>
    <w:rsid w:val="003F7C39"/>
    <w:rsid w:val="004002BD"/>
    <w:rsid w:val="0040036F"/>
    <w:rsid w:val="004009DD"/>
    <w:rsid w:val="00401198"/>
    <w:rsid w:val="00401476"/>
    <w:rsid w:val="0040168D"/>
    <w:rsid w:val="004016FF"/>
    <w:rsid w:val="00401B09"/>
    <w:rsid w:val="00401DCD"/>
    <w:rsid w:val="00402159"/>
    <w:rsid w:val="0040271A"/>
    <w:rsid w:val="00402978"/>
    <w:rsid w:val="00402DA9"/>
    <w:rsid w:val="00403010"/>
    <w:rsid w:val="0040328C"/>
    <w:rsid w:val="00403D60"/>
    <w:rsid w:val="0040482E"/>
    <w:rsid w:val="00404976"/>
    <w:rsid w:val="00404E87"/>
    <w:rsid w:val="00405189"/>
    <w:rsid w:val="00405416"/>
    <w:rsid w:val="0040549F"/>
    <w:rsid w:val="0040568F"/>
    <w:rsid w:val="00405894"/>
    <w:rsid w:val="004068E2"/>
    <w:rsid w:val="004069A0"/>
    <w:rsid w:val="00406BB4"/>
    <w:rsid w:val="0040757F"/>
    <w:rsid w:val="00410099"/>
    <w:rsid w:val="00410152"/>
    <w:rsid w:val="004107B4"/>
    <w:rsid w:val="004107DE"/>
    <w:rsid w:val="00410903"/>
    <w:rsid w:val="00410F5E"/>
    <w:rsid w:val="00411115"/>
    <w:rsid w:val="00411135"/>
    <w:rsid w:val="00411201"/>
    <w:rsid w:val="00411616"/>
    <w:rsid w:val="0041183A"/>
    <w:rsid w:val="00411A29"/>
    <w:rsid w:val="00411DA3"/>
    <w:rsid w:val="00412647"/>
    <w:rsid w:val="00413439"/>
    <w:rsid w:val="0041378F"/>
    <w:rsid w:val="004138FB"/>
    <w:rsid w:val="00413ADA"/>
    <w:rsid w:val="00413DD2"/>
    <w:rsid w:val="00413DDF"/>
    <w:rsid w:val="0041408C"/>
    <w:rsid w:val="004140D3"/>
    <w:rsid w:val="00414592"/>
    <w:rsid w:val="004147DF"/>
    <w:rsid w:val="004149C1"/>
    <w:rsid w:val="00414A37"/>
    <w:rsid w:val="004152AA"/>
    <w:rsid w:val="004152DF"/>
    <w:rsid w:val="004154D1"/>
    <w:rsid w:val="004156E0"/>
    <w:rsid w:val="00415CBB"/>
    <w:rsid w:val="0041718F"/>
    <w:rsid w:val="004174C7"/>
    <w:rsid w:val="00417E11"/>
    <w:rsid w:val="00417E22"/>
    <w:rsid w:val="00417FDE"/>
    <w:rsid w:val="004208B8"/>
    <w:rsid w:val="00420B62"/>
    <w:rsid w:val="00420C9F"/>
    <w:rsid w:val="00420DE4"/>
    <w:rsid w:val="00421246"/>
    <w:rsid w:val="004223CD"/>
    <w:rsid w:val="0042241F"/>
    <w:rsid w:val="00422481"/>
    <w:rsid w:val="00422789"/>
    <w:rsid w:val="00423134"/>
    <w:rsid w:val="00423399"/>
    <w:rsid w:val="00423AA0"/>
    <w:rsid w:val="00423D73"/>
    <w:rsid w:val="00424151"/>
    <w:rsid w:val="00424439"/>
    <w:rsid w:val="004245E4"/>
    <w:rsid w:val="004246A1"/>
    <w:rsid w:val="004248B7"/>
    <w:rsid w:val="00424A1D"/>
    <w:rsid w:val="00424AA6"/>
    <w:rsid w:val="00424C56"/>
    <w:rsid w:val="004254EC"/>
    <w:rsid w:val="00425627"/>
    <w:rsid w:val="0042583A"/>
    <w:rsid w:val="004258FD"/>
    <w:rsid w:val="00425DCE"/>
    <w:rsid w:val="00426819"/>
    <w:rsid w:val="00426C01"/>
    <w:rsid w:val="00426DF4"/>
    <w:rsid w:val="00426ECB"/>
    <w:rsid w:val="00426FC4"/>
    <w:rsid w:val="0042704F"/>
    <w:rsid w:val="004271D4"/>
    <w:rsid w:val="00427318"/>
    <w:rsid w:val="0042734B"/>
    <w:rsid w:val="004278B4"/>
    <w:rsid w:val="004279FF"/>
    <w:rsid w:val="004305DD"/>
    <w:rsid w:val="00430939"/>
    <w:rsid w:val="00430E6A"/>
    <w:rsid w:val="00431155"/>
    <w:rsid w:val="00431754"/>
    <w:rsid w:val="004318DA"/>
    <w:rsid w:val="00431E47"/>
    <w:rsid w:val="0043206B"/>
    <w:rsid w:val="004324AC"/>
    <w:rsid w:val="00432810"/>
    <w:rsid w:val="0043281D"/>
    <w:rsid w:val="0043289C"/>
    <w:rsid w:val="00432E7A"/>
    <w:rsid w:val="00433390"/>
    <w:rsid w:val="004335A2"/>
    <w:rsid w:val="00433753"/>
    <w:rsid w:val="00433764"/>
    <w:rsid w:val="004337EB"/>
    <w:rsid w:val="00433EDF"/>
    <w:rsid w:val="00434045"/>
    <w:rsid w:val="004347A9"/>
    <w:rsid w:val="00434851"/>
    <w:rsid w:val="00434C0D"/>
    <w:rsid w:val="00435CB4"/>
    <w:rsid w:val="004363AF"/>
    <w:rsid w:val="004367C8"/>
    <w:rsid w:val="00436DC8"/>
    <w:rsid w:val="00436E21"/>
    <w:rsid w:val="00436F0C"/>
    <w:rsid w:val="004371AC"/>
    <w:rsid w:val="00437398"/>
    <w:rsid w:val="0043794E"/>
    <w:rsid w:val="00437B3F"/>
    <w:rsid w:val="00437E53"/>
    <w:rsid w:val="00437F86"/>
    <w:rsid w:val="004402EA"/>
    <w:rsid w:val="00440400"/>
    <w:rsid w:val="00440E16"/>
    <w:rsid w:val="0044100A"/>
    <w:rsid w:val="00441415"/>
    <w:rsid w:val="004416FB"/>
    <w:rsid w:val="004432AE"/>
    <w:rsid w:val="004432FA"/>
    <w:rsid w:val="004438E9"/>
    <w:rsid w:val="00443B29"/>
    <w:rsid w:val="0044412E"/>
    <w:rsid w:val="004444AA"/>
    <w:rsid w:val="00444ECE"/>
    <w:rsid w:val="00445119"/>
    <w:rsid w:val="00445149"/>
    <w:rsid w:val="00445395"/>
    <w:rsid w:val="00445519"/>
    <w:rsid w:val="00445750"/>
    <w:rsid w:val="00445CC8"/>
    <w:rsid w:val="004460E6"/>
    <w:rsid w:val="00446F0A"/>
    <w:rsid w:val="0044728F"/>
    <w:rsid w:val="00447BCF"/>
    <w:rsid w:val="00447CE0"/>
    <w:rsid w:val="00447D9B"/>
    <w:rsid w:val="00447F21"/>
    <w:rsid w:val="004505C6"/>
    <w:rsid w:val="00450B90"/>
    <w:rsid w:val="00450CB4"/>
    <w:rsid w:val="00450EAB"/>
    <w:rsid w:val="00451231"/>
    <w:rsid w:val="00451499"/>
    <w:rsid w:val="004517B1"/>
    <w:rsid w:val="00451C7D"/>
    <w:rsid w:val="00451CA2"/>
    <w:rsid w:val="00452591"/>
    <w:rsid w:val="004527F1"/>
    <w:rsid w:val="00452915"/>
    <w:rsid w:val="00452D6E"/>
    <w:rsid w:val="00453034"/>
    <w:rsid w:val="004538E8"/>
    <w:rsid w:val="00453AE6"/>
    <w:rsid w:val="00453E62"/>
    <w:rsid w:val="00454021"/>
    <w:rsid w:val="004545AD"/>
    <w:rsid w:val="00454634"/>
    <w:rsid w:val="004549AF"/>
    <w:rsid w:val="00455097"/>
    <w:rsid w:val="0045560B"/>
    <w:rsid w:val="0045588C"/>
    <w:rsid w:val="00456232"/>
    <w:rsid w:val="00456415"/>
    <w:rsid w:val="00456A43"/>
    <w:rsid w:val="00456A6E"/>
    <w:rsid w:val="00456AE4"/>
    <w:rsid w:val="00456BB9"/>
    <w:rsid w:val="00456FC8"/>
    <w:rsid w:val="004570D2"/>
    <w:rsid w:val="00457148"/>
    <w:rsid w:val="004571B7"/>
    <w:rsid w:val="00457347"/>
    <w:rsid w:val="00457389"/>
    <w:rsid w:val="004574C8"/>
    <w:rsid w:val="004577A7"/>
    <w:rsid w:val="00460F28"/>
    <w:rsid w:val="00460FF7"/>
    <w:rsid w:val="00461787"/>
    <w:rsid w:val="004618BC"/>
    <w:rsid w:val="00461CCB"/>
    <w:rsid w:val="0046205E"/>
    <w:rsid w:val="00462BF6"/>
    <w:rsid w:val="00462E15"/>
    <w:rsid w:val="00463777"/>
    <w:rsid w:val="00463B19"/>
    <w:rsid w:val="00463B27"/>
    <w:rsid w:val="0046404F"/>
    <w:rsid w:val="00464287"/>
    <w:rsid w:val="0046429B"/>
    <w:rsid w:val="0046446C"/>
    <w:rsid w:val="004645F1"/>
    <w:rsid w:val="00464C54"/>
    <w:rsid w:val="004650EA"/>
    <w:rsid w:val="004656B5"/>
    <w:rsid w:val="0046586B"/>
    <w:rsid w:val="00465936"/>
    <w:rsid w:val="00465AD2"/>
    <w:rsid w:val="00465C76"/>
    <w:rsid w:val="00465EB1"/>
    <w:rsid w:val="00466330"/>
    <w:rsid w:val="0046666D"/>
    <w:rsid w:val="00466D0B"/>
    <w:rsid w:val="00466F81"/>
    <w:rsid w:val="004674FD"/>
    <w:rsid w:val="00467626"/>
    <w:rsid w:val="00467D36"/>
    <w:rsid w:val="00470239"/>
    <w:rsid w:val="00470712"/>
    <w:rsid w:val="004708A7"/>
    <w:rsid w:val="00471654"/>
    <w:rsid w:val="00471989"/>
    <w:rsid w:val="004719E9"/>
    <w:rsid w:val="004728DF"/>
    <w:rsid w:val="00472AC1"/>
    <w:rsid w:val="00472E39"/>
    <w:rsid w:val="00473F4F"/>
    <w:rsid w:val="00474C30"/>
    <w:rsid w:val="00474FA9"/>
    <w:rsid w:val="00474FBE"/>
    <w:rsid w:val="004754B7"/>
    <w:rsid w:val="0047556E"/>
    <w:rsid w:val="00475BD0"/>
    <w:rsid w:val="00475E1E"/>
    <w:rsid w:val="0047609A"/>
    <w:rsid w:val="0047619A"/>
    <w:rsid w:val="0047627D"/>
    <w:rsid w:val="00476456"/>
    <w:rsid w:val="0047673A"/>
    <w:rsid w:val="00476EF7"/>
    <w:rsid w:val="0047769A"/>
    <w:rsid w:val="00477865"/>
    <w:rsid w:val="00477B97"/>
    <w:rsid w:val="00480532"/>
    <w:rsid w:val="0048060E"/>
    <w:rsid w:val="004807F9"/>
    <w:rsid w:val="004809C9"/>
    <w:rsid w:val="00480FA3"/>
    <w:rsid w:val="00481135"/>
    <w:rsid w:val="004817B8"/>
    <w:rsid w:val="00481FD4"/>
    <w:rsid w:val="004823C5"/>
    <w:rsid w:val="00482E6B"/>
    <w:rsid w:val="00483227"/>
    <w:rsid w:val="0048328C"/>
    <w:rsid w:val="00483299"/>
    <w:rsid w:val="0048354C"/>
    <w:rsid w:val="00483A38"/>
    <w:rsid w:val="00483D71"/>
    <w:rsid w:val="004846A6"/>
    <w:rsid w:val="00484C7B"/>
    <w:rsid w:val="00484D67"/>
    <w:rsid w:val="00485745"/>
    <w:rsid w:val="00485BFF"/>
    <w:rsid w:val="00485F2D"/>
    <w:rsid w:val="00486345"/>
    <w:rsid w:val="00486772"/>
    <w:rsid w:val="00486B86"/>
    <w:rsid w:val="00486BCF"/>
    <w:rsid w:val="00486EA8"/>
    <w:rsid w:val="004873AA"/>
    <w:rsid w:val="0048763E"/>
    <w:rsid w:val="004876E7"/>
    <w:rsid w:val="00487826"/>
    <w:rsid w:val="004878A8"/>
    <w:rsid w:val="00487C4C"/>
    <w:rsid w:val="00487D64"/>
    <w:rsid w:val="00490033"/>
    <w:rsid w:val="00490711"/>
    <w:rsid w:val="00490B06"/>
    <w:rsid w:val="00490CE8"/>
    <w:rsid w:val="00491638"/>
    <w:rsid w:val="00491BB3"/>
    <w:rsid w:val="00491CC1"/>
    <w:rsid w:val="00491D67"/>
    <w:rsid w:val="00491D7A"/>
    <w:rsid w:val="00492110"/>
    <w:rsid w:val="00492123"/>
    <w:rsid w:val="0049271D"/>
    <w:rsid w:val="004927DB"/>
    <w:rsid w:val="00492966"/>
    <w:rsid w:val="004929F6"/>
    <w:rsid w:val="00492FB1"/>
    <w:rsid w:val="0049370F"/>
    <w:rsid w:val="004945AF"/>
    <w:rsid w:val="0049474A"/>
    <w:rsid w:val="004948F8"/>
    <w:rsid w:val="00494D8A"/>
    <w:rsid w:val="00494F68"/>
    <w:rsid w:val="0049507F"/>
    <w:rsid w:val="0049569E"/>
    <w:rsid w:val="00495C89"/>
    <w:rsid w:val="004961BE"/>
    <w:rsid w:val="004961E5"/>
    <w:rsid w:val="004968E9"/>
    <w:rsid w:val="00496ADA"/>
    <w:rsid w:val="0049756F"/>
    <w:rsid w:val="0049758E"/>
    <w:rsid w:val="0049759D"/>
    <w:rsid w:val="004979DF"/>
    <w:rsid w:val="00497C38"/>
    <w:rsid w:val="00497D27"/>
    <w:rsid w:val="004A01C7"/>
    <w:rsid w:val="004A028A"/>
    <w:rsid w:val="004A0412"/>
    <w:rsid w:val="004A0E35"/>
    <w:rsid w:val="004A125C"/>
    <w:rsid w:val="004A130B"/>
    <w:rsid w:val="004A140F"/>
    <w:rsid w:val="004A154C"/>
    <w:rsid w:val="004A15ED"/>
    <w:rsid w:val="004A173E"/>
    <w:rsid w:val="004A178F"/>
    <w:rsid w:val="004A1B32"/>
    <w:rsid w:val="004A1E3D"/>
    <w:rsid w:val="004A2687"/>
    <w:rsid w:val="004A2B98"/>
    <w:rsid w:val="004A2C76"/>
    <w:rsid w:val="004A2D64"/>
    <w:rsid w:val="004A3456"/>
    <w:rsid w:val="004A394F"/>
    <w:rsid w:val="004A3CA3"/>
    <w:rsid w:val="004A3F0A"/>
    <w:rsid w:val="004A412B"/>
    <w:rsid w:val="004A41F2"/>
    <w:rsid w:val="004A4204"/>
    <w:rsid w:val="004A42DB"/>
    <w:rsid w:val="004A47C7"/>
    <w:rsid w:val="004A4B5A"/>
    <w:rsid w:val="004A4E17"/>
    <w:rsid w:val="004A50E2"/>
    <w:rsid w:val="004A55F9"/>
    <w:rsid w:val="004A56EF"/>
    <w:rsid w:val="004A5890"/>
    <w:rsid w:val="004A5C23"/>
    <w:rsid w:val="004A6619"/>
    <w:rsid w:val="004A678F"/>
    <w:rsid w:val="004A695C"/>
    <w:rsid w:val="004A699C"/>
    <w:rsid w:val="004A6AC5"/>
    <w:rsid w:val="004A6D71"/>
    <w:rsid w:val="004A7292"/>
    <w:rsid w:val="004A75CF"/>
    <w:rsid w:val="004A7A3E"/>
    <w:rsid w:val="004A7D65"/>
    <w:rsid w:val="004B0063"/>
    <w:rsid w:val="004B0C47"/>
    <w:rsid w:val="004B10C7"/>
    <w:rsid w:val="004B1166"/>
    <w:rsid w:val="004B167A"/>
    <w:rsid w:val="004B1906"/>
    <w:rsid w:val="004B25F9"/>
    <w:rsid w:val="004B2D59"/>
    <w:rsid w:val="004B2E4A"/>
    <w:rsid w:val="004B3700"/>
    <w:rsid w:val="004B41F4"/>
    <w:rsid w:val="004B4243"/>
    <w:rsid w:val="004B4328"/>
    <w:rsid w:val="004B45AA"/>
    <w:rsid w:val="004B4ACD"/>
    <w:rsid w:val="004B4F18"/>
    <w:rsid w:val="004B52ED"/>
    <w:rsid w:val="004B56A6"/>
    <w:rsid w:val="004B5776"/>
    <w:rsid w:val="004B5EC8"/>
    <w:rsid w:val="004B6070"/>
    <w:rsid w:val="004B64D7"/>
    <w:rsid w:val="004B6548"/>
    <w:rsid w:val="004B676A"/>
    <w:rsid w:val="004B6E9C"/>
    <w:rsid w:val="004B7367"/>
    <w:rsid w:val="004B7407"/>
    <w:rsid w:val="004B75A6"/>
    <w:rsid w:val="004B7610"/>
    <w:rsid w:val="004B7810"/>
    <w:rsid w:val="004B7D9E"/>
    <w:rsid w:val="004C031E"/>
    <w:rsid w:val="004C0B25"/>
    <w:rsid w:val="004C1048"/>
    <w:rsid w:val="004C1675"/>
    <w:rsid w:val="004C1703"/>
    <w:rsid w:val="004C1BEC"/>
    <w:rsid w:val="004C1D0F"/>
    <w:rsid w:val="004C1DE1"/>
    <w:rsid w:val="004C2497"/>
    <w:rsid w:val="004C2B52"/>
    <w:rsid w:val="004C32B3"/>
    <w:rsid w:val="004C33A0"/>
    <w:rsid w:val="004C36B6"/>
    <w:rsid w:val="004C39C9"/>
    <w:rsid w:val="004C43D8"/>
    <w:rsid w:val="004C43EA"/>
    <w:rsid w:val="004C4427"/>
    <w:rsid w:val="004C4814"/>
    <w:rsid w:val="004C4DA4"/>
    <w:rsid w:val="004C4E9C"/>
    <w:rsid w:val="004C4F43"/>
    <w:rsid w:val="004C55F9"/>
    <w:rsid w:val="004C5819"/>
    <w:rsid w:val="004C64B8"/>
    <w:rsid w:val="004C678B"/>
    <w:rsid w:val="004C6949"/>
    <w:rsid w:val="004C6D83"/>
    <w:rsid w:val="004C6F18"/>
    <w:rsid w:val="004C7418"/>
    <w:rsid w:val="004C7755"/>
    <w:rsid w:val="004D044E"/>
    <w:rsid w:val="004D0922"/>
    <w:rsid w:val="004D09B9"/>
    <w:rsid w:val="004D0C49"/>
    <w:rsid w:val="004D0E41"/>
    <w:rsid w:val="004D0FC6"/>
    <w:rsid w:val="004D1364"/>
    <w:rsid w:val="004D13FA"/>
    <w:rsid w:val="004D152F"/>
    <w:rsid w:val="004D1674"/>
    <w:rsid w:val="004D16FB"/>
    <w:rsid w:val="004D1BE7"/>
    <w:rsid w:val="004D3291"/>
    <w:rsid w:val="004D3B58"/>
    <w:rsid w:val="004D41B5"/>
    <w:rsid w:val="004D431C"/>
    <w:rsid w:val="004D4465"/>
    <w:rsid w:val="004D548E"/>
    <w:rsid w:val="004D5ACB"/>
    <w:rsid w:val="004D5E68"/>
    <w:rsid w:val="004D6253"/>
    <w:rsid w:val="004D672D"/>
    <w:rsid w:val="004D6794"/>
    <w:rsid w:val="004D6B3A"/>
    <w:rsid w:val="004D6E42"/>
    <w:rsid w:val="004D7016"/>
    <w:rsid w:val="004D7034"/>
    <w:rsid w:val="004D7058"/>
    <w:rsid w:val="004D7203"/>
    <w:rsid w:val="004D74B8"/>
    <w:rsid w:val="004D7D69"/>
    <w:rsid w:val="004E0254"/>
    <w:rsid w:val="004E0301"/>
    <w:rsid w:val="004E0543"/>
    <w:rsid w:val="004E08F7"/>
    <w:rsid w:val="004E1595"/>
    <w:rsid w:val="004E15DA"/>
    <w:rsid w:val="004E16E3"/>
    <w:rsid w:val="004E2140"/>
    <w:rsid w:val="004E224B"/>
    <w:rsid w:val="004E272C"/>
    <w:rsid w:val="004E29D9"/>
    <w:rsid w:val="004E2F36"/>
    <w:rsid w:val="004E2FCA"/>
    <w:rsid w:val="004E3BBA"/>
    <w:rsid w:val="004E3C31"/>
    <w:rsid w:val="004E3E9F"/>
    <w:rsid w:val="004E410B"/>
    <w:rsid w:val="004E429A"/>
    <w:rsid w:val="004E443F"/>
    <w:rsid w:val="004E46A5"/>
    <w:rsid w:val="004E492A"/>
    <w:rsid w:val="004E547C"/>
    <w:rsid w:val="004E5F98"/>
    <w:rsid w:val="004E6156"/>
    <w:rsid w:val="004E62C0"/>
    <w:rsid w:val="004E658C"/>
    <w:rsid w:val="004E6937"/>
    <w:rsid w:val="004E6B3D"/>
    <w:rsid w:val="004E6F48"/>
    <w:rsid w:val="004E7DD7"/>
    <w:rsid w:val="004E7F84"/>
    <w:rsid w:val="004F087B"/>
    <w:rsid w:val="004F0D61"/>
    <w:rsid w:val="004F0E00"/>
    <w:rsid w:val="004F0FCD"/>
    <w:rsid w:val="004F1000"/>
    <w:rsid w:val="004F1A07"/>
    <w:rsid w:val="004F20DC"/>
    <w:rsid w:val="004F24F5"/>
    <w:rsid w:val="004F2A76"/>
    <w:rsid w:val="004F2FF6"/>
    <w:rsid w:val="004F3372"/>
    <w:rsid w:val="004F3472"/>
    <w:rsid w:val="004F35EC"/>
    <w:rsid w:val="004F3D3D"/>
    <w:rsid w:val="004F3F85"/>
    <w:rsid w:val="004F4839"/>
    <w:rsid w:val="004F4AA7"/>
    <w:rsid w:val="004F536B"/>
    <w:rsid w:val="004F5464"/>
    <w:rsid w:val="004F5519"/>
    <w:rsid w:val="004F5674"/>
    <w:rsid w:val="004F58BD"/>
    <w:rsid w:val="004F5B36"/>
    <w:rsid w:val="004F5D99"/>
    <w:rsid w:val="004F62AC"/>
    <w:rsid w:val="004F6774"/>
    <w:rsid w:val="004F6E9C"/>
    <w:rsid w:val="004F7961"/>
    <w:rsid w:val="004F7B81"/>
    <w:rsid w:val="004F7F5A"/>
    <w:rsid w:val="00500115"/>
    <w:rsid w:val="005005CB"/>
    <w:rsid w:val="005007B6"/>
    <w:rsid w:val="00500CF3"/>
    <w:rsid w:val="00501062"/>
    <w:rsid w:val="0050138D"/>
    <w:rsid w:val="00501BCB"/>
    <w:rsid w:val="00502031"/>
    <w:rsid w:val="00502FF9"/>
    <w:rsid w:val="00503391"/>
    <w:rsid w:val="005035DA"/>
    <w:rsid w:val="00503E9D"/>
    <w:rsid w:val="00504369"/>
    <w:rsid w:val="0050436E"/>
    <w:rsid w:val="005045A2"/>
    <w:rsid w:val="00504EF5"/>
    <w:rsid w:val="005058B2"/>
    <w:rsid w:val="005058D9"/>
    <w:rsid w:val="005059CA"/>
    <w:rsid w:val="00505C65"/>
    <w:rsid w:val="00505FE3"/>
    <w:rsid w:val="00506263"/>
    <w:rsid w:val="0050658E"/>
    <w:rsid w:val="00506AE0"/>
    <w:rsid w:val="00506C21"/>
    <w:rsid w:val="00506E84"/>
    <w:rsid w:val="00506F03"/>
    <w:rsid w:val="0050782B"/>
    <w:rsid w:val="00507A94"/>
    <w:rsid w:val="00507D50"/>
    <w:rsid w:val="00507DA2"/>
    <w:rsid w:val="00507E71"/>
    <w:rsid w:val="00510063"/>
    <w:rsid w:val="00510454"/>
    <w:rsid w:val="00510484"/>
    <w:rsid w:val="00510A7B"/>
    <w:rsid w:val="00510C56"/>
    <w:rsid w:val="00511126"/>
    <w:rsid w:val="005111F7"/>
    <w:rsid w:val="00511202"/>
    <w:rsid w:val="005113BB"/>
    <w:rsid w:val="00511BE6"/>
    <w:rsid w:val="00511F9A"/>
    <w:rsid w:val="00512B44"/>
    <w:rsid w:val="00512CA9"/>
    <w:rsid w:val="00512F85"/>
    <w:rsid w:val="0051307F"/>
    <w:rsid w:val="005132A9"/>
    <w:rsid w:val="00513691"/>
    <w:rsid w:val="005137E8"/>
    <w:rsid w:val="005140B2"/>
    <w:rsid w:val="005141AE"/>
    <w:rsid w:val="0051495E"/>
    <w:rsid w:val="00514A37"/>
    <w:rsid w:val="00514B80"/>
    <w:rsid w:val="00514F9E"/>
    <w:rsid w:val="00515523"/>
    <w:rsid w:val="00515679"/>
    <w:rsid w:val="005164E4"/>
    <w:rsid w:val="005168DD"/>
    <w:rsid w:val="00516AD1"/>
    <w:rsid w:val="00516B9B"/>
    <w:rsid w:val="00516E2F"/>
    <w:rsid w:val="00517102"/>
    <w:rsid w:val="00517766"/>
    <w:rsid w:val="005178D6"/>
    <w:rsid w:val="00517B4F"/>
    <w:rsid w:val="00517EF8"/>
    <w:rsid w:val="00517F36"/>
    <w:rsid w:val="00520982"/>
    <w:rsid w:val="00520C0D"/>
    <w:rsid w:val="00520CE2"/>
    <w:rsid w:val="0052128C"/>
    <w:rsid w:val="00521415"/>
    <w:rsid w:val="00521EE2"/>
    <w:rsid w:val="00521EE8"/>
    <w:rsid w:val="00521F7A"/>
    <w:rsid w:val="00522D0D"/>
    <w:rsid w:val="005239F7"/>
    <w:rsid w:val="00523E1D"/>
    <w:rsid w:val="00523E2F"/>
    <w:rsid w:val="00524198"/>
    <w:rsid w:val="0052433B"/>
    <w:rsid w:val="00524490"/>
    <w:rsid w:val="00524CCE"/>
    <w:rsid w:val="00524E04"/>
    <w:rsid w:val="00525212"/>
    <w:rsid w:val="00525683"/>
    <w:rsid w:val="00525A94"/>
    <w:rsid w:val="00525D40"/>
    <w:rsid w:val="0052633D"/>
    <w:rsid w:val="00526AA5"/>
    <w:rsid w:val="00527C08"/>
    <w:rsid w:val="00530301"/>
    <w:rsid w:val="00530625"/>
    <w:rsid w:val="0053068D"/>
    <w:rsid w:val="00530864"/>
    <w:rsid w:val="00531642"/>
    <w:rsid w:val="00531786"/>
    <w:rsid w:val="00531D66"/>
    <w:rsid w:val="00531D7D"/>
    <w:rsid w:val="0053274B"/>
    <w:rsid w:val="0053300C"/>
    <w:rsid w:val="00533490"/>
    <w:rsid w:val="0053382D"/>
    <w:rsid w:val="00533AE7"/>
    <w:rsid w:val="0053409D"/>
    <w:rsid w:val="00534324"/>
    <w:rsid w:val="00534513"/>
    <w:rsid w:val="00534CE7"/>
    <w:rsid w:val="0053574F"/>
    <w:rsid w:val="00535E4C"/>
    <w:rsid w:val="00535E4D"/>
    <w:rsid w:val="0053607F"/>
    <w:rsid w:val="0053679A"/>
    <w:rsid w:val="00537052"/>
    <w:rsid w:val="00537407"/>
    <w:rsid w:val="00537443"/>
    <w:rsid w:val="00537BED"/>
    <w:rsid w:val="00537C9D"/>
    <w:rsid w:val="00540118"/>
    <w:rsid w:val="0054015C"/>
    <w:rsid w:val="005403F4"/>
    <w:rsid w:val="0054059C"/>
    <w:rsid w:val="00540773"/>
    <w:rsid w:val="005408D9"/>
    <w:rsid w:val="00541A72"/>
    <w:rsid w:val="005420B9"/>
    <w:rsid w:val="00542BAD"/>
    <w:rsid w:val="00543572"/>
    <w:rsid w:val="00543675"/>
    <w:rsid w:val="00543680"/>
    <w:rsid w:val="00543947"/>
    <w:rsid w:val="005440C5"/>
    <w:rsid w:val="00544772"/>
    <w:rsid w:val="00544998"/>
    <w:rsid w:val="00544A9C"/>
    <w:rsid w:val="00544B2A"/>
    <w:rsid w:val="00544B2D"/>
    <w:rsid w:val="005450C9"/>
    <w:rsid w:val="00545135"/>
    <w:rsid w:val="005454DC"/>
    <w:rsid w:val="005456AE"/>
    <w:rsid w:val="00545B21"/>
    <w:rsid w:val="00545B8F"/>
    <w:rsid w:val="00545DA0"/>
    <w:rsid w:val="005468C7"/>
    <w:rsid w:val="00546C74"/>
    <w:rsid w:val="00546CE6"/>
    <w:rsid w:val="005471E1"/>
    <w:rsid w:val="00547960"/>
    <w:rsid w:val="00547C95"/>
    <w:rsid w:val="0055054B"/>
    <w:rsid w:val="0055061C"/>
    <w:rsid w:val="00550CB2"/>
    <w:rsid w:val="00551686"/>
    <w:rsid w:val="0055168B"/>
    <w:rsid w:val="00551C78"/>
    <w:rsid w:val="00551FAE"/>
    <w:rsid w:val="00552BCB"/>
    <w:rsid w:val="00552BE3"/>
    <w:rsid w:val="0055314A"/>
    <w:rsid w:val="00553B4F"/>
    <w:rsid w:val="00553C1A"/>
    <w:rsid w:val="00553D6C"/>
    <w:rsid w:val="0055477D"/>
    <w:rsid w:val="00555140"/>
    <w:rsid w:val="00555164"/>
    <w:rsid w:val="0055575E"/>
    <w:rsid w:val="00555A13"/>
    <w:rsid w:val="00555C05"/>
    <w:rsid w:val="0055614E"/>
    <w:rsid w:val="005562E3"/>
    <w:rsid w:val="00556978"/>
    <w:rsid w:val="00556DC5"/>
    <w:rsid w:val="00557070"/>
    <w:rsid w:val="00557081"/>
    <w:rsid w:val="005574FB"/>
    <w:rsid w:val="00557976"/>
    <w:rsid w:val="00557B7F"/>
    <w:rsid w:val="00557D5E"/>
    <w:rsid w:val="00557D9C"/>
    <w:rsid w:val="005604C5"/>
    <w:rsid w:val="00560C3F"/>
    <w:rsid w:val="00561786"/>
    <w:rsid w:val="00561A72"/>
    <w:rsid w:val="00561F86"/>
    <w:rsid w:val="00561FCA"/>
    <w:rsid w:val="005621C2"/>
    <w:rsid w:val="005621FE"/>
    <w:rsid w:val="00562430"/>
    <w:rsid w:val="00562710"/>
    <w:rsid w:val="00562CD9"/>
    <w:rsid w:val="00562E2E"/>
    <w:rsid w:val="00562E96"/>
    <w:rsid w:val="005632A2"/>
    <w:rsid w:val="005646FE"/>
    <w:rsid w:val="0056483E"/>
    <w:rsid w:val="00564B79"/>
    <w:rsid w:val="00564FEC"/>
    <w:rsid w:val="00565605"/>
    <w:rsid w:val="00565629"/>
    <w:rsid w:val="00565740"/>
    <w:rsid w:val="00566772"/>
    <w:rsid w:val="00566886"/>
    <w:rsid w:val="00566BD8"/>
    <w:rsid w:val="005671D7"/>
    <w:rsid w:val="00567446"/>
    <w:rsid w:val="005677BE"/>
    <w:rsid w:val="00567D01"/>
    <w:rsid w:val="00567D12"/>
    <w:rsid w:val="00567E80"/>
    <w:rsid w:val="00567FEC"/>
    <w:rsid w:val="005705D7"/>
    <w:rsid w:val="0057065D"/>
    <w:rsid w:val="00571A8D"/>
    <w:rsid w:val="00571E21"/>
    <w:rsid w:val="005734A6"/>
    <w:rsid w:val="0057365D"/>
    <w:rsid w:val="00573BBC"/>
    <w:rsid w:val="00573E82"/>
    <w:rsid w:val="00574281"/>
    <w:rsid w:val="005742C7"/>
    <w:rsid w:val="00574331"/>
    <w:rsid w:val="00574E70"/>
    <w:rsid w:val="005753EE"/>
    <w:rsid w:val="005756A8"/>
    <w:rsid w:val="0057579A"/>
    <w:rsid w:val="005757D4"/>
    <w:rsid w:val="00575A0F"/>
    <w:rsid w:val="00575D25"/>
    <w:rsid w:val="005760D6"/>
    <w:rsid w:val="00576108"/>
    <w:rsid w:val="00576455"/>
    <w:rsid w:val="00576498"/>
    <w:rsid w:val="00576A96"/>
    <w:rsid w:val="00576B78"/>
    <w:rsid w:val="00576EC3"/>
    <w:rsid w:val="00577174"/>
    <w:rsid w:val="00577709"/>
    <w:rsid w:val="005777C8"/>
    <w:rsid w:val="00577CA0"/>
    <w:rsid w:val="005805D3"/>
    <w:rsid w:val="005809A8"/>
    <w:rsid w:val="00580C27"/>
    <w:rsid w:val="00580C6B"/>
    <w:rsid w:val="00580FAB"/>
    <w:rsid w:val="00580FFC"/>
    <w:rsid w:val="005811FD"/>
    <w:rsid w:val="005813B9"/>
    <w:rsid w:val="005818BA"/>
    <w:rsid w:val="00581943"/>
    <w:rsid w:val="00581C11"/>
    <w:rsid w:val="00581C62"/>
    <w:rsid w:val="00581CD4"/>
    <w:rsid w:val="00581DD9"/>
    <w:rsid w:val="00582054"/>
    <w:rsid w:val="00582499"/>
    <w:rsid w:val="0058278C"/>
    <w:rsid w:val="00583385"/>
    <w:rsid w:val="005837AE"/>
    <w:rsid w:val="00583999"/>
    <w:rsid w:val="00583E2E"/>
    <w:rsid w:val="00583E8C"/>
    <w:rsid w:val="00583F18"/>
    <w:rsid w:val="00584210"/>
    <w:rsid w:val="0058479A"/>
    <w:rsid w:val="00584932"/>
    <w:rsid w:val="00584A48"/>
    <w:rsid w:val="00584E6E"/>
    <w:rsid w:val="00585E95"/>
    <w:rsid w:val="00586470"/>
    <w:rsid w:val="00586614"/>
    <w:rsid w:val="005867EB"/>
    <w:rsid w:val="00586F89"/>
    <w:rsid w:val="0058780B"/>
    <w:rsid w:val="0058793F"/>
    <w:rsid w:val="00587F13"/>
    <w:rsid w:val="00590A4C"/>
    <w:rsid w:val="00590F01"/>
    <w:rsid w:val="005922F1"/>
    <w:rsid w:val="0059240F"/>
    <w:rsid w:val="0059246E"/>
    <w:rsid w:val="0059254D"/>
    <w:rsid w:val="0059261B"/>
    <w:rsid w:val="005933A0"/>
    <w:rsid w:val="005936EC"/>
    <w:rsid w:val="00594384"/>
    <w:rsid w:val="00594643"/>
    <w:rsid w:val="00594975"/>
    <w:rsid w:val="00594A53"/>
    <w:rsid w:val="00594ABB"/>
    <w:rsid w:val="00594D51"/>
    <w:rsid w:val="005953DB"/>
    <w:rsid w:val="00595512"/>
    <w:rsid w:val="00595C06"/>
    <w:rsid w:val="00595C8D"/>
    <w:rsid w:val="005962CE"/>
    <w:rsid w:val="005963DA"/>
    <w:rsid w:val="005968B7"/>
    <w:rsid w:val="00596F25"/>
    <w:rsid w:val="00597099"/>
    <w:rsid w:val="0059750E"/>
    <w:rsid w:val="005975DE"/>
    <w:rsid w:val="0059769E"/>
    <w:rsid w:val="005976C0"/>
    <w:rsid w:val="00597883"/>
    <w:rsid w:val="005A071B"/>
    <w:rsid w:val="005A07B0"/>
    <w:rsid w:val="005A07D0"/>
    <w:rsid w:val="005A0CB5"/>
    <w:rsid w:val="005A15C7"/>
    <w:rsid w:val="005A1D86"/>
    <w:rsid w:val="005A1F44"/>
    <w:rsid w:val="005A2676"/>
    <w:rsid w:val="005A2E4B"/>
    <w:rsid w:val="005A3055"/>
    <w:rsid w:val="005A3358"/>
    <w:rsid w:val="005A344E"/>
    <w:rsid w:val="005A3545"/>
    <w:rsid w:val="005A35D7"/>
    <w:rsid w:val="005A388F"/>
    <w:rsid w:val="005A396F"/>
    <w:rsid w:val="005A3C0F"/>
    <w:rsid w:val="005A42A0"/>
    <w:rsid w:val="005A459B"/>
    <w:rsid w:val="005A4EB7"/>
    <w:rsid w:val="005A5213"/>
    <w:rsid w:val="005A546D"/>
    <w:rsid w:val="005A54E9"/>
    <w:rsid w:val="005A58CF"/>
    <w:rsid w:val="005A5A28"/>
    <w:rsid w:val="005A5E69"/>
    <w:rsid w:val="005A606A"/>
    <w:rsid w:val="005A66B5"/>
    <w:rsid w:val="005A6901"/>
    <w:rsid w:val="005A6BFD"/>
    <w:rsid w:val="005A7A41"/>
    <w:rsid w:val="005A7B4C"/>
    <w:rsid w:val="005B01B7"/>
    <w:rsid w:val="005B0803"/>
    <w:rsid w:val="005B11C4"/>
    <w:rsid w:val="005B15E7"/>
    <w:rsid w:val="005B28EE"/>
    <w:rsid w:val="005B2B8B"/>
    <w:rsid w:val="005B2DB1"/>
    <w:rsid w:val="005B30EF"/>
    <w:rsid w:val="005B3786"/>
    <w:rsid w:val="005B4D60"/>
    <w:rsid w:val="005B5F9E"/>
    <w:rsid w:val="005B649F"/>
    <w:rsid w:val="005B64C7"/>
    <w:rsid w:val="005B6B29"/>
    <w:rsid w:val="005B6E8B"/>
    <w:rsid w:val="005B707E"/>
    <w:rsid w:val="005B726D"/>
    <w:rsid w:val="005C04E2"/>
    <w:rsid w:val="005C085A"/>
    <w:rsid w:val="005C1003"/>
    <w:rsid w:val="005C1084"/>
    <w:rsid w:val="005C1167"/>
    <w:rsid w:val="005C1382"/>
    <w:rsid w:val="005C1396"/>
    <w:rsid w:val="005C1795"/>
    <w:rsid w:val="005C19B0"/>
    <w:rsid w:val="005C1F0E"/>
    <w:rsid w:val="005C20AC"/>
    <w:rsid w:val="005C28C0"/>
    <w:rsid w:val="005C2C3B"/>
    <w:rsid w:val="005C32AD"/>
    <w:rsid w:val="005C4C61"/>
    <w:rsid w:val="005C4C78"/>
    <w:rsid w:val="005C4E3A"/>
    <w:rsid w:val="005C55EF"/>
    <w:rsid w:val="005C562E"/>
    <w:rsid w:val="005C58B1"/>
    <w:rsid w:val="005C656E"/>
    <w:rsid w:val="005C65A7"/>
    <w:rsid w:val="005C65D1"/>
    <w:rsid w:val="005C67BE"/>
    <w:rsid w:val="005C6B09"/>
    <w:rsid w:val="005C726D"/>
    <w:rsid w:val="005C741F"/>
    <w:rsid w:val="005C756A"/>
    <w:rsid w:val="005C7665"/>
    <w:rsid w:val="005D023D"/>
    <w:rsid w:val="005D078E"/>
    <w:rsid w:val="005D0AB6"/>
    <w:rsid w:val="005D1FC4"/>
    <w:rsid w:val="005D2105"/>
    <w:rsid w:val="005D259C"/>
    <w:rsid w:val="005D2FCF"/>
    <w:rsid w:val="005D30C1"/>
    <w:rsid w:val="005D3665"/>
    <w:rsid w:val="005D3ED8"/>
    <w:rsid w:val="005D40D9"/>
    <w:rsid w:val="005D4262"/>
    <w:rsid w:val="005D4B72"/>
    <w:rsid w:val="005D4C13"/>
    <w:rsid w:val="005D4C82"/>
    <w:rsid w:val="005D4CF4"/>
    <w:rsid w:val="005D511B"/>
    <w:rsid w:val="005D5656"/>
    <w:rsid w:val="005D5831"/>
    <w:rsid w:val="005D5E58"/>
    <w:rsid w:val="005D6D1D"/>
    <w:rsid w:val="005D739D"/>
    <w:rsid w:val="005D74C7"/>
    <w:rsid w:val="005E0045"/>
    <w:rsid w:val="005E00B4"/>
    <w:rsid w:val="005E045B"/>
    <w:rsid w:val="005E07CF"/>
    <w:rsid w:val="005E1B04"/>
    <w:rsid w:val="005E1E13"/>
    <w:rsid w:val="005E1E6A"/>
    <w:rsid w:val="005E1FC9"/>
    <w:rsid w:val="005E240C"/>
    <w:rsid w:val="005E256E"/>
    <w:rsid w:val="005E27B3"/>
    <w:rsid w:val="005E280C"/>
    <w:rsid w:val="005E2AC2"/>
    <w:rsid w:val="005E2C0B"/>
    <w:rsid w:val="005E3019"/>
    <w:rsid w:val="005E309E"/>
    <w:rsid w:val="005E31C2"/>
    <w:rsid w:val="005E3632"/>
    <w:rsid w:val="005E3A54"/>
    <w:rsid w:val="005E4261"/>
    <w:rsid w:val="005E4B0F"/>
    <w:rsid w:val="005E4DDB"/>
    <w:rsid w:val="005E4FB9"/>
    <w:rsid w:val="005E545A"/>
    <w:rsid w:val="005E5AE2"/>
    <w:rsid w:val="005E5DB7"/>
    <w:rsid w:val="005E5DDB"/>
    <w:rsid w:val="005E6269"/>
    <w:rsid w:val="005E6388"/>
    <w:rsid w:val="005E6422"/>
    <w:rsid w:val="005E6ADD"/>
    <w:rsid w:val="005E6CBC"/>
    <w:rsid w:val="005E7584"/>
    <w:rsid w:val="005E7595"/>
    <w:rsid w:val="005E7A90"/>
    <w:rsid w:val="005E7F78"/>
    <w:rsid w:val="005F0137"/>
    <w:rsid w:val="005F06AC"/>
    <w:rsid w:val="005F09E6"/>
    <w:rsid w:val="005F1B7E"/>
    <w:rsid w:val="005F20F5"/>
    <w:rsid w:val="005F21F6"/>
    <w:rsid w:val="005F224D"/>
    <w:rsid w:val="005F2644"/>
    <w:rsid w:val="005F264A"/>
    <w:rsid w:val="005F32E4"/>
    <w:rsid w:val="005F3A00"/>
    <w:rsid w:val="005F3E5C"/>
    <w:rsid w:val="005F4068"/>
    <w:rsid w:val="005F408B"/>
    <w:rsid w:val="005F4FEE"/>
    <w:rsid w:val="005F53B7"/>
    <w:rsid w:val="005F5E56"/>
    <w:rsid w:val="005F5F3F"/>
    <w:rsid w:val="005F617D"/>
    <w:rsid w:val="005F625C"/>
    <w:rsid w:val="005F6307"/>
    <w:rsid w:val="005F6534"/>
    <w:rsid w:val="005F7285"/>
    <w:rsid w:val="005F761D"/>
    <w:rsid w:val="005F79FB"/>
    <w:rsid w:val="00600311"/>
    <w:rsid w:val="00600679"/>
    <w:rsid w:val="00600AC6"/>
    <w:rsid w:val="00600B02"/>
    <w:rsid w:val="006011F7"/>
    <w:rsid w:val="00601709"/>
    <w:rsid w:val="00601C4D"/>
    <w:rsid w:val="006020B9"/>
    <w:rsid w:val="00602436"/>
    <w:rsid w:val="006030C3"/>
    <w:rsid w:val="00603A14"/>
    <w:rsid w:val="00603A24"/>
    <w:rsid w:val="0060418C"/>
    <w:rsid w:val="00604320"/>
    <w:rsid w:val="00604538"/>
    <w:rsid w:val="00604816"/>
    <w:rsid w:val="00604EEB"/>
    <w:rsid w:val="00604F65"/>
    <w:rsid w:val="006053E4"/>
    <w:rsid w:val="0060565D"/>
    <w:rsid w:val="00605BF2"/>
    <w:rsid w:val="00605F96"/>
    <w:rsid w:val="0060681A"/>
    <w:rsid w:val="00606A55"/>
    <w:rsid w:val="00607246"/>
    <w:rsid w:val="006072CE"/>
    <w:rsid w:val="00607720"/>
    <w:rsid w:val="006077BB"/>
    <w:rsid w:val="00607944"/>
    <w:rsid w:val="00610000"/>
    <w:rsid w:val="006101F3"/>
    <w:rsid w:val="0061054F"/>
    <w:rsid w:val="006108A6"/>
    <w:rsid w:val="00611A2E"/>
    <w:rsid w:val="00611C05"/>
    <w:rsid w:val="00612391"/>
    <w:rsid w:val="00613787"/>
    <w:rsid w:val="00613931"/>
    <w:rsid w:val="006139E6"/>
    <w:rsid w:val="00613A4B"/>
    <w:rsid w:val="00613B75"/>
    <w:rsid w:val="00614434"/>
    <w:rsid w:val="006145EF"/>
    <w:rsid w:val="00614630"/>
    <w:rsid w:val="00614B38"/>
    <w:rsid w:val="00614EEC"/>
    <w:rsid w:val="0061533C"/>
    <w:rsid w:val="006153F4"/>
    <w:rsid w:val="00615710"/>
    <w:rsid w:val="006159BB"/>
    <w:rsid w:val="00615B1B"/>
    <w:rsid w:val="006163D9"/>
    <w:rsid w:val="00616450"/>
    <w:rsid w:val="0061722B"/>
    <w:rsid w:val="0061760B"/>
    <w:rsid w:val="006178AE"/>
    <w:rsid w:val="00617B22"/>
    <w:rsid w:val="00617D70"/>
    <w:rsid w:val="00617DBC"/>
    <w:rsid w:val="00617DFC"/>
    <w:rsid w:val="0062007F"/>
    <w:rsid w:val="0062046E"/>
    <w:rsid w:val="00620B64"/>
    <w:rsid w:val="00620E4B"/>
    <w:rsid w:val="00621429"/>
    <w:rsid w:val="006217DA"/>
    <w:rsid w:val="006218F5"/>
    <w:rsid w:val="00621CDE"/>
    <w:rsid w:val="00622199"/>
    <w:rsid w:val="00622326"/>
    <w:rsid w:val="0062237B"/>
    <w:rsid w:val="006223A3"/>
    <w:rsid w:val="00622582"/>
    <w:rsid w:val="00622BBB"/>
    <w:rsid w:val="00622F1E"/>
    <w:rsid w:val="0062313F"/>
    <w:rsid w:val="0062396A"/>
    <w:rsid w:val="00623C97"/>
    <w:rsid w:val="00623E06"/>
    <w:rsid w:val="00623E46"/>
    <w:rsid w:val="00623FAC"/>
    <w:rsid w:val="006243EB"/>
    <w:rsid w:val="006248F2"/>
    <w:rsid w:val="00625C96"/>
    <w:rsid w:val="00625EFF"/>
    <w:rsid w:val="00625FB5"/>
    <w:rsid w:val="00626084"/>
    <w:rsid w:val="006264B1"/>
    <w:rsid w:val="006266C0"/>
    <w:rsid w:val="00626C38"/>
    <w:rsid w:val="00626CF6"/>
    <w:rsid w:val="00626D9C"/>
    <w:rsid w:val="00627544"/>
    <w:rsid w:val="00627667"/>
    <w:rsid w:val="0062793B"/>
    <w:rsid w:val="0062796B"/>
    <w:rsid w:val="00627B3E"/>
    <w:rsid w:val="00627FF3"/>
    <w:rsid w:val="0063004D"/>
    <w:rsid w:val="006305DF"/>
    <w:rsid w:val="006306C3"/>
    <w:rsid w:val="006307CB"/>
    <w:rsid w:val="00630A20"/>
    <w:rsid w:val="00630A8D"/>
    <w:rsid w:val="00630B15"/>
    <w:rsid w:val="006310F0"/>
    <w:rsid w:val="00631229"/>
    <w:rsid w:val="00631290"/>
    <w:rsid w:val="00631450"/>
    <w:rsid w:val="00631B1E"/>
    <w:rsid w:val="00631C63"/>
    <w:rsid w:val="00631D2C"/>
    <w:rsid w:val="00631F63"/>
    <w:rsid w:val="006320BA"/>
    <w:rsid w:val="006324AD"/>
    <w:rsid w:val="00632777"/>
    <w:rsid w:val="006327A7"/>
    <w:rsid w:val="00632CDD"/>
    <w:rsid w:val="00633C46"/>
    <w:rsid w:val="00633CA4"/>
    <w:rsid w:val="00633E20"/>
    <w:rsid w:val="00633E22"/>
    <w:rsid w:val="006344AD"/>
    <w:rsid w:val="006349B9"/>
    <w:rsid w:val="00634ACD"/>
    <w:rsid w:val="00634B1F"/>
    <w:rsid w:val="00635190"/>
    <w:rsid w:val="0063525F"/>
    <w:rsid w:val="00635668"/>
    <w:rsid w:val="00635863"/>
    <w:rsid w:val="00635B52"/>
    <w:rsid w:val="00635D7D"/>
    <w:rsid w:val="00635DBE"/>
    <w:rsid w:val="00636433"/>
    <w:rsid w:val="0063693D"/>
    <w:rsid w:val="006369CF"/>
    <w:rsid w:val="00636A77"/>
    <w:rsid w:val="006373F8"/>
    <w:rsid w:val="00637483"/>
    <w:rsid w:val="0063748C"/>
    <w:rsid w:val="00637613"/>
    <w:rsid w:val="00637995"/>
    <w:rsid w:val="006379A6"/>
    <w:rsid w:val="00637F57"/>
    <w:rsid w:val="0064038D"/>
    <w:rsid w:val="00640586"/>
    <w:rsid w:val="00640812"/>
    <w:rsid w:val="00640A18"/>
    <w:rsid w:val="00640F72"/>
    <w:rsid w:val="00641176"/>
    <w:rsid w:val="0064138A"/>
    <w:rsid w:val="00641676"/>
    <w:rsid w:val="00641B9F"/>
    <w:rsid w:val="0064297E"/>
    <w:rsid w:val="00642E1B"/>
    <w:rsid w:val="00643065"/>
    <w:rsid w:val="0064384D"/>
    <w:rsid w:val="00643BD6"/>
    <w:rsid w:val="00643E98"/>
    <w:rsid w:val="00643EB1"/>
    <w:rsid w:val="00644033"/>
    <w:rsid w:val="006441DB"/>
    <w:rsid w:val="006444F3"/>
    <w:rsid w:val="006447A9"/>
    <w:rsid w:val="006448BC"/>
    <w:rsid w:val="00644C15"/>
    <w:rsid w:val="00644D1F"/>
    <w:rsid w:val="00644E85"/>
    <w:rsid w:val="0064510D"/>
    <w:rsid w:val="00645181"/>
    <w:rsid w:val="0064603A"/>
    <w:rsid w:val="006462EA"/>
    <w:rsid w:val="00646B57"/>
    <w:rsid w:val="00646EF8"/>
    <w:rsid w:val="006475E9"/>
    <w:rsid w:val="00647A1C"/>
    <w:rsid w:val="0065080E"/>
    <w:rsid w:val="00650C8C"/>
    <w:rsid w:val="00651255"/>
    <w:rsid w:val="006515AB"/>
    <w:rsid w:val="006515DE"/>
    <w:rsid w:val="006516AE"/>
    <w:rsid w:val="0065218A"/>
    <w:rsid w:val="00652358"/>
    <w:rsid w:val="006529C0"/>
    <w:rsid w:val="00652C67"/>
    <w:rsid w:val="00652E7E"/>
    <w:rsid w:val="006530E7"/>
    <w:rsid w:val="0065355F"/>
    <w:rsid w:val="00653EF8"/>
    <w:rsid w:val="006548D0"/>
    <w:rsid w:val="00654C58"/>
    <w:rsid w:val="00654E73"/>
    <w:rsid w:val="00654F02"/>
    <w:rsid w:val="00655341"/>
    <w:rsid w:val="0065548E"/>
    <w:rsid w:val="0065552C"/>
    <w:rsid w:val="006557B5"/>
    <w:rsid w:val="00655C2D"/>
    <w:rsid w:val="00655F62"/>
    <w:rsid w:val="006563CA"/>
    <w:rsid w:val="00656444"/>
    <w:rsid w:val="006565D2"/>
    <w:rsid w:val="00656977"/>
    <w:rsid w:val="00656AE8"/>
    <w:rsid w:val="00656E74"/>
    <w:rsid w:val="00656EDF"/>
    <w:rsid w:val="006573BD"/>
    <w:rsid w:val="0065777C"/>
    <w:rsid w:val="00657954"/>
    <w:rsid w:val="006579E3"/>
    <w:rsid w:val="006602D5"/>
    <w:rsid w:val="00660E58"/>
    <w:rsid w:val="00660F2B"/>
    <w:rsid w:val="0066104F"/>
    <w:rsid w:val="00661129"/>
    <w:rsid w:val="00661153"/>
    <w:rsid w:val="00661282"/>
    <w:rsid w:val="00661AC3"/>
    <w:rsid w:val="00661BB7"/>
    <w:rsid w:val="0066219C"/>
    <w:rsid w:val="006622EA"/>
    <w:rsid w:val="00662422"/>
    <w:rsid w:val="0066249D"/>
    <w:rsid w:val="00662600"/>
    <w:rsid w:val="0066288F"/>
    <w:rsid w:val="006628B1"/>
    <w:rsid w:val="0066290F"/>
    <w:rsid w:val="00662BF8"/>
    <w:rsid w:val="0066357A"/>
    <w:rsid w:val="0066359F"/>
    <w:rsid w:val="00663605"/>
    <w:rsid w:val="0066363C"/>
    <w:rsid w:val="00663666"/>
    <w:rsid w:val="006637CA"/>
    <w:rsid w:val="00663CA2"/>
    <w:rsid w:val="00664486"/>
    <w:rsid w:val="0066448E"/>
    <w:rsid w:val="0066455E"/>
    <w:rsid w:val="00664938"/>
    <w:rsid w:val="00664F6C"/>
    <w:rsid w:val="00664FCE"/>
    <w:rsid w:val="00665145"/>
    <w:rsid w:val="006651FB"/>
    <w:rsid w:val="00665515"/>
    <w:rsid w:val="006656B9"/>
    <w:rsid w:val="00665AEE"/>
    <w:rsid w:val="00666082"/>
    <w:rsid w:val="00666265"/>
    <w:rsid w:val="006662B3"/>
    <w:rsid w:val="006663CE"/>
    <w:rsid w:val="006663EA"/>
    <w:rsid w:val="006669DD"/>
    <w:rsid w:val="00666B6F"/>
    <w:rsid w:val="00667668"/>
    <w:rsid w:val="00667787"/>
    <w:rsid w:val="006677E4"/>
    <w:rsid w:val="00667EAA"/>
    <w:rsid w:val="006701D6"/>
    <w:rsid w:val="00670EDD"/>
    <w:rsid w:val="0067129E"/>
    <w:rsid w:val="0067141D"/>
    <w:rsid w:val="0067186C"/>
    <w:rsid w:val="00671ADC"/>
    <w:rsid w:val="006722C8"/>
    <w:rsid w:val="006725DA"/>
    <w:rsid w:val="00672ABF"/>
    <w:rsid w:val="00672F0E"/>
    <w:rsid w:val="006736FC"/>
    <w:rsid w:val="00673815"/>
    <w:rsid w:val="00673C1B"/>
    <w:rsid w:val="00673CF1"/>
    <w:rsid w:val="00673E3D"/>
    <w:rsid w:val="00673E78"/>
    <w:rsid w:val="006742D5"/>
    <w:rsid w:val="006764A9"/>
    <w:rsid w:val="0067664B"/>
    <w:rsid w:val="006767BC"/>
    <w:rsid w:val="006806B3"/>
    <w:rsid w:val="00680711"/>
    <w:rsid w:val="00680B7A"/>
    <w:rsid w:val="00680E4A"/>
    <w:rsid w:val="00680FFF"/>
    <w:rsid w:val="006810C1"/>
    <w:rsid w:val="00681BFE"/>
    <w:rsid w:val="00682078"/>
    <w:rsid w:val="00682780"/>
    <w:rsid w:val="00682AB2"/>
    <w:rsid w:val="00682E4D"/>
    <w:rsid w:val="0068305E"/>
    <w:rsid w:val="0068379E"/>
    <w:rsid w:val="00683A50"/>
    <w:rsid w:val="0068406C"/>
    <w:rsid w:val="00684120"/>
    <w:rsid w:val="006842C0"/>
    <w:rsid w:val="006843F2"/>
    <w:rsid w:val="006844B5"/>
    <w:rsid w:val="006846A3"/>
    <w:rsid w:val="00685B84"/>
    <w:rsid w:val="00686190"/>
    <w:rsid w:val="00686293"/>
    <w:rsid w:val="00686C05"/>
    <w:rsid w:val="00686FBD"/>
    <w:rsid w:val="006872E2"/>
    <w:rsid w:val="006876E1"/>
    <w:rsid w:val="00687769"/>
    <w:rsid w:val="00687AD9"/>
    <w:rsid w:val="00687E2D"/>
    <w:rsid w:val="006901C2"/>
    <w:rsid w:val="00690226"/>
    <w:rsid w:val="006906E5"/>
    <w:rsid w:val="006906E6"/>
    <w:rsid w:val="00690729"/>
    <w:rsid w:val="0069080A"/>
    <w:rsid w:val="00690BE6"/>
    <w:rsid w:val="00690F4B"/>
    <w:rsid w:val="0069161E"/>
    <w:rsid w:val="00691947"/>
    <w:rsid w:val="0069200F"/>
    <w:rsid w:val="0069290B"/>
    <w:rsid w:val="00692C13"/>
    <w:rsid w:val="00692D56"/>
    <w:rsid w:val="00693063"/>
    <w:rsid w:val="00693508"/>
    <w:rsid w:val="006944BC"/>
    <w:rsid w:val="0069485A"/>
    <w:rsid w:val="00695015"/>
    <w:rsid w:val="00695391"/>
    <w:rsid w:val="00695798"/>
    <w:rsid w:val="00695BAE"/>
    <w:rsid w:val="006960D9"/>
    <w:rsid w:val="0069637F"/>
    <w:rsid w:val="0069667A"/>
    <w:rsid w:val="006966FA"/>
    <w:rsid w:val="006967C3"/>
    <w:rsid w:val="006967E4"/>
    <w:rsid w:val="00696A35"/>
    <w:rsid w:val="00696AFB"/>
    <w:rsid w:val="00696BE8"/>
    <w:rsid w:val="00697176"/>
    <w:rsid w:val="006972A2"/>
    <w:rsid w:val="00697B53"/>
    <w:rsid w:val="00697EFA"/>
    <w:rsid w:val="006A0970"/>
    <w:rsid w:val="006A0ADE"/>
    <w:rsid w:val="006A1556"/>
    <w:rsid w:val="006A172B"/>
    <w:rsid w:val="006A1A36"/>
    <w:rsid w:val="006A1A39"/>
    <w:rsid w:val="006A1AA0"/>
    <w:rsid w:val="006A2055"/>
    <w:rsid w:val="006A2104"/>
    <w:rsid w:val="006A25BD"/>
    <w:rsid w:val="006A2B18"/>
    <w:rsid w:val="006A2BC8"/>
    <w:rsid w:val="006A2CE6"/>
    <w:rsid w:val="006A3C40"/>
    <w:rsid w:val="006A409E"/>
    <w:rsid w:val="006A4AF7"/>
    <w:rsid w:val="006A5614"/>
    <w:rsid w:val="006A5AF5"/>
    <w:rsid w:val="006A5C51"/>
    <w:rsid w:val="006A5E4A"/>
    <w:rsid w:val="006A5F57"/>
    <w:rsid w:val="006A6659"/>
    <w:rsid w:val="006A69D7"/>
    <w:rsid w:val="006A6A90"/>
    <w:rsid w:val="006A78E7"/>
    <w:rsid w:val="006A797D"/>
    <w:rsid w:val="006B04AF"/>
    <w:rsid w:val="006B0EC2"/>
    <w:rsid w:val="006B1F5C"/>
    <w:rsid w:val="006B1FE3"/>
    <w:rsid w:val="006B210E"/>
    <w:rsid w:val="006B29A1"/>
    <w:rsid w:val="006B2B47"/>
    <w:rsid w:val="006B3065"/>
    <w:rsid w:val="006B30F3"/>
    <w:rsid w:val="006B31CC"/>
    <w:rsid w:val="006B334B"/>
    <w:rsid w:val="006B345F"/>
    <w:rsid w:val="006B3909"/>
    <w:rsid w:val="006B3DA8"/>
    <w:rsid w:val="006B3FF0"/>
    <w:rsid w:val="006B41E6"/>
    <w:rsid w:val="006B449E"/>
    <w:rsid w:val="006B4B98"/>
    <w:rsid w:val="006B4BBB"/>
    <w:rsid w:val="006B50DB"/>
    <w:rsid w:val="006B5109"/>
    <w:rsid w:val="006B518C"/>
    <w:rsid w:val="006B54EE"/>
    <w:rsid w:val="006B5D1B"/>
    <w:rsid w:val="006B60B6"/>
    <w:rsid w:val="006B6A97"/>
    <w:rsid w:val="006B6A9C"/>
    <w:rsid w:val="006B7303"/>
    <w:rsid w:val="006B7593"/>
    <w:rsid w:val="006B7730"/>
    <w:rsid w:val="006B7DFA"/>
    <w:rsid w:val="006B7F38"/>
    <w:rsid w:val="006C028C"/>
    <w:rsid w:val="006C040A"/>
    <w:rsid w:val="006C05BC"/>
    <w:rsid w:val="006C097A"/>
    <w:rsid w:val="006C0A92"/>
    <w:rsid w:val="006C1277"/>
    <w:rsid w:val="006C1929"/>
    <w:rsid w:val="006C1B3F"/>
    <w:rsid w:val="006C1F07"/>
    <w:rsid w:val="006C1F55"/>
    <w:rsid w:val="006C20F1"/>
    <w:rsid w:val="006C24AF"/>
    <w:rsid w:val="006C2EB0"/>
    <w:rsid w:val="006C3394"/>
    <w:rsid w:val="006C364B"/>
    <w:rsid w:val="006C3935"/>
    <w:rsid w:val="006C3F76"/>
    <w:rsid w:val="006C4333"/>
    <w:rsid w:val="006C44C9"/>
    <w:rsid w:val="006C4673"/>
    <w:rsid w:val="006C4A4D"/>
    <w:rsid w:val="006C4B26"/>
    <w:rsid w:val="006C5346"/>
    <w:rsid w:val="006C6280"/>
    <w:rsid w:val="006C62B6"/>
    <w:rsid w:val="006C6548"/>
    <w:rsid w:val="006C6866"/>
    <w:rsid w:val="006C6E44"/>
    <w:rsid w:val="006C6F70"/>
    <w:rsid w:val="006C7A9E"/>
    <w:rsid w:val="006C7BC5"/>
    <w:rsid w:val="006C7BD6"/>
    <w:rsid w:val="006C7C9B"/>
    <w:rsid w:val="006C7EDC"/>
    <w:rsid w:val="006C7F6F"/>
    <w:rsid w:val="006D10D8"/>
    <w:rsid w:val="006D1127"/>
    <w:rsid w:val="006D131D"/>
    <w:rsid w:val="006D1C3E"/>
    <w:rsid w:val="006D1C5A"/>
    <w:rsid w:val="006D1E81"/>
    <w:rsid w:val="006D2235"/>
    <w:rsid w:val="006D2EC7"/>
    <w:rsid w:val="006D300A"/>
    <w:rsid w:val="006D3194"/>
    <w:rsid w:val="006D33A1"/>
    <w:rsid w:val="006D3491"/>
    <w:rsid w:val="006D34DE"/>
    <w:rsid w:val="006D35D1"/>
    <w:rsid w:val="006D36EE"/>
    <w:rsid w:val="006D3A92"/>
    <w:rsid w:val="006D3C53"/>
    <w:rsid w:val="006D5836"/>
    <w:rsid w:val="006D6100"/>
    <w:rsid w:val="006D6509"/>
    <w:rsid w:val="006D6648"/>
    <w:rsid w:val="006D6A40"/>
    <w:rsid w:val="006D6B23"/>
    <w:rsid w:val="006D6C9C"/>
    <w:rsid w:val="006D72F1"/>
    <w:rsid w:val="006D78EA"/>
    <w:rsid w:val="006D79FC"/>
    <w:rsid w:val="006E0032"/>
    <w:rsid w:val="006E0141"/>
    <w:rsid w:val="006E0452"/>
    <w:rsid w:val="006E066B"/>
    <w:rsid w:val="006E0718"/>
    <w:rsid w:val="006E0875"/>
    <w:rsid w:val="006E0BCA"/>
    <w:rsid w:val="006E0CCC"/>
    <w:rsid w:val="006E0EE8"/>
    <w:rsid w:val="006E1126"/>
    <w:rsid w:val="006E11CF"/>
    <w:rsid w:val="006E178E"/>
    <w:rsid w:val="006E1EBA"/>
    <w:rsid w:val="006E2374"/>
    <w:rsid w:val="006E256F"/>
    <w:rsid w:val="006E268E"/>
    <w:rsid w:val="006E2B01"/>
    <w:rsid w:val="006E377D"/>
    <w:rsid w:val="006E4680"/>
    <w:rsid w:val="006E5071"/>
    <w:rsid w:val="006E517C"/>
    <w:rsid w:val="006E56E9"/>
    <w:rsid w:val="006E57F0"/>
    <w:rsid w:val="006E5B9A"/>
    <w:rsid w:val="006E5E38"/>
    <w:rsid w:val="006E60B4"/>
    <w:rsid w:val="006E6358"/>
    <w:rsid w:val="006E636B"/>
    <w:rsid w:val="006E666F"/>
    <w:rsid w:val="006E66AE"/>
    <w:rsid w:val="006E673E"/>
    <w:rsid w:val="006E6CDF"/>
    <w:rsid w:val="006E73F9"/>
    <w:rsid w:val="006E760A"/>
    <w:rsid w:val="006E79C2"/>
    <w:rsid w:val="006E7FE5"/>
    <w:rsid w:val="006E7FF8"/>
    <w:rsid w:val="006F0323"/>
    <w:rsid w:val="006F0774"/>
    <w:rsid w:val="006F087C"/>
    <w:rsid w:val="006F0A0C"/>
    <w:rsid w:val="006F0A2F"/>
    <w:rsid w:val="006F0DED"/>
    <w:rsid w:val="006F118B"/>
    <w:rsid w:val="006F15F1"/>
    <w:rsid w:val="006F1880"/>
    <w:rsid w:val="006F1B47"/>
    <w:rsid w:val="006F2043"/>
    <w:rsid w:val="006F20A7"/>
    <w:rsid w:val="006F2379"/>
    <w:rsid w:val="006F3BE5"/>
    <w:rsid w:val="006F3C74"/>
    <w:rsid w:val="006F5050"/>
    <w:rsid w:val="006F5593"/>
    <w:rsid w:val="006F5845"/>
    <w:rsid w:val="006F60E1"/>
    <w:rsid w:val="006F6576"/>
    <w:rsid w:val="006F687C"/>
    <w:rsid w:val="006F6E7B"/>
    <w:rsid w:val="006F6EAD"/>
    <w:rsid w:val="006F7506"/>
    <w:rsid w:val="006F7954"/>
    <w:rsid w:val="00700456"/>
    <w:rsid w:val="00700F8B"/>
    <w:rsid w:val="007013E7"/>
    <w:rsid w:val="00701662"/>
    <w:rsid w:val="007027B5"/>
    <w:rsid w:val="0070282E"/>
    <w:rsid w:val="00702D9C"/>
    <w:rsid w:val="00703191"/>
    <w:rsid w:val="007031C9"/>
    <w:rsid w:val="00703485"/>
    <w:rsid w:val="00703E78"/>
    <w:rsid w:val="00703EB5"/>
    <w:rsid w:val="00704345"/>
    <w:rsid w:val="00704DAF"/>
    <w:rsid w:val="00704DD5"/>
    <w:rsid w:val="00704EDC"/>
    <w:rsid w:val="00705033"/>
    <w:rsid w:val="00705233"/>
    <w:rsid w:val="007052FD"/>
    <w:rsid w:val="0070562E"/>
    <w:rsid w:val="00705BF0"/>
    <w:rsid w:val="00705CDB"/>
    <w:rsid w:val="00705D8C"/>
    <w:rsid w:val="00706BBB"/>
    <w:rsid w:val="007075D4"/>
    <w:rsid w:val="0070761E"/>
    <w:rsid w:val="00707C71"/>
    <w:rsid w:val="00707FA5"/>
    <w:rsid w:val="007103DE"/>
    <w:rsid w:val="00710894"/>
    <w:rsid w:val="00710DE8"/>
    <w:rsid w:val="00711861"/>
    <w:rsid w:val="007121F5"/>
    <w:rsid w:val="007122EC"/>
    <w:rsid w:val="0071283E"/>
    <w:rsid w:val="00712942"/>
    <w:rsid w:val="00712992"/>
    <w:rsid w:val="00712C7A"/>
    <w:rsid w:val="007132D6"/>
    <w:rsid w:val="007146FB"/>
    <w:rsid w:val="00714997"/>
    <w:rsid w:val="0071511B"/>
    <w:rsid w:val="00715DFF"/>
    <w:rsid w:val="00716064"/>
    <w:rsid w:val="00716542"/>
    <w:rsid w:val="00716CAE"/>
    <w:rsid w:val="00716F06"/>
    <w:rsid w:val="007176A5"/>
    <w:rsid w:val="007177E8"/>
    <w:rsid w:val="00717B7B"/>
    <w:rsid w:val="00717BF0"/>
    <w:rsid w:val="00717BFB"/>
    <w:rsid w:val="00717D8C"/>
    <w:rsid w:val="00720341"/>
    <w:rsid w:val="00720380"/>
    <w:rsid w:val="00720391"/>
    <w:rsid w:val="007204B8"/>
    <w:rsid w:val="007205CE"/>
    <w:rsid w:val="00720A37"/>
    <w:rsid w:val="00720C22"/>
    <w:rsid w:val="00721ACB"/>
    <w:rsid w:val="007220F6"/>
    <w:rsid w:val="00722599"/>
    <w:rsid w:val="00722808"/>
    <w:rsid w:val="00722F88"/>
    <w:rsid w:val="00723144"/>
    <w:rsid w:val="00723603"/>
    <w:rsid w:val="007236B7"/>
    <w:rsid w:val="00723D47"/>
    <w:rsid w:val="00724148"/>
    <w:rsid w:val="00724674"/>
    <w:rsid w:val="0072481A"/>
    <w:rsid w:val="00724C02"/>
    <w:rsid w:val="00724D54"/>
    <w:rsid w:val="00725009"/>
    <w:rsid w:val="00725135"/>
    <w:rsid w:val="00725214"/>
    <w:rsid w:val="007256F1"/>
    <w:rsid w:val="00725D43"/>
    <w:rsid w:val="007262CB"/>
    <w:rsid w:val="007262CF"/>
    <w:rsid w:val="0072647B"/>
    <w:rsid w:val="00726659"/>
    <w:rsid w:val="00726891"/>
    <w:rsid w:val="00726C6E"/>
    <w:rsid w:val="00726FC9"/>
    <w:rsid w:val="00727355"/>
    <w:rsid w:val="00727E6F"/>
    <w:rsid w:val="00727FBC"/>
    <w:rsid w:val="007301BE"/>
    <w:rsid w:val="007305CD"/>
    <w:rsid w:val="00730A00"/>
    <w:rsid w:val="00730F5E"/>
    <w:rsid w:val="00731759"/>
    <w:rsid w:val="007317B6"/>
    <w:rsid w:val="0073214E"/>
    <w:rsid w:val="007322E1"/>
    <w:rsid w:val="007322E7"/>
    <w:rsid w:val="00732B1B"/>
    <w:rsid w:val="00732E63"/>
    <w:rsid w:val="0073335C"/>
    <w:rsid w:val="00733EB1"/>
    <w:rsid w:val="00734216"/>
    <w:rsid w:val="007343D5"/>
    <w:rsid w:val="0073488F"/>
    <w:rsid w:val="00734A4B"/>
    <w:rsid w:val="00734AB2"/>
    <w:rsid w:val="00734BA4"/>
    <w:rsid w:val="00734DD4"/>
    <w:rsid w:val="00735363"/>
    <w:rsid w:val="0073663A"/>
    <w:rsid w:val="00736856"/>
    <w:rsid w:val="00736C98"/>
    <w:rsid w:val="00736DFE"/>
    <w:rsid w:val="0073730C"/>
    <w:rsid w:val="00737C6C"/>
    <w:rsid w:val="00737D9F"/>
    <w:rsid w:val="0074025D"/>
    <w:rsid w:val="00740D59"/>
    <w:rsid w:val="00740ED6"/>
    <w:rsid w:val="00740F22"/>
    <w:rsid w:val="00741306"/>
    <w:rsid w:val="00742877"/>
    <w:rsid w:val="00742893"/>
    <w:rsid w:val="0074298C"/>
    <w:rsid w:val="00742EA1"/>
    <w:rsid w:val="00742FC5"/>
    <w:rsid w:val="0074327C"/>
    <w:rsid w:val="007433C4"/>
    <w:rsid w:val="007436CB"/>
    <w:rsid w:val="007438EE"/>
    <w:rsid w:val="0074408E"/>
    <w:rsid w:val="007440CC"/>
    <w:rsid w:val="007440CE"/>
    <w:rsid w:val="00744623"/>
    <w:rsid w:val="00745229"/>
    <w:rsid w:val="00745348"/>
    <w:rsid w:val="00745700"/>
    <w:rsid w:val="007458F4"/>
    <w:rsid w:val="00745A2A"/>
    <w:rsid w:val="00745E94"/>
    <w:rsid w:val="00745F18"/>
    <w:rsid w:val="00746776"/>
    <w:rsid w:val="00746B15"/>
    <w:rsid w:val="0074762D"/>
    <w:rsid w:val="00750046"/>
    <w:rsid w:val="00750689"/>
    <w:rsid w:val="00750C27"/>
    <w:rsid w:val="007510F3"/>
    <w:rsid w:val="0075171B"/>
    <w:rsid w:val="00751C27"/>
    <w:rsid w:val="0075246F"/>
    <w:rsid w:val="00752507"/>
    <w:rsid w:val="007525F8"/>
    <w:rsid w:val="00752B46"/>
    <w:rsid w:val="00752CBB"/>
    <w:rsid w:val="00752F46"/>
    <w:rsid w:val="007531AF"/>
    <w:rsid w:val="0075329E"/>
    <w:rsid w:val="007537BB"/>
    <w:rsid w:val="0075450B"/>
    <w:rsid w:val="00754946"/>
    <w:rsid w:val="00754D10"/>
    <w:rsid w:val="00754E87"/>
    <w:rsid w:val="007550C2"/>
    <w:rsid w:val="007552AA"/>
    <w:rsid w:val="0075566A"/>
    <w:rsid w:val="0075577B"/>
    <w:rsid w:val="0075596E"/>
    <w:rsid w:val="007566A5"/>
    <w:rsid w:val="007568BF"/>
    <w:rsid w:val="00756BE4"/>
    <w:rsid w:val="0075715E"/>
    <w:rsid w:val="007571D0"/>
    <w:rsid w:val="00757831"/>
    <w:rsid w:val="007579E0"/>
    <w:rsid w:val="007605CD"/>
    <w:rsid w:val="007607FA"/>
    <w:rsid w:val="00760D35"/>
    <w:rsid w:val="00760D3E"/>
    <w:rsid w:val="00760EB2"/>
    <w:rsid w:val="00760F41"/>
    <w:rsid w:val="007618FE"/>
    <w:rsid w:val="00761A89"/>
    <w:rsid w:val="00761E16"/>
    <w:rsid w:val="00761F19"/>
    <w:rsid w:val="00762793"/>
    <w:rsid w:val="007629FC"/>
    <w:rsid w:val="00762F79"/>
    <w:rsid w:val="007630EE"/>
    <w:rsid w:val="0076356A"/>
    <w:rsid w:val="00763828"/>
    <w:rsid w:val="00763888"/>
    <w:rsid w:val="007638EF"/>
    <w:rsid w:val="00763DE9"/>
    <w:rsid w:val="007647C1"/>
    <w:rsid w:val="00765329"/>
    <w:rsid w:val="0076589E"/>
    <w:rsid w:val="00765ABB"/>
    <w:rsid w:val="00765F11"/>
    <w:rsid w:val="007660C9"/>
    <w:rsid w:val="00766754"/>
    <w:rsid w:val="00767520"/>
    <w:rsid w:val="00767729"/>
    <w:rsid w:val="0076782A"/>
    <w:rsid w:val="0076792F"/>
    <w:rsid w:val="00767980"/>
    <w:rsid w:val="00767DD5"/>
    <w:rsid w:val="00767F39"/>
    <w:rsid w:val="00767F90"/>
    <w:rsid w:val="00770030"/>
    <w:rsid w:val="007704B2"/>
    <w:rsid w:val="00770805"/>
    <w:rsid w:val="00770CCF"/>
    <w:rsid w:val="00770D33"/>
    <w:rsid w:val="00770EBD"/>
    <w:rsid w:val="007711FA"/>
    <w:rsid w:val="007718F3"/>
    <w:rsid w:val="00771ADF"/>
    <w:rsid w:val="00771DCA"/>
    <w:rsid w:val="007722B1"/>
    <w:rsid w:val="00772AB3"/>
    <w:rsid w:val="00772DB3"/>
    <w:rsid w:val="00772EAC"/>
    <w:rsid w:val="00773089"/>
    <w:rsid w:val="00773119"/>
    <w:rsid w:val="00773398"/>
    <w:rsid w:val="00773808"/>
    <w:rsid w:val="00773D2E"/>
    <w:rsid w:val="00773E2A"/>
    <w:rsid w:val="00773F50"/>
    <w:rsid w:val="00774991"/>
    <w:rsid w:val="007749E8"/>
    <w:rsid w:val="00774A07"/>
    <w:rsid w:val="00774C21"/>
    <w:rsid w:val="00774D09"/>
    <w:rsid w:val="00774FD5"/>
    <w:rsid w:val="00775131"/>
    <w:rsid w:val="007752AC"/>
    <w:rsid w:val="00775360"/>
    <w:rsid w:val="007758A5"/>
    <w:rsid w:val="00775CA1"/>
    <w:rsid w:val="00776166"/>
    <w:rsid w:val="007762A9"/>
    <w:rsid w:val="0077663F"/>
    <w:rsid w:val="00776A5B"/>
    <w:rsid w:val="007772DF"/>
    <w:rsid w:val="00777330"/>
    <w:rsid w:val="0077758B"/>
    <w:rsid w:val="00777598"/>
    <w:rsid w:val="00777988"/>
    <w:rsid w:val="00777B64"/>
    <w:rsid w:val="007805A7"/>
    <w:rsid w:val="00780872"/>
    <w:rsid w:val="00780B87"/>
    <w:rsid w:val="00781263"/>
    <w:rsid w:val="0078132B"/>
    <w:rsid w:val="00781459"/>
    <w:rsid w:val="00781917"/>
    <w:rsid w:val="00781E25"/>
    <w:rsid w:val="007829D0"/>
    <w:rsid w:val="007829EF"/>
    <w:rsid w:val="00783004"/>
    <w:rsid w:val="00783728"/>
    <w:rsid w:val="00783755"/>
    <w:rsid w:val="00784204"/>
    <w:rsid w:val="0078491F"/>
    <w:rsid w:val="00784AAF"/>
    <w:rsid w:val="00784C4E"/>
    <w:rsid w:val="00784F87"/>
    <w:rsid w:val="00785460"/>
    <w:rsid w:val="007856FF"/>
    <w:rsid w:val="00785711"/>
    <w:rsid w:val="00785928"/>
    <w:rsid w:val="00785F63"/>
    <w:rsid w:val="007861B7"/>
    <w:rsid w:val="0078671D"/>
    <w:rsid w:val="00786BF7"/>
    <w:rsid w:val="00786E64"/>
    <w:rsid w:val="007872D4"/>
    <w:rsid w:val="007874DE"/>
    <w:rsid w:val="0079093F"/>
    <w:rsid w:val="007909F4"/>
    <w:rsid w:val="0079113F"/>
    <w:rsid w:val="0079154A"/>
    <w:rsid w:val="007916FD"/>
    <w:rsid w:val="007918D7"/>
    <w:rsid w:val="00791B2B"/>
    <w:rsid w:val="00791CB3"/>
    <w:rsid w:val="00792003"/>
    <w:rsid w:val="00792166"/>
    <w:rsid w:val="0079221B"/>
    <w:rsid w:val="00792600"/>
    <w:rsid w:val="00792972"/>
    <w:rsid w:val="00792ABE"/>
    <w:rsid w:val="00792DA8"/>
    <w:rsid w:val="007930ED"/>
    <w:rsid w:val="0079385F"/>
    <w:rsid w:val="007938FD"/>
    <w:rsid w:val="00793E7A"/>
    <w:rsid w:val="00793F1A"/>
    <w:rsid w:val="00794381"/>
    <w:rsid w:val="00794A41"/>
    <w:rsid w:val="00794FBB"/>
    <w:rsid w:val="00795ACF"/>
    <w:rsid w:val="00795CE6"/>
    <w:rsid w:val="00795F30"/>
    <w:rsid w:val="00796706"/>
    <w:rsid w:val="007967EA"/>
    <w:rsid w:val="007968D6"/>
    <w:rsid w:val="00796A46"/>
    <w:rsid w:val="00796D74"/>
    <w:rsid w:val="00796E5B"/>
    <w:rsid w:val="007975D6"/>
    <w:rsid w:val="0079770F"/>
    <w:rsid w:val="00797CFB"/>
    <w:rsid w:val="007A0143"/>
    <w:rsid w:val="007A0304"/>
    <w:rsid w:val="007A03B8"/>
    <w:rsid w:val="007A07F4"/>
    <w:rsid w:val="007A0C75"/>
    <w:rsid w:val="007A0F76"/>
    <w:rsid w:val="007A19DC"/>
    <w:rsid w:val="007A1A59"/>
    <w:rsid w:val="007A1C35"/>
    <w:rsid w:val="007A1F67"/>
    <w:rsid w:val="007A2250"/>
    <w:rsid w:val="007A23E7"/>
    <w:rsid w:val="007A2554"/>
    <w:rsid w:val="007A27F6"/>
    <w:rsid w:val="007A3A24"/>
    <w:rsid w:val="007A3B72"/>
    <w:rsid w:val="007A3CA2"/>
    <w:rsid w:val="007A417F"/>
    <w:rsid w:val="007A4187"/>
    <w:rsid w:val="007A4888"/>
    <w:rsid w:val="007A5450"/>
    <w:rsid w:val="007A582C"/>
    <w:rsid w:val="007A584F"/>
    <w:rsid w:val="007A5C44"/>
    <w:rsid w:val="007A5E95"/>
    <w:rsid w:val="007A6010"/>
    <w:rsid w:val="007A642A"/>
    <w:rsid w:val="007A66BD"/>
    <w:rsid w:val="007A68EA"/>
    <w:rsid w:val="007A6AF5"/>
    <w:rsid w:val="007A6BAA"/>
    <w:rsid w:val="007A6DD7"/>
    <w:rsid w:val="007A6F36"/>
    <w:rsid w:val="007A7090"/>
    <w:rsid w:val="007A73FB"/>
    <w:rsid w:val="007A74D5"/>
    <w:rsid w:val="007B010D"/>
    <w:rsid w:val="007B0906"/>
    <w:rsid w:val="007B0DC0"/>
    <w:rsid w:val="007B107E"/>
    <w:rsid w:val="007B11B1"/>
    <w:rsid w:val="007B1372"/>
    <w:rsid w:val="007B1739"/>
    <w:rsid w:val="007B1911"/>
    <w:rsid w:val="007B1C21"/>
    <w:rsid w:val="007B3790"/>
    <w:rsid w:val="007B39B4"/>
    <w:rsid w:val="007B39EB"/>
    <w:rsid w:val="007B3AD9"/>
    <w:rsid w:val="007B3C39"/>
    <w:rsid w:val="007B4368"/>
    <w:rsid w:val="007B462A"/>
    <w:rsid w:val="007B4EFA"/>
    <w:rsid w:val="007B5037"/>
    <w:rsid w:val="007B50D7"/>
    <w:rsid w:val="007B5867"/>
    <w:rsid w:val="007B590E"/>
    <w:rsid w:val="007B5A1D"/>
    <w:rsid w:val="007B60F1"/>
    <w:rsid w:val="007B6349"/>
    <w:rsid w:val="007B6497"/>
    <w:rsid w:val="007B6768"/>
    <w:rsid w:val="007B6D27"/>
    <w:rsid w:val="007B78B8"/>
    <w:rsid w:val="007B7E87"/>
    <w:rsid w:val="007C043B"/>
    <w:rsid w:val="007C0450"/>
    <w:rsid w:val="007C079A"/>
    <w:rsid w:val="007C0B0D"/>
    <w:rsid w:val="007C0EE1"/>
    <w:rsid w:val="007C15CA"/>
    <w:rsid w:val="007C17F1"/>
    <w:rsid w:val="007C1A38"/>
    <w:rsid w:val="007C1DC8"/>
    <w:rsid w:val="007C1E56"/>
    <w:rsid w:val="007C247E"/>
    <w:rsid w:val="007C2B3E"/>
    <w:rsid w:val="007C2BF5"/>
    <w:rsid w:val="007C2F6B"/>
    <w:rsid w:val="007C33E1"/>
    <w:rsid w:val="007C33F0"/>
    <w:rsid w:val="007C3A00"/>
    <w:rsid w:val="007C3E61"/>
    <w:rsid w:val="007C4A5A"/>
    <w:rsid w:val="007C4E2A"/>
    <w:rsid w:val="007C4EED"/>
    <w:rsid w:val="007C4F96"/>
    <w:rsid w:val="007C5113"/>
    <w:rsid w:val="007C524B"/>
    <w:rsid w:val="007C5446"/>
    <w:rsid w:val="007C5456"/>
    <w:rsid w:val="007C558F"/>
    <w:rsid w:val="007C5F59"/>
    <w:rsid w:val="007C6701"/>
    <w:rsid w:val="007C6A2D"/>
    <w:rsid w:val="007C6EC8"/>
    <w:rsid w:val="007C774A"/>
    <w:rsid w:val="007C7983"/>
    <w:rsid w:val="007C7B7C"/>
    <w:rsid w:val="007C7F0C"/>
    <w:rsid w:val="007D0E40"/>
    <w:rsid w:val="007D0FEA"/>
    <w:rsid w:val="007D118E"/>
    <w:rsid w:val="007D128F"/>
    <w:rsid w:val="007D15C1"/>
    <w:rsid w:val="007D1A37"/>
    <w:rsid w:val="007D1B68"/>
    <w:rsid w:val="007D1F12"/>
    <w:rsid w:val="007D257F"/>
    <w:rsid w:val="007D2E23"/>
    <w:rsid w:val="007D3A9A"/>
    <w:rsid w:val="007D40AC"/>
    <w:rsid w:val="007D40F1"/>
    <w:rsid w:val="007D428E"/>
    <w:rsid w:val="007D43E9"/>
    <w:rsid w:val="007D4576"/>
    <w:rsid w:val="007D46B1"/>
    <w:rsid w:val="007D492C"/>
    <w:rsid w:val="007D4D24"/>
    <w:rsid w:val="007D55B9"/>
    <w:rsid w:val="007D5759"/>
    <w:rsid w:val="007D5B37"/>
    <w:rsid w:val="007D5C2F"/>
    <w:rsid w:val="007D5F2F"/>
    <w:rsid w:val="007D6253"/>
    <w:rsid w:val="007D656B"/>
    <w:rsid w:val="007D65E6"/>
    <w:rsid w:val="007D6902"/>
    <w:rsid w:val="007D6AE3"/>
    <w:rsid w:val="007D6D16"/>
    <w:rsid w:val="007D6E2A"/>
    <w:rsid w:val="007D71DE"/>
    <w:rsid w:val="007D77B8"/>
    <w:rsid w:val="007E0056"/>
    <w:rsid w:val="007E03A7"/>
    <w:rsid w:val="007E0496"/>
    <w:rsid w:val="007E060A"/>
    <w:rsid w:val="007E11C6"/>
    <w:rsid w:val="007E15D7"/>
    <w:rsid w:val="007E2B1F"/>
    <w:rsid w:val="007E2E65"/>
    <w:rsid w:val="007E322D"/>
    <w:rsid w:val="007E343B"/>
    <w:rsid w:val="007E4217"/>
    <w:rsid w:val="007E42F5"/>
    <w:rsid w:val="007E4C58"/>
    <w:rsid w:val="007E5567"/>
    <w:rsid w:val="007E565F"/>
    <w:rsid w:val="007E588A"/>
    <w:rsid w:val="007E58E4"/>
    <w:rsid w:val="007E5D4B"/>
    <w:rsid w:val="007E5E3B"/>
    <w:rsid w:val="007E6913"/>
    <w:rsid w:val="007E6C44"/>
    <w:rsid w:val="007E7AB0"/>
    <w:rsid w:val="007E7AED"/>
    <w:rsid w:val="007E7B62"/>
    <w:rsid w:val="007E7CE1"/>
    <w:rsid w:val="007E7FAF"/>
    <w:rsid w:val="007F0EB2"/>
    <w:rsid w:val="007F12A8"/>
    <w:rsid w:val="007F1367"/>
    <w:rsid w:val="007F17C3"/>
    <w:rsid w:val="007F17F8"/>
    <w:rsid w:val="007F1B68"/>
    <w:rsid w:val="007F1C1B"/>
    <w:rsid w:val="007F295A"/>
    <w:rsid w:val="007F3399"/>
    <w:rsid w:val="007F3838"/>
    <w:rsid w:val="007F3BBC"/>
    <w:rsid w:val="007F4703"/>
    <w:rsid w:val="007F477C"/>
    <w:rsid w:val="007F479E"/>
    <w:rsid w:val="007F4E78"/>
    <w:rsid w:val="007F53A0"/>
    <w:rsid w:val="007F5CEB"/>
    <w:rsid w:val="007F6312"/>
    <w:rsid w:val="007F6ACC"/>
    <w:rsid w:val="007F6F1F"/>
    <w:rsid w:val="007F7338"/>
    <w:rsid w:val="007F73C0"/>
    <w:rsid w:val="007F7F84"/>
    <w:rsid w:val="007F7FB8"/>
    <w:rsid w:val="00800CF4"/>
    <w:rsid w:val="00800F26"/>
    <w:rsid w:val="00800F29"/>
    <w:rsid w:val="00801D81"/>
    <w:rsid w:val="00802123"/>
    <w:rsid w:val="0080216F"/>
    <w:rsid w:val="00802324"/>
    <w:rsid w:val="0080235C"/>
    <w:rsid w:val="00802B6D"/>
    <w:rsid w:val="008032EE"/>
    <w:rsid w:val="008035ED"/>
    <w:rsid w:val="008036C3"/>
    <w:rsid w:val="00803944"/>
    <w:rsid w:val="008039A7"/>
    <w:rsid w:val="00804338"/>
    <w:rsid w:val="008048FA"/>
    <w:rsid w:val="00804A24"/>
    <w:rsid w:val="00804A25"/>
    <w:rsid w:val="00804C96"/>
    <w:rsid w:val="00804D8C"/>
    <w:rsid w:val="00805782"/>
    <w:rsid w:val="00805B83"/>
    <w:rsid w:val="00805DB1"/>
    <w:rsid w:val="00805DCA"/>
    <w:rsid w:val="0080603E"/>
    <w:rsid w:val="008060AF"/>
    <w:rsid w:val="0080627A"/>
    <w:rsid w:val="0080629D"/>
    <w:rsid w:val="008062E1"/>
    <w:rsid w:val="00806981"/>
    <w:rsid w:val="00806AA8"/>
    <w:rsid w:val="00806B42"/>
    <w:rsid w:val="0080707A"/>
    <w:rsid w:val="00807A4D"/>
    <w:rsid w:val="00807ACE"/>
    <w:rsid w:val="008105A9"/>
    <w:rsid w:val="00810BEC"/>
    <w:rsid w:val="00810CF8"/>
    <w:rsid w:val="0081108A"/>
    <w:rsid w:val="008115C9"/>
    <w:rsid w:val="0081197B"/>
    <w:rsid w:val="008125AD"/>
    <w:rsid w:val="008127C6"/>
    <w:rsid w:val="0081295B"/>
    <w:rsid w:val="00812D4F"/>
    <w:rsid w:val="00813A7E"/>
    <w:rsid w:val="00814497"/>
    <w:rsid w:val="00814E89"/>
    <w:rsid w:val="00815579"/>
    <w:rsid w:val="00815747"/>
    <w:rsid w:val="00815C62"/>
    <w:rsid w:val="00816BC9"/>
    <w:rsid w:val="00816CD6"/>
    <w:rsid w:val="00816DE6"/>
    <w:rsid w:val="00817245"/>
    <w:rsid w:val="00817459"/>
    <w:rsid w:val="008174C4"/>
    <w:rsid w:val="00817E5D"/>
    <w:rsid w:val="00817EC8"/>
    <w:rsid w:val="00817FB6"/>
    <w:rsid w:val="00817FD0"/>
    <w:rsid w:val="00820068"/>
    <w:rsid w:val="00820089"/>
    <w:rsid w:val="008202CF"/>
    <w:rsid w:val="008207AA"/>
    <w:rsid w:val="00820896"/>
    <w:rsid w:val="00820A33"/>
    <w:rsid w:val="00820BDA"/>
    <w:rsid w:val="00821033"/>
    <w:rsid w:val="008216AA"/>
    <w:rsid w:val="0082174D"/>
    <w:rsid w:val="008217DE"/>
    <w:rsid w:val="008223F6"/>
    <w:rsid w:val="00822561"/>
    <w:rsid w:val="00822C5E"/>
    <w:rsid w:val="008232BD"/>
    <w:rsid w:val="008234FD"/>
    <w:rsid w:val="00823925"/>
    <w:rsid w:val="00823DA3"/>
    <w:rsid w:val="00824EB5"/>
    <w:rsid w:val="0082537D"/>
    <w:rsid w:val="00825979"/>
    <w:rsid w:val="00825AED"/>
    <w:rsid w:val="00826013"/>
    <w:rsid w:val="008260EB"/>
    <w:rsid w:val="0082621A"/>
    <w:rsid w:val="008263BE"/>
    <w:rsid w:val="00826DBF"/>
    <w:rsid w:val="00826DE8"/>
    <w:rsid w:val="00826ECC"/>
    <w:rsid w:val="00827110"/>
    <w:rsid w:val="008272D8"/>
    <w:rsid w:val="00827A85"/>
    <w:rsid w:val="00827BDE"/>
    <w:rsid w:val="00827C0A"/>
    <w:rsid w:val="00827C54"/>
    <w:rsid w:val="00830539"/>
    <w:rsid w:val="00830708"/>
    <w:rsid w:val="00830772"/>
    <w:rsid w:val="00830A68"/>
    <w:rsid w:val="0083115D"/>
    <w:rsid w:val="008311B1"/>
    <w:rsid w:val="008311DB"/>
    <w:rsid w:val="008314A9"/>
    <w:rsid w:val="0083150C"/>
    <w:rsid w:val="008315CF"/>
    <w:rsid w:val="00831638"/>
    <w:rsid w:val="008324FA"/>
    <w:rsid w:val="00832B45"/>
    <w:rsid w:val="00832D02"/>
    <w:rsid w:val="008332DF"/>
    <w:rsid w:val="008333A1"/>
    <w:rsid w:val="00833B46"/>
    <w:rsid w:val="00833EC5"/>
    <w:rsid w:val="00835017"/>
    <w:rsid w:val="0083515B"/>
    <w:rsid w:val="00835AFB"/>
    <w:rsid w:val="00836363"/>
    <w:rsid w:val="008366FE"/>
    <w:rsid w:val="0083687F"/>
    <w:rsid w:val="00836CE5"/>
    <w:rsid w:val="0083772C"/>
    <w:rsid w:val="00840B76"/>
    <w:rsid w:val="00840E45"/>
    <w:rsid w:val="008410E2"/>
    <w:rsid w:val="00841464"/>
    <w:rsid w:val="00841964"/>
    <w:rsid w:val="00841D5A"/>
    <w:rsid w:val="0084219F"/>
    <w:rsid w:val="00842D9F"/>
    <w:rsid w:val="00842DFF"/>
    <w:rsid w:val="008442B9"/>
    <w:rsid w:val="00844418"/>
    <w:rsid w:val="0084447D"/>
    <w:rsid w:val="008446D7"/>
    <w:rsid w:val="00844895"/>
    <w:rsid w:val="0084499B"/>
    <w:rsid w:val="00844B22"/>
    <w:rsid w:val="00844C1E"/>
    <w:rsid w:val="0084586F"/>
    <w:rsid w:val="00845B15"/>
    <w:rsid w:val="00846366"/>
    <w:rsid w:val="00846664"/>
    <w:rsid w:val="008467B6"/>
    <w:rsid w:val="00846BC7"/>
    <w:rsid w:val="00846C25"/>
    <w:rsid w:val="00847ABD"/>
    <w:rsid w:val="008504BA"/>
    <w:rsid w:val="00850769"/>
    <w:rsid w:val="0085092F"/>
    <w:rsid w:val="00850C9E"/>
    <w:rsid w:val="008511B3"/>
    <w:rsid w:val="008519AA"/>
    <w:rsid w:val="00851A4A"/>
    <w:rsid w:val="00851B5A"/>
    <w:rsid w:val="00851C38"/>
    <w:rsid w:val="00851DB5"/>
    <w:rsid w:val="0085289D"/>
    <w:rsid w:val="00852DD1"/>
    <w:rsid w:val="008530E9"/>
    <w:rsid w:val="0085343E"/>
    <w:rsid w:val="00853AE5"/>
    <w:rsid w:val="00853AE9"/>
    <w:rsid w:val="00853CEA"/>
    <w:rsid w:val="00854122"/>
    <w:rsid w:val="00854DE3"/>
    <w:rsid w:val="008552C6"/>
    <w:rsid w:val="008552F2"/>
    <w:rsid w:val="008556FC"/>
    <w:rsid w:val="00856018"/>
    <w:rsid w:val="008560CB"/>
    <w:rsid w:val="008561A7"/>
    <w:rsid w:val="008564AF"/>
    <w:rsid w:val="00856CE3"/>
    <w:rsid w:val="00856E49"/>
    <w:rsid w:val="0085732A"/>
    <w:rsid w:val="008575D3"/>
    <w:rsid w:val="00857C91"/>
    <w:rsid w:val="00860078"/>
    <w:rsid w:val="00860551"/>
    <w:rsid w:val="00860736"/>
    <w:rsid w:val="008610B8"/>
    <w:rsid w:val="008611C0"/>
    <w:rsid w:val="00861B69"/>
    <w:rsid w:val="00861C3C"/>
    <w:rsid w:val="00861CDE"/>
    <w:rsid w:val="008620DC"/>
    <w:rsid w:val="00862217"/>
    <w:rsid w:val="008628D4"/>
    <w:rsid w:val="0086292C"/>
    <w:rsid w:val="00862E0E"/>
    <w:rsid w:val="00862E57"/>
    <w:rsid w:val="008630D2"/>
    <w:rsid w:val="0086363D"/>
    <w:rsid w:val="008637E6"/>
    <w:rsid w:val="0086414E"/>
    <w:rsid w:val="008645D7"/>
    <w:rsid w:val="008646BB"/>
    <w:rsid w:val="00864ECB"/>
    <w:rsid w:val="008655BC"/>
    <w:rsid w:val="008657A5"/>
    <w:rsid w:val="00865A34"/>
    <w:rsid w:val="00865A7E"/>
    <w:rsid w:val="00865C7D"/>
    <w:rsid w:val="00865D05"/>
    <w:rsid w:val="00865D88"/>
    <w:rsid w:val="00865FF0"/>
    <w:rsid w:val="00866007"/>
    <w:rsid w:val="0086614C"/>
    <w:rsid w:val="008669DA"/>
    <w:rsid w:val="0086703C"/>
    <w:rsid w:val="00867369"/>
    <w:rsid w:val="008673BD"/>
    <w:rsid w:val="008674F3"/>
    <w:rsid w:val="0086780C"/>
    <w:rsid w:val="008678B6"/>
    <w:rsid w:val="00867F17"/>
    <w:rsid w:val="00870930"/>
    <w:rsid w:val="00870965"/>
    <w:rsid w:val="008710EC"/>
    <w:rsid w:val="00871184"/>
    <w:rsid w:val="00871431"/>
    <w:rsid w:val="00871BBE"/>
    <w:rsid w:val="00871D17"/>
    <w:rsid w:val="00871E97"/>
    <w:rsid w:val="0087209F"/>
    <w:rsid w:val="0087242F"/>
    <w:rsid w:val="00872591"/>
    <w:rsid w:val="008728EE"/>
    <w:rsid w:val="00872965"/>
    <w:rsid w:val="008729CB"/>
    <w:rsid w:val="00872C70"/>
    <w:rsid w:val="00872DBF"/>
    <w:rsid w:val="0087338C"/>
    <w:rsid w:val="00873891"/>
    <w:rsid w:val="00873AED"/>
    <w:rsid w:val="00873B19"/>
    <w:rsid w:val="008744FB"/>
    <w:rsid w:val="008746CF"/>
    <w:rsid w:val="00874BE6"/>
    <w:rsid w:val="008759BB"/>
    <w:rsid w:val="00875AA3"/>
    <w:rsid w:val="008763A6"/>
    <w:rsid w:val="008767AB"/>
    <w:rsid w:val="008773AF"/>
    <w:rsid w:val="008773E3"/>
    <w:rsid w:val="00877532"/>
    <w:rsid w:val="00877D3A"/>
    <w:rsid w:val="00880056"/>
    <w:rsid w:val="00880185"/>
    <w:rsid w:val="0088035B"/>
    <w:rsid w:val="00880803"/>
    <w:rsid w:val="00880825"/>
    <w:rsid w:val="00880EBB"/>
    <w:rsid w:val="0088148D"/>
    <w:rsid w:val="0088160D"/>
    <w:rsid w:val="00881724"/>
    <w:rsid w:val="008817F5"/>
    <w:rsid w:val="0088205F"/>
    <w:rsid w:val="008823AE"/>
    <w:rsid w:val="00882620"/>
    <w:rsid w:val="00882AE6"/>
    <w:rsid w:val="0088331A"/>
    <w:rsid w:val="00883501"/>
    <w:rsid w:val="008845AF"/>
    <w:rsid w:val="008847EB"/>
    <w:rsid w:val="0088483A"/>
    <w:rsid w:val="00884843"/>
    <w:rsid w:val="00884A31"/>
    <w:rsid w:val="00885081"/>
    <w:rsid w:val="008854CE"/>
    <w:rsid w:val="00885914"/>
    <w:rsid w:val="00885B5D"/>
    <w:rsid w:val="00885C26"/>
    <w:rsid w:val="00885D26"/>
    <w:rsid w:val="008860F2"/>
    <w:rsid w:val="008864B9"/>
    <w:rsid w:val="00886690"/>
    <w:rsid w:val="0088695E"/>
    <w:rsid w:val="00886AF6"/>
    <w:rsid w:val="00887423"/>
    <w:rsid w:val="00887446"/>
    <w:rsid w:val="0088748D"/>
    <w:rsid w:val="00887490"/>
    <w:rsid w:val="00887498"/>
    <w:rsid w:val="008879D8"/>
    <w:rsid w:val="0089039B"/>
    <w:rsid w:val="00890B0C"/>
    <w:rsid w:val="00890E70"/>
    <w:rsid w:val="00890E9D"/>
    <w:rsid w:val="00891BF4"/>
    <w:rsid w:val="008925DA"/>
    <w:rsid w:val="00892D98"/>
    <w:rsid w:val="00892ED9"/>
    <w:rsid w:val="00893607"/>
    <w:rsid w:val="0089363B"/>
    <w:rsid w:val="008939F5"/>
    <w:rsid w:val="00893E5E"/>
    <w:rsid w:val="00893FC8"/>
    <w:rsid w:val="0089408E"/>
    <w:rsid w:val="008942B1"/>
    <w:rsid w:val="00895600"/>
    <w:rsid w:val="00895CB5"/>
    <w:rsid w:val="00895CBE"/>
    <w:rsid w:val="00895DBC"/>
    <w:rsid w:val="00895F59"/>
    <w:rsid w:val="0089602E"/>
    <w:rsid w:val="00896291"/>
    <w:rsid w:val="00896553"/>
    <w:rsid w:val="00896AFF"/>
    <w:rsid w:val="008973EC"/>
    <w:rsid w:val="008973F9"/>
    <w:rsid w:val="008976C6"/>
    <w:rsid w:val="0089787B"/>
    <w:rsid w:val="00897A6D"/>
    <w:rsid w:val="00897FCB"/>
    <w:rsid w:val="008A039C"/>
    <w:rsid w:val="008A08E2"/>
    <w:rsid w:val="008A0AFF"/>
    <w:rsid w:val="008A0B1D"/>
    <w:rsid w:val="008A0B25"/>
    <w:rsid w:val="008A174D"/>
    <w:rsid w:val="008A17E9"/>
    <w:rsid w:val="008A1874"/>
    <w:rsid w:val="008A1880"/>
    <w:rsid w:val="008A1D04"/>
    <w:rsid w:val="008A2C5C"/>
    <w:rsid w:val="008A3252"/>
    <w:rsid w:val="008A394D"/>
    <w:rsid w:val="008A41B7"/>
    <w:rsid w:val="008A442F"/>
    <w:rsid w:val="008A4556"/>
    <w:rsid w:val="008A4723"/>
    <w:rsid w:val="008A4B02"/>
    <w:rsid w:val="008A55C0"/>
    <w:rsid w:val="008A5652"/>
    <w:rsid w:val="008A57FD"/>
    <w:rsid w:val="008A5FB1"/>
    <w:rsid w:val="008A6025"/>
    <w:rsid w:val="008A66A4"/>
    <w:rsid w:val="008A6B2C"/>
    <w:rsid w:val="008A6E14"/>
    <w:rsid w:val="008A7041"/>
    <w:rsid w:val="008A713F"/>
    <w:rsid w:val="008A770F"/>
    <w:rsid w:val="008A78E8"/>
    <w:rsid w:val="008A7D15"/>
    <w:rsid w:val="008A7E0B"/>
    <w:rsid w:val="008B0887"/>
    <w:rsid w:val="008B0D2E"/>
    <w:rsid w:val="008B0D96"/>
    <w:rsid w:val="008B0FC6"/>
    <w:rsid w:val="008B12E3"/>
    <w:rsid w:val="008B1588"/>
    <w:rsid w:val="008B1C86"/>
    <w:rsid w:val="008B1E10"/>
    <w:rsid w:val="008B24CB"/>
    <w:rsid w:val="008B24D9"/>
    <w:rsid w:val="008B2537"/>
    <w:rsid w:val="008B253D"/>
    <w:rsid w:val="008B2593"/>
    <w:rsid w:val="008B2A73"/>
    <w:rsid w:val="008B2C7D"/>
    <w:rsid w:val="008B3616"/>
    <w:rsid w:val="008B3754"/>
    <w:rsid w:val="008B3930"/>
    <w:rsid w:val="008B3CB5"/>
    <w:rsid w:val="008B50A9"/>
    <w:rsid w:val="008B50C4"/>
    <w:rsid w:val="008B5148"/>
    <w:rsid w:val="008B5173"/>
    <w:rsid w:val="008B580A"/>
    <w:rsid w:val="008B59EB"/>
    <w:rsid w:val="008B5CFD"/>
    <w:rsid w:val="008B5E27"/>
    <w:rsid w:val="008B6332"/>
    <w:rsid w:val="008B650D"/>
    <w:rsid w:val="008B67DB"/>
    <w:rsid w:val="008B6866"/>
    <w:rsid w:val="008B6D8E"/>
    <w:rsid w:val="008B736C"/>
    <w:rsid w:val="008B79C3"/>
    <w:rsid w:val="008B7BB5"/>
    <w:rsid w:val="008C0E18"/>
    <w:rsid w:val="008C0FF0"/>
    <w:rsid w:val="008C16BA"/>
    <w:rsid w:val="008C2135"/>
    <w:rsid w:val="008C21B3"/>
    <w:rsid w:val="008C2C31"/>
    <w:rsid w:val="008C2E6A"/>
    <w:rsid w:val="008C3149"/>
    <w:rsid w:val="008C4160"/>
    <w:rsid w:val="008C437C"/>
    <w:rsid w:val="008C45EA"/>
    <w:rsid w:val="008C4B57"/>
    <w:rsid w:val="008C4C77"/>
    <w:rsid w:val="008C5017"/>
    <w:rsid w:val="008C5045"/>
    <w:rsid w:val="008C513F"/>
    <w:rsid w:val="008C6288"/>
    <w:rsid w:val="008C665C"/>
    <w:rsid w:val="008C71AF"/>
    <w:rsid w:val="008C74F9"/>
    <w:rsid w:val="008C75F4"/>
    <w:rsid w:val="008C7725"/>
    <w:rsid w:val="008C7850"/>
    <w:rsid w:val="008C7B57"/>
    <w:rsid w:val="008C7CE0"/>
    <w:rsid w:val="008C7E99"/>
    <w:rsid w:val="008C7F59"/>
    <w:rsid w:val="008D0977"/>
    <w:rsid w:val="008D09C5"/>
    <w:rsid w:val="008D0CEC"/>
    <w:rsid w:val="008D1035"/>
    <w:rsid w:val="008D13E9"/>
    <w:rsid w:val="008D158D"/>
    <w:rsid w:val="008D2330"/>
    <w:rsid w:val="008D2359"/>
    <w:rsid w:val="008D287B"/>
    <w:rsid w:val="008D2902"/>
    <w:rsid w:val="008D2A4E"/>
    <w:rsid w:val="008D2D1E"/>
    <w:rsid w:val="008D380A"/>
    <w:rsid w:val="008D3CFC"/>
    <w:rsid w:val="008D3EF5"/>
    <w:rsid w:val="008D467B"/>
    <w:rsid w:val="008D4BAF"/>
    <w:rsid w:val="008D4D14"/>
    <w:rsid w:val="008D4EBB"/>
    <w:rsid w:val="008D5041"/>
    <w:rsid w:val="008D51F7"/>
    <w:rsid w:val="008D546A"/>
    <w:rsid w:val="008D597D"/>
    <w:rsid w:val="008D5AEE"/>
    <w:rsid w:val="008D5B55"/>
    <w:rsid w:val="008D5DEC"/>
    <w:rsid w:val="008D5F20"/>
    <w:rsid w:val="008D600E"/>
    <w:rsid w:val="008D631C"/>
    <w:rsid w:val="008D6587"/>
    <w:rsid w:val="008D65DD"/>
    <w:rsid w:val="008D6ADE"/>
    <w:rsid w:val="008D6F4D"/>
    <w:rsid w:val="008D7761"/>
    <w:rsid w:val="008D7930"/>
    <w:rsid w:val="008E0123"/>
    <w:rsid w:val="008E0545"/>
    <w:rsid w:val="008E077C"/>
    <w:rsid w:val="008E0B61"/>
    <w:rsid w:val="008E1A3A"/>
    <w:rsid w:val="008E1ABB"/>
    <w:rsid w:val="008E259F"/>
    <w:rsid w:val="008E2F95"/>
    <w:rsid w:val="008E3195"/>
    <w:rsid w:val="008E3366"/>
    <w:rsid w:val="008E3AB3"/>
    <w:rsid w:val="008E3DAD"/>
    <w:rsid w:val="008E4534"/>
    <w:rsid w:val="008E460A"/>
    <w:rsid w:val="008E4642"/>
    <w:rsid w:val="008E4E56"/>
    <w:rsid w:val="008E5089"/>
    <w:rsid w:val="008E53D7"/>
    <w:rsid w:val="008E54D0"/>
    <w:rsid w:val="008E575F"/>
    <w:rsid w:val="008E5987"/>
    <w:rsid w:val="008E5A27"/>
    <w:rsid w:val="008E5C24"/>
    <w:rsid w:val="008E5D9F"/>
    <w:rsid w:val="008E5F0F"/>
    <w:rsid w:val="008E608A"/>
    <w:rsid w:val="008E695A"/>
    <w:rsid w:val="008E6B13"/>
    <w:rsid w:val="008E6B6C"/>
    <w:rsid w:val="008E70D7"/>
    <w:rsid w:val="008E744D"/>
    <w:rsid w:val="008E7558"/>
    <w:rsid w:val="008E75ED"/>
    <w:rsid w:val="008F001D"/>
    <w:rsid w:val="008F013D"/>
    <w:rsid w:val="008F0D7D"/>
    <w:rsid w:val="008F1001"/>
    <w:rsid w:val="008F1023"/>
    <w:rsid w:val="008F121F"/>
    <w:rsid w:val="008F181C"/>
    <w:rsid w:val="008F1EA3"/>
    <w:rsid w:val="008F21C8"/>
    <w:rsid w:val="008F2305"/>
    <w:rsid w:val="008F248E"/>
    <w:rsid w:val="008F2D09"/>
    <w:rsid w:val="008F325A"/>
    <w:rsid w:val="008F34C3"/>
    <w:rsid w:val="008F3A87"/>
    <w:rsid w:val="008F4787"/>
    <w:rsid w:val="008F49C0"/>
    <w:rsid w:val="008F49C6"/>
    <w:rsid w:val="008F4F82"/>
    <w:rsid w:val="008F5259"/>
    <w:rsid w:val="008F6087"/>
    <w:rsid w:val="008F647C"/>
    <w:rsid w:val="008F6980"/>
    <w:rsid w:val="008F6B0D"/>
    <w:rsid w:val="008F6C04"/>
    <w:rsid w:val="008F6C87"/>
    <w:rsid w:val="008F73B1"/>
    <w:rsid w:val="008F7759"/>
    <w:rsid w:val="008F7E71"/>
    <w:rsid w:val="009003D3"/>
    <w:rsid w:val="00900473"/>
    <w:rsid w:val="0090119D"/>
    <w:rsid w:val="00901499"/>
    <w:rsid w:val="009016BF"/>
    <w:rsid w:val="00901B3A"/>
    <w:rsid w:val="00901C01"/>
    <w:rsid w:val="00902235"/>
    <w:rsid w:val="0090228C"/>
    <w:rsid w:val="009023F6"/>
    <w:rsid w:val="00902C04"/>
    <w:rsid w:val="00902C46"/>
    <w:rsid w:val="00902F2D"/>
    <w:rsid w:val="0090311C"/>
    <w:rsid w:val="009038A8"/>
    <w:rsid w:val="00903AB9"/>
    <w:rsid w:val="00903D26"/>
    <w:rsid w:val="0090482D"/>
    <w:rsid w:val="00904A66"/>
    <w:rsid w:val="009054B5"/>
    <w:rsid w:val="00905DE8"/>
    <w:rsid w:val="00905E20"/>
    <w:rsid w:val="00906833"/>
    <w:rsid w:val="00906EC3"/>
    <w:rsid w:val="00906F21"/>
    <w:rsid w:val="00906FA0"/>
    <w:rsid w:val="009072A4"/>
    <w:rsid w:val="0090733E"/>
    <w:rsid w:val="00907F66"/>
    <w:rsid w:val="00907F9C"/>
    <w:rsid w:val="009103BE"/>
    <w:rsid w:val="00910604"/>
    <w:rsid w:val="00910B61"/>
    <w:rsid w:val="0091151B"/>
    <w:rsid w:val="009117EF"/>
    <w:rsid w:val="00912C65"/>
    <w:rsid w:val="00913E62"/>
    <w:rsid w:val="00914420"/>
    <w:rsid w:val="00914BDD"/>
    <w:rsid w:val="00914CD4"/>
    <w:rsid w:val="00914CF4"/>
    <w:rsid w:val="00914D68"/>
    <w:rsid w:val="00915022"/>
    <w:rsid w:val="0091537A"/>
    <w:rsid w:val="00915B24"/>
    <w:rsid w:val="00916160"/>
    <w:rsid w:val="00916A0C"/>
    <w:rsid w:val="00916CC2"/>
    <w:rsid w:val="009175F0"/>
    <w:rsid w:val="009179AA"/>
    <w:rsid w:val="0092011C"/>
    <w:rsid w:val="00920582"/>
    <w:rsid w:val="009205BA"/>
    <w:rsid w:val="00920713"/>
    <w:rsid w:val="00920CB1"/>
    <w:rsid w:val="00920D68"/>
    <w:rsid w:val="0092119D"/>
    <w:rsid w:val="0092144E"/>
    <w:rsid w:val="009218C6"/>
    <w:rsid w:val="00921E78"/>
    <w:rsid w:val="009220B0"/>
    <w:rsid w:val="009221B7"/>
    <w:rsid w:val="0092260F"/>
    <w:rsid w:val="0092282F"/>
    <w:rsid w:val="00922CD1"/>
    <w:rsid w:val="00923307"/>
    <w:rsid w:val="00923C50"/>
    <w:rsid w:val="00923FDD"/>
    <w:rsid w:val="00924123"/>
    <w:rsid w:val="0092440E"/>
    <w:rsid w:val="00924A4C"/>
    <w:rsid w:val="00925189"/>
    <w:rsid w:val="00925403"/>
    <w:rsid w:val="00925919"/>
    <w:rsid w:val="00925A20"/>
    <w:rsid w:val="00925AC8"/>
    <w:rsid w:val="00925AFD"/>
    <w:rsid w:val="00926AF8"/>
    <w:rsid w:val="00926F68"/>
    <w:rsid w:val="00927964"/>
    <w:rsid w:val="00927D87"/>
    <w:rsid w:val="00927D90"/>
    <w:rsid w:val="00930A55"/>
    <w:rsid w:val="00931284"/>
    <w:rsid w:val="00931BFC"/>
    <w:rsid w:val="00932063"/>
    <w:rsid w:val="009321EB"/>
    <w:rsid w:val="009326D1"/>
    <w:rsid w:val="00932A26"/>
    <w:rsid w:val="009331BD"/>
    <w:rsid w:val="009333B1"/>
    <w:rsid w:val="00934173"/>
    <w:rsid w:val="00934216"/>
    <w:rsid w:val="00934588"/>
    <w:rsid w:val="009347D0"/>
    <w:rsid w:val="009348DE"/>
    <w:rsid w:val="0093493F"/>
    <w:rsid w:val="00934C7C"/>
    <w:rsid w:val="0093504A"/>
    <w:rsid w:val="00935166"/>
    <w:rsid w:val="00935307"/>
    <w:rsid w:val="0093537E"/>
    <w:rsid w:val="00935414"/>
    <w:rsid w:val="009355CF"/>
    <w:rsid w:val="00936492"/>
    <w:rsid w:val="00936600"/>
    <w:rsid w:val="0093690A"/>
    <w:rsid w:val="009369CB"/>
    <w:rsid w:val="00936F35"/>
    <w:rsid w:val="009372B9"/>
    <w:rsid w:val="00937E05"/>
    <w:rsid w:val="009403DE"/>
    <w:rsid w:val="009403EA"/>
    <w:rsid w:val="009403F5"/>
    <w:rsid w:val="009405E5"/>
    <w:rsid w:val="00940EB5"/>
    <w:rsid w:val="009411DB"/>
    <w:rsid w:val="009415CD"/>
    <w:rsid w:val="00941762"/>
    <w:rsid w:val="00941A06"/>
    <w:rsid w:val="00942011"/>
    <w:rsid w:val="009421E4"/>
    <w:rsid w:val="009424E7"/>
    <w:rsid w:val="009428BB"/>
    <w:rsid w:val="00942E2A"/>
    <w:rsid w:val="00942F47"/>
    <w:rsid w:val="0094302D"/>
    <w:rsid w:val="00943987"/>
    <w:rsid w:val="00943A67"/>
    <w:rsid w:val="00944517"/>
    <w:rsid w:val="00944A6A"/>
    <w:rsid w:val="00944BF5"/>
    <w:rsid w:val="00944ECA"/>
    <w:rsid w:val="00944F85"/>
    <w:rsid w:val="00945A6F"/>
    <w:rsid w:val="00945FC0"/>
    <w:rsid w:val="00946283"/>
    <w:rsid w:val="009463E3"/>
    <w:rsid w:val="009463F0"/>
    <w:rsid w:val="00946496"/>
    <w:rsid w:val="00946E35"/>
    <w:rsid w:val="00946F85"/>
    <w:rsid w:val="0094731A"/>
    <w:rsid w:val="009503AE"/>
    <w:rsid w:val="00950578"/>
    <w:rsid w:val="0095058B"/>
    <w:rsid w:val="009505DE"/>
    <w:rsid w:val="00950CA4"/>
    <w:rsid w:val="0095151F"/>
    <w:rsid w:val="00951C7A"/>
    <w:rsid w:val="00952340"/>
    <w:rsid w:val="009523F0"/>
    <w:rsid w:val="009524BB"/>
    <w:rsid w:val="00952574"/>
    <w:rsid w:val="00952887"/>
    <w:rsid w:val="009531CB"/>
    <w:rsid w:val="009533FD"/>
    <w:rsid w:val="0095343E"/>
    <w:rsid w:val="00953752"/>
    <w:rsid w:val="00953E6D"/>
    <w:rsid w:val="0095463B"/>
    <w:rsid w:val="0095470D"/>
    <w:rsid w:val="0095487C"/>
    <w:rsid w:val="00954942"/>
    <w:rsid w:val="00954B46"/>
    <w:rsid w:val="00954BC6"/>
    <w:rsid w:val="00954DB0"/>
    <w:rsid w:val="00955367"/>
    <w:rsid w:val="009553E9"/>
    <w:rsid w:val="009553F1"/>
    <w:rsid w:val="0095624A"/>
    <w:rsid w:val="00956492"/>
    <w:rsid w:val="00956602"/>
    <w:rsid w:val="00956CC8"/>
    <w:rsid w:val="00957751"/>
    <w:rsid w:val="00957C94"/>
    <w:rsid w:val="00957E8E"/>
    <w:rsid w:val="00960116"/>
    <w:rsid w:val="00960AE3"/>
    <w:rsid w:val="00960CA0"/>
    <w:rsid w:val="00960CD5"/>
    <w:rsid w:val="00961125"/>
    <w:rsid w:val="0096148D"/>
    <w:rsid w:val="009618CD"/>
    <w:rsid w:val="00961913"/>
    <w:rsid w:val="00961B68"/>
    <w:rsid w:val="00961BE4"/>
    <w:rsid w:val="00961CDC"/>
    <w:rsid w:val="00961D00"/>
    <w:rsid w:val="00961E3C"/>
    <w:rsid w:val="00961F11"/>
    <w:rsid w:val="00961F8B"/>
    <w:rsid w:val="009622E0"/>
    <w:rsid w:val="00962CA5"/>
    <w:rsid w:val="00962D15"/>
    <w:rsid w:val="00962E4E"/>
    <w:rsid w:val="0096361A"/>
    <w:rsid w:val="0096399F"/>
    <w:rsid w:val="00963C4E"/>
    <w:rsid w:val="00964623"/>
    <w:rsid w:val="00964919"/>
    <w:rsid w:val="009649AE"/>
    <w:rsid w:val="009651A1"/>
    <w:rsid w:val="0096548A"/>
    <w:rsid w:val="009654E2"/>
    <w:rsid w:val="00965571"/>
    <w:rsid w:val="0096562F"/>
    <w:rsid w:val="009657C5"/>
    <w:rsid w:val="00965D95"/>
    <w:rsid w:val="00966F7A"/>
    <w:rsid w:val="009673D0"/>
    <w:rsid w:val="009674E3"/>
    <w:rsid w:val="009701D0"/>
    <w:rsid w:val="009701ED"/>
    <w:rsid w:val="00970344"/>
    <w:rsid w:val="0097066D"/>
    <w:rsid w:val="009708E1"/>
    <w:rsid w:val="00970A4D"/>
    <w:rsid w:val="00970F31"/>
    <w:rsid w:val="0097113A"/>
    <w:rsid w:val="00971893"/>
    <w:rsid w:val="00971944"/>
    <w:rsid w:val="009722DF"/>
    <w:rsid w:val="00972516"/>
    <w:rsid w:val="0097312E"/>
    <w:rsid w:val="00973E52"/>
    <w:rsid w:val="00973F7F"/>
    <w:rsid w:val="00974026"/>
    <w:rsid w:val="00974AEC"/>
    <w:rsid w:val="00974B6A"/>
    <w:rsid w:val="00974CEC"/>
    <w:rsid w:val="00974D9A"/>
    <w:rsid w:val="00974E97"/>
    <w:rsid w:val="00975309"/>
    <w:rsid w:val="00975597"/>
    <w:rsid w:val="00975764"/>
    <w:rsid w:val="009758CE"/>
    <w:rsid w:val="009759E5"/>
    <w:rsid w:val="009760A6"/>
    <w:rsid w:val="009766FC"/>
    <w:rsid w:val="00976DD9"/>
    <w:rsid w:val="00977113"/>
    <w:rsid w:val="0097786D"/>
    <w:rsid w:val="00977C5F"/>
    <w:rsid w:val="00977E2F"/>
    <w:rsid w:val="0098017E"/>
    <w:rsid w:val="009804C0"/>
    <w:rsid w:val="00980618"/>
    <w:rsid w:val="00981160"/>
    <w:rsid w:val="0098161B"/>
    <w:rsid w:val="00981B87"/>
    <w:rsid w:val="00982977"/>
    <w:rsid w:val="00982FBF"/>
    <w:rsid w:val="00983052"/>
    <w:rsid w:val="0098367F"/>
    <w:rsid w:val="00983DAF"/>
    <w:rsid w:val="009842FD"/>
    <w:rsid w:val="00984CBC"/>
    <w:rsid w:val="00984DC3"/>
    <w:rsid w:val="00985910"/>
    <w:rsid w:val="00985A0C"/>
    <w:rsid w:val="00985C61"/>
    <w:rsid w:val="00985CA5"/>
    <w:rsid w:val="00985F65"/>
    <w:rsid w:val="0098601B"/>
    <w:rsid w:val="00986783"/>
    <w:rsid w:val="0098680D"/>
    <w:rsid w:val="00986AE0"/>
    <w:rsid w:val="00986B33"/>
    <w:rsid w:val="00987224"/>
    <w:rsid w:val="0098724F"/>
    <w:rsid w:val="009873FC"/>
    <w:rsid w:val="0098799C"/>
    <w:rsid w:val="009901C2"/>
    <w:rsid w:val="00990F26"/>
    <w:rsid w:val="0099108D"/>
    <w:rsid w:val="00991AEF"/>
    <w:rsid w:val="00991BFE"/>
    <w:rsid w:val="00991ED2"/>
    <w:rsid w:val="009921B5"/>
    <w:rsid w:val="009921B8"/>
    <w:rsid w:val="00993988"/>
    <w:rsid w:val="00993BA1"/>
    <w:rsid w:val="00993BB9"/>
    <w:rsid w:val="00993E6D"/>
    <w:rsid w:val="009942DB"/>
    <w:rsid w:val="00994376"/>
    <w:rsid w:val="00994973"/>
    <w:rsid w:val="00994B49"/>
    <w:rsid w:val="00994E50"/>
    <w:rsid w:val="00995578"/>
    <w:rsid w:val="009961B9"/>
    <w:rsid w:val="009963AD"/>
    <w:rsid w:val="009966FD"/>
    <w:rsid w:val="0099712C"/>
    <w:rsid w:val="00997474"/>
    <w:rsid w:val="00997634"/>
    <w:rsid w:val="00997731"/>
    <w:rsid w:val="00997E13"/>
    <w:rsid w:val="009A0295"/>
    <w:rsid w:val="009A035D"/>
    <w:rsid w:val="009A0908"/>
    <w:rsid w:val="009A0A60"/>
    <w:rsid w:val="009A0DAD"/>
    <w:rsid w:val="009A0FCD"/>
    <w:rsid w:val="009A12CA"/>
    <w:rsid w:val="009A1560"/>
    <w:rsid w:val="009A1596"/>
    <w:rsid w:val="009A1672"/>
    <w:rsid w:val="009A1D33"/>
    <w:rsid w:val="009A1FEA"/>
    <w:rsid w:val="009A219A"/>
    <w:rsid w:val="009A24CE"/>
    <w:rsid w:val="009A2C3F"/>
    <w:rsid w:val="009A326E"/>
    <w:rsid w:val="009A3784"/>
    <w:rsid w:val="009A3933"/>
    <w:rsid w:val="009A3A56"/>
    <w:rsid w:val="009A3D1D"/>
    <w:rsid w:val="009A3D75"/>
    <w:rsid w:val="009A3E0D"/>
    <w:rsid w:val="009A42A1"/>
    <w:rsid w:val="009A42F4"/>
    <w:rsid w:val="009A4477"/>
    <w:rsid w:val="009A4567"/>
    <w:rsid w:val="009A4927"/>
    <w:rsid w:val="009A4AE9"/>
    <w:rsid w:val="009A4C13"/>
    <w:rsid w:val="009A4DDE"/>
    <w:rsid w:val="009A4E06"/>
    <w:rsid w:val="009A570C"/>
    <w:rsid w:val="009A59CF"/>
    <w:rsid w:val="009A5B92"/>
    <w:rsid w:val="009A5DAF"/>
    <w:rsid w:val="009A638D"/>
    <w:rsid w:val="009A67EA"/>
    <w:rsid w:val="009A684F"/>
    <w:rsid w:val="009A6FB9"/>
    <w:rsid w:val="009A70B9"/>
    <w:rsid w:val="009A71E5"/>
    <w:rsid w:val="009A731D"/>
    <w:rsid w:val="009A76F4"/>
    <w:rsid w:val="009A77EC"/>
    <w:rsid w:val="009A78DB"/>
    <w:rsid w:val="009A799D"/>
    <w:rsid w:val="009B06E4"/>
    <w:rsid w:val="009B0B8B"/>
    <w:rsid w:val="009B0CFD"/>
    <w:rsid w:val="009B0E91"/>
    <w:rsid w:val="009B0E9B"/>
    <w:rsid w:val="009B12F4"/>
    <w:rsid w:val="009B23AA"/>
    <w:rsid w:val="009B2F41"/>
    <w:rsid w:val="009B365C"/>
    <w:rsid w:val="009B36A6"/>
    <w:rsid w:val="009B3D40"/>
    <w:rsid w:val="009B4C8C"/>
    <w:rsid w:val="009B4D2E"/>
    <w:rsid w:val="009B578E"/>
    <w:rsid w:val="009B5A1A"/>
    <w:rsid w:val="009B5DC2"/>
    <w:rsid w:val="009B5EAF"/>
    <w:rsid w:val="009B5FFD"/>
    <w:rsid w:val="009B62EF"/>
    <w:rsid w:val="009B6418"/>
    <w:rsid w:val="009B649A"/>
    <w:rsid w:val="009B6637"/>
    <w:rsid w:val="009B6C0F"/>
    <w:rsid w:val="009B71C6"/>
    <w:rsid w:val="009B7449"/>
    <w:rsid w:val="009B74DF"/>
    <w:rsid w:val="009B7D25"/>
    <w:rsid w:val="009C0299"/>
    <w:rsid w:val="009C07BD"/>
    <w:rsid w:val="009C088D"/>
    <w:rsid w:val="009C0C93"/>
    <w:rsid w:val="009C0CC2"/>
    <w:rsid w:val="009C0CDC"/>
    <w:rsid w:val="009C142E"/>
    <w:rsid w:val="009C175B"/>
    <w:rsid w:val="009C196E"/>
    <w:rsid w:val="009C1A6E"/>
    <w:rsid w:val="009C1B84"/>
    <w:rsid w:val="009C1E3E"/>
    <w:rsid w:val="009C2193"/>
    <w:rsid w:val="009C275D"/>
    <w:rsid w:val="009C2B8F"/>
    <w:rsid w:val="009C2BC7"/>
    <w:rsid w:val="009C2BD5"/>
    <w:rsid w:val="009C2FCC"/>
    <w:rsid w:val="009C3235"/>
    <w:rsid w:val="009C3592"/>
    <w:rsid w:val="009C3913"/>
    <w:rsid w:val="009C3C43"/>
    <w:rsid w:val="009C3E5A"/>
    <w:rsid w:val="009C3F3A"/>
    <w:rsid w:val="009C401D"/>
    <w:rsid w:val="009C406E"/>
    <w:rsid w:val="009C4097"/>
    <w:rsid w:val="009C4435"/>
    <w:rsid w:val="009C4D1C"/>
    <w:rsid w:val="009C4E87"/>
    <w:rsid w:val="009C52F7"/>
    <w:rsid w:val="009C5472"/>
    <w:rsid w:val="009C5A54"/>
    <w:rsid w:val="009C5C00"/>
    <w:rsid w:val="009C5E2E"/>
    <w:rsid w:val="009C699E"/>
    <w:rsid w:val="009C6A46"/>
    <w:rsid w:val="009C6B7A"/>
    <w:rsid w:val="009C6BF1"/>
    <w:rsid w:val="009C6C95"/>
    <w:rsid w:val="009C71DA"/>
    <w:rsid w:val="009C7E2D"/>
    <w:rsid w:val="009D07E1"/>
    <w:rsid w:val="009D1019"/>
    <w:rsid w:val="009D17F6"/>
    <w:rsid w:val="009D1BB3"/>
    <w:rsid w:val="009D20D9"/>
    <w:rsid w:val="009D236A"/>
    <w:rsid w:val="009D2760"/>
    <w:rsid w:val="009D2A26"/>
    <w:rsid w:val="009D2AE5"/>
    <w:rsid w:val="009D2B11"/>
    <w:rsid w:val="009D38C8"/>
    <w:rsid w:val="009D38E5"/>
    <w:rsid w:val="009D39C1"/>
    <w:rsid w:val="009D3D0C"/>
    <w:rsid w:val="009D3E31"/>
    <w:rsid w:val="009D3F2F"/>
    <w:rsid w:val="009D493D"/>
    <w:rsid w:val="009D4B6E"/>
    <w:rsid w:val="009D501A"/>
    <w:rsid w:val="009D531A"/>
    <w:rsid w:val="009D55B6"/>
    <w:rsid w:val="009D572A"/>
    <w:rsid w:val="009D65DD"/>
    <w:rsid w:val="009D6830"/>
    <w:rsid w:val="009D6964"/>
    <w:rsid w:val="009D697F"/>
    <w:rsid w:val="009D70AB"/>
    <w:rsid w:val="009D7492"/>
    <w:rsid w:val="009D75A7"/>
    <w:rsid w:val="009D77F0"/>
    <w:rsid w:val="009D7EB6"/>
    <w:rsid w:val="009E04BF"/>
    <w:rsid w:val="009E0855"/>
    <w:rsid w:val="009E0CDD"/>
    <w:rsid w:val="009E130C"/>
    <w:rsid w:val="009E1A74"/>
    <w:rsid w:val="009E1FC2"/>
    <w:rsid w:val="009E2425"/>
    <w:rsid w:val="009E2C1D"/>
    <w:rsid w:val="009E3160"/>
    <w:rsid w:val="009E3C7A"/>
    <w:rsid w:val="009E3E3C"/>
    <w:rsid w:val="009E46F2"/>
    <w:rsid w:val="009E50D9"/>
    <w:rsid w:val="009E574B"/>
    <w:rsid w:val="009E5A4B"/>
    <w:rsid w:val="009E6350"/>
    <w:rsid w:val="009E7458"/>
    <w:rsid w:val="009E7729"/>
    <w:rsid w:val="009E7E7F"/>
    <w:rsid w:val="009F0384"/>
    <w:rsid w:val="009F0766"/>
    <w:rsid w:val="009F09D6"/>
    <w:rsid w:val="009F0BD1"/>
    <w:rsid w:val="009F0F91"/>
    <w:rsid w:val="009F111D"/>
    <w:rsid w:val="009F1628"/>
    <w:rsid w:val="009F19DD"/>
    <w:rsid w:val="009F1A0F"/>
    <w:rsid w:val="009F1ADD"/>
    <w:rsid w:val="009F20C1"/>
    <w:rsid w:val="009F20DB"/>
    <w:rsid w:val="009F2BCB"/>
    <w:rsid w:val="009F2D5B"/>
    <w:rsid w:val="009F2DF6"/>
    <w:rsid w:val="009F3740"/>
    <w:rsid w:val="009F41A7"/>
    <w:rsid w:val="009F435B"/>
    <w:rsid w:val="009F44F9"/>
    <w:rsid w:val="009F5079"/>
    <w:rsid w:val="009F58A4"/>
    <w:rsid w:val="009F5933"/>
    <w:rsid w:val="009F5977"/>
    <w:rsid w:val="009F6168"/>
    <w:rsid w:val="009F6932"/>
    <w:rsid w:val="009F7306"/>
    <w:rsid w:val="009F7A17"/>
    <w:rsid w:val="009F7ABD"/>
    <w:rsid w:val="00A0018F"/>
    <w:rsid w:val="00A00D63"/>
    <w:rsid w:val="00A00DD7"/>
    <w:rsid w:val="00A01977"/>
    <w:rsid w:val="00A01EC6"/>
    <w:rsid w:val="00A02008"/>
    <w:rsid w:val="00A02293"/>
    <w:rsid w:val="00A02790"/>
    <w:rsid w:val="00A0280D"/>
    <w:rsid w:val="00A02816"/>
    <w:rsid w:val="00A02ADC"/>
    <w:rsid w:val="00A02AEE"/>
    <w:rsid w:val="00A03201"/>
    <w:rsid w:val="00A03818"/>
    <w:rsid w:val="00A03957"/>
    <w:rsid w:val="00A039D5"/>
    <w:rsid w:val="00A03B26"/>
    <w:rsid w:val="00A03DBF"/>
    <w:rsid w:val="00A03FDB"/>
    <w:rsid w:val="00A041DF"/>
    <w:rsid w:val="00A05078"/>
    <w:rsid w:val="00A05120"/>
    <w:rsid w:val="00A05184"/>
    <w:rsid w:val="00A05569"/>
    <w:rsid w:val="00A0559B"/>
    <w:rsid w:val="00A0572B"/>
    <w:rsid w:val="00A0633B"/>
    <w:rsid w:val="00A068C0"/>
    <w:rsid w:val="00A06C20"/>
    <w:rsid w:val="00A06C6F"/>
    <w:rsid w:val="00A06DCC"/>
    <w:rsid w:val="00A06E67"/>
    <w:rsid w:val="00A076BE"/>
    <w:rsid w:val="00A07EA4"/>
    <w:rsid w:val="00A07FF3"/>
    <w:rsid w:val="00A10033"/>
    <w:rsid w:val="00A102E6"/>
    <w:rsid w:val="00A106F1"/>
    <w:rsid w:val="00A1073E"/>
    <w:rsid w:val="00A10AD6"/>
    <w:rsid w:val="00A10F59"/>
    <w:rsid w:val="00A112F4"/>
    <w:rsid w:val="00A1181C"/>
    <w:rsid w:val="00A12614"/>
    <w:rsid w:val="00A12828"/>
    <w:rsid w:val="00A129A4"/>
    <w:rsid w:val="00A12D12"/>
    <w:rsid w:val="00A136F6"/>
    <w:rsid w:val="00A13720"/>
    <w:rsid w:val="00A13A67"/>
    <w:rsid w:val="00A141ED"/>
    <w:rsid w:val="00A14925"/>
    <w:rsid w:val="00A14BF9"/>
    <w:rsid w:val="00A14CA9"/>
    <w:rsid w:val="00A15164"/>
    <w:rsid w:val="00A15335"/>
    <w:rsid w:val="00A15C36"/>
    <w:rsid w:val="00A162D3"/>
    <w:rsid w:val="00A163BE"/>
    <w:rsid w:val="00A1689E"/>
    <w:rsid w:val="00A16A26"/>
    <w:rsid w:val="00A16D70"/>
    <w:rsid w:val="00A16F75"/>
    <w:rsid w:val="00A1794C"/>
    <w:rsid w:val="00A17973"/>
    <w:rsid w:val="00A17A0F"/>
    <w:rsid w:val="00A17B09"/>
    <w:rsid w:val="00A17B0F"/>
    <w:rsid w:val="00A17CF3"/>
    <w:rsid w:val="00A202C8"/>
    <w:rsid w:val="00A2054B"/>
    <w:rsid w:val="00A20CAA"/>
    <w:rsid w:val="00A20D33"/>
    <w:rsid w:val="00A21054"/>
    <w:rsid w:val="00A21309"/>
    <w:rsid w:val="00A215D4"/>
    <w:rsid w:val="00A219A7"/>
    <w:rsid w:val="00A21AD1"/>
    <w:rsid w:val="00A21EA3"/>
    <w:rsid w:val="00A223BF"/>
    <w:rsid w:val="00A22512"/>
    <w:rsid w:val="00A2369B"/>
    <w:rsid w:val="00A24AC4"/>
    <w:rsid w:val="00A25242"/>
    <w:rsid w:val="00A254E9"/>
    <w:rsid w:val="00A25AE0"/>
    <w:rsid w:val="00A25E70"/>
    <w:rsid w:val="00A26314"/>
    <w:rsid w:val="00A263CF"/>
    <w:rsid w:val="00A26857"/>
    <w:rsid w:val="00A26911"/>
    <w:rsid w:val="00A26F8D"/>
    <w:rsid w:val="00A2734E"/>
    <w:rsid w:val="00A27359"/>
    <w:rsid w:val="00A27FC1"/>
    <w:rsid w:val="00A30220"/>
    <w:rsid w:val="00A30607"/>
    <w:rsid w:val="00A307AE"/>
    <w:rsid w:val="00A30868"/>
    <w:rsid w:val="00A30CF4"/>
    <w:rsid w:val="00A315D3"/>
    <w:rsid w:val="00A31856"/>
    <w:rsid w:val="00A31A69"/>
    <w:rsid w:val="00A32023"/>
    <w:rsid w:val="00A32A64"/>
    <w:rsid w:val="00A32B50"/>
    <w:rsid w:val="00A32F2C"/>
    <w:rsid w:val="00A33A4D"/>
    <w:rsid w:val="00A33C1F"/>
    <w:rsid w:val="00A33DFE"/>
    <w:rsid w:val="00A340E6"/>
    <w:rsid w:val="00A34755"/>
    <w:rsid w:val="00A34BFE"/>
    <w:rsid w:val="00A34D12"/>
    <w:rsid w:val="00A34E4C"/>
    <w:rsid w:val="00A3524A"/>
    <w:rsid w:val="00A352CD"/>
    <w:rsid w:val="00A35474"/>
    <w:rsid w:val="00A35867"/>
    <w:rsid w:val="00A35868"/>
    <w:rsid w:val="00A3657F"/>
    <w:rsid w:val="00A3694D"/>
    <w:rsid w:val="00A36AC2"/>
    <w:rsid w:val="00A36D13"/>
    <w:rsid w:val="00A37069"/>
    <w:rsid w:val="00A37192"/>
    <w:rsid w:val="00A37478"/>
    <w:rsid w:val="00A3750B"/>
    <w:rsid w:val="00A376DC"/>
    <w:rsid w:val="00A378B3"/>
    <w:rsid w:val="00A37D8B"/>
    <w:rsid w:val="00A37DCB"/>
    <w:rsid w:val="00A40080"/>
    <w:rsid w:val="00A4016D"/>
    <w:rsid w:val="00A405E4"/>
    <w:rsid w:val="00A40891"/>
    <w:rsid w:val="00A40B45"/>
    <w:rsid w:val="00A415C9"/>
    <w:rsid w:val="00A4186B"/>
    <w:rsid w:val="00A418BE"/>
    <w:rsid w:val="00A41ACC"/>
    <w:rsid w:val="00A41F5E"/>
    <w:rsid w:val="00A425DE"/>
    <w:rsid w:val="00A42603"/>
    <w:rsid w:val="00A426D5"/>
    <w:rsid w:val="00A42941"/>
    <w:rsid w:val="00A42B14"/>
    <w:rsid w:val="00A42E5A"/>
    <w:rsid w:val="00A435BE"/>
    <w:rsid w:val="00A43A7C"/>
    <w:rsid w:val="00A44060"/>
    <w:rsid w:val="00A441D5"/>
    <w:rsid w:val="00A4444D"/>
    <w:rsid w:val="00A44455"/>
    <w:rsid w:val="00A44BD5"/>
    <w:rsid w:val="00A453FC"/>
    <w:rsid w:val="00A4587A"/>
    <w:rsid w:val="00A45E70"/>
    <w:rsid w:val="00A45EB6"/>
    <w:rsid w:val="00A465F4"/>
    <w:rsid w:val="00A46765"/>
    <w:rsid w:val="00A46E8F"/>
    <w:rsid w:val="00A501CD"/>
    <w:rsid w:val="00A50317"/>
    <w:rsid w:val="00A50594"/>
    <w:rsid w:val="00A508F1"/>
    <w:rsid w:val="00A50D0C"/>
    <w:rsid w:val="00A50F27"/>
    <w:rsid w:val="00A51AC6"/>
    <w:rsid w:val="00A51BCA"/>
    <w:rsid w:val="00A51FCC"/>
    <w:rsid w:val="00A522DD"/>
    <w:rsid w:val="00A52ADD"/>
    <w:rsid w:val="00A52DBE"/>
    <w:rsid w:val="00A52EA7"/>
    <w:rsid w:val="00A53140"/>
    <w:rsid w:val="00A531D6"/>
    <w:rsid w:val="00A53254"/>
    <w:rsid w:val="00A5325B"/>
    <w:rsid w:val="00A532FF"/>
    <w:rsid w:val="00A53AE1"/>
    <w:rsid w:val="00A53BD2"/>
    <w:rsid w:val="00A542B1"/>
    <w:rsid w:val="00A545BE"/>
    <w:rsid w:val="00A547BC"/>
    <w:rsid w:val="00A54E42"/>
    <w:rsid w:val="00A54F2A"/>
    <w:rsid w:val="00A552E1"/>
    <w:rsid w:val="00A55AFC"/>
    <w:rsid w:val="00A55C61"/>
    <w:rsid w:val="00A55C6F"/>
    <w:rsid w:val="00A5640D"/>
    <w:rsid w:val="00A565D0"/>
    <w:rsid w:val="00A60346"/>
    <w:rsid w:val="00A60387"/>
    <w:rsid w:val="00A605C8"/>
    <w:rsid w:val="00A60DD3"/>
    <w:rsid w:val="00A611EF"/>
    <w:rsid w:val="00A61774"/>
    <w:rsid w:val="00A61911"/>
    <w:rsid w:val="00A61CD8"/>
    <w:rsid w:val="00A61FCA"/>
    <w:rsid w:val="00A620F9"/>
    <w:rsid w:val="00A623F7"/>
    <w:rsid w:val="00A62614"/>
    <w:rsid w:val="00A62CF2"/>
    <w:rsid w:val="00A62EFA"/>
    <w:rsid w:val="00A6308E"/>
    <w:rsid w:val="00A6324C"/>
    <w:rsid w:val="00A63EEE"/>
    <w:rsid w:val="00A64055"/>
    <w:rsid w:val="00A64197"/>
    <w:rsid w:val="00A643D5"/>
    <w:rsid w:val="00A643E8"/>
    <w:rsid w:val="00A64D86"/>
    <w:rsid w:val="00A65003"/>
    <w:rsid w:val="00A6531B"/>
    <w:rsid w:val="00A65453"/>
    <w:rsid w:val="00A657B0"/>
    <w:rsid w:val="00A6608F"/>
    <w:rsid w:val="00A66197"/>
    <w:rsid w:val="00A668A9"/>
    <w:rsid w:val="00A66CA0"/>
    <w:rsid w:val="00A67370"/>
    <w:rsid w:val="00A67698"/>
    <w:rsid w:val="00A6784F"/>
    <w:rsid w:val="00A67A41"/>
    <w:rsid w:val="00A67BDB"/>
    <w:rsid w:val="00A67F9A"/>
    <w:rsid w:val="00A704DF"/>
    <w:rsid w:val="00A715A7"/>
    <w:rsid w:val="00A7179A"/>
    <w:rsid w:val="00A71816"/>
    <w:rsid w:val="00A71A6A"/>
    <w:rsid w:val="00A71B19"/>
    <w:rsid w:val="00A71D63"/>
    <w:rsid w:val="00A721DD"/>
    <w:rsid w:val="00A7239C"/>
    <w:rsid w:val="00A72715"/>
    <w:rsid w:val="00A72E0A"/>
    <w:rsid w:val="00A73187"/>
    <w:rsid w:val="00A736A6"/>
    <w:rsid w:val="00A73793"/>
    <w:rsid w:val="00A73849"/>
    <w:rsid w:val="00A73A10"/>
    <w:rsid w:val="00A73A9C"/>
    <w:rsid w:val="00A73E56"/>
    <w:rsid w:val="00A74D6E"/>
    <w:rsid w:val="00A74D89"/>
    <w:rsid w:val="00A751E1"/>
    <w:rsid w:val="00A7526F"/>
    <w:rsid w:val="00A75804"/>
    <w:rsid w:val="00A75E0B"/>
    <w:rsid w:val="00A765D6"/>
    <w:rsid w:val="00A767C9"/>
    <w:rsid w:val="00A767D1"/>
    <w:rsid w:val="00A76A25"/>
    <w:rsid w:val="00A76BD6"/>
    <w:rsid w:val="00A76E58"/>
    <w:rsid w:val="00A77991"/>
    <w:rsid w:val="00A779D4"/>
    <w:rsid w:val="00A77DEB"/>
    <w:rsid w:val="00A80183"/>
    <w:rsid w:val="00A80293"/>
    <w:rsid w:val="00A803D1"/>
    <w:rsid w:val="00A80B4E"/>
    <w:rsid w:val="00A80E64"/>
    <w:rsid w:val="00A80F7B"/>
    <w:rsid w:val="00A813B7"/>
    <w:rsid w:val="00A815FB"/>
    <w:rsid w:val="00A81A3F"/>
    <w:rsid w:val="00A81DF7"/>
    <w:rsid w:val="00A81E3B"/>
    <w:rsid w:val="00A822A9"/>
    <w:rsid w:val="00A825EB"/>
    <w:rsid w:val="00A82915"/>
    <w:rsid w:val="00A82940"/>
    <w:rsid w:val="00A829DE"/>
    <w:rsid w:val="00A83094"/>
    <w:rsid w:val="00A83F12"/>
    <w:rsid w:val="00A840AF"/>
    <w:rsid w:val="00A841BF"/>
    <w:rsid w:val="00A845E0"/>
    <w:rsid w:val="00A854AB"/>
    <w:rsid w:val="00A8566D"/>
    <w:rsid w:val="00A85CE7"/>
    <w:rsid w:val="00A86C4A"/>
    <w:rsid w:val="00A86EA2"/>
    <w:rsid w:val="00A876C4"/>
    <w:rsid w:val="00A87C95"/>
    <w:rsid w:val="00A87E08"/>
    <w:rsid w:val="00A90594"/>
    <w:rsid w:val="00A9068B"/>
    <w:rsid w:val="00A909AE"/>
    <w:rsid w:val="00A909E9"/>
    <w:rsid w:val="00A90D12"/>
    <w:rsid w:val="00A91176"/>
    <w:rsid w:val="00A914A1"/>
    <w:rsid w:val="00A918CA"/>
    <w:rsid w:val="00A9196E"/>
    <w:rsid w:val="00A91ABD"/>
    <w:rsid w:val="00A91F32"/>
    <w:rsid w:val="00A92622"/>
    <w:rsid w:val="00A92BCF"/>
    <w:rsid w:val="00A92C41"/>
    <w:rsid w:val="00A92CD5"/>
    <w:rsid w:val="00A93892"/>
    <w:rsid w:val="00A939DD"/>
    <w:rsid w:val="00A93A43"/>
    <w:rsid w:val="00A93D9B"/>
    <w:rsid w:val="00A93E0B"/>
    <w:rsid w:val="00A945E9"/>
    <w:rsid w:val="00A946A4"/>
    <w:rsid w:val="00A949A5"/>
    <w:rsid w:val="00A94E36"/>
    <w:rsid w:val="00A94F2B"/>
    <w:rsid w:val="00A94F82"/>
    <w:rsid w:val="00A9539D"/>
    <w:rsid w:val="00A9630B"/>
    <w:rsid w:val="00A964BC"/>
    <w:rsid w:val="00A96D28"/>
    <w:rsid w:val="00A96F4A"/>
    <w:rsid w:val="00A97D6B"/>
    <w:rsid w:val="00AA05C1"/>
    <w:rsid w:val="00AA0AA4"/>
    <w:rsid w:val="00AA0AA6"/>
    <w:rsid w:val="00AA0BAE"/>
    <w:rsid w:val="00AA1118"/>
    <w:rsid w:val="00AA1214"/>
    <w:rsid w:val="00AA12C4"/>
    <w:rsid w:val="00AA1715"/>
    <w:rsid w:val="00AA1783"/>
    <w:rsid w:val="00AA19DA"/>
    <w:rsid w:val="00AA1A23"/>
    <w:rsid w:val="00AA1B0B"/>
    <w:rsid w:val="00AA1D7F"/>
    <w:rsid w:val="00AA27A2"/>
    <w:rsid w:val="00AA2A4A"/>
    <w:rsid w:val="00AA2F0E"/>
    <w:rsid w:val="00AA3080"/>
    <w:rsid w:val="00AA30DD"/>
    <w:rsid w:val="00AA34EC"/>
    <w:rsid w:val="00AA3724"/>
    <w:rsid w:val="00AA3926"/>
    <w:rsid w:val="00AA3BED"/>
    <w:rsid w:val="00AA4098"/>
    <w:rsid w:val="00AA4674"/>
    <w:rsid w:val="00AA49B5"/>
    <w:rsid w:val="00AA4AA5"/>
    <w:rsid w:val="00AA54F3"/>
    <w:rsid w:val="00AA554E"/>
    <w:rsid w:val="00AA5775"/>
    <w:rsid w:val="00AA5D37"/>
    <w:rsid w:val="00AA5F7C"/>
    <w:rsid w:val="00AA6187"/>
    <w:rsid w:val="00AA69B8"/>
    <w:rsid w:val="00AA7351"/>
    <w:rsid w:val="00AA7618"/>
    <w:rsid w:val="00AA7A64"/>
    <w:rsid w:val="00AA7CCE"/>
    <w:rsid w:val="00AB071E"/>
    <w:rsid w:val="00AB1110"/>
    <w:rsid w:val="00AB1F89"/>
    <w:rsid w:val="00AB2FEB"/>
    <w:rsid w:val="00AB305B"/>
    <w:rsid w:val="00AB30D6"/>
    <w:rsid w:val="00AB34CE"/>
    <w:rsid w:val="00AB3A20"/>
    <w:rsid w:val="00AB3CCE"/>
    <w:rsid w:val="00AB4000"/>
    <w:rsid w:val="00AB41CE"/>
    <w:rsid w:val="00AB4213"/>
    <w:rsid w:val="00AB424D"/>
    <w:rsid w:val="00AB463F"/>
    <w:rsid w:val="00AB47BF"/>
    <w:rsid w:val="00AB4C5E"/>
    <w:rsid w:val="00AB4E0E"/>
    <w:rsid w:val="00AB574B"/>
    <w:rsid w:val="00AB58CD"/>
    <w:rsid w:val="00AB6062"/>
    <w:rsid w:val="00AB618E"/>
    <w:rsid w:val="00AB61E6"/>
    <w:rsid w:val="00AB6324"/>
    <w:rsid w:val="00AB659E"/>
    <w:rsid w:val="00AB66C3"/>
    <w:rsid w:val="00AB6B32"/>
    <w:rsid w:val="00AB6D26"/>
    <w:rsid w:val="00AB77F6"/>
    <w:rsid w:val="00AB787E"/>
    <w:rsid w:val="00AB7D63"/>
    <w:rsid w:val="00AB7DB0"/>
    <w:rsid w:val="00AB7DD1"/>
    <w:rsid w:val="00AB7E25"/>
    <w:rsid w:val="00AC0033"/>
    <w:rsid w:val="00AC01B2"/>
    <w:rsid w:val="00AC0244"/>
    <w:rsid w:val="00AC03A7"/>
    <w:rsid w:val="00AC077F"/>
    <w:rsid w:val="00AC0C8B"/>
    <w:rsid w:val="00AC1F85"/>
    <w:rsid w:val="00AC2048"/>
    <w:rsid w:val="00AC2093"/>
    <w:rsid w:val="00AC22F9"/>
    <w:rsid w:val="00AC25B5"/>
    <w:rsid w:val="00AC261D"/>
    <w:rsid w:val="00AC2D0F"/>
    <w:rsid w:val="00AC3612"/>
    <w:rsid w:val="00AC37E8"/>
    <w:rsid w:val="00AC3B85"/>
    <w:rsid w:val="00AC489B"/>
    <w:rsid w:val="00AC51A4"/>
    <w:rsid w:val="00AC5829"/>
    <w:rsid w:val="00AC5A48"/>
    <w:rsid w:val="00AC5B1D"/>
    <w:rsid w:val="00AC6054"/>
    <w:rsid w:val="00AC687A"/>
    <w:rsid w:val="00AC6BA2"/>
    <w:rsid w:val="00AC6F9E"/>
    <w:rsid w:val="00AC6FF9"/>
    <w:rsid w:val="00AC77E2"/>
    <w:rsid w:val="00AC79DE"/>
    <w:rsid w:val="00AC7A84"/>
    <w:rsid w:val="00AC7C13"/>
    <w:rsid w:val="00AC7CE1"/>
    <w:rsid w:val="00AC7D29"/>
    <w:rsid w:val="00AD09F5"/>
    <w:rsid w:val="00AD0B36"/>
    <w:rsid w:val="00AD0BB0"/>
    <w:rsid w:val="00AD0BB1"/>
    <w:rsid w:val="00AD1769"/>
    <w:rsid w:val="00AD1C73"/>
    <w:rsid w:val="00AD237C"/>
    <w:rsid w:val="00AD240B"/>
    <w:rsid w:val="00AD2576"/>
    <w:rsid w:val="00AD25C9"/>
    <w:rsid w:val="00AD2BBB"/>
    <w:rsid w:val="00AD3178"/>
    <w:rsid w:val="00AD3463"/>
    <w:rsid w:val="00AD3B26"/>
    <w:rsid w:val="00AD3DD4"/>
    <w:rsid w:val="00AD3FBE"/>
    <w:rsid w:val="00AD41BF"/>
    <w:rsid w:val="00AD42D0"/>
    <w:rsid w:val="00AD4BD2"/>
    <w:rsid w:val="00AD4E11"/>
    <w:rsid w:val="00AD5BD3"/>
    <w:rsid w:val="00AD5D3E"/>
    <w:rsid w:val="00AD5E35"/>
    <w:rsid w:val="00AD6034"/>
    <w:rsid w:val="00AD6135"/>
    <w:rsid w:val="00AD61BD"/>
    <w:rsid w:val="00AD6534"/>
    <w:rsid w:val="00AD6582"/>
    <w:rsid w:val="00AD67FF"/>
    <w:rsid w:val="00AD6BD5"/>
    <w:rsid w:val="00AD6D8E"/>
    <w:rsid w:val="00AD7070"/>
    <w:rsid w:val="00AD7506"/>
    <w:rsid w:val="00AE03D3"/>
    <w:rsid w:val="00AE0A45"/>
    <w:rsid w:val="00AE0DD1"/>
    <w:rsid w:val="00AE1072"/>
    <w:rsid w:val="00AE13C1"/>
    <w:rsid w:val="00AE29D7"/>
    <w:rsid w:val="00AE3027"/>
    <w:rsid w:val="00AE346A"/>
    <w:rsid w:val="00AE3B4E"/>
    <w:rsid w:val="00AE4772"/>
    <w:rsid w:val="00AE4F17"/>
    <w:rsid w:val="00AE554D"/>
    <w:rsid w:val="00AE558C"/>
    <w:rsid w:val="00AE5975"/>
    <w:rsid w:val="00AE6214"/>
    <w:rsid w:val="00AE6244"/>
    <w:rsid w:val="00AE62FC"/>
    <w:rsid w:val="00AE62FF"/>
    <w:rsid w:val="00AE6DE0"/>
    <w:rsid w:val="00AE7197"/>
    <w:rsid w:val="00AE7D9F"/>
    <w:rsid w:val="00AF0238"/>
    <w:rsid w:val="00AF0569"/>
    <w:rsid w:val="00AF056E"/>
    <w:rsid w:val="00AF0580"/>
    <w:rsid w:val="00AF065E"/>
    <w:rsid w:val="00AF0C57"/>
    <w:rsid w:val="00AF0F63"/>
    <w:rsid w:val="00AF1065"/>
    <w:rsid w:val="00AF1233"/>
    <w:rsid w:val="00AF153C"/>
    <w:rsid w:val="00AF1B58"/>
    <w:rsid w:val="00AF1B5A"/>
    <w:rsid w:val="00AF1EBE"/>
    <w:rsid w:val="00AF2678"/>
    <w:rsid w:val="00AF27B1"/>
    <w:rsid w:val="00AF2863"/>
    <w:rsid w:val="00AF2989"/>
    <w:rsid w:val="00AF2B07"/>
    <w:rsid w:val="00AF2DB3"/>
    <w:rsid w:val="00AF2EF2"/>
    <w:rsid w:val="00AF3699"/>
    <w:rsid w:val="00AF3980"/>
    <w:rsid w:val="00AF3EDF"/>
    <w:rsid w:val="00AF433C"/>
    <w:rsid w:val="00AF465B"/>
    <w:rsid w:val="00AF4695"/>
    <w:rsid w:val="00AF4CB1"/>
    <w:rsid w:val="00AF4CDB"/>
    <w:rsid w:val="00AF52BC"/>
    <w:rsid w:val="00AF5C73"/>
    <w:rsid w:val="00AF5EE2"/>
    <w:rsid w:val="00AF6494"/>
    <w:rsid w:val="00AF68E4"/>
    <w:rsid w:val="00AF6B61"/>
    <w:rsid w:val="00AF6BDA"/>
    <w:rsid w:val="00AF6C66"/>
    <w:rsid w:val="00AF7225"/>
    <w:rsid w:val="00AF7275"/>
    <w:rsid w:val="00AF7333"/>
    <w:rsid w:val="00AF75F0"/>
    <w:rsid w:val="00AF7C8E"/>
    <w:rsid w:val="00B00234"/>
    <w:rsid w:val="00B008FB"/>
    <w:rsid w:val="00B00949"/>
    <w:rsid w:val="00B00EE0"/>
    <w:rsid w:val="00B01404"/>
    <w:rsid w:val="00B01703"/>
    <w:rsid w:val="00B01CE9"/>
    <w:rsid w:val="00B023BC"/>
    <w:rsid w:val="00B026DE"/>
    <w:rsid w:val="00B028A6"/>
    <w:rsid w:val="00B02B30"/>
    <w:rsid w:val="00B02D2E"/>
    <w:rsid w:val="00B02E5A"/>
    <w:rsid w:val="00B0307D"/>
    <w:rsid w:val="00B03457"/>
    <w:rsid w:val="00B03B0B"/>
    <w:rsid w:val="00B03CC0"/>
    <w:rsid w:val="00B03F0E"/>
    <w:rsid w:val="00B03F6E"/>
    <w:rsid w:val="00B0464D"/>
    <w:rsid w:val="00B04650"/>
    <w:rsid w:val="00B0488A"/>
    <w:rsid w:val="00B04A19"/>
    <w:rsid w:val="00B04B18"/>
    <w:rsid w:val="00B04DD1"/>
    <w:rsid w:val="00B05228"/>
    <w:rsid w:val="00B055AE"/>
    <w:rsid w:val="00B05FAF"/>
    <w:rsid w:val="00B0604A"/>
    <w:rsid w:val="00B067EE"/>
    <w:rsid w:val="00B06CE9"/>
    <w:rsid w:val="00B06F15"/>
    <w:rsid w:val="00B0705A"/>
    <w:rsid w:val="00B0775B"/>
    <w:rsid w:val="00B07B27"/>
    <w:rsid w:val="00B07CD2"/>
    <w:rsid w:val="00B102A2"/>
    <w:rsid w:val="00B103D5"/>
    <w:rsid w:val="00B1041E"/>
    <w:rsid w:val="00B110D2"/>
    <w:rsid w:val="00B115E5"/>
    <w:rsid w:val="00B11604"/>
    <w:rsid w:val="00B12ADB"/>
    <w:rsid w:val="00B12E78"/>
    <w:rsid w:val="00B12EB6"/>
    <w:rsid w:val="00B12F01"/>
    <w:rsid w:val="00B13075"/>
    <w:rsid w:val="00B13448"/>
    <w:rsid w:val="00B146CF"/>
    <w:rsid w:val="00B14B0D"/>
    <w:rsid w:val="00B14F08"/>
    <w:rsid w:val="00B15053"/>
    <w:rsid w:val="00B153AB"/>
    <w:rsid w:val="00B1540F"/>
    <w:rsid w:val="00B15657"/>
    <w:rsid w:val="00B159CB"/>
    <w:rsid w:val="00B15A4B"/>
    <w:rsid w:val="00B16060"/>
    <w:rsid w:val="00B16351"/>
    <w:rsid w:val="00B168FC"/>
    <w:rsid w:val="00B16B0B"/>
    <w:rsid w:val="00B16F56"/>
    <w:rsid w:val="00B17469"/>
    <w:rsid w:val="00B175C2"/>
    <w:rsid w:val="00B1766E"/>
    <w:rsid w:val="00B17A5B"/>
    <w:rsid w:val="00B17E74"/>
    <w:rsid w:val="00B17EC6"/>
    <w:rsid w:val="00B20640"/>
    <w:rsid w:val="00B20B20"/>
    <w:rsid w:val="00B20C3D"/>
    <w:rsid w:val="00B20E42"/>
    <w:rsid w:val="00B20ECB"/>
    <w:rsid w:val="00B20F24"/>
    <w:rsid w:val="00B21126"/>
    <w:rsid w:val="00B215CB"/>
    <w:rsid w:val="00B2189D"/>
    <w:rsid w:val="00B2224C"/>
    <w:rsid w:val="00B223E7"/>
    <w:rsid w:val="00B2245A"/>
    <w:rsid w:val="00B22A78"/>
    <w:rsid w:val="00B22E0C"/>
    <w:rsid w:val="00B2320A"/>
    <w:rsid w:val="00B23773"/>
    <w:rsid w:val="00B238A6"/>
    <w:rsid w:val="00B239F5"/>
    <w:rsid w:val="00B23FB6"/>
    <w:rsid w:val="00B24B8D"/>
    <w:rsid w:val="00B24E82"/>
    <w:rsid w:val="00B25C51"/>
    <w:rsid w:val="00B25CC6"/>
    <w:rsid w:val="00B26454"/>
    <w:rsid w:val="00B26669"/>
    <w:rsid w:val="00B26868"/>
    <w:rsid w:val="00B2718D"/>
    <w:rsid w:val="00B27200"/>
    <w:rsid w:val="00B273B3"/>
    <w:rsid w:val="00B27623"/>
    <w:rsid w:val="00B2786D"/>
    <w:rsid w:val="00B30245"/>
    <w:rsid w:val="00B3060D"/>
    <w:rsid w:val="00B318DC"/>
    <w:rsid w:val="00B31C9C"/>
    <w:rsid w:val="00B3231E"/>
    <w:rsid w:val="00B32768"/>
    <w:rsid w:val="00B32DD5"/>
    <w:rsid w:val="00B32F81"/>
    <w:rsid w:val="00B33164"/>
    <w:rsid w:val="00B33C21"/>
    <w:rsid w:val="00B34622"/>
    <w:rsid w:val="00B34D28"/>
    <w:rsid w:val="00B34E3D"/>
    <w:rsid w:val="00B34ED3"/>
    <w:rsid w:val="00B363A8"/>
    <w:rsid w:val="00B376C2"/>
    <w:rsid w:val="00B37917"/>
    <w:rsid w:val="00B37E6F"/>
    <w:rsid w:val="00B40910"/>
    <w:rsid w:val="00B40993"/>
    <w:rsid w:val="00B40BA0"/>
    <w:rsid w:val="00B411B4"/>
    <w:rsid w:val="00B41316"/>
    <w:rsid w:val="00B41339"/>
    <w:rsid w:val="00B415A1"/>
    <w:rsid w:val="00B418D7"/>
    <w:rsid w:val="00B426B6"/>
    <w:rsid w:val="00B42823"/>
    <w:rsid w:val="00B42C58"/>
    <w:rsid w:val="00B42CF7"/>
    <w:rsid w:val="00B42EE4"/>
    <w:rsid w:val="00B4303D"/>
    <w:rsid w:val="00B43243"/>
    <w:rsid w:val="00B43417"/>
    <w:rsid w:val="00B441B3"/>
    <w:rsid w:val="00B441DA"/>
    <w:rsid w:val="00B443AA"/>
    <w:rsid w:val="00B44584"/>
    <w:rsid w:val="00B445D2"/>
    <w:rsid w:val="00B446F0"/>
    <w:rsid w:val="00B44BC6"/>
    <w:rsid w:val="00B44C68"/>
    <w:rsid w:val="00B44FC2"/>
    <w:rsid w:val="00B44FD4"/>
    <w:rsid w:val="00B45493"/>
    <w:rsid w:val="00B4570F"/>
    <w:rsid w:val="00B45B01"/>
    <w:rsid w:val="00B45DB4"/>
    <w:rsid w:val="00B45F63"/>
    <w:rsid w:val="00B465D6"/>
    <w:rsid w:val="00B46733"/>
    <w:rsid w:val="00B46B95"/>
    <w:rsid w:val="00B46D13"/>
    <w:rsid w:val="00B46F5E"/>
    <w:rsid w:val="00B47038"/>
    <w:rsid w:val="00B4766C"/>
    <w:rsid w:val="00B47671"/>
    <w:rsid w:val="00B47B86"/>
    <w:rsid w:val="00B47CD5"/>
    <w:rsid w:val="00B50047"/>
    <w:rsid w:val="00B5007B"/>
    <w:rsid w:val="00B5062B"/>
    <w:rsid w:val="00B50BB8"/>
    <w:rsid w:val="00B50C09"/>
    <w:rsid w:val="00B51262"/>
    <w:rsid w:val="00B515CB"/>
    <w:rsid w:val="00B51962"/>
    <w:rsid w:val="00B51B33"/>
    <w:rsid w:val="00B51CFC"/>
    <w:rsid w:val="00B51FB5"/>
    <w:rsid w:val="00B52113"/>
    <w:rsid w:val="00B5288B"/>
    <w:rsid w:val="00B529CA"/>
    <w:rsid w:val="00B52B1E"/>
    <w:rsid w:val="00B5366F"/>
    <w:rsid w:val="00B537E7"/>
    <w:rsid w:val="00B53811"/>
    <w:rsid w:val="00B53C1D"/>
    <w:rsid w:val="00B5410C"/>
    <w:rsid w:val="00B54198"/>
    <w:rsid w:val="00B542F4"/>
    <w:rsid w:val="00B54809"/>
    <w:rsid w:val="00B54BA3"/>
    <w:rsid w:val="00B54DE4"/>
    <w:rsid w:val="00B550C9"/>
    <w:rsid w:val="00B55373"/>
    <w:rsid w:val="00B553AF"/>
    <w:rsid w:val="00B5584C"/>
    <w:rsid w:val="00B5589E"/>
    <w:rsid w:val="00B55B2A"/>
    <w:rsid w:val="00B5629D"/>
    <w:rsid w:val="00B5641F"/>
    <w:rsid w:val="00B568CB"/>
    <w:rsid w:val="00B568E2"/>
    <w:rsid w:val="00B57102"/>
    <w:rsid w:val="00B57540"/>
    <w:rsid w:val="00B6055E"/>
    <w:rsid w:val="00B605B2"/>
    <w:rsid w:val="00B605F9"/>
    <w:rsid w:val="00B6072F"/>
    <w:rsid w:val="00B608BE"/>
    <w:rsid w:val="00B6162C"/>
    <w:rsid w:val="00B618E8"/>
    <w:rsid w:val="00B61C13"/>
    <w:rsid w:val="00B61C6A"/>
    <w:rsid w:val="00B61DBF"/>
    <w:rsid w:val="00B61E99"/>
    <w:rsid w:val="00B626D6"/>
    <w:rsid w:val="00B62864"/>
    <w:rsid w:val="00B628D4"/>
    <w:rsid w:val="00B62C07"/>
    <w:rsid w:val="00B632C3"/>
    <w:rsid w:val="00B6336C"/>
    <w:rsid w:val="00B633D9"/>
    <w:rsid w:val="00B6366B"/>
    <w:rsid w:val="00B63CFD"/>
    <w:rsid w:val="00B63F5C"/>
    <w:rsid w:val="00B6471C"/>
    <w:rsid w:val="00B64BB9"/>
    <w:rsid w:val="00B64FB5"/>
    <w:rsid w:val="00B6513E"/>
    <w:rsid w:val="00B658FB"/>
    <w:rsid w:val="00B65988"/>
    <w:rsid w:val="00B65E42"/>
    <w:rsid w:val="00B66250"/>
    <w:rsid w:val="00B66332"/>
    <w:rsid w:val="00B66358"/>
    <w:rsid w:val="00B6644E"/>
    <w:rsid w:val="00B66677"/>
    <w:rsid w:val="00B6670B"/>
    <w:rsid w:val="00B67499"/>
    <w:rsid w:val="00B67A80"/>
    <w:rsid w:val="00B7038E"/>
    <w:rsid w:val="00B706F8"/>
    <w:rsid w:val="00B707CC"/>
    <w:rsid w:val="00B7086C"/>
    <w:rsid w:val="00B70A50"/>
    <w:rsid w:val="00B70A8F"/>
    <w:rsid w:val="00B70E69"/>
    <w:rsid w:val="00B71555"/>
    <w:rsid w:val="00B71691"/>
    <w:rsid w:val="00B71A81"/>
    <w:rsid w:val="00B71D3C"/>
    <w:rsid w:val="00B71DE3"/>
    <w:rsid w:val="00B72871"/>
    <w:rsid w:val="00B728E2"/>
    <w:rsid w:val="00B728E9"/>
    <w:rsid w:val="00B72A20"/>
    <w:rsid w:val="00B7336E"/>
    <w:rsid w:val="00B735D6"/>
    <w:rsid w:val="00B73951"/>
    <w:rsid w:val="00B739B5"/>
    <w:rsid w:val="00B739F8"/>
    <w:rsid w:val="00B73B24"/>
    <w:rsid w:val="00B74618"/>
    <w:rsid w:val="00B74C1A"/>
    <w:rsid w:val="00B74C3F"/>
    <w:rsid w:val="00B75025"/>
    <w:rsid w:val="00B752E2"/>
    <w:rsid w:val="00B75CB6"/>
    <w:rsid w:val="00B75D8C"/>
    <w:rsid w:val="00B761BE"/>
    <w:rsid w:val="00B762B2"/>
    <w:rsid w:val="00B76AF9"/>
    <w:rsid w:val="00B770F1"/>
    <w:rsid w:val="00B77A72"/>
    <w:rsid w:val="00B77F92"/>
    <w:rsid w:val="00B80129"/>
    <w:rsid w:val="00B8028A"/>
    <w:rsid w:val="00B80D55"/>
    <w:rsid w:val="00B81297"/>
    <w:rsid w:val="00B812FF"/>
    <w:rsid w:val="00B8132F"/>
    <w:rsid w:val="00B81AAD"/>
    <w:rsid w:val="00B81B1C"/>
    <w:rsid w:val="00B8223D"/>
    <w:rsid w:val="00B8272E"/>
    <w:rsid w:val="00B82BC5"/>
    <w:rsid w:val="00B83A2A"/>
    <w:rsid w:val="00B83B5E"/>
    <w:rsid w:val="00B84405"/>
    <w:rsid w:val="00B844E9"/>
    <w:rsid w:val="00B8486D"/>
    <w:rsid w:val="00B84AAC"/>
    <w:rsid w:val="00B84F07"/>
    <w:rsid w:val="00B84FFB"/>
    <w:rsid w:val="00B85321"/>
    <w:rsid w:val="00B85691"/>
    <w:rsid w:val="00B85ADF"/>
    <w:rsid w:val="00B85BA9"/>
    <w:rsid w:val="00B85E5B"/>
    <w:rsid w:val="00B85FB0"/>
    <w:rsid w:val="00B86473"/>
    <w:rsid w:val="00B864D8"/>
    <w:rsid w:val="00B864F5"/>
    <w:rsid w:val="00B86A54"/>
    <w:rsid w:val="00B87728"/>
    <w:rsid w:val="00B878DC"/>
    <w:rsid w:val="00B87940"/>
    <w:rsid w:val="00B87977"/>
    <w:rsid w:val="00B87D02"/>
    <w:rsid w:val="00B900BB"/>
    <w:rsid w:val="00B901B3"/>
    <w:rsid w:val="00B901B8"/>
    <w:rsid w:val="00B90334"/>
    <w:rsid w:val="00B90337"/>
    <w:rsid w:val="00B903C3"/>
    <w:rsid w:val="00B90E4B"/>
    <w:rsid w:val="00B9143B"/>
    <w:rsid w:val="00B9155E"/>
    <w:rsid w:val="00B918A5"/>
    <w:rsid w:val="00B91901"/>
    <w:rsid w:val="00B91D6E"/>
    <w:rsid w:val="00B91DA8"/>
    <w:rsid w:val="00B91F74"/>
    <w:rsid w:val="00B92232"/>
    <w:rsid w:val="00B924BA"/>
    <w:rsid w:val="00B924F2"/>
    <w:rsid w:val="00B92928"/>
    <w:rsid w:val="00B92B05"/>
    <w:rsid w:val="00B92C5C"/>
    <w:rsid w:val="00B92DB5"/>
    <w:rsid w:val="00B92EF4"/>
    <w:rsid w:val="00B93001"/>
    <w:rsid w:val="00B93686"/>
    <w:rsid w:val="00B93E4F"/>
    <w:rsid w:val="00B9467F"/>
    <w:rsid w:val="00B94EB2"/>
    <w:rsid w:val="00B95660"/>
    <w:rsid w:val="00B9582D"/>
    <w:rsid w:val="00B959DC"/>
    <w:rsid w:val="00B95AAE"/>
    <w:rsid w:val="00B95B53"/>
    <w:rsid w:val="00B95F45"/>
    <w:rsid w:val="00B96642"/>
    <w:rsid w:val="00B96ADC"/>
    <w:rsid w:val="00B96CD3"/>
    <w:rsid w:val="00B96E9E"/>
    <w:rsid w:val="00B976B6"/>
    <w:rsid w:val="00B97DAD"/>
    <w:rsid w:val="00BA01F2"/>
    <w:rsid w:val="00BA0D04"/>
    <w:rsid w:val="00BA14BB"/>
    <w:rsid w:val="00BA1959"/>
    <w:rsid w:val="00BA1992"/>
    <w:rsid w:val="00BA1B13"/>
    <w:rsid w:val="00BA1C21"/>
    <w:rsid w:val="00BA1D82"/>
    <w:rsid w:val="00BA259D"/>
    <w:rsid w:val="00BA2DEE"/>
    <w:rsid w:val="00BA2EE8"/>
    <w:rsid w:val="00BA33B5"/>
    <w:rsid w:val="00BA34B5"/>
    <w:rsid w:val="00BA3A8B"/>
    <w:rsid w:val="00BA411F"/>
    <w:rsid w:val="00BA4369"/>
    <w:rsid w:val="00BA459D"/>
    <w:rsid w:val="00BA4897"/>
    <w:rsid w:val="00BA4C09"/>
    <w:rsid w:val="00BA598A"/>
    <w:rsid w:val="00BA5A66"/>
    <w:rsid w:val="00BA616C"/>
    <w:rsid w:val="00BA62D8"/>
    <w:rsid w:val="00BA6371"/>
    <w:rsid w:val="00BA6491"/>
    <w:rsid w:val="00BA6619"/>
    <w:rsid w:val="00BA6696"/>
    <w:rsid w:val="00BA6803"/>
    <w:rsid w:val="00BA6A37"/>
    <w:rsid w:val="00BA6ED5"/>
    <w:rsid w:val="00BA6EEF"/>
    <w:rsid w:val="00BA70AD"/>
    <w:rsid w:val="00BA71B7"/>
    <w:rsid w:val="00BA779F"/>
    <w:rsid w:val="00BA7835"/>
    <w:rsid w:val="00BA7C2B"/>
    <w:rsid w:val="00BA7DF2"/>
    <w:rsid w:val="00BA7F72"/>
    <w:rsid w:val="00BB0017"/>
    <w:rsid w:val="00BB0762"/>
    <w:rsid w:val="00BB0912"/>
    <w:rsid w:val="00BB0C26"/>
    <w:rsid w:val="00BB0E1E"/>
    <w:rsid w:val="00BB10C0"/>
    <w:rsid w:val="00BB1152"/>
    <w:rsid w:val="00BB11DB"/>
    <w:rsid w:val="00BB152E"/>
    <w:rsid w:val="00BB227E"/>
    <w:rsid w:val="00BB27C2"/>
    <w:rsid w:val="00BB2977"/>
    <w:rsid w:val="00BB29A9"/>
    <w:rsid w:val="00BB2A27"/>
    <w:rsid w:val="00BB2A3E"/>
    <w:rsid w:val="00BB37A7"/>
    <w:rsid w:val="00BB3D94"/>
    <w:rsid w:val="00BB3FE1"/>
    <w:rsid w:val="00BB3FF8"/>
    <w:rsid w:val="00BB4037"/>
    <w:rsid w:val="00BB40BE"/>
    <w:rsid w:val="00BB429A"/>
    <w:rsid w:val="00BB44E3"/>
    <w:rsid w:val="00BB491F"/>
    <w:rsid w:val="00BB4C2D"/>
    <w:rsid w:val="00BB4DAB"/>
    <w:rsid w:val="00BB5089"/>
    <w:rsid w:val="00BB5412"/>
    <w:rsid w:val="00BB5656"/>
    <w:rsid w:val="00BB594E"/>
    <w:rsid w:val="00BB6123"/>
    <w:rsid w:val="00BB6147"/>
    <w:rsid w:val="00BB62E7"/>
    <w:rsid w:val="00BB7040"/>
    <w:rsid w:val="00BB7056"/>
    <w:rsid w:val="00BB70D0"/>
    <w:rsid w:val="00BB72AC"/>
    <w:rsid w:val="00BB7428"/>
    <w:rsid w:val="00BB798C"/>
    <w:rsid w:val="00BB7DF5"/>
    <w:rsid w:val="00BC0429"/>
    <w:rsid w:val="00BC12AE"/>
    <w:rsid w:val="00BC149A"/>
    <w:rsid w:val="00BC1B79"/>
    <w:rsid w:val="00BC1E4E"/>
    <w:rsid w:val="00BC2002"/>
    <w:rsid w:val="00BC255C"/>
    <w:rsid w:val="00BC25AC"/>
    <w:rsid w:val="00BC2699"/>
    <w:rsid w:val="00BC2C46"/>
    <w:rsid w:val="00BC2D62"/>
    <w:rsid w:val="00BC2FB7"/>
    <w:rsid w:val="00BC35F3"/>
    <w:rsid w:val="00BC3E99"/>
    <w:rsid w:val="00BC44A7"/>
    <w:rsid w:val="00BC454D"/>
    <w:rsid w:val="00BC52D2"/>
    <w:rsid w:val="00BC5473"/>
    <w:rsid w:val="00BC54A1"/>
    <w:rsid w:val="00BC559D"/>
    <w:rsid w:val="00BC5A1B"/>
    <w:rsid w:val="00BC5AB9"/>
    <w:rsid w:val="00BC5BA7"/>
    <w:rsid w:val="00BC61C7"/>
    <w:rsid w:val="00BC68F3"/>
    <w:rsid w:val="00BC6A2B"/>
    <w:rsid w:val="00BC6CC0"/>
    <w:rsid w:val="00BC7087"/>
    <w:rsid w:val="00BC74F1"/>
    <w:rsid w:val="00BC775B"/>
    <w:rsid w:val="00BC7784"/>
    <w:rsid w:val="00BD01C7"/>
    <w:rsid w:val="00BD0463"/>
    <w:rsid w:val="00BD09D4"/>
    <w:rsid w:val="00BD09E9"/>
    <w:rsid w:val="00BD0F7D"/>
    <w:rsid w:val="00BD2224"/>
    <w:rsid w:val="00BD23A3"/>
    <w:rsid w:val="00BD258F"/>
    <w:rsid w:val="00BD3682"/>
    <w:rsid w:val="00BD3856"/>
    <w:rsid w:val="00BD3CD0"/>
    <w:rsid w:val="00BD43FE"/>
    <w:rsid w:val="00BD4639"/>
    <w:rsid w:val="00BD4754"/>
    <w:rsid w:val="00BD4A45"/>
    <w:rsid w:val="00BD4C61"/>
    <w:rsid w:val="00BD4F5C"/>
    <w:rsid w:val="00BD4FA1"/>
    <w:rsid w:val="00BD558F"/>
    <w:rsid w:val="00BD5ACA"/>
    <w:rsid w:val="00BD5BDC"/>
    <w:rsid w:val="00BD5D89"/>
    <w:rsid w:val="00BD6033"/>
    <w:rsid w:val="00BD629E"/>
    <w:rsid w:val="00BD632B"/>
    <w:rsid w:val="00BD6696"/>
    <w:rsid w:val="00BD6CD8"/>
    <w:rsid w:val="00BD6F89"/>
    <w:rsid w:val="00BD6FF6"/>
    <w:rsid w:val="00BD713D"/>
    <w:rsid w:val="00BD7896"/>
    <w:rsid w:val="00BD7D6B"/>
    <w:rsid w:val="00BE011D"/>
    <w:rsid w:val="00BE0338"/>
    <w:rsid w:val="00BE0697"/>
    <w:rsid w:val="00BE096B"/>
    <w:rsid w:val="00BE0F03"/>
    <w:rsid w:val="00BE1286"/>
    <w:rsid w:val="00BE18DD"/>
    <w:rsid w:val="00BE1D7E"/>
    <w:rsid w:val="00BE2D46"/>
    <w:rsid w:val="00BE2E02"/>
    <w:rsid w:val="00BE31F2"/>
    <w:rsid w:val="00BE34F2"/>
    <w:rsid w:val="00BE363E"/>
    <w:rsid w:val="00BE36A6"/>
    <w:rsid w:val="00BE36B5"/>
    <w:rsid w:val="00BE3991"/>
    <w:rsid w:val="00BE3F3F"/>
    <w:rsid w:val="00BE444A"/>
    <w:rsid w:val="00BE449C"/>
    <w:rsid w:val="00BE46DB"/>
    <w:rsid w:val="00BE4867"/>
    <w:rsid w:val="00BE4BE1"/>
    <w:rsid w:val="00BE5033"/>
    <w:rsid w:val="00BE55B0"/>
    <w:rsid w:val="00BE5706"/>
    <w:rsid w:val="00BE60AF"/>
    <w:rsid w:val="00BE69BE"/>
    <w:rsid w:val="00BE6C74"/>
    <w:rsid w:val="00BE6E2F"/>
    <w:rsid w:val="00BE7246"/>
    <w:rsid w:val="00BE7337"/>
    <w:rsid w:val="00BE7456"/>
    <w:rsid w:val="00BE7457"/>
    <w:rsid w:val="00BE7520"/>
    <w:rsid w:val="00BE77C3"/>
    <w:rsid w:val="00BE780A"/>
    <w:rsid w:val="00BE7951"/>
    <w:rsid w:val="00BE7F5D"/>
    <w:rsid w:val="00BF01BF"/>
    <w:rsid w:val="00BF028E"/>
    <w:rsid w:val="00BF0702"/>
    <w:rsid w:val="00BF081A"/>
    <w:rsid w:val="00BF089E"/>
    <w:rsid w:val="00BF0C44"/>
    <w:rsid w:val="00BF0D1C"/>
    <w:rsid w:val="00BF1414"/>
    <w:rsid w:val="00BF1447"/>
    <w:rsid w:val="00BF18EA"/>
    <w:rsid w:val="00BF1BEF"/>
    <w:rsid w:val="00BF2668"/>
    <w:rsid w:val="00BF2A21"/>
    <w:rsid w:val="00BF2F5E"/>
    <w:rsid w:val="00BF2FC9"/>
    <w:rsid w:val="00BF35E3"/>
    <w:rsid w:val="00BF38F4"/>
    <w:rsid w:val="00BF3942"/>
    <w:rsid w:val="00BF42B9"/>
    <w:rsid w:val="00BF47DF"/>
    <w:rsid w:val="00BF4C59"/>
    <w:rsid w:val="00BF567C"/>
    <w:rsid w:val="00BF5ADB"/>
    <w:rsid w:val="00BF5BF9"/>
    <w:rsid w:val="00BF5C8B"/>
    <w:rsid w:val="00BF6470"/>
    <w:rsid w:val="00BF693E"/>
    <w:rsid w:val="00BF6A98"/>
    <w:rsid w:val="00BF6BB0"/>
    <w:rsid w:val="00BF6BEB"/>
    <w:rsid w:val="00BF76DA"/>
    <w:rsid w:val="00C000FD"/>
    <w:rsid w:val="00C00189"/>
    <w:rsid w:val="00C00710"/>
    <w:rsid w:val="00C00A8D"/>
    <w:rsid w:val="00C01063"/>
    <w:rsid w:val="00C013F3"/>
    <w:rsid w:val="00C01C61"/>
    <w:rsid w:val="00C01CF8"/>
    <w:rsid w:val="00C0224A"/>
    <w:rsid w:val="00C02A57"/>
    <w:rsid w:val="00C02AFA"/>
    <w:rsid w:val="00C02E39"/>
    <w:rsid w:val="00C02F09"/>
    <w:rsid w:val="00C0358F"/>
    <w:rsid w:val="00C03B54"/>
    <w:rsid w:val="00C03B79"/>
    <w:rsid w:val="00C03C5F"/>
    <w:rsid w:val="00C03F35"/>
    <w:rsid w:val="00C04707"/>
    <w:rsid w:val="00C051A5"/>
    <w:rsid w:val="00C05314"/>
    <w:rsid w:val="00C0557C"/>
    <w:rsid w:val="00C056DA"/>
    <w:rsid w:val="00C05755"/>
    <w:rsid w:val="00C05F17"/>
    <w:rsid w:val="00C06097"/>
    <w:rsid w:val="00C065C3"/>
    <w:rsid w:val="00C06871"/>
    <w:rsid w:val="00C06992"/>
    <w:rsid w:val="00C10156"/>
    <w:rsid w:val="00C10D4E"/>
    <w:rsid w:val="00C11343"/>
    <w:rsid w:val="00C113D1"/>
    <w:rsid w:val="00C1168D"/>
    <w:rsid w:val="00C118E0"/>
    <w:rsid w:val="00C119AA"/>
    <w:rsid w:val="00C120D0"/>
    <w:rsid w:val="00C12230"/>
    <w:rsid w:val="00C127F6"/>
    <w:rsid w:val="00C129EE"/>
    <w:rsid w:val="00C12E70"/>
    <w:rsid w:val="00C1349F"/>
    <w:rsid w:val="00C13A4C"/>
    <w:rsid w:val="00C14224"/>
    <w:rsid w:val="00C144DC"/>
    <w:rsid w:val="00C14594"/>
    <w:rsid w:val="00C14944"/>
    <w:rsid w:val="00C14A94"/>
    <w:rsid w:val="00C14F25"/>
    <w:rsid w:val="00C152A3"/>
    <w:rsid w:val="00C1565F"/>
    <w:rsid w:val="00C15751"/>
    <w:rsid w:val="00C15CD0"/>
    <w:rsid w:val="00C15D8E"/>
    <w:rsid w:val="00C15EF3"/>
    <w:rsid w:val="00C16142"/>
    <w:rsid w:val="00C1654D"/>
    <w:rsid w:val="00C16771"/>
    <w:rsid w:val="00C16780"/>
    <w:rsid w:val="00C167CD"/>
    <w:rsid w:val="00C1685C"/>
    <w:rsid w:val="00C16904"/>
    <w:rsid w:val="00C173E1"/>
    <w:rsid w:val="00C20188"/>
    <w:rsid w:val="00C20346"/>
    <w:rsid w:val="00C20573"/>
    <w:rsid w:val="00C209E0"/>
    <w:rsid w:val="00C20A82"/>
    <w:rsid w:val="00C20ABD"/>
    <w:rsid w:val="00C20F82"/>
    <w:rsid w:val="00C2145C"/>
    <w:rsid w:val="00C21C8F"/>
    <w:rsid w:val="00C21D46"/>
    <w:rsid w:val="00C21D79"/>
    <w:rsid w:val="00C229D6"/>
    <w:rsid w:val="00C22AE7"/>
    <w:rsid w:val="00C23E68"/>
    <w:rsid w:val="00C241E3"/>
    <w:rsid w:val="00C2424C"/>
    <w:rsid w:val="00C24A09"/>
    <w:rsid w:val="00C24C72"/>
    <w:rsid w:val="00C24D54"/>
    <w:rsid w:val="00C24EAD"/>
    <w:rsid w:val="00C25066"/>
    <w:rsid w:val="00C25746"/>
    <w:rsid w:val="00C2609E"/>
    <w:rsid w:val="00C260B8"/>
    <w:rsid w:val="00C2635E"/>
    <w:rsid w:val="00C2664E"/>
    <w:rsid w:val="00C26693"/>
    <w:rsid w:val="00C26768"/>
    <w:rsid w:val="00C26B6E"/>
    <w:rsid w:val="00C26E4C"/>
    <w:rsid w:val="00C27014"/>
    <w:rsid w:val="00C2744B"/>
    <w:rsid w:val="00C274E1"/>
    <w:rsid w:val="00C275C9"/>
    <w:rsid w:val="00C276AF"/>
    <w:rsid w:val="00C27ABF"/>
    <w:rsid w:val="00C27B8C"/>
    <w:rsid w:val="00C27C6A"/>
    <w:rsid w:val="00C30634"/>
    <w:rsid w:val="00C309D7"/>
    <w:rsid w:val="00C313FC"/>
    <w:rsid w:val="00C31737"/>
    <w:rsid w:val="00C3183C"/>
    <w:rsid w:val="00C31A15"/>
    <w:rsid w:val="00C31DA0"/>
    <w:rsid w:val="00C32C21"/>
    <w:rsid w:val="00C33175"/>
    <w:rsid w:val="00C333C8"/>
    <w:rsid w:val="00C33AA9"/>
    <w:rsid w:val="00C33B0D"/>
    <w:rsid w:val="00C33C08"/>
    <w:rsid w:val="00C3433B"/>
    <w:rsid w:val="00C346FB"/>
    <w:rsid w:val="00C3558B"/>
    <w:rsid w:val="00C3588E"/>
    <w:rsid w:val="00C358F8"/>
    <w:rsid w:val="00C35B34"/>
    <w:rsid w:val="00C35E06"/>
    <w:rsid w:val="00C361A7"/>
    <w:rsid w:val="00C366EE"/>
    <w:rsid w:val="00C36851"/>
    <w:rsid w:val="00C36898"/>
    <w:rsid w:val="00C369ED"/>
    <w:rsid w:val="00C372F6"/>
    <w:rsid w:val="00C3767E"/>
    <w:rsid w:val="00C3799C"/>
    <w:rsid w:val="00C37A6B"/>
    <w:rsid w:val="00C37ADF"/>
    <w:rsid w:val="00C37B7A"/>
    <w:rsid w:val="00C37E26"/>
    <w:rsid w:val="00C37E83"/>
    <w:rsid w:val="00C4017A"/>
    <w:rsid w:val="00C406CA"/>
    <w:rsid w:val="00C40784"/>
    <w:rsid w:val="00C40AA4"/>
    <w:rsid w:val="00C40AB0"/>
    <w:rsid w:val="00C40CD4"/>
    <w:rsid w:val="00C40CE4"/>
    <w:rsid w:val="00C41159"/>
    <w:rsid w:val="00C41265"/>
    <w:rsid w:val="00C4175B"/>
    <w:rsid w:val="00C419F8"/>
    <w:rsid w:val="00C41A27"/>
    <w:rsid w:val="00C42422"/>
    <w:rsid w:val="00C4385F"/>
    <w:rsid w:val="00C43B16"/>
    <w:rsid w:val="00C43C71"/>
    <w:rsid w:val="00C44800"/>
    <w:rsid w:val="00C4480E"/>
    <w:rsid w:val="00C44C88"/>
    <w:rsid w:val="00C45054"/>
    <w:rsid w:val="00C45152"/>
    <w:rsid w:val="00C4538A"/>
    <w:rsid w:val="00C454F1"/>
    <w:rsid w:val="00C456A5"/>
    <w:rsid w:val="00C457E6"/>
    <w:rsid w:val="00C45B8C"/>
    <w:rsid w:val="00C461CB"/>
    <w:rsid w:val="00C4627B"/>
    <w:rsid w:val="00C4659F"/>
    <w:rsid w:val="00C466D0"/>
    <w:rsid w:val="00C466FA"/>
    <w:rsid w:val="00C46798"/>
    <w:rsid w:val="00C467B2"/>
    <w:rsid w:val="00C46B3A"/>
    <w:rsid w:val="00C46C6C"/>
    <w:rsid w:val="00C477AE"/>
    <w:rsid w:val="00C47C21"/>
    <w:rsid w:val="00C47CEA"/>
    <w:rsid w:val="00C50603"/>
    <w:rsid w:val="00C50910"/>
    <w:rsid w:val="00C50E73"/>
    <w:rsid w:val="00C50EB6"/>
    <w:rsid w:val="00C518B2"/>
    <w:rsid w:val="00C523B3"/>
    <w:rsid w:val="00C5299B"/>
    <w:rsid w:val="00C52B71"/>
    <w:rsid w:val="00C532AA"/>
    <w:rsid w:val="00C534BD"/>
    <w:rsid w:val="00C5371E"/>
    <w:rsid w:val="00C53A4B"/>
    <w:rsid w:val="00C5406B"/>
    <w:rsid w:val="00C543CE"/>
    <w:rsid w:val="00C5461C"/>
    <w:rsid w:val="00C54874"/>
    <w:rsid w:val="00C54AC3"/>
    <w:rsid w:val="00C54BF1"/>
    <w:rsid w:val="00C553F2"/>
    <w:rsid w:val="00C55404"/>
    <w:rsid w:val="00C555DA"/>
    <w:rsid w:val="00C55825"/>
    <w:rsid w:val="00C56F13"/>
    <w:rsid w:val="00C575E3"/>
    <w:rsid w:val="00C5790C"/>
    <w:rsid w:val="00C57E7E"/>
    <w:rsid w:val="00C6024F"/>
    <w:rsid w:val="00C60536"/>
    <w:rsid w:val="00C606B1"/>
    <w:rsid w:val="00C6107E"/>
    <w:rsid w:val="00C61B89"/>
    <w:rsid w:val="00C62725"/>
    <w:rsid w:val="00C62948"/>
    <w:rsid w:val="00C62D3D"/>
    <w:rsid w:val="00C63518"/>
    <w:rsid w:val="00C63D24"/>
    <w:rsid w:val="00C63F89"/>
    <w:rsid w:val="00C643F6"/>
    <w:rsid w:val="00C644F9"/>
    <w:rsid w:val="00C6450A"/>
    <w:rsid w:val="00C64661"/>
    <w:rsid w:val="00C6475D"/>
    <w:rsid w:val="00C64D77"/>
    <w:rsid w:val="00C65094"/>
    <w:rsid w:val="00C65982"/>
    <w:rsid w:val="00C65C0F"/>
    <w:rsid w:val="00C661EF"/>
    <w:rsid w:val="00C66BE3"/>
    <w:rsid w:val="00C67653"/>
    <w:rsid w:val="00C676CC"/>
    <w:rsid w:val="00C67970"/>
    <w:rsid w:val="00C7024F"/>
    <w:rsid w:val="00C7034C"/>
    <w:rsid w:val="00C7044B"/>
    <w:rsid w:val="00C70535"/>
    <w:rsid w:val="00C70634"/>
    <w:rsid w:val="00C709BA"/>
    <w:rsid w:val="00C71D69"/>
    <w:rsid w:val="00C721A7"/>
    <w:rsid w:val="00C7244A"/>
    <w:rsid w:val="00C72869"/>
    <w:rsid w:val="00C72996"/>
    <w:rsid w:val="00C72C80"/>
    <w:rsid w:val="00C72D3C"/>
    <w:rsid w:val="00C72DB3"/>
    <w:rsid w:val="00C73726"/>
    <w:rsid w:val="00C7486B"/>
    <w:rsid w:val="00C75187"/>
    <w:rsid w:val="00C75308"/>
    <w:rsid w:val="00C758E4"/>
    <w:rsid w:val="00C75942"/>
    <w:rsid w:val="00C75C4C"/>
    <w:rsid w:val="00C75C66"/>
    <w:rsid w:val="00C76092"/>
    <w:rsid w:val="00C76226"/>
    <w:rsid w:val="00C76540"/>
    <w:rsid w:val="00C76800"/>
    <w:rsid w:val="00C7723F"/>
    <w:rsid w:val="00C77481"/>
    <w:rsid w:val="00C77775"/>
    <w:rsid w:val="00C779DC"/>
    <w:rsid w:val="00C77DDE"/>
    <w:rsid w:val="00C77DFF"/>
    <w:rsid w:val="00C80198"/>
    <w:rsid w:val="00C80370"/>
    <w:rsid w:val="00C81036"/>
    <w:rsid w:val="00C811BC"/>
    <w:rsid w:val="00C819E4"/>
    <w:rsid w:val="00C81ECC"/>
    <w:rsid w:val="00C81EFC"/>
    <w:rsid w:val="00C820BF"/>
    <w:rsid w:val="00C824D2"/>
    <w:rsid w:val="00C8276D"/>
    <w:rsid w:val="00C834D8"/>
    <w:rsid w:val="00C83DD5"/>
    <w:rsid w:val="00C84176"/>
    <w:rsid w:val="00C8420A"/>
    <w:rsid w:val="00C84446"/>
    <w:rsid w:val="00C847A0"/>
    <w:rsid w:val="00C848B3"/>
    <w:rsid w:val="00C84A37"/>
    <w:rsid w:val="00C853BD"/>
    <w:rsid w:val="00C85422"/>
    <w:rsid w:val="00C85AF4"/>
    <w:rsid w:val="00C86056"/>
    <w:rsid w:val="00C861AF"/>
    <w:rsid w:val="00C86255"/>
    <w:rsid w:val="00C868F4"/>
    <w:rsid w:val="00C86E03"/>
    <w:rsid w:val="00C87A83"/>
    <w:rsid w:val="00C87FCE"/>
    <w:rsid w:val="00C90021"/>
    <w:rsid w:val="00C9038B"/>
    <w:rsid w:val="00C9049E"/>
    <w:rsid w:val="00C9077D"/>
    <w:rsid w:val="00C90929"/>
    <w:rsid w:val="00C9098D"/>
    <w:rsid w:val="00C9100A"/>
    <w:rsid w:val="00C9115E"/>
    <w:rsid w:val="00C91AB6"/>
    <w:rsid w:val="00C92305"/>
    <w:rsid w:val="00C9255C"/>
    <w:rsid w:val="00C93832"/>
    <w:rsid w:val="00C938C4"/>
    <w:rsid w:val="00C9491C"/>
    <w:rsid w:val="00C94972"/>
    <w:rsid w:val="00C94F65"/>
    <w:rsid w:val="00C94F97"/>
    <w:rsid w:val="00C950FB"/>
    <w:rsid w:val="00C951BC"/>
    <w:rsid w:val="00C9564D"/>
    <w:rsid w:val="00C95710"/>
    <w:rsid w:val="00C95AEB"/>
    <w:rsid w:val="00C95C54"/>
    <w:rsid w:val="00C96040"/>
    <w:rsid w:val="00C96BD2"/>
    <w:rsid w:val="00C97149"/>
    <w:rsid w:val="00C973AA"/>
    <w:rsid w:val="00C973B0"/>
    <w:rsid w:val="00C97409"/>
    <w:rsid w:val="00C97C60"/>
    <w:rsid w:val="00C97DE5"/>
    <w:rsid w:val="00CA0300"/>
    <w:rsid w:val="00CA096E"/>
    <w:rsid w:val="00CA0E9A"/>
    <w:rsid w:val="00CA100C"/>
    <w:rsid w:val="00CA115A"/>
    <w:rsid w:val="00CA164B"/>
    <w:rsid w:val="00CA16EF"/>
    <w:rsid w:val="00CA268E"/>
    <w:rsid w:val="00CA29FB"/>
    <w:rsid w:val="00CA2B58"/>
    <w:rsid w:val="00CA2E95"/>
    <w:rsid w:val="00CA309C"/>
    <w:rsid w:val="00CA34B3"/>
    <w:rsid w:val="00CA37AC"/>
    <w:rsid w:val="00CA3CF0"/>
    <w:rsid w:val="00CA3F0C"/>
    <w:rsid w:val="00CA3F8E"/>
    <w:rsid w:val="00CA4465"/>
    <w:rsid w:val="00CA464F"/>
    <w:rsid w:val="00CA4A3C"/>
    <w:rsid w:val="00CA4E28"/>
    <w:rsid w:val="00CA5960"/>
    <w:rsid w:val="00CA5C94"/>
    <w:rsid w:val="00CA5CB7"/>
    <w:rsid w:val="00CA628B"/>
    <w:rsid w:val="00CA64D8"/>
    <w:rsid w:val="00CA6A88"/>
    <w:rsid w:val="00CA6BD2"/>
    <w:rsid w:val="00CA6D33"/>
    <w:rsid w:val="00CA7230"/>
    <w:rsid w:val="00CA7AE6"/>
    <w:rsid w:val="00CB033E"/>
    <w:rsid w:val="00CB0AD3"/>
    <w:rsid w:val="00CB100C"/>
    <w:rsid w:val="00CB11E3"/>
    <w:rsid w:val="00CB11F8"/>
    <w:rsid w:val="00CB221E"/>
    <w:rsid w:val="00CB2460"/>
    <w:rsid w:val="00CB2A52"/>
    <w:rsid w:val="00CB2C9B"/>
    <w:rsid w:val="00CB2E03"/>
    <w:rsid w:val="00CB3324"/>
    <w:rsid w:val="00CB3EA5"/>
    <w:rsid w:val="00CB3EE9"/>
    <w:rsid w:val="00CB406B"/>
    <w:rsid w:val="00CB40CF"/>
    <w:rsid w:val="00CB4561"/>
    <w:rsid w:val="00CB48B7"/>
    <w:rsid w:val="00CB4F4A"/>
    <w:rsid w:val="00CB4F56"/>
    <w:rsid w:val="00CB5243"/>
    <w:rsid w:val="00CB5B7D"/>
    <w:rsid w:val="00CB5CC5"/>
    <w:rsid w:val="00CB5CC7"/>
    <w:rsid w:val="00CB67CF"/>
    <w:rsid w:val="00CB683E"/>
    <w:rsid w:val="00CB6E0B"/>
    <w:rsid w:val="00CB7119"/>
    <w:rsid w:val="00CB7236"/>
    <w:rsid w:val="00CB763F"/>
    <w:rsid w:val="00CB76C2"/>
    <w:rsid w:val="00CB788B"/>
    <w:rsid w:val="00CB7B99"/>
    <w:rsid w:val="00CB7DF7"/>
    <w:rsid w:val="00CC099E"/>
    <w:rsid w:val="00CC0D4D"/>
    <w:rsid w:val="00CC0F3D"/>
    <w:rsid w:val="00CC11CA"/>
    <w:rsid w:val="00CC11CE"/>
    <w:rsid w:val="00CC14C5"/>
    <w:rsid w:val="00CC1555"/>
    <w:rsid w:val="00CC1EFB"/>
    <w:rsid w:val="00CC1F04"/>
    <w:rsid w:val="00CC2D6B"/>
    <w:rsid w:val="00CC2DFA"/>
    <w:rsid w:val="00CC3092"/>
    <w:rsid w:val="00CC3251"/>
    <w:rsid w:val="00CC3730"/>
    <w:rsid w:val="00CC3A90"/>
    <w:rsid w:val="00CC3AC1"/>
    <w:rsid w:val="00CC40EE"/>
    <w:rsid w:val="00CC414B"/>
    <w:rsid w:val="00CC438E"/>
    <w:rsid w:val="00CC4A6B"/>
    <w:rsid w:val="00CC4DC9"/>
    <w:rsid w:val="00CC4F6B"/>
    <w:rsid w:val="00CC5329"/>
    <w:rsid w:val="00CC5F30"/>
    <w:rsid w:val="00CC670A"/>
    <w:rsid w:val="00CC6874"/>
    <w:rsid w:val="00CC6D60"/>
    <w:rsid w:val="00CC6E20"/>
    <w:rsid w:val="00CC6EDE"/>
    <w:rsid w:val="00CC6F5B"/>
    <w:rsid w:val="00CC6F71"/>
    <w:rsid w:val="00CC71E1"/>
    <w:rsid w:val="00CC74E5"/>
    <w:rsid w:val="00CC7549"/>
    <w:rsid w:val="00CC7967"/>
    <w:rsid w:val="00CC7DEC"/>
    <w:rsid w:val="00CC7EA6"/>
    <w:rsid w:val="00CD009B"/>
    <w:rsid w:val="00CD058A"/>
    <w:rsid w:val="00CD068D"/>
    <w:rsid w:val="00CD0915"/>
    <w:rsid w:val="00CD0CAB"/>
    <w:rsid w:val="00CD0FCB"/>
    <w:rsid w:val="00CD1039"/>
    <w:rsid w:val="00CD1F20"/>
    <w:rsid w:val="00CD21E9"/>
    <w:rsid w:val="00CD2D33"/>
    <w:rsid w:val="00CD309C"/>
    <w:rsid w:val="00CD3330"/>
    <w:rsid w:val="00CD38DD"/>
    <w:rsid w:val="00CD3946"/>
    <w:rsid w:val="00CD3952"/>
    <w:rsid w:val="00CD3996"/>
    <w:rsid w:val="00CD3A98"/>
    <w:rsid w:val="00CD3B76"/>
    <w:rsid w:val="00CD4233"/>
    <w:rsid w:val="00CD425C"/>
    <w:rsid w:val="00CD43E6"/>
    <w:rsid w:val="00CD43ED"/>
    <w:rsid w:val="00CD45C7"/>
    <w:rsid w:val="00CD4646"/>
    <w:rsid w:val="00CD4A2D"/>
    <w:rsid w:val="00CD4B25"/>
    <w:rsid w:val="00CD4BA2"/>
    <w:rsid w:val="00CD4C79"/>
    <w:rsid w:val="00CD4E1D"/>
    <w:rsid w:val="00CD4FC7"/>
    <w:rsid w:val="00CD5568"/>
    <w:rsid w:val="00CD5823"/>
    <w:rsid w:val="00CD58D5"/>
    <w:rsid w:val="00CD5953"/>
    <w:rsid w:val="00CD5962"/>
    <w:rsid w:val="00CD5A9F"/>
    <w:rsid w:val="00CD5C3F"/>
    <w:rsid w:val="00CD5F09"/>
    <w:rsid w:val="00CD6423"/>
    <w:rsid w:val="00CD6609"/>
    <w:rsid w:val="00CD78DD"/>
    <w:rsid w:val="00CD7A48"/>
    <w:rsid w:val="00CD7BB9"/>
    <w:rsid w:val="00CE06B7"/>
    <w:rsid w:val="00CE06D3"/>
    <w:rsid w:val="00CE0899"/>
    <w:rsid w:val="00CE0B94"/>
    <w:rsid w:val="00CE0F1A"/>
    <w:rsid w:val="00CE0F95"/>
    <w:rsid w:val="00CE144E"/>
    <w:rsid w:val="00CE1560"/>
    <w:rsid w:val="00CE1BEB"/>
    <w:rsid w:val="00CE1ED2"/>
    <w:rsid w:val="00CE1FBC"/>
    <w:rsid w:val="00CE23EE"/>
    <w:rsid w:val="00CE251D"/>
    <w:rsid w:val="00CE254E"/>
    <w:rsid w:val="00CE2921"/>
    <w:rsid w:val="00CE2A15"/>
    <w:rsid w:val="00CE2ACA"/>
    <w:rsid w:val="00CE2E4A"/>
    <w:rsid w:val="00CE305B"/>
    <w:rsid w:val="00CE3B46"/>
    <w:rsid w:val="00CE4867"/>
    <w:rsid w:val="00CE48A3"/>
    <w:rsid w:val="00CE4A1E"/>
    <w:rsid w:val="00CE5158"/>
    <w:rsid w:val="00CE526B"/>
    <w:rsid w:val="00CE52B9"/>
    <w:rsid w:val="00CE55A8"/>
    <w:rsid w:val="00CE59E9"/>
    <w:rsid w:val="00CE5AF7"/>
    <w:rsid w:val="00CE60BF"/>
    <w:rsid w:val="00CE60C9"/>
    <w:rsid w:val="00CE636B"/>
    <w:rsid w:val="00CE6F1E"/>
    <w:rsid w:val="00CE7397"/>
    <w:rsid w:val="00CE73D0"/>
    <w:rsid w:val="00CE755C"/>
    <w:rsid w:val="00CE7609"/>
    <w:rsid w:val="00CE771D"/>
    <w:rsid w:val="00CE7A2A"/>
    <w:rsid w:val="00CF00B2"/>
    <w:rsid w:val="00CF0410"/>
    <w:rsid w:val="00CF0965"/>
    <w:rsid w:val="00CF0BD1"/>
    <w:rsid w:val="00CF0E41"/>
    <w:rsid w:val="00CF1070"/>
    <w:rsid w:val="00CF1252"/>
    <w:rsid w:val="00CF1395"/>
    <w:rsid w:val="00CF153D"/>
    <w:rsid w:val="00CF1A3E"/>
    <w:rsid w:val="00CF1AB2"/>
    <w:rsid w:val="00CF209B"/>
    <w:rsid w:val="00CF2455"/>
    <w:rsid w:val="00CF315B"/>
    <w:rsid w:val="00CF33C3"/>
    <w:rsid w:val="00CF3EC6"/>
    <w:rsid w:val="00CF471F"/>
    <w:rsid w:val="00CF4826"/>
    <w:rsid w:val="00CF4B1B"/>
    <w:rsid w:val="00CF4C06"/>
    <w:rsid w:val="00CF4D54"/>
    <w:rsid w:val="00CF4D88"/>
    <w:rsid w:val="00CF54EB"/>
    <w:rsid w:val="00CF61A9"/>
    <w:rsid w:val="00CF63EB"/>
    <w:rsid w:val="00CF6402"/>
    <w:rsid w:val="00CF66D9"/>
    <w:rsid w:val="00CF6768"/>
    <w:rsid w:val="00CF7393"/>
    <w:rsid w:val="00CF7660"/>
    <w:rsid w:val="00CF7A74"/>
    <w:rsid w:val="00CF7C2B"/>
    <w:rsid w:val="00D000B7"/>
    <w:rsid w:val="00D00700"/>
    <w:rsid w:val="00D0092F"/>
    <w:rsid w:val="00D00A2E"/>
    <w:rsid w:val="00D00B2F"/>
    <w:rsid w:val="00D00E99"/>
    <w:rsid w:val="00D01108"/>
    <w:rsid w:val="00D0130A"/>
    <w:rsid w:val="00D02291"/>
    <w:rsid w:val="00D02843"/>
    <w:rsid w:val="00D02D2D"/>
    <w:rsid w:val="00D03208"/>
    <w:rsid w:val="00D03444"/>
    <w:rsid w:val="00D034B8"/>
    <w:rsid w:val="00D039AB"/>
    <w:rsid w:val="00D04228"/>
    <w:rsid w:val="00D044ED"/>
    <w:rsid w:val="00D04A0D"/>
    <w:rsid w:val="00D04D76"/>
    <w:rsid w:val="00D04FAC"/>
    <w:rsid w:val="00D0501A"/>
    <w:rsid w:val="00D0511A"/>
    <w:rsid w:val="00D05167"/>
    <w:rsid w:val="00D0624D"/>
    <w:rsid w:val="00D06377"/>
    <w:rsid w:val="00D067D8"/>
    <w:rsid w:val="00D06B35"/>
    <w:rsid w:val="00D06E1A"/>
    <w:rsid w:val="00D06E41"/>
    <w:rsid w:val="00D06EC7"/>
    <w:rsid w:val="00D075F1"/>
    <w:rsid w:val="00D07647"/>
    <w:rsid w:val="00D07A3B"/>
    <w:rsid w:val="00D10295"/>
    <w:rsid w:val="00D1039F"/>
    <w:rsid w:val="00D1085C"/>
    <w:rsid w:val="00D11528"/>
    <w:rsid w:val="00D1155F"/>
    <w:rsid w:val="00D11A27"/>
    <w:rsid w:val="00D129D4"/>
    <w:rsid w:val="00D12A90"/>
    <w:rsid w:val="00D139EF"/>
    <w:rsid w:val="00D13D8A"/>
    <w:rsid w:val="00D13E21"/>
    <w:rsid w:val="00D13E41"/>
    <w:rsid w:val="00D13E64"/>
    <w:rsid w:val="00D13F43"/>
    <w:rsid w:val="00D1400C"/>
    <w:rsid w:val="00D1497A"/>
    <w:rsid w:val="00D14E5D"/>
    <w:rsid w:val="00D15C3D"/>
    <w:rsid w:val="00D160D9"/>
    <w:rsid w:val="00D165C1"/>
    <w:rsid w:val="00D166A0"/>
    <w:rsid w:val="00D168A0"/>
    <w:rsid w:val="00D16B60"/>
    <w:rsid w:val="00D16FA4"/>
    <w:rsid w:val="00D170F6"/>
    <w:rsid w:val="00D1749B"/>
    <w:rsid w:val="00D17C54"/>
    <w:rsid w:val="00D17F90"/>
    <w:rsid w:val="00D20454"/>
    <w:rsid w:val="00D206D4"/>
    <w:rsid w:val="00D20C01"/>
    <w:rsid w:val="00D20D56"/>
    <w:rsid w:val="00D2105F"/>
    <w:rsid w:val="00D21749"/>
    <w:rsid w:val="00D21B59"/>
    <w:rsid w:val="00D21F25"/>
    <w:rsid w:val="00D22352"/>
    <w:rsid w:val="00D226B6"/>
    <w:rsid w:val="00D2295B"/>
    <w:rsid w:val="00D22C64"/>
    <w:rsid w:val="00D22DC5"/>
    <w:rsid w:val="00D22E87"/>
    <w:rsid w:val="00D232E5"/>
    <w:rsid w:val="00D2337F"/>
    <w:rsid w:val="00D2344F"/>
    <w:rsid w:val="00D235F1"/>
    <w:rsid w:val="00D23700"/>
    <w:rsid w:val="00D23745"/>
    <w:rsid w:val="00D23E6A"/>
    <w:rsid w:val="00D23F7B"/>
    <w:rsid w:val="00D242FB"/>
    <w:rsid w:val="00D24908"/>
    <w:rsid w:val="00D24C2D"/>
    <w:rsid w:val="00D24E99"/>
    <w:rsid w:val="00D25725"/>
    <w:rsid w:val="00D2572E"/>
    <w:rsid w:val="00D2584E"/>
    <w:rsid w:val="00D25BF0"/>
    <w:rsid w:val="00D25C8E"/>
    <w:rsid w:val="00D25CFE"/>
    <w:rsid w:val="00D26280"/>
    <w:rsid w:val="00D264CD"/>
    <w:rsid w:val="00D2659C"/>
    <w:rsid w:val="00D26765"/>
    <w:rsid w:val="00D269D4"/>
    <w:rsid w:val="00D27387"/>
    <w:rsid w:val="00D276F2"/>
    <w:rsid w:val="00D27844"/>
    <w:rsid w:val="00D2784B"/>
    <w:rsid w:val="00D2797C"/>
    <w:rsid w:val="00D27A6D"/>
    <w:rsid w:val="00D27AAF"/>
    <w:rsid w:val="00D27E29"/>
    <w:rsid w:val="00D27F84"/>
    <w:rsid w:val="00D307E7"/>
    <w:rsid w:val="00D30A70"/>
    <w:rsid w:val="00D30D61"/>
    <w:rsid w:val="00D3154A"/>
    <w:rsid w:val="00D3158F"/>
    <w:rsid w:val="00D317EC"/>
    <w:rsid w:val="00D31A81"/>
    <w:rsid w:val="00D31D40"/>
    <w:rsid w:val="00D32182"/>
    <w:rsid w:val="00D32580"/>
    <w:rsid w:val="00D32ADF"/>
    <w:rsid w:val="00D331E5"/>
    <w:rsid w:val="00D33D92"/>
    <w:rsid w:val="00D33F24"/>
    <w:rsid w:val="00D3487A"/>
    <w:rsid w:val="00D349EC"/>
    <w:rsid w:val="00D34F4D"/>
    <w:rsid w:val="00D354D4"/>
    <w:rsid w:val="00D357A6"/>
    <w:rsid w:val="00D35C7E"/>
    <w:rsid w:val="00D35E66"/>
    <w:rsid w:val="00D364CB"/>
    <w:rsid w:val="00D366F4"/>
    <w:rsid w:val="00D36A18"/>
    <w:rsid w:val="00D36A72"/>
    <w:rsid w:val="00D36E6F"/>
    <w:rsid w:val="00D3764E"/>
    <w:rsid w:val="00D37823"/>
    <w:rsid w:val="00D379E0"/>
    <w:rsid w:val="00D37B25"/>
    <w:rsid w:val="00D37C6F"/>
    <w:rsid w:val="00D37FEE"/>
    <w:rsid w:val="00D4010B"/>
    <w:rsid w:val="00D401F5"/>
    <w:rsid w:val="00D4024F"/>
    <w:rsid w:val="00D4060C"/>
    <w:rsid w:val="00D406FB"/>
    <w:rsid w:val="00D40A38"/>
    <w:rsid w:val="00D40C2F"/>
    <w:rsid w:val="00D40E70"/>
    <w:rsid w:val="00D411CC"/>
    <w:rsid w:val="00D4136B"/>
    <w:rsid w:val="00D41757"/>
    <w:rsid w:val="00D42022"/>
    <w:rsid w:val="00D4208E"/>
    <w:rsid w:val="00D42BCF"/>
    <w:rsid w:val="00D42EB2"/>
    <w:rsid w:val="00D43014"/>
    <w:rsid w:val="00D43380"/>
    <w:rsid w:val="00D434DA"/>
    <w:rsid w:val="00D438B3"/>
    <w:rsid w:val="00D438BD"/>
    <w:rsid w:val="00D43C28"/>
    <w:rsid w:val="00D44309"/>
    <w:rsid w:val="00D449AC"/>
    <w:rsid w:val="00D44CF2"/>
    <w:rsid w:val="00D453C2"/>
    <w:rsid w:val="00D46187"/>
    <w:rsid w:val="00D462BE"/>
    <w:rsid w:val="00D46A11"/>
    <w:rsid w:val="00D47AB8"/>
    <w:rsid w:val="00D47DD2"/>
    <w:rsid w:val="00D47EF6"/>
    <w:rsid w:val="00D505B7"/>
    <w:rsid w:val="00D50704"/>
    <w:rsid w:val="00D50929"/>
    <w:rsid w:val="00D509CC"/>
    <w:rsid w:val="00D509F3"/>
    <w:rsid w:val="00D51A4A"/>
    <w:rsid w:val="00D51C3A"/>
    <w:rsid w:val="00D52775"/>
    <w:rsid w:val="00D52B89"/>
    <w:rsid w:val="00D536D2"/>
    <w:rsid w:val="00D549CE"/>
    <w:rsid w:val="00D55B0E"/>
    <w:rsid w:val="00D56CE9"/>
    <w:rsid w:val="00D570C2"/>
    <w:rsid w:val="00D57459"/>
    <w:rsid w:val="00D57462"/>
    <w:rsid w:val="00D57A84"/>
    <w:rsid w:val="00D6005A"/>
    <w:rsid w:val="00D6044B"/>
    <w:rsid w:val="00D60861"/>
    <w:rsid w:val="00D609DA"/>
    <w:rsid w:val="00D60AD7"/>
    <w:rsid w:val="00D60BC7"/>
    <w:rsid w:val="00D60D12"/>
    <w:rsid w:val="00D60E69"/>
    <w:rsid w:val="00D610B9"/>
    <w:rsid w:val="00D61199"/>
    <w:rsid w:val="00D61202"/>
    <w:rsid w:val="00D61634"/>
    <w:rsid w:val="00D6186A"/>
    <w:rsid w:val="00D61918"/>
    <w:rsid w:val="00D61EDA"/>
    <w:rsid w:val="00D6220D"/>
    <w:rsid w:val="00D62ACC"/>
    <w:rsid w:val="00D62EF5"/>
    <w:rsid w:val="00D62FD7"/>
    <w:rsid w:val="00D63B0D"/>
    <w:rsid w:val="00D63B4E"/>
    <w:rsid w:val="00D63D67"/>
    <w:rsid w:val="00D6413E"/>
    <w:rsid w:val="00D6425B"/>
    <w:rsid w:val="00D64C9B"/>
    <w:rsid w:val="00D64CE3"/>
    <w:rsid w:val="00D6556E"/>
    <w:rsid w:val="00D65A07"/>
    <w:rsid w:val="00D66250"/>
    <w:rsid w:val="00D66579"/>
    <w:rsid w:val="00D66B98"/>
    <w:rsid w:val="00D6751F"/>
    <w:rsid w:val="00D6752C"/>
    <w:rsid w:val="00D6760E"/>
    <w:rsid w:val="00D67F4B"/>
    <w:rsid w:val="00D70137"/>
    <w:rsid w:val="00D703F9"/>
    <w:rsid w:val="00D70741"/>
    <w:rsid w:val="00D70B21"/>
    <w:rsid w:val="00D70BE6"/>
    <w:rsid w:val="00D711C6"/>
    <w:rsid w:val="00D71303"/>
    <w:rsid w:val="00D71483"/>
    <w:rsid w:val="00D7173F"/>
    <w:rsid w:val="00D721E0"/>
    <w:rsid w:val="00D72407"/>
    <w:rsid w:val="00D725DF"/>
    <w:rsid w:val="00D728AA"/>
    <w:rsid w:val="00D729D1"/>
    <w:rsid w:val="00D729FA"/>
    <w:rsid w:val="00D72A13"/>
    <w:rsid w:val="00D72B4E"/>
    <w:rsid w:val="00D72F6A"/>
    <w:rsid w:val="00D72FE3"/>
    <w:rsid w:val="00D739FE"/>
    <w:rsid w:val="00D73D0C"/>
    <w:rsid w:val="00D73EF3"/>
    <w:rsid w:val="00D73FEE"/>
    <w:rsid w:val="00D745FB"/>
    <w:rsid w:val="00D74627"/>
    <w:rsid w:val="00D7478B"/>
    <w:rsid w:val="00D74D8E"/>
    <w:rsid w:val="00D751F7"/>
    <w:rsid w:val="00D7590A"/>
    <w:rsid w:val="00D76424"/>
    <w:rsid w:val="00D76464"/>
    <w:rsid w:val="00D764DA"/>
    <w:rsid w:val="00D76926"/>
    <w:rsid w:val="00D76CE3"/>
    <w:rsid w:val="00D770D9"/>
    <w:rsid w:val="00D77397"/>
    <w:rsid w:val="00D80539"/>
    <w:rsid w:val="00D80697"/>
    <w:rsid w:val="00D80AA3"/>
    <w:rsid w:val="00D80D9E"/>
    <w:rsid w:val="00D810E7"/>
    <w:rsid w:val="00D810F2"/>
    <w:rsid w:val="00D81463"/>
    <w:rsid w:val="00D81483"/>
    <w:rsid w:val="00D816BC"/>
    <w:rsid w:val="00D817B0"/>
    <w:rsid w:val="00D8334A"/>
    <w:rsid w:val="00D83540"/>
    <w:rsid w:val="00D83B87"/>
    <w:rsid w:val="00D8404B"/>
    <w:rsid w:val="00D84126"/>
    <w:rsid w:val="00D8421A"/>
    <w:rsid w:val="00D84337"/>
    <w:rsid w:val="00D84702"/>
    <w:rsid w:val="00D85580"/>
    <w:rsid w:val="00D85A21"/>
    <w:rsid w:val="00D85D74"/>
    <w:rsid w:val="00D8695B"/>
    <w:rsid w:val="00D86E80"/>
    <w:rsid w:val="00D87246"/>
    <w:rsid w:val="00D87529"/>
    <w:rsid w:val="00D87A55"/>
    <w:rsid w:val="00D900FF"/>
    <w:rsid w:val="00D903AF"/>
    <w:rsid w:val="00D906C9"/>
    <w:rsid w:val="00D90BFA"/>
    <w:rsid w:val="00D90CE7"/>
    <w:rsid w:val="00D918BE"/>
    <w:rsid w:val="00D91DB6"/>
    <w:rsid w:val="00D91EAD"/>
    <w:rsid w:val="00D9264F"/>
    <w:rsid w:val="00D926B8"/>
    <w:rsid w:val="00D92794"/>
    <w:rsid w:val="00D9299D"/>
    <w:rsid w:val="00D92B77"/>
    <w:rsid w:val="00D92C39"/>
    <w:rsid w:val="00D939F3"/>
    <w:rsid w:val="00D941BA"/>
    <w:rsid w:val="00D948E0"/>
    <w:rsid w:val="00D94B1D"/>
    <w:rsid w:val="00D94CB5"/>
    <w:rsid w:val="00D95645"/>
    <w:rsid w:val="00D9564D"/>
    <w:rsid w:val="00D95886"/>
    <w:rsid w:val="00D960B7"/>
    <w:rsid w:val="00D96A18"/>
    <w:rsid w:val="00D96E0E"/>
    <w:rsid w:val="00D97437"/>
    <w:rsid w:val="00D9781D"/>
    <w:rsid w:val="00D97A20"/>
    <w:rsid w:val="00D97D5C"/>
    <w:rsid w:val="00D97ECD"/>
    <w:rsid w:val="00D97F9C"/>
    <w:rsid w:val="00DA0011"/>
    <w:rsid w:val="00DA0071"/>
    <w:rsid w:val="00DA0107"/>
    <w:rsid w:val="00DA0133"/>
    <w:rsid w:val="00DA0190"/>
    <w:rsid w:val="00DA038C"/>
    <w:rsid w:val="00DA0770"/>
    <w:rsid w:val="00DA0B05"/>
    <w:rsid w:val="00DA16A3"/>
    <w:rsid w:val="00DA2163"/>
    <w:rsid w:val="00DA277A"/>
    <w:rsid w:val="00DA27DB"/>
    <w:rsid w:val="00DA2906"/>
    <w:rsid w:val="00DA3108"/>
    <w:rsid w:val="00DA324D"/>
    <w:rsid w:val="00DA3599"/>
    <w:rsid w:val="00DA36D8"/>
    <w:rsid w:val="00DA4123"/>
    <w:rsid w:val="00DA43FA"/>
    <w:rsid w:val="00DA4511"/>
    <w:rsid w:val="00DA47D8"/>
    <w:rsid w:val="00DA4904"/>
    <w:rsid w:val="00DA4D60"/>
    <w:rsid w:val="00DA4E17"/>
    <w:rsid w:val="00DA5199"/>
    <w:rsid w:val="00DA5317"/>
    <w:rsid w:val="00DA562C"/>
    <w:rsid w:val="00DA5A22"/>
    <w:rsid w:val="00DA5C03"/>
    <w:rsid w:val="00DA5CF5"/>
    <w:rsid w:val="00DA606A"/>
    <w:rsid w:val="00DA61F1"/>
    <w:rsid w:val="00DA659B"/>
    <w:rsid w:val="00DA732C"/>
    <w:rsid w:val="00DA7843"/>
    <w:rsid w:val="00DA796E"/>
    <w:rsid w:val="00DB0893"/>
    <w:rsid w:val="00DB0996"/>
    <w:rsid w:val="00DB12B5"/>
    <w:rsid w:val="00DB17AD"/>
    <w:rsid w:val="00DB18E8"/>
    <w:rsid w:val="00DB1A98"/>
    <w:rsid w:val="00DB215D"/>
    <w:rsid w:val="00DB21F6"/>
    <w:rsid w:val="00DB2220"/>
    <w:rsid w:val="00DB2694"/>
    <w:rsid w:val="00DB300C"/>
    <w:rsid w:val="00DB31A8"/>
    <w:rsid w:val="00DB358B"/>
    <w:rsid w:val="00DB35C3"/>
    <w:rsid w:val="00DB39B1"/>
    <w:rsid w:val="00DB3FBB"/>
    <w:rsid w:val="00DB5474"/>
    <w:rsid w:val="00DB579C"/>
    <w:rsid w:val="00DB5E43"/>
    <w:rsid w:val="00DB5F4C"/>
    <w:rsid w:val="00DB65CB"/>
    <w:rsid w:val="00DB693F"/>
    <w:rsid w:val="00DB6E56"/>
    <w:rsid w:val="00DB70AD"/>
    <w:rsid w:val="00DB7186"/>
    <w:rsid w:val="00DB7A2A"/>
    <w:rsid w:val="00DB7AE7"/>
    <w:rsid w:val="00DC0428"/>
    <w:rsid w:val="00DC05E7"/>
    <w:rsid w:val="00DC138D"/>
    <w:rsid w:val="00DC164D"/>
    <w:rsid w:val="00DC211C"/>
    <w:rsid w:val="00DC244C"/>
    <w:rsid w:val="00DC2499"/>
    <w:rsid w:val="00DC3733"/>
    <w:rsid w:val="00DC3D9D"/>
    <w:rsid w:val="00DC3EB3"/>
    <w:rsid w:val="00DC41CE"/>
    <w:rsid w:val="00DC57D7"/>
    <w:rsid w:val="00DC5A1C"/>
    <w:rsid w:val="00DC5B03"/>
    <w:rsid w:val="00DC5BD4"/>
    <w:rsid w:val="00DC5DA2"/>
    <w:rsid w:val="00DC5E41"/>
    <w:rsid w:val="00DC603F"/>
    <w:rsid w:val="00DC60BD"/>
    <w:rsid w:val="00DC668B"/>
    <w:rsid w:val="00DC66A9"/>
    <w:rsid w:val="00DC6749"/>
    <w:rsid w:val="00DC67C3"/>
    <w:rsid w:val="00DC6DD5"/>
    <w:rsid w:val="00DC705A"/>
    <w:rsid w:val="00DC7100"/>
    <w:rsid w:val="00DC7730"/>
    <w:rsid w:val="00DC786B"/>
    <w:rsid w:val="00DC7D24"/>
    <w:rsid w:val="00DD0188"/>
    <w:rsid w:val="00DD02DB"/>
    <w:rsid w:val="00DD0564"/>
    <w:rsid w:val="00DD0733"/>
    <w:rsid w:val="00DD1384"/>
    <w:rsid w:val="00DD1859"/>
    <w:rsid w:val="00DD1B1F"/>
    <w:rsid w:val="00DD2037"/>
    <w:rsid w:val="00DD2156"/>
    <w:rsid w:val="00DD3435"/>
    <w:rsid w:val="00DD3C49"/>
    <w:rsid w:val="00DD3D71"/>
    <w:rsid w:val="00DD4137"/>
    <w:rsid w:val="00DD4329"/>
    <w:rsid w:val="00DD51DE"/>
    <w:rsid w:val="00DD53C1"/>
    <w:rsid w:val="00DD569E"/>
    <w:rsid w:val="00DD56BD"/>
    <w:rsid w:val="00DD5969"/>
    <w:rsid w:val="00DD6231"/>
    <w:rsid w:val="00DD62CC"/>
    <w:rsid w:val="00DD64D2"/>
    <w:rsid w:val="00DD661C"/>
    <w:rsid w:val="00DD6FFB"/>
    <w:rsid w:val="00DD797F"/>
    <w:rsid w:val="00DD7D1E"/>
    <w:rsid w:val="00DE005E"/>
    <w:rsid w:val="00DE008B"/>
    <w:rsid w:val="00DE06B6"/>
    <w:rsid w:val="00DE071C"/>
    <w:rsid w:val="00DE15C2"/>
    <w:rsid w:val="00DE198E"/>
    <w:rsid w:val="00DE19FB"/>
    <w:rsid w:val="00DE1C45"/>
    <w:rsid w:val="00DE1E4F"/>
    <w:rsid w:val="00DE2309"/>
    <w:rsid w:val="00DE23D8"/>
    <w:rsid w:val="00DE258F"/>
    <w:rsid w:val="00DE2AAD"/>
    <w:rsid w:val="00DE32CC"/>
    <w:rsid w:val="00DE32EF"/>
    <w:rsid w:val="00DE3674"/>
    <w:rsid w:val="00DE39D2"/>
    <w:rsid w:val="00DE42A2"/>
    <w:rsid w:val="00DE4529"/>
    <w:rsid w:val="00DE45FE"/>
    <w:rsid w:val="00DE4808"/>
    <w:rsid w:val="00DE4AA9"/>
    <w:rsid w:val="00DE4B97"/>
    <w:rsid w:val="00DE4C55"/>
    <w:rsid w:val="00DE4E8E"/>
    <w:rsid w:val="00DE4FEA"/>
    <w:rsid w:val="00DE5114"/>
    <w:rsid w:val="00DE5314"/>
    <w:rsid w:val="00DE5473"/>
    <w:rsid w:val="00DE5567"/>
    <w:rsid w:val="00DE5A0C"/>
    <w:rsid w:val="00DE5B41"/>
    <w:rsid w:val="00DE5C90"/>
    <w:rsid w:val="00DE5D01"/>
    <w:rsid w:val="00DE5FD6"/>
    <w:rsid w:val="00DE6087"/>
    <w:rsid w:val="00DE680F"/>
    <w:rsid w:val="00DE7077"/>
    <w:rsid w:val="00DE73C3"/>
    <w:rsid w:val="00DE75BB"/>
    <w:rsid w:val="00DE75E3"/>
    <w:rsid w:val="00DE7873"/>
    <w:rsid w:val="00DE78D4"/>
    <w:rsid w:val="00DF0192"/>
    <w:rsid w:val="00DF0398"/>
    <w:rsid w:val="00DF092E"/>
    <w:rsid w:val="00DF09DA"/>
    <w:rsid w:val="00DF0B4A"/>
    <w:rsid w:val="00DF13E6"/>
    <w:rsid w:val="00DF16C5"/>
    <w:rsid w:val="00DF1C52"/>
    <w:rsid w:val="00DF2A86"/>
    <w:rsid w:val="00DF2AAA"/>
    <w:rsid w:val="00DF2B1E"/>
    <w:rsid w:val="00DF2EDB"/>
    <w:rsid w:val="00DF352D"/>
    <w:rsid w:val="00DF383B"/>
    <w:rsid w:val="00DF3ABB"/>
    <w:rsid w:val="00DF3B86"/>
    <w:rsid w:val="00DF3CF5"/>
    <w:rsid w:val="00DF3E0D"/>
    <w:rsid w:val="00DF4234"/>
    <w:rsid w:val="00DF4264"/>
    <w:rsid w:val="00DF42C1"/>
    <w:rsid w:val="00DF42EA"/>
    <w:rsid w:val="00DF44F0"/>
    <w:rsid w:val="00DF4527"/>
    <w:rsid w:val="00DF4889"/>
    <w:rsid w:val="00DF4943"/>
    <w:rsid w:val="00DF4D7D"/>
    <w:rsid w:val="00DF502E"/>
    <w:rsid w:val="00DF52D3"/>
    <w:rsid w:val="00DF57A2"/>
    <w:rsid w:val="00DF5830"/>
    <w:rsid w:val="00DF5B02"/>
    <w:rsid w:val="00DF5D6F"/>
    <w:rsid w:val="00DF5D76"/>
    <w:rsid w:val="00DF60F6"/>
    <w:rsid w:val="00DF646F"/>
    <w:rsid w:val="00DF6AAC"/>
    <w:rsid w:val="00DF6E1D"/>
    <w:rsid w:val="00DF6F65"/>
    <w:rsid w:val="00DF7297"/>
    <w:rsid w:val="00DF7384"/>
    <w:rsid w:val="00DF73F2"/>
    <w:rsid w:val="00DF7761"/>
    <w:rsid w:val="00DF7DD0"/>
    <w:rsid w:val="00DF7DE5"/>
    <w:rsid w:val="00DF7FDF"/>
    <w:rsid w:val="00E0062B"/>
    <w:rsid w:val="00E0235C"/>
    <w:rsid w:val="00E026D1"/>
    <w:rsid w:val="00E02ABA"/>
    <w:rsid w:val="00E02B40"/>
    <w:rsid w:val="00E02CB7"/>
    <w:rsid w:val="00E031F4"/>
    <w:rsid w:val="00E03259"/>
    <w:rsid w:val="00E034B7"/>
    <w:rsid w:val="00E03783"/>
    <w:rsid w:val="00E0378C"/>
    <w:rsid w:val="00E03966"/>
    <w:rsid w:val="00E03ABC"/>
    <w:rsid w:val="00E03D6D"/>
    <w:rsid w:val="00E03DAB"/>
    <w:rsid w:val="00E04D24"/>
    <w:rsid w:val="00E04EDF"/>
    <w:rsid w:val="00E04F79"/>
    <w:rsid w:val="00E050B0"/>
    <w:rsid w:val="00E052D3"/>
    <w:rsid w:val="00E05BEE"/>
    <w:rsid w:val="00E05D43"/>
    <w:rsid w:val="00E06146"/>
    <w:rsid w:val="00E062D3"/>
    <w:rsid w:val="00E06329"/>
    <w:rsid w:val="00E06A2B"/>
    <w:rsid w:val="00E0736F"/>
    <w:rsid w:val="00E078CB"/>
    <w:rsid w:val="00E078EA"/>
    <w:rsid w:val="00E07DD7"/>
    <w:rsid w:val="00E07ED4"/>
    <w:rsid w:val="00E07F80"/>
    <w:rsid w:val="00E101F2"/>
    <w:rsid w:val="00E1033B"/>
    <w:rsid w:val="00E10576"/>
    <w:rsid w:val="00E10B39"/>
    <w:rsid w:val="00E10CCC"/>
    <w:rsid w:val="00E1127B"/>
    <w:rsid w:val="00E117FF"/>
    <w:rsid w:val="00E11C00"/>
    <w:rsid w:val="00E11DBC"/>
    <w:rsid w:val="00E12134"/>
    <w:rsid w:val="00E121DA"/>
    <w:rsid w:val="00E125AB"/>
    <w:rsid w:val="00E1301E"/>
    <w:rsid w:val="00E13072"/>
    <w:rsid w:val="00E13A03"/>
    <w:rsid w:val="00E13C7E"/>
    <w:rsid w:val="00E13E6D"/>
    <w:rsid w:val="00E141E9"/>
    <w:rsid w:val="00E145F6"/>
    <w:rsid w:val="00E1460F"/>
    <w:rsid w:val="00E14DFC"/>
    <w:rsid w:val="00E14EC4"/>
    <w:rsid w:val="00E150FC"/>
    <w:rsid w:val="00E151F7"/>
    <w:rsid w:val="00E1587C"/>
    <w:rsid w:val="00E163AC"/>
    <w:rsid w:val="00E16A1D"/>
    <w:rsid w:val="00E16B32"/>
    <w:rsid w:val="00E172EE"/>
    <w:rsid w:val="00E17A2D"/>
    <w:rsid w:val="00E17C4D"/>
    <w:rsid w:val="00E2027B"/>
    <w:rsid w:val="00E20643"/>
    <w:rsid w:val="00E20F13"/>
    <w:rsid w:val="00E214E1"/>
    <w:rsid w:val="00E227C8"/>
    <w:rsid w:val="00E22949"/>
    <w:rsid w:val="00E22EF2"/>
    <w:rsid w:val="00E23045"/>
    <w:rsid w:val="00E23947"/>
    <w:rsid w:val="00E23BBE"/>
    <w:rsid w:val="00E23BD8"/>
    <w:rsid w:val="00E2503D"/>
    <w:rsid w:val="00E258C3"/>
    <w:rsid w:val="00E25A73"/>
    <w:rsid w:val="00E25AB2"/>
    <w:rsid w:val="00E25B0F"/>
    <w:rsid w:val="00E25C23"/>
    <w:rsid w:val="00E25C65"/>
    <w:rsid w:val="00E26041"/>
    <w:rsid w:val="00E26552"/>
    <w:rsid w:val="00E26866"/>
    <w:rsid w:val="00E272F4"/>
    <w:rsid w:val="00E273DF"/>
    <w:rsid w:val="00E27841"/>
    <w:rsid w:val="00E278E5"/>
    <w:rsid w:val="00E27B70"/>
    <w:rsid w:val="00E27C77"/>
    <w:rsid w:val="00E27E39"/>
    <w:rsid w:val="00E30517"/>
    <w:rsid w:val="00E30BC7"/>
    <w:rsid w:val="00E30D0B"/>
    <w:rsid w:val="00E30FB8"/>
    <w:rsid w:val="00E31840"/>
    <w:rsid w:val="00E3276B"/>
    <w:rsid w:val="00E328CC"/>
    <w:rsid w:val="00E32A63"/>
    <w:rsid w:val="00E33147"/>
    <w:rsid w:val="00E331F9"/>
    <w:rsid w:val="00E332A2"/>
    <w:rsid w:val="00E3347C"/>
    <w:rsid w:val="00E33BC7"/>
    <w:rsid w:val="00E33CBE"/>
    <w:rsid w:val="00E33EDA"/>
    <w:rsid w:val="00E3473B"/>
    <w:rsid w:val="00E347A1"/>
    <w:rsid w:val="00E353A3"/>
    <w:rsid w:val="00E354E0"/>
    <w:rsid w:val="00E35503"/>
    <w:rsid w:val="00E35C22"/>
    <w:rsid w:val="00E35FE3"/>
    <w:rsid w:val="00E36AAE"/>
    <w:rsid w:val="00E373F0"/>
    <w:rsid w:val="00E3757A"/>
    <w:rsid w:val="00E37658"/>
    <w:rsid w:val="00E3797F"/>
    <w:rsid w:val="00E4006B"/>
    <w:rsid w:val="00E404CC"/>
    <w:rsid w:val="00E40F2C"/>
    <w:rsid w:val="00E41355"/>
    <w:rsid w:val="00E418E9"/>
    <w:rsid w:val="00E419BF"/>
    <w:rsid w:val="00E41F96"/>
    <w:rsid w:val="00E42C4B"/>
    <w:rsid w:val="00E4327A"/>
    <w:rsid w:val="00E44158"/>
    <w:rsid w:val="00E4486C"/>
    <w:rsid w:val="00E44DC2"/>
    <w:rsid w:val="00E44E8D"/>
    <w:rsid w:val="00E4565F"/>
    <w:rsid w:val="00E456D5"/>
    <w:rsid w:val="00E45A84"/>
    <w:rsid w:val="00E46070"/>
    <w:rsid w:val="00E4627D"/>
    <w:rsid w:val="00E4635D"/>
    <w:rsid w:val="00E463A7"/>
    <w:rsid w:val="00E46C22"/>
    <w:rsid w:val="00E46E1C"/>
    <w:rsid w:val="00E47471"/>
    <w:rsid w:val="00E478A2"/>
    <w:rsid w:val="00E47DED"/>
    <w:rsid w:val="00E50223"/>
    <w:rsid w:val="00E509F8"/>
    <w:rsid w:val="00E50E83"/>
    <w:rsid w:val="00E515EC"/>
    <w:rsid w:val="00E52097"/>
    <w:rsid w:val="00E52142"/>
    <w:rsid w:val="00E5230F"/>
    <w:rsid w:val="00E527BA"/>
    <w:rsid w:val="00E52F4A"/>
    <w:rsid w:val="00E530EB"/>
    <w:rsid w:val="00E533AC"/>
    <w:rsid w:val="00E53411"/>
    <w:rsid w:val="00E535B7"/>
    <w:rsid w:val="00E53ABE"/>
    <w:rsid w:val="00E5404C"/>
    <w:rsid w:val="00E54067"/>
    <w:rsid w:val="00E54070"/>
    <w:rsid w:val="00E54526"/>
    <w:rsid w:val="00E54FD9"/>
    <w:rsid w:val="00E552ED"/>
    <w:rsid w:val="00E554B3"/>
    <w:rsid w:val="00E5556B"/>
    <w:rsid w:val="00E555D7"/>
    <w:rsid w:val="00E55A10"/>
    <w:rsid w:val="00E561FB"/>
    <w:rsid w:val="00E56AF7"/>
    <w:rsid w:val="00E56E30"/>
    <w:rsid w:val="00E56F19"/>
    <w:rsid w:val="00E56F46"/>
    <w:rsid w:val="00E5703D"/>
    <w:rsid w:val="00E572DD"/>
    <w:rsid w:val="00E57875"/>
    <w:rsid w:val="00E57ADD"/>
    <w:rsid w:val="00E57F78"/>
    <w:rsid w:val="00E60079"/>
    <w:rsid w:val="00E60773"/>
    <w:rsid w:val="00E607B0"/>
    <w:rsid w:val="00E60890"/>
    <w:rsid w:val="00E60BDE"/>
    <w:rsid w:val="00E60C0D"/>
    <w:rsid w:val="00E60E59"/>
    <w:rsid w:val="00E6122C"/>
    <w:rsid w:val="00E6170D"/>
    <w:rsid w:val="00E619EB"/>
    <w:rsid w:val="00E62181"/>
    <w:rsid w:val="00E625CC"/>
    <w:rsid w:val="00E63306"/>
    <w:rsid w:val="00E6425E"/>
    <w:rsid w:val="00E646E5"/>
    <w:rsid w:val="00E6472E"/>
    <w:rsid w:val="00E657E6"/>
    <w:rsid w:val="00E65906"/>
    <w:rsid w:val="00E6615A"/>
    <w:rsid w:val="00E6636D"/>
    <w:rsid w:val="00E66482"/>
    <w:rsid w:val="00E668C9"/>
    <w:rsid w:val="00E66A00"/>
    <w:rsid w:val="00E66AB5"/>
    <w:rsid w:val="00E66C81"/>
    <w:rsid w:val="00E670AD"/>
    <w:rsid w:val="00E67730"/>
    <w:rsid w:val="00E677BF"/>
    <w:rsid w:val="00E678AD"/>
    <w:rsid w:val="00E67A00"/>
    <w:rsid w:val="00E67BF1"/>
    <w:rsid w:val="00E67CA2"/>
    <w:rsid w:val="00E67E81"/>
    <w:rsid w:val="00E70546"/>
    <w:rsid w:val="00E70567"/>
    <w:rsid w:val="00E708A8"/>
    <w:rsid w:val="00E709CA"/>
    <w:rsid w:val="00E70AD0"/>
    <w:rsid w:val="00E7111D"/>
    <w:rsid w:val="00E71477"/>
    <w:rsid w:val="00E716D6"/>
    <w:rsid w:val="00E7170B"/>
    <w:rsid w:val="00E7176E"/>
    <w:rsid w:val="00E71D3B"/>
    <w:rsid w:val="00E72272"/>
    <w:rsid w:val="00E7236F"/>
    <w:rsid w:val="00E726B5"/>
    <w:rsid w:val="00E726F9"/>
    <w:rsid w:val="00E7283F"/>
    <w:rsid w:val="00E72C56"/>
    <w:rsid w:val="00E72D08"/>
    <w:rsid w:val="00E730FE"/>
    <w:rsid w:val="00E73728"/>
    <w:rsid w:val="00E73B1D"/>
    <w:rsid w:val="00E746AD"/>
    <w:rsid w:val="00E7495E"/>
    <w:rsid w:val="00E751E3"/>
    <w:rsid w:val="00E752CC"/>
    <w:rsid w:val="00E753E6"/>
    <w:rsid w:val="00E758EF"/>
    <w:rsid w:val="00E75B4B"/>
    <w:rsid w:val="00E764BE"/>
    <w:rsid w:val="00E76E0E"/>
    <w:rsid w:val="00E76E6D"/>
    <w:rsid w:val="00E774EF"/>
    <w:rsid w:val="00E775BE"/>
    <w:rsid w:val="00E77E7F"/>
    <w:rsid w:val="00E800CA"/>
    <w:rsid w:val="00E80283"/>
    <w:rsid w:val="00E80368"/>
    <w:rsid w:val="00E80BA8"/>
    <w:rsid w:val="00E80FEF"/>
    <w:rsid w:val="00E813B1"/>
    <w:rsid w:val="00E81AB3"/>
    <w:rsid w:val="00E81FE8"/>
    <w:rsid w:val="00E823B4"/>
    <w:rsid w:val="00E824FB"/>
    <w:rsid w:val="00E82579"/>
    <w:rsid w:val="00E826D8"/>
    <w:rsid w:val="00E828A8"/>
    <w:rsid w:val="00E82A74"/>
    <w:rsid w:val="00E83148"/>
    <w:rsid w:val="00E83496"/>
    <w:rsid w:val="00E83E65"/>
    <w:rsid w:val="00E83F04"/>
    <w:rsid w:val="00E8439D"/>
    <w:rsid w:val="00E84727"/>
    <w:rsid w:val="00E85376"/>
    <w:rsid w:val="00E857B9"/>
    <w:rsid w:val="00E85811"/>
    <w:rsid w:val="00E8585A"/>
    <w:rsid w:val="00E85BAB"/>
    <w:rsid w:val="00E8628B"/>
    <w:rsid w:val="00E86594"/>
    <w:rsid w:val="00E86638"/>
    <w:rsid w:val="00E866C4"/>
    <w:rsid w:val="00E86BB6"/>
    <w:rsid w:val="00E86D61"/>
    <w:rsid w:val="00E86E22"/>
    <w:rsid w:val="00E87110"/>
    <w:rsid w:val="00E8718C"/>
    <w:rsid w:val="00E87380"/>
    <w:rsid w:val="00E874B0"/>
    <w:rsid w:val="00E876D0"/>
    <w:rsid w:val="00E87B62"/>
    <w:rsid w:val="00E905CD"/>
    <w:rsid w:val="00E905F1"/>
    <w:rsid w:val="00E90A41"/>
    <w:rsid w:val="00E9139A"/>
    <w:rsid w:val="00E9188B"/>
    <w:rsid w:val="00E92C9F"/>
    <w:rsid w:val="00E92FA1"/>
    <w:rsid w:val="00E932B8"/>
    <w:rsid w:val="00E932E7"/>
    <w:rsid w:val="00E9355D"/>
    <w:rsid w:val="00E93A05"/>
    <w:rsid w:val="00E93B41"/>
    <w:rsid w:val="00E93EA9"/>
    <w:rsid w:val="00E93F02"/>
    <w:rsid w:val="00E94784"/>
    <w:rsid w:val="00E948EB"/>
    <w:rsid w:val="00E948F0"/>
    <w:rsid w:val="00E94A28"/>
    <w:rsid w:val="00E95099"/>
    <w:rsid w:val="00E955A6"/>
    <w:rsid w:val="00E95E55"/>
    <w:rsid w:val="00E961E2"/>
    <w:rsid w:val="00E962C1"/>
    <w:rsid w:val="00E96396"/>
    <w:rsid w:val="00E96B8F"/>
    <w:rsid w:val="00E96D6C"/>
    <w:rsid w:val="00E97357"/>
    <w:rsid w:val="00E97C06"/>
    <w:rsid w:val="00E97D43"/>
    <w:rsid w:val="00EA0A48"/>
    <w:rsid w:val="00EA0DBD"/>
    <w:rsid w:val="00EA0E5B"/>
    <w:rsid w:val="00EA1AEA"/>
    <w:rsid w:val="00EA218E"/>
    <w:rsid w:val="00EA24C1"/>
    <w:rsid w:val="00EA262D"/>
    <w:rsid w:val="00EA2732"/>
    <w:rsid w:val="00EA2813"/>
    <w:rsid w:val="00EA29D7"/>
    <w:rsid w:val="00EA2B5A"/>
    <w:rsid w:val="00EA2C5A"/>
    <w:rsid w:val="00EA2C89"/>
    <w:rsid w:val="00EA2D1B"/>
    <w:rsid w:val="00EA33A8"/>
    <w:rsid w:val="00EA4307"/>
    <w:rsid w:val="00EA436B"/>
    <w:rsid w:val="00EA4CFB"/>
    <w:rsid w:val="00EA4F6D"/>
    <w:rsid w:val="00EA4FCD"/>
    <w:rsid w:val="00EA514B"/>
    <w:rsid w:val="00EA524C"/>
    <w:rsid w:val="00EA5F38"/>
    <w:rsid w:val="00EA640B"/>
    <w:rsid w:val="00EA65FB"/>
    <w:rsid w:val="00EA66FD"/>
    <w:rsid w:val="00EA6AA8"/>
    <w:rsid w:val="00EA73A5"/>
    <w:rsid w:val="00EA7E76"/>
    <w:rsid w:val="00EB003B"/>
    <w:rsid w:val="00EB0047"/>
    <w:rsid w:val="00EB02D3"/>
    <w:rsid w:val="00EB0B2A"/>
    <w:rsid w:val="00EB113C"/>
    <w:rsid w:val="00EB235E"/>
    <w:rsid w:val="00EB242D"/>
    <w:rsid w:val="00EB2570"/>
    <w:rsid w:val="00EB29E4"/>
    <w:rsid w:val="00EB2A67"/>
    <w:rsid w:val="00EB2A96"/>
    <w:rsid w:val="00EB318D"/>
    <w:rsid w:val="00EB36CC"/>
    <w:rsid w:val="00EB3E38"/>
    <w:rsid w:val="00EB3F08"/>
    <w:rsid w:val="00EB40A0"/>
    <w:rsid w:val="00EB44D6"/>
    <w:rsid w:val="00EB4641"/>
    <w:rsid w:val="00EB48DE"/>
    <w:rsid w:val="00EB48F7"/>
    <w:rsid w:val="00EB5BFF"/>
    <w:rsid w:val="00EB5DB2"/>
    <w:rsid w:val="00EB6898"/>
    <w:rsid w:val="00EB6DA4"/>
    <w:rsid w:val="00EB6F1F"/>
    <w:rsid w:val="00EB6F5C"/>
    <w:rsid w:val="00EB7566"/>
    <w:rsid w:val="00EB7646"/>
    <w:rsid w:val="00EB7A7D"/>
    <w:rsid w:val="00EB7A9F"/>
    <w:rsid w:val="00EC00BF"/>
    <w:rsid w:val="00EC0204"/>
    <w:rsid w:val="00EC0731"/>
    <w:rsid w:val="00EC08CB"/>
    <w:rsid w:val="00EC0955"/>
    <w:rsid w:val="00EC0AAA"/>
    <w:rsid w:val="00EC0BD0"/>
    <w:rsid w:val="00EC0DA8"/>
    <w:rsid w:val="00EC0FEF"/>
    <w:rsid w:val="00EC1333"/>
    <w:rsid w:val="00EC17D2"/>
    <w:rsid w:val="00EC19ED"/>
    <w:rsid w:val="00EC1BB3"/>
    <w:rsid w:val="00EC29F1"/>
    <w:rsid w:val="00EC2D37"/>
    <w:rsid w:val="00EC2E2B"/>
    <w:rsid w:val="00EC3536"/>
    <w:rsid w:val="00EC3621"/>
    <w:rsid w:val="00EC3D0E"/>
    <w:rsid w:val="00EC4686"/>
    <w:rsid w:val="00EC4897"/>
    <w:rsid w:val="00EC48C1"/>
    <w:rsid w:val="00EC527E"/>
    <w:rsid w:val="00EC52C9"/>
    <w:rsid w:val="00EC5EF4"/>
    <w:rsid w:val="00EC6200"/>
    <w:rsid w:val="00EC62E4"/>
    <w:rsid w:val="00EC6B62"/>
    <w:rsid w:val="00EC6C03"/>
    <w:rsid w:val="00EC7748"/>
    <w:rsid w:val="00EC78D8"/>
    <w:rsid w:val="00EC7B4C"/>
    <w:rsid w:val="00EC7C1C"/>
    <w:rsid w:val="00EC7D9C"/>
    <w:rsid w:val="00ED00FB"/>
    <w:rsid w:val="00ED0130"/>
    <w:rsid w:val="00ED06E9"/>
    <w:rsid w:val="00ED071D"/>
    <w:rsid w:val="00ED09B2"/>
    <w:rsid w:val="00ED0B2D"/>
    <w:rsid w:val="00ED177E"/>
    <w:rsid w:val="00ED1B53"/>
    <w:rsid w:val="00ED2063"/>
    <w:rsid w:val="00ED2391"/>
    <w:rsid w:val="00ED2558"/>
    <w:rsid w:val="00ED2B74"/>
    <w:rsid w:val="00ED35BB"/>
    <w:rsid w:val="00ED3683"/>
    <w:rsid w:val="00ED3C37"/>
    <w:rsid w:val="00ED3D06"/>
    <w:rsid w:val="00ED42F9"/>
    <w:rsid w:val="00ED43AF"/>
    <w:rsid w:val="00ED4AD8"/>
    <w:rsid w:val="00ED55C1"/>
    <w:rsid w:val="00ED5664"/>
    <w:rsid w:val="00ED56D9"/>
    <w:rsid w:val="00ED5C41"/>
    <w:rsid w:val="00ED75D7"/>
    <w:rsid w:val="00EE0609"/>
    <w:rsid w:val="00EE1106"/>
    <w:rsid w:val="00EE1133"/>
    <w:rsid w:val="00EE12A1"/>
    <w:rsid w:val="00EE1785"/>
    <w:rsid w:val="00EE1A0C"/>
    <w:rsid w:val="00EE1BA2"/>
    <w:rsid w:val="00EE1FB1"/>
    <w:rsid w:val="00EE253F"/>
    <w:rsid w:val="00EE2562"/>
    <w:rsid w:val="00EE266A"/>
    <w:rsid w:val="00EE273D"/>
    <w:rsid w:val="00EE2F33"/>
    <w:rsid w:val="00EE3550"/>
    <w:rsid w:val="00EE398B"/>
    <w:rsid w:val="00EE3F30"/>
    <w:rsid w:val="00EE4293"/>
    <w:rsid w:val="00EE4393"/>
    <w:rsid w:val="00EE4FF2"/>
    <w:rsid w:val="00EE5019"/>
    <w:rsid w:val="00EE5A56"/>
    <w:rsid w:val="00EE606D"/>
    <w:rsid w:val="00EE6734"/>
    <w:rsid w:val="00EE6880"/>
    <w:rsid w:val="00EE6BFD"/>
    <w:rsid w:val="00EE6DE9"/>
    <w:rsid w:val="00EE773F"/>
    <w:rsid w:val="00EE7CD6"/>
    <w:rsid w:val="00EE7FF5"/>
    <w:rsid w:val="00EF035E"/>
    <w:rsid w:val="00EF067C"/>
    <w:rsid w:val="00EF0762"/>
    <w:rsid w:val="00EF1121"/>
    <w:rsid w:val="00EF1302"/>
    <w:rsid w:val="00EF1338"/>
    <w:rsid w:val="00EF1365"/>
    <w:rsid w:val="00EF1397"/>
    <w:rsid w:val="00EF177C"/>
    <w:rsid w:val="00EF1820"/>
    <w:rsid w:val="00EF1C4D"/>
    <w:rsid w:val="00EF1DE4"/>
    <w:rsid w:val="00EF2190"/>
    <w:rsid w:val="00EF2282"/>
    <w:rsid w:val="00EF2DAF"/>
    <w:rsid w:val="00EF2FCD"/>
    <w:rsid w:val="00EF309F"/>
    <w:rsid w:val="00EF3157"/>
    <w:rsid w:val="00EF326A"/>
    <w:rsid w:val="00EF361A"/>
    <w:rsid w:val="00EF3712"/>
    <w:rsid w:val="00EF3B8B"/>
    <w:rsid w:val="00EF45C2"/>
    <w:rsid w:val="00EF4F4A"/>
    <w:rsid w:val="00EF514F"/>
    <w:rsid w:val="00EF51F5"/>
    <w:rsid w:val="00EF5659"/>
    <w:rsid w:val="00EF56BB"/>
    <w:rsid w:val="00EF5768"/>
    <w:rsid w:val="00EF5AFC"/>
    <w:rsid w:val="00EF5D97"/>
    <w:rsid w:val="00EF5E49"/>
    <w:rsid w:val="00EF620E"/>
    <w:rsid w:val="00EF6700"/>
    <w:rsid w:val="00EF6949"/>
    <w:rsid w:val="00EF7FAA"/>
    <w:rsid w:val="00F0023E"/>
    <w:rsid w:val="00F00267"/>
    <w:rsid w:val="00F00277"/>
    <w:rsid w:val="00F005FF"/>
    <w:rsid w:val="00F0088E"/>
    <w:rsid w:val="00F00C2D"/>
    <w:rsid w:val="00F01056"/>
    <w:rsid w:val="00F01677"/>
    <w:rsid w:val="00F0182C"/>
    <w:rsid w:val="00F01871"/>
    <w:rsid w:val="00F019E5"/>
    <w:rsid w:val="00F01E5D"/>
    <w:rsid w:val="00F01EC7"/>
    <w:rsid w:val="00F01EDA"/>
    <w:rsid w:val="00F0209C"/>
    <w:rsid w:val="00F02714"/>
    <w:rsid w:val="00F02780"/>
    <w:rsid w:val="00F02950"/>
    <w:rsid w:val="00F02AD2"/>
    <w:rsid w:val="00F03211"/>
    <w:rsid w:val="00F034EF"/>
    <w:rsid w:val="00F036D3"/>
    <w:rsid w:val="00F0381C"/>
    <w:rsid w:val="00F03834"/>
    <w:rsid w:val="00F03851"/>
    <w:rsid w:val="00F03956"/>
    <w:rsid w:val="00F03A2C"/>
    <w:rsid w:val="00F03C62"/>
    <w:rsid w:val="00F03E30"/>
    <w:rsid w:val="00F042D5"/>
    <w:rsid w:val="00F04A14"/>
    <w:rsid w:val="00F04E88"/>
    <w:rsid w:val="00F04EB7"/>
    <w:rsid w:val="00F051DF"/>
    <w:rsid w:val="00F0591A"/>
    <w:rsid w:val="00F05A6F"/>
    <w:rsid w:val="00F06B12"/>
    <w:rsid w:val="00F071E6"/>
    <w:rsid w:val="00F0756A"/>
    <w:rsid w:val="00F075CF"/>
    <w:rsid w:val="00F076E4"/>
    <w:rsid w:val="00F07F1A"/>
    <w:rsid w:val="00F07FE8"/>
    <w:rsid w:val="00F10099"/>
    <w:rsid w:val="00F10772"/>
    <w:rsid w:val="00F10C07"/>
    <w:rsid w:val="00F10E37"/>
    <w:rsid w:val="00F11636"/>
    <w:rsid w:val="00F11788"/>
    <w:rsid w:val="00F11999"/>
    <w:rsid w:val="00F11A3D"/>
    <w:rsid w:val="00F11BC3"/>
    <w:rsid w:val="00F11E5F"/>
    <w:rsid w:val="00F11F39"/>
    <w:rsid w:val="00F121D5"/>
    <w:rsid w:val="00F122E9"/>
    <w:rsid w:val="00F1289C"/>
    <w:rsid w:val="00F1291B"/>
    <w:rsid w:val="00F12ADE"/>
    <w:rsid w:val="00F12E9C"/>
    <w:rsid w:val="00F12FBA"/>
    <w:rsid w:val="00F1331F"/>
    <w:rsid w:val="00F13A26"/>
    <w:rsid w:val="00F13B11"/>
    <w:rsid w:val="00F14196"/>
    <w:rsid w:val="00F143A0"/>
    <w:rsid w:val="00F145CA"/>
    <w:rsid w:val="00F14B54"/>
    <w:rsid w:val="00F14C48"/>
    <w:rsid w:val="00F14D74"/>
    <w:rsid w:val="00F1537B"/>
    <w:rsid w:val="00F15C95"/>
    <w:rsid w:val="00F15F51"/>
    <w:rsid w:val="00F16162"/>
    <w:rsid w:val="00F164BE"/>
    <w:rsid w:val="00F1656C"/>
    <w:rsid w:val="00F16AE9"/>
    <w:rsid w:val="00F16F22"/>
    <w:rsid w:val="00F170E8"/>
    <w:rsid w:val="00F17831"/>
    <w:rsid w:val="00F20729"/>
    <w:rsid w:val="00F2093C"/>
    <w:rsid w:val="00F20CDA"/>
    <w:rsid w:val="00F20D1D"/>
    <w:rsid w:val="00F210AF"/>
    <w:rsid w:val="00F213B5"/>
    <w:rsid w:val="00F216E0"/>
    <w:rsid w:val="00F21C2A"/>
    <w:rsid w:val="00F21ED3"/>
    <w:rsid w:val="00F221ED"/>
    <w:rsid w:val="00F222E8"/>
    <w:rsid w:val="00F22A53"/>
    <w:rsid w:val="00F22E4C"/>
    <w:rsid w:val="00F23A1A"/>
    <w:rsid w:val="00F23DE3"/>
    <w:rsid w:val="00F24B79"/>
    <w:rsid w:val="00F24F0F"/>
    <w:rsid w:val="00F24F63"/>
    <w:rsid w:val="00F25105"/>
    <w:rsid w:val="00F2575E"/>
    <w:rsid w:val="00F259EF"/>
    <w:rsid w:val="00F25D0A"/>
    <w:rsid w:val="00F25F42"/>
    <w:rsid w:val="00F25F6B"/>
    <w:rsid w:val="00F26054"/>
    <w:rsid w:val="00F261DF"/>
    <w:rsid w:val="00F26622"/>
    <w:rsid w:val="00F26D1E"/>
    <w:rsid w:val="00F27D57"/>
    <w:rsid w:val="00F300A7"/>
    <w:rsid w:val="00F30446"/>
    <w:rsid w:val="00F30636"/>
    <w:rsid w:val="00F3187A"/>
    <w:rsid w:val="00F31920"/>
    <w:rsid w:val="00F31AAB"/>
    <w:rsid w:val="00F31E22"/>
    <w:rsid w:val="00F32551"/>
    <w:rsid w:val="00F3255C"/>
    <w:rsid w:val="00F3317C"/>
    <w:rsid w:val="00F332BC"/>
    <w:rsid w:val="00F337DA"/>
    <w:rsid w:val="00F33801"/>
    <w:rsid w:val="00F33BBE"/>
    <w:rsid w:val="00F33CCC"/>
    <w:rsid w:val="00F33E4B"/>
    <w:rsid w:val="00F341D2"/>
    <w:rsid w:val="00F34803"/>
    <w:rsid w:val="00F34ACE"/>
    <w:rsid w:val="00F35734"/>
    <w:rsid w:val="00F35A23"/>
    <w:rsid w:val="00F35C8D"/>
    <w:rsid w:val="00F36829"/>
    <w:rsid w:val="00F3687D"/>
    <w:rsid w:val="00F370E4"/>
    <w:rsid w:val="00F37365"/>
    <w:rsid w:val="00F37468"/>
    <w:rsid w:val="00F37663"/>
    <w:rsid w:val="00F3794B"/>
    <w:rsid w:val="00F37A41"/>
    <w:rsid w:val="00F37A6A"/>
    <w:rsid w:val="00F37ED3"/>
    <w:rsid w:val="00F400AB"/>
    <w:rsid w:val="00F401AD"/>
    <w:rsid w:val="00F4086A"/>
    <w:rsid w:val="00F40D6E"/>
    <w:rsid w:val="00F40E67"/>
    <w:rsid w:val="00F4145C"/>
    <w:rsid w:val="00F414BB"/>
    <w:rsid w:val="00F41837"/>
    <w:rsid w:val="00F41AE9"/>
    <w:rsid w:val="00F41B71"/>
    <w:rsid w:val="00F41E3D"/>
    <w:rsid w:val="00F42373"/>
    <w:rsid w:val="00F42447"/>
    <w:rsid w:val="00F429E9"/>
    <w:rsid w:val="00F42D7E"/>
    <w:rsid w:val="00F431E1"/>
    <w:rsid w:val="00F43C6D"/>
    <w:rsid w:val="00F43D8B"/>
    <w:rsid w:val="00F44CB8"/>
    <w:rsid w:val="00F456E0"/>
    <w:rsid w:val="00F45829"/>
    <w:rsid w:val="00F45A26"/>
    <w:rsid w:val="00F45CA7"/>
    <w:rsid w:val="00F4632E"/>
    <w:rsid w:val="00F46569"/>
    <w:rsid w:val="00F466AB"/>
    <w:rsid w:val="00F4681A"/>
    <w:rsid w:val="00F46BAC"/>
    <w:rsid w:val="00F46CD0"/>
    <w:rsid w:val="00F4758F"/>
    <w:rsid w:val="00F47592"/>
    <w:rsid w:val="00F475EF"/>
    <w:rsid w:val="00F47A0A"/>
    <w:rsid w:val="00F506B6"/>
    <w:rsid w:val="00F506E0"/>
    <w:rsid w:val="00F50BA0"/>
    <w:rsid w:val="00F513CB"/>
    <w:rsid w:val="00F51B55"/>
    <w:rsid w:val="00F51C58"/>
    <w:rsid w:val="00F523F0"/>
    <w:rsid w:val="00F52A6D"/>
    <w:rsid w:val="00F52DAB"/>
    <w:rsid w:val="00F53226"/>
    <w:rsid w:val="00F54507"/>
    <w:rsid w:val="00F54E9A"/>
    <w:rsid w:val="00F55982"/>
    <w:rsid w:val="00F559C3"/>
    <w:rsid w:val="00F563D6"/>
    <w:rsid w:val="00F56536"/>
    <w:rsid w:val="00F569A7"/>
    <w:rsid w:val="00F573A9"/>
    <w:rsid w:val="00F57926"/>
    <w:rsid w:val="00F57A91"/>
    <w:rsid w:val="00F57C89"/>
    <w:rsid w:val="00F57FC3"/>
    <w:rsid w:val="00F603F6"/>
    <w:rsid w:val="00F604B6"/>
    <w:rsid w:val="00F606D2"/>
    <w:rsid w:val="00F60729"/>
    <w:rsid w:val="00F609F3"/>
    <w:rsid w:val="00F60CE4"/>
    <w:rsid w:val="00F60D76"/>
    <w:rsid w:val="00F60FE1"/>
    <w:rsid w:val="00F61263"/>
    <w:rsid w:val="00F612AF"/>
    <w:rsid w:val="00F62029"/>
    <w:rsid w:val="00F622FB"/>
    <w:rsid w:val="00F62DF4"/>
    <w:rsid w:val="00F63199"/>
    <w:rsid w:val="00F634C1"/>
    <w:rsid w:val="00F6390B"/>
    <w:rsid w:val="00F63A11"/>
    <w:rsid w:val="00F63C61"/>
    <w:rsid w:val="00F64022"/>
    <w:rsid w:val="00F643CE"/>
    <w:rsid w:val="00F64CA8"/>
    <w:rsid w:val="00F64DBF"/>
    <w:rsid w:val="00F64EC8"/>
    <w:rsid w:val="00F6563F"/>
    <w:rsid w:val="00F65AA8"/>
    <w:rsid w:val="00F65F4C"/>
    <w:rsid w:val="00F663D8"/>
    <w:rsid w:val="00F66448"/>
    <w:rsid w:val="00F66614"/>
    <w:rsid w:val="00F66DD9"/>
    <w:rsid w:val="00F67292"/>
    <w:rsid w:val="00F67B99"/>
    <w:rsid w:val="00F67E2D"/>
    <w:rsid w:val="00F67E7E"/>
    <w:rsid w:val="00F67F88"/>
    <w:rsid w:val="00F70200"/>
    <w:rsid w:val="00F70847"/>
    <w:rsid w:val="00F70B87"/>
    <w:rsid w:val="00F71236"/>
    <w:rsid w:val="00F719EA"/>
    <w:rsid w:val="00F7220B"/>
    <w:rsid w:val="00F724BC"/>
    <w:rsid w:val="00F72A53"/>
    <w:rsid w:val="00F72DAA"/>
    <w:rsid w:val="00F72F22"/>
    <w:rsid w:val="00F730E7"/>
    <w:rsid w:val="00F73E6D"/>
    <w:rsid w:val="00F740D7"/>
    <w:rsid w:val="00F740EF"/>
    <w:rsid w:val="00F745B8"/>
    <w:rsid w:val="00F74C36"/>
    <w:rsid w:val="00F74E12"/>
    <w:rsid w:val="00F75552"/>
    <w:rsid w:val="00F758DD"/>
    <w:rsid w:val="00F75BF7"/>
    <w:rsid w:val="00F75BFC"/>
    <w:rsid w:val="00F763D6"/>
    <w:rsid w:val="00F76473"/>
    <w:rsid w:val="00F764EC"/>
    <w:rsid w:val="00F76F55"/>
    <w:rsid w:val="00F7744A"/>
    <w:rsid w:val="00F777FC"/>
    <w:rsid w:val="00F77B29"/>
    <w:rsid w:val="00F77ED6"/>
    <w:rsid w:val="00F801EC"/>
    <w:rsid w:val="00F80290"/>
    <w:rsid w:val="00F8059A"/>
    <w:rsid w:val="00F80863"/>
    <w:rsid w:val="00F80ADD"/>
    <w:rsid w:val="00F80DBC"/>
    <w:rsid w:val="00F80DE1"/>
    <w:rsid w:val="00F80E3D"/>
    <w:rsid w:val="00F81657"/>
    <w:rsid w:val="00F819A7"/>
    <w:rsid w:val="00F828FB"/>
    <w:rsid w:val="00F82E81"/>
    <w:rsid w:val="00F8369A"/>
    <w:rsid w:val="00F837D3"/>
    <w:rsid w:val="00F839BF"/>
    <w:rsid w:val="00F83CCB"/>
    <w:rsid w:val="00F83DDC"/>
    <w:rsid w:val="00F83E34"/>
    <w:rsid w:val="00F83ED3"/>
    <w:rsid w:val="00F844AD"/>
    <w:rsid w:val="00F84850"/>
    <w:rsid w:val="00F84874"/>
    <w:rsid w:val="00F84B5F"/>
    <w:rsid w:val="00F84CB8"/>
    <w:rsid w:val="00F84DB7"/>
    <w:rsid w:val="00F855DF"/>
    <w:rsid w:val="00F85A22"/>
    <w:rsid w:val="00F85AE6"/>
    <w:rsid w:val="00F85F2D"/>
    <w:rsid w:val="00F862F5"/>
    <w:rsid w:val="00F867BC"/>
    <w:rsid w:val="00F86ACA"/>
    <w:rsid w:val="00F86E15"/>
    <w:rsid w:val="00F878C5"/>
    <w:rsid w:val="00F87A1B"/>
    <w:rsid w:val="00F90329"/>
    <w:rsid w:val="00F90456"/>
    <w:rsid w:val="00F90479"/>
    <w:rsid w:val="00F904E1"/>
    <w:rsid w:val="00F904F3"/>
    <w:rsid w:val="00F90560"/>
    <w:rsid w:val="00F90BA1"/>
    <w:rsid w:val="00F90DDB"/>
    <w:rsid w:val="00F910C9"/>
    <w:rsid w:val="00F9199A"/>
    <w:rsid w:val="00F91D21"/>
    <w:rsid w:val="00F91E83"/>
    <w:rsid w:val="00F927AC"/>
    <w:rsid w:val="00F92920"/>
    <w:rsid w:val="00F92B21"/>
    <w:rsid w:val="00F92CFE"/>
    <w:rsid w:val="00F930CD"/>
    <w:rsid w:val="00F93BF3"/>
    <w:rsid w:val="00F93C34"/>
    <w:rsid w:val="00F94B3B"/>
    <w:rsid w:val="00F956B1"/>
    <w:rsid w:val="00F95A05"/>
    <w:rsid w:val="00F95E21"/>
    <w:rsid w:val="00F9614B"/>
    <w:rsid w:val="00F963C7"/>
    <w:rsid w:val="00F96763"/>
    <w:rsid w:val="00F96781"/>
    <w:rsid w:val="00F967F8"/>
    <w:rsid w:val="00F96B16"/>
    <w:rsid w:val="00F96EE0"/>
    <w:rsid w:val="00F97737"/>
    <w:rsid w:val="00FA06C2"/>
    <w:rsid w:val="00FA06C9"/>
    <w:rsid w:val="00FA08C5"/>
    <w:rsid w:val="00FA0C72"/>
    <w:rsid w:val="00FA0D51"/>
    <w:rsid w:val="00FA0FD1"/>
    <w:rsid w:val="00FA1022"/>
    <w:rsid w:val="00FA1054"/>
    <w:rsid w:val="00FA1370"/>
    <w:rsid w:val="00FA1BC1"/>
    <w:rsid w:val="00FA283A"/>
    <w:rsid w:val="00FA2BEF"/>
    <w:rsid w:val="00FA2C4C"/>
    <w:rsid w:val="00FA31DE"/>
    <w:rsid w:val="00FA3755"/>
    <w:rsid w:val="00FA3E09"/>
    <w:rsid w:val="00FA405E"/>
    <w:rsid w:val="00FA41EF"/>
    <w:rsid w:val="00FA44F5"/>
    <w:rsid w:val="00FA4BC7"/>
    <w:rsid w:val="00FA4F78"/>
    <w:rsid w:val="00FA55FF"/>
    <w:rsid w:val="00FA5652"/>
    <w:rsid w:val="00FA59B0"/>
    <w:rsid w:val="00FA60DC"/>
    <w:rsid w:val="00FA71F8"/>
    <w:rsid w:val="00FA72D5"/>
    <w:rsid w:val="00FA7790"/>
    <w:rsid w:val="00FA7C7C"/>
    <w:rsid w:val="00FB001A"/>
    <w:rsid w:val="00FB0219"/>
    <w:rsid w:val="00FB068E"/>
    <w:rsid w:val="00FB099F"/>
    <w:rsid w:val="00FB0A7E"/>
    <w:rsid w:val="00FB0CE6"/>
    <w:rsid w:val="00FB1312"/>
    <w:rsid w:val="00FB1501"/>
    <w:rsid w:val="00FB1606"/>
    <w:rsid w:val="00FB1A01"/>
    <w:rsid w:val="00FB1B14"/>
    <w:rsid w:val="00FB1D06"/>
    <w:rsid w:val="00FB2471"/>
    <w:rsid w:val="00FB2808"/>
    <w:rsid w:val="00FB2870"/>
    <w:rsid w:val="00FB2D27"/>
    <w:rsid w:val="00FB2E64"/>
    <w:rsid w:val="00FB3575"/>
    <w:rsid w:val="00FB396E"/>
    <w:rsid w:val="00FB3CF7"/>
    <w:rsid w:val="00FB4114"/>
    <w:rsid w:val="00FB4508"/>
    <w:rsid w:val="00FB46B7"/>
    <w:rsid w:val="00FB4860"/>
    <w:rsid w:val="00FB5436"/>
    <w:rsid w:val="00FB54D7"/>
    <w:rsid w:val="00FB5589"/>
    <w:rsid w:val="00FB575F"/>
    <w:rsid w:val="00FB68DB"/>
    <w:rsid w:val="00FB76A5"/>
    <w:rsid w:val="00FB77CA"/>
    <w:rsid w:val="00FB7A7D"/>
    <w:rsid w:val="00FB7AE3"/>
    <w:rsid w:val="00FB7D46"/>
    <w:rsid w:val="00FC0067"/>
    <w:rsid w:val="00FC00D6"/>
    <w:rsid w:val="00FC067A"/>
    <w:rsid w:val="00FC0F94"/>
    <w:rsid w:val="00FC1054"/>
    <w:rsid w:val="00FC14E6"/>
    <w:rsid w:val="00FC1AF5"/>
    <w:rsid w:val="00FC203C"/>
    <w:rsid w:val="00FC2082"/>
    <w:rsid w:val="00FC20FB"/>
    <w:rsid w:val="00FC27C9"/>
    <w:rsid w:val="00FC34FF"/>
    <w:rsid w:val="00FC3885"/>
    <w:rsid w:val="00FC39F3"/>
    <w:rsid w:val="00FC3F4F"/>
    <w:rsid w:val="00FC4FDA"/>
    <w:rsid w:val="00FC57DE"/>
    <w:rsid w:val="00FC5940"/>
    <w:rsid w:val="00FC5B55"/>
    <w:rsid w:val="00FC67B2"/>
    <w:rsid w:val="00FC67E9"/>
    <w:rsid w:val="00FC6820"/>
    <w:rsid w:val="00FC716E"/>
    <w:rsid w:val="00FC72DB"/>
    <w:rsid w:val="00FC7310"/>
    <w:rsid w:val="00FC735B"/>
    <w:rsid w:val="00FC76E7"/>
    <w:rsid w:val="00FC77C2"/>
    <w:rsid w:val="00FC7896"/>
    <w:rsid w:val="00FC7DC6"/>
    <w:rsid w:val="00FD1224"/>
    <w:rsid w:val="00FD190F"/>
    <w:rsid w:val="00FD1E4C"/>
    <w:rsid w:val="00FD206D"/>
    <w:rsid w:val="00FD21A0"/>
    <w:rsid w:val="00FD21C9"/>
    <w:rsid w:val="00FD2259"/>
    <w:rsid w:val="00FD2652"/>
    <w:rsid w:val="00FD2809"/>
    <w:rsid w:val="00FD2A2E"/>
    <w:rsid w:val="00FD2B01"/>
    <w:rsid w:val="00FD2B59"/>
    <w:rsid w:val="00FD355B"/>
    <w:rsid w:val="00FD3D89"/>
    <w:rsid w:val="00FD4043"/>
    <w:rsid w:val="00FD4109"/>
    <w:rsid w:val="00FD4701"/>
    <w:rsid w:val="00FD4762"/>
    <w:rsid w:val="00FD521F"/>
    <w:rsid w:val="00FD52BF"/>
    <w:rsid w:val="00FD56BE"/>
    <w:rsid w:val="00FD5A34"/>
    <w:rsid w:val="00FD5D6E"/>
    <w:rsid w:val="00FD66D0"/>
    <w:rsid w:val="00FD6D82"/>
    <w:rsid w:val="00FD758F"/>
    <w:rsid w:val="00FD7631"/>
    <w:rsid w:val="00FD773B"/>
    <w:rsid w:val="00FD7A6C"/>
    <w:rsid w:val="00FD7D0D"/>
    <w:rsid w:val="00FE0311"/>
    <w:rsid w:val="00FE07E7"/>
    <w:rsid w:val="00FE0D2C"/>
    <w:rsid w:val="00FE1536"/>
    <w:rsid w:val="00FE1BB2"/>
    <w:rsid w:val="00FE1E80"/>
    <w:rsid w:val="00FE21DB"/>
    <w:rsid w:val="00FE2D84"/>
    <w:rsid w:val="00FE2FE4"/>
    <w:rsid w:val="00FE38F4"/>
    <w:rsid w:val="00FE3AEF"/>
    <w:rsid w:val="00FE3BA9"/>
    <w:rsid w:val="00FE43A3"/>
    <w:rsid w:val="00FE457B"/>
    <w:rsid w:val="00FE4A82"/>
    <w:rsid w:val="00FE51BF"/>
    <w:rsid w:val="00FE53D9"/>
    <w:rsid w:val="00FE55ED"/>
    <w:rsid w:val="00FE57CC"/>
    <w:rsid w:val="00FE57E6"/>
    <w:rsid w:val="00FE5D72"/>
    <w:rsid w:val="00FE6036"/>
    <w:rsid w:val="00FE71AD"/>
    <w:rsid w:val="00FE7431"/>
    <w:rsid w:val="00FE7604"/>
    <w:rsid w:val="00FE769C"/>
    <w:rsid w:val="00FF086C"/>
    <w:rsid w:val="00FF093F"/>
    <w:rsid w:val="00FF0A52"/>
    <w:rsid w:val="00FF15B6"/>
    <w:rsid w:val="00FF160D"/>
    <w:rsid w:val="00FF1A59"/>
    <w:rsid w:val="00FF1C75"/>
    <w:rsid w:val="00FF1F51"/>
    <w:rsid w:val="00FF1F7B"/>
    <w:rsid w:val="00FF1FBC"/>
    <w:rsid w:val="00FF21A1"/>
    <w:rsid w:val="00FF24CD"/>
    <w:rsid w:val="00FF2694"/>
    <w:rsid w:val="00FF34C8"/>
    <w:rsid w:val="00FF3AE1"/>
    <w:rsid w:val="00FF3BF5"/>
    <w:rsid w:val="00FF3E22"/>
    <w:rsid w:val="00FF41DF"/>
    <w:rsid w:val="00FF43C7"/>
    <w:rsid w:val="00FF462A"/>
    <w:rsid w:val="00FF48AB"/>
    <w:rsid w:val="00FF48C6"/>
    <w:rsid w:val="00FF5241"/>
    <w:rsid w:val="00FF5EF9"/>
    <w:rsid w:val="00FF5F28"/>
    <w:rsid w:val="00FF608C"/>
    <w:rsid w:val="00FF67F4"/>
    <w:rsid w:val="00FF7016"/>
    <w:rsid w:val="00FF75A2"/>
    <w:rsid w:val="00FF7E04"/>
    <w:rsid w:val="00FF7E56"/>
    <w:rsid w:val="00FF7F15"/>
    <w:rsid w:val="00FF7F51"/>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fill="f" fillcolor="white" stroke="f">
      <v:fill color="white" on="f"/>
      <v:stroke on="f"/>
      <o:colormru v:ext="edit" colors="#eae128"/>
    </o:shapedefaults>
    <o:shapelayout v:ext="edit">
      <o:idmap v:ext="edit" data="1"/>
    </o:shapelayout>
  </w:shapeDefaults>
  <w:decimalSymbol w:val=","/>
  <w:listSeparator w:val=";"/>
  <w14:docId w14:val="460BAA18"/>
  <w15:docId w15:val="{F489C56F-C096-4D62-9070-F4393E75B5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04D24"/>
    <w:pPr>
      <w:spacing w:after="0" w:line="240" w:lineRule="auto"/>
      <w:jc w:val="both"/>
    </w:pPr>
    <w:rPr>
      <w:rFonts w:ascii="Times New Roman" w:eastAsia="Times New Roman" w:hAnsi="Times New Roman" w:cs="Times New Roman"/>
      <w:lang w:eastAsia="ja-JP"/>
    </w:rPr>
  </w:style>
  <w:style w:type="paragraph" w:styleId="Heading1">
    <w:name w:val="heading 1"/>
    <w:basedOn w:val="Normal"/>
    <w:next w:val="Normal"/>
    <w:link w:val="Heading1Char"/>
    <w:uiPriority w:val="9"/>
    <w:qFormat/>
    <w:rsid w:val="000D256C"/>
    <w:pPr>
      <w:keepNext/>
      <w:numPr>
        <w:numId w:val="1"/>
      </w:numPr>
      <w:spacing w:before="60" w:after="240"/>
      <w:ind w:left="0"/>
      <w:jc w:val="center"/>
      <w:outlineLvl w:val="0"/>
    </w:pPr>
    <w:rPr>
      <w:rFonts w:eastAsia="PMingLiU" w:cs="Arial"/>
      <w:b/>
      <w:bCs/>
      <w:kern w:val="32"/>
      <w:sz w:val="24"/>
      <w:szCs w:val="32"/>
      <w:lang w:eastAsia="en-US"/>
    </w:rPr>
  </w:style>
  <w:style w:type="paragraph" w:styleId="Heading2">
    <w:name w:val="heading 2"/>
    <w:basedOn w:val="Normal"/>
    <w:next w:val="Normal"/>
    <w:link w:val="Heading2Char"/>
    <w:uiPriority w:val="9"/>
    <w:qFormat/>
    <w:rsid w:val="000D256C"/>
    <w:pPr>
      <w:keepNext/>
      <w:keepLines/>
      <w:numPr>
        <w:ilvl w:val="1"/>
        <w:numId w:val="1"/>
      </w:numPr>
      <w:spacing w:before="200"/>
      <w:outlineLvl w:val="1"/>
    </w:pPr>
    <w:rPr>
      <w:b/>
      <w:bCs/>
      <w:szCs w:val="26"/>
    </w:rPr>
  </w:style>
  <w:style w:type="paragraph" w:styleId="Heading3">
    <w:name w:val="heading 3"/>
    <w:basedOn w:val="ListParagraph"/>
    <w:next w:val="Normal"/>
    <w:link w:val="Heading3Char"/>
    <w:uiPriority w:val="9"/>
    <w:qFormat/>
    <w:rsid w:val="000D256C"/>
    <w:pPr>
      <w:numPr>
        <w:ilvl w:val="2"/>
        <w:numId w:val="1"/>
      </w:numPr>
      <w:outlineLvl w:val="2"/>
    </w:pPr>
    <w:rPr>
      <w:b/>
    </w:rPr>
  </w:style>
  <w:style w:type="paragraph" w:styleId="Heading4">
    <w:name w:val="heading 4"/>
    <w:basedOn w:val="ListParagraph"/>
    <w:next w:val="Normal"/>
    <w:link w:val="Heading4Char"/>
    <w:uiPriority w:val="9"/>
    <w:qFormat/>
    <w:rsid w:val="000D256C"/>
    <w:pPr>
      <w:numPr>
        <w:ilvl w:val="3"/>
        <w:numId w:val="1"/>
      </w:numPr>
      <w:outlineLvl w:val="3"/>
    </w:pPr>
    <w:rPr>
      <w:b/>
    </w:rPr>
  </w:style>
  <w:style w:type="paragraph" w:styleId="Heading5">
    <w:name w:val="heading 5"/>
    <w:basedOn w:val="Normal"/>
    <w:next w:val="Normal"/>
    <w:link w:val="Heading5Char"/>
    <w:uiPriority w:val="9"/>
    <w:qFormat/>
    <w:rsid w:val="00E813B1"/>
    <w:pPr>
      <w:keepNext/>
      <w:keepLines/>
      <w:numPr>
        <w:ilvl w:val="4"/>
        <w:numId w:val="1"/>
      </w:numPr>
      <w:spacing w:before="200"/>
      <w:outlineLvl w:val="4"/>
    </w:pPr>
    <w:rPr>
      <w:b/>
      <w:color w:val="000000" w:themeColor="text1"/>
    </w:rPr>
  </w:style>
  <w:style w:type="paragraph" w:styleId="Heading6">
    <w:name w:val="heading 6"/>
    <w:basedOn w:val="Normal"/>
    <w:next w:val="Normal"/>
    <w:link w:val="Heading6Char"/>
    <w:uiPriority w:val="9"/>
    <w:unhideWhenUsed/>
    <w:qFormat/>
    <w:rsid w:val="000D256C"/>
    <w:pPr>
      <w:keepNext/>
      <w:keepLines/>
      <w:numPr>
        <w:ilvl w:val="5"/>
        <w:numId w:val="1"/>
      </w:numPr>
      <w:spacing w:before="200"/>
      <w:outlineLvl w:val="5"/>
    </w:pPr>
    <w:rPr>
      <w:rFonts w:ascii="Cambria" w:hAnsi="Cambria"/>
      <w:i/>
      <w:iCs/>
      <w:color w:val="243F60"/>
    </w:rPr>
  </w:style>
  <w:style w:type="paragraph" w:styleId="Heading7">
    <w:name w:val="heading 7"/>
    <w:basedOn w:val="Normal"/>
    <w:next w:val="Normal"/>
    <w:link w:val="Heading7Char"/>
    <w:uiPriority w:val="9"/>
    <w:unhideWhenUsed/>
    <w:qFormat/>
    <w:rsid w:val="000D256C"/>
    <w:pPr>
      <w:keepNext/>
      <w:keepLines/>
      <w:numPr>
        <w:ilvl w:val="6"/>
        <w:numId w:val="1"/>
      </w:numPr>
      <w:spacing w:before="200"/>
      <w:outlineLvl w:val="6"/>
    </w:pPr>
    <w:rPr>
      <w:rFonts w:ascii="Cambria" w:hAnsi="Cambria"/>
      <w:i/>
      <w:iCs/>
      <w:color w:val="404040"/>
    </w:rPr>
  </w:style>
  <w:style w:type="paragraph" w:styleId="Heading8">
    <w:name w:val="heading 8"/>
    <w:basedOn w:val="Normal"/>
    <w:next w:val="Normal"/>
    <w:link w:val="Heading8Char"/>
    <w:uiPriority w:val="9"/>
    <w:unhideWhenUsed/>
    <w:qFormat/>
    <w:rsid w:val="000D256C"/>
    <w:pPr>
      <w:keepNext/>
      <w:keepLines/>
      <w:numPr>
        <w:ilvl w:val="7"/>
        <w:numId w:val="1"/>
      </w:numPr>
      <w:spacing w:before="200"/>
      <w:outlineLvl w:val="7"/>
    </w:pPr>
    <w:rPr>
      <w:rFonts w:ascii="Cambria" w:hAnsi="Cambria"/>
      <w:color w:val="404040"/>
      <w:sz w:val="20"/>
      <w:szCs w:val="20"/>
    </w:rPr>
  </w:style>
  <w:style w:type="paragraph" w:styleId="Heading9">
    <w:name w:val="heading 9"/>
    <w:basedOn w:val="Normal"/>
    <w:next w:val="Normal"/>
    <w:link w:val="Heading9Char"/>
    <w:uiPriority w:val="9"/>
    <w:unhideWhenUsed/>
    <w:qFormat/>
    <w:rsid w:val="000D256C"/>
    <w:pPr>
      <w:keepNext/>
      <w:keepLines/>
      <w:numPr>
        <w:ilvl w:val="8"/>
        <w:numId w:val="1"/>
      </w:numPr>
      <w:spacing w:before="200"/>
      <w:outlineLvl w:val="8"/>
    </w:pPr>
    <w:rPr>
      <w:rFonts w:ascii="Cambria"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D256C"/>
    <w:rPr>
      <w:rFonts w:ascii="Times New Roman" w:eastAsia="PMingLiU" w:hAnsi="Times New Roman" w:cs="Arial"/>
      <w:b/>
      <w:bCs/>
      <w:kern w:val="32"/>
      <w:sz w:val="24"/>
      <w:szCs w:val="32"/>
    </w:rPr>
  </w:style>
  <w:style w:type="character" w:customStyle="1" w:styleId="Heading2Char">
    <w:name w:val="Heading 2 Char"/>
    <w:basedOn w:val="DefaultParagraphFont"/>
    <w:link w:val="Heading2"/>
    <w:uiPriority w:val="9"/>
    <w:rsid w:val="000D256C"/>
    <w:rPr>
      <w:rFonts w:ascii="Times New Roman" w:eastAsia="Times New Roman" w:hAnsi="Times New Roman" w:cs="Times New Roman"/>
      <w:b/>
      <w:bCs/>
      <w:szCs w:val="26"/>
      <w:lang w:eastAsia="ja-JP"/>
    </w:rPr>
  </w:style>
  <w:style w:type="character" w:customStyle="1" w:styleId="Heading3Char">
    <w:name w:val="Heading 3 Char"/>
    <w:basedOn w:val="DefaultParagraphFont"/>
    <w:link w:val="Heading3"/>
    <w:uiPriority w:val="9"/>
    <w:rsid w:val="000D256C"/>
    <w:rPr>
      <w:rFonts w:ascii="Times New Roman" w:eastAsia="Times New Roman" w:hAnsi="Times New Roman" w:cs="Times New Roman"/>
      <w:b/>
      <w:lang w:eastAsia="ja-JP"/>
    </w:rPr>
  </w:style>
  <w:style w:type="character" w:customStyle="1" w:styleId="Heading4Char">
    <w:name w:val="Heading 4 Char"/>
    <w:basedOn w:val="DefaultParagraphFont"/>
    <w:link w:val="Heading4"/>
    <w:uiPriority w:val="9"/>
    <w:rsid w:val="000D256C"/>
    <w:rPr>
      <w:rFonts w:ascii="Times New Roman" w:eastAsia="Times New Roman" w:hAnsi="Times New Roman" w:cs="Times New Roman"/>
      <w:b/>
      <w:lang w:eastAsia="ja-JP"/>
    </w:rPr>
  </w:style>
  <w:style w:type="character" w:customStyle="1" w:styleId="Heading5Char">
    <w:name w:val="Heading 5 Char"/>
    <w:basedOn w:val="DefaultParagraphFont"/>
    <w:link w:val="Heading5"/>
    <w:uiPriority w:val="9"/>
    <w:rsid w:val="00E813B1"/>
    <w:rPr>
      <w:rFonts w:ascii="Times New Roman" w:eastAsia="Times New Roman" w:hAnsi="Times New Roman" w:cs="Times New Roman"/>
      <w:b/>
      <w:color w:val="000000" w:themeColor="text1"/>
      <w:lang w:eastAsia="ja-JP"/>
    </w:rPr>
  </w:style>
  <w:style w:type="character" w:customStyle="1" w:styleId="Heading6Char">
    <w:name w:val="Heading 6 Char"/>
    <w:basedOn w:val="DefaultParagraphFont"/>
    <w:link w:val="Heading6"/>
    <w:uiPriority w:val="9"/>
    <w:rsid w:val="000D256C"/>
    <w:rPr>
      <w:rFonts w:ascii="Cambria" w:eastAsia="Times New Roman" w:hAnsi="Cambria" w:cs="Times New Roman"/>
      <w:i/>
      <w:iCs/>
      <w:color w:val="243F60"/>
      <w:lang w:eastAsia="ja-JP"/>
    </w:rPr>
  </w:style>
  <w:style w:type="character" w:customStyle="1" w:styleId="Heading7Char">
    <w:name w:val="Heading 7 Char"/>
    <w:basedOn w:val="DefaultParagraphFont"/>
    <w:link w:val="Heading7"/>
    <w:uiPriority w:val="9"/>
    <w:rsid w:val="000D256C"/>
    <w:rPr>
      <w:rFonts w:ascii="Cambria" w:eastAsia="Times New Roman" w:hAnsi="Cambria" w:cs="Times New Roman"/>
      <w:i/>
      <w:iCs/>
      <w:color w:val="404040"/>
      <w:lang w:eastAsia="ja-JP"/>
    </w:rPr>
  </w:style>
  <w:style w:type="character" w:customStyle="1" w:styleId="Heading8Char">
    <w:name w:val="Heading 8 Char"/>
    <w:basedOn w:val="DefaultParagraphFont"/>
    <w:link w:val="Heading8"/>
    <w:uiPriority w:val="9"/>
    <w:rsid w:val="000D256C"/>
    <w:rPr>
      <w:rFonts w:ascii="Cambria" w:eastAsia="Times New Roman" w:hAnsi="Cambria" w:cs="Times New Roman"/>
      <w:color w:val="404040"/>
      <w:sz w:val="20"/>
      <w:szCs w:val="20"/>
      <w:lang w:eastAsia="ja-JP"/>
    </w:rPr>
  </w:style>
  <w:style w:type="character" w:customStyle="1" w:styleId="Heading9Char">
    <w:name w:val="Heading 9 Char"/>
    <w:basedOn w:val="DefaultParagraphFont"/>
    <w:link w:val="Heading9"/>
    <w:uiPriority w:val="9"/>
    <w:rsid w:val="000D256C"/>
    <w:rPr>
      <w:rFonts w:ascii="Cambria" w:eastAsia="Times New Roman" w:hAnsi="Cambria" w:cs="Times New Roman"/>
      <w:i/>
      <w:iCs/>
      <w:color w:val="404040"/>
      <w:sz w:val="20"/>
      <w:szCs w:val="20"/>
      <w:lang w:eastAsia="ja-JP"/>
    </w:rPr>
  </w:style>
  <w:style w:type="paragraph" w:styleId="ListParagraph">
    <w:name w:val="List Paragraph"/>
    <w:basedOn w:val="Normal"/>
    <w:link w:val="ListParagraphChar"/>
    <w:uiPriority w:val="34"/>
    <w:qFormat/>
    <w:rsid w:val="000D256C"/>
    <w:pPr>
      <w:ind w:left="720"/>
      <w:contextualSpacing/>
    </w:pPr>
  </w:style>
  <w:style w:type="character" w:customStyle="1" w:styleId="ListParagraphChar">
    <w:name w:val="List Paragraph Char"/>
    <w:basedOn w:val="DefaultParagraphFont"/>
    <w:link w:val="ListParagraph"/>
    <w:uiPriority w:val="34"/>
    <w:rsid w:val="000D256C"/>
    <w:rPr>
      <w:rFonts w:ascii="Times New Roman" w:eastAsia="Times New Roman" w:hAnsi="Times New Roman" w:cs="Times New Roman"/>
      <w:lang w:eastAsia="ja-JP"/>
    </w:rPr>
  </w:style>
  <w:style w:type="paragraph" w:styleId="BalloonText">
    <w:name w:val="Balloon Text"/>
    <w:basedOn w:val="Normal"/>
    <w:link w:val="BalloonTextChar"/>
    <w:uiPriority w:val="99"/>
    <w:semiHidden/>
    <w:unhideWhenUsed/>
    <w:rsid w:val="000D256C"/>
    <w:rPr>
      <w:rFonts w:ascii="Tahoma" w:eastAsia="MS Mincho" w:hAnsi="Tahoma" w:cs="Tahoma"/>
      <w:sz w:val="16"/>
      <w:szCs w:val="16"/>
    </w:rPr>
  </w:style>
  <w:style w:type="character" w:customStyle="1" w:styleId="BalloonTextChar">
    <w:name w:val="Balloon Text Char"/>
    <w:basedOn w:val="DefaultParagraphFont"/>
    <w:link w:val="BalloonText"/>
    <w:uiPriority w:val="99"/>
    <w:semiHidden/>
    <w:rsid w:val="000D256C"/>
    <w:rPr>
      <w:rFonts w:ascii="Tahoma" w:eastAsia="MS Mincho" w:hAnsi="Tahoma" w:cs="Tahoma"/>
      <w:sz w:val="16"/>
      <w:szCs w:val="16"/>
      <w:lang w:eastAsia="ja-JP"/>
    </w:rPr>
  </w:style>
  <w:style w:type="paragraph" w:styleId="BodyText">
    <w:name w:val="Body Text"/>
    <w:basedOn w:val="Normal"/>
    <w:link w:val="BodyTextChar"/>
    <w:uiPriority w:val="99"/>
    <w:rsid w:val="000D256C"/>
    <w:rPr>
      <w:sz w:val="24"/>
      <w:szCs w:val="20"/>
      <w:lang w:eastAsia="en-US"/>
    </w:rPr>
  </w:style>
  <w:style w:type="character" w:customStyle="1" w:styleId="BodyTextChar">
    <w:name w:val="Body Text Char"/>
    <w:basedOn w:val="DefaultParagraphFont"/>
    <w:link w:val="BodyText"/>
    <w:uiPriority w:val="99"/>
    <w:rsid w:val="000D256C"/>
    <w:rPr>
      <w:rFonts w:ascii="Times New Roman" w:eastAsia="Times New Roman" w:hAnsi="Times New Roman" w:cs="Times New Roman"/>
      <w:sz w:val="24"/>
      <w:szCs w:val="20"/>
    </w:rPr>
  </w:style>
  <w:style w:type="table" w:styleId="TableGrid">
    <w:name w:val="Table Grid"/>
    <w:basedOn w:val="TableNormal"/>
    <w:uiPriority w:val="59"/>
    <w:rsid w:val="000D256C"/>
    <w:pPr>
      <w:spacing w:after="0" w:line="240" w:lineRule="auto"/>
      <w:jc w:val="both"/>
    </w:pPr>
    <w:rPr>
      <w:rFonts w:ascii="Calibri" w:eastAsia="Times New Roman" w:hAnsi="Calibri" w:cs="Times New Roman"/>
      <w:sz w:val="20"/>
      <w:szCs w:val="20"/>
      <w:lang w:eastAsia="ja-JP"/>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odyTextIndent">
    <w:name w:val="Body Text Indent"/>
    <w:basedOn w:val="Normal"/>
    <w:link w:val="BodyTextIndentChar"/>
    <w:unhideWhenUsed/>
    <w:rsid w:val="000D256C"/>
    <w:pPr>
      <w:spacing w:after="120"/>
      <w:ind w:left="360"/>
    </w:pPr>
  </w:style>
  <w:style w:type="character" w:customStyle="1" w:styleId="BodyTextIndentChar">
    <w:name w:val="Body Text Indent Char"/>
    <w:basedOn w:val="DefaultParagraphFont"/>
    <w:link w:val="BodyTextIndent"/>
    <w:rsid w:val="000D256C"/>
    <w:rPr>
      <w:rFonts w:ascii="Times New Roman" w:eastAsia="Times New Roman" w:hAnsi="Times New Roman" w:cs="Times New Roman"/>
      <w:lang w:eastAsia="ja-JP"/>
    </w:rPr>
  </w:style>
  <w:style w:type="paragraph" w:customStyle="1" w:styleId="Abstrak">
    <w:name w:val="Abstrak"/>
    <w:basedOn w:val="Heading1"/>
    <w:autoRedefine/>
    <w:rsid w:val="000D256C"/>
    <w:pPr>
      <w:numPr>
        <w:numId w:val="0"/>
      </w:numPr>
      <w:spacing w:before="0" w:after="0"/>
      <w:jc w:val="both"/>
    </w:pPr>
    <w:rPr>
      <w:sz w:val="20"/>
      <w:szCs w:val="22"/>
      <w:lang w:val="sv-SE"/>
    </w:rPr>
  </w:style>
  <w:style w:type="paragraph" w:styleId="Footer">
    <w:name w:val="footer"/>
    <w:basedOn w:val="Normal"/>
    <w:link w:val="FooterChar"/>
    <w:uiPriority w:val="99"/>
    <w:rsid w:val="000D256C"/>
    <w:pPr>
      <w:tabs>
        <w:tab w:val="center" w:pos="4320"/>
        <w:tab w:val="right" w:pos="8640"/>
      </w:tabs>
      <w:jc w:val="left"/>
    </w:pPr>
    <w:rPr>
      <w:rFonts w:eastAsia="PMingLiU"/>
      <w:sz w:val="24"/>
      <w:szCs w:val="24"/>
      <w:lang w:eastAsia="en-US"/>
    </w:rPr>
  </w:style>
  <w:style w:type="character" w:customStyle="1" w:styleId="FooterChar">
    <w:name w:val="Footer Char"/>
    <w:basedOn w:val="DefaultParagraphFont"/>
    <w:link w:val="Footer"/>
    <w:uiPriority w:val="99"/>
    <w:rsid w:val="000D256C"/>
    <w:rPr>
      <w:rFonts w:ascii="Times New Roman" w:eastAsia="PMingLiU" w:hAnsi="Times New Roman" w:cs="Times New Roman"/>
      <w:sz w:val="24"/>
      <w:szCs w:val="24"/>
    </w:rPr>
  </w:style>
  <w:style w:type="character" w:styleId="PageNumber">
    <w:name w:val="page number"/>
    <w:basedOn w:val="DefaultParagraphFont"/>
    <w:rsid w:val="000D256C"/>
  </w:style>
  <w:style w:type="paragraph" w:styleId="Header">
    <w:name w:val="header"/>
    <w:basedOn w:val="Normal"/>
    <w:link w:val="HeaderChar"/>
    <w:uiPriority w:val="99"/>
    <w:rsid w:val="000D256C"/>
    <w:pPr>
      <w:tabs>
        <w:tab w:val="center" w:pos="4320"/>
        <w:tab w:val="right" w:pos="8640"/>
      </w:tabs>
      <w:ind w:right="360" w:firstLine="360"/>
      <w:jc w:val="left"/>
    </w:pPr>
    <w:rPr>
      <w:rFonts w:eastAsia="PMingLiU"/>
      <w:lang w:eastAsia="en-US"/>
    </w:rPr>
  </w:style>
  <w:style w:type="character" w:customStyle="1" w:styleId="HeaderChar">
    <w:name w:val="Header Char"/>
    <w:basedOn w:val="DefaultParagraphFont"/>
    <w:link w:val="Header"/>
    <w:uiPriority w:val="99"/>
    <w:rsid w:val="000D256C"/>
    <w:rPr>
      <w:rFonts w:ascii="Times New Roman" w:eastAsia="PMingLiU" w:hAnsi="Times New Roman" w:cs="Times New Roman"/>
    </w:rPr>
  </w:style>
  <w:style w:type="paragraph" w:customStyle="1" w:styleId="JUDULH1">
    <w:name w:val="JUDUL H1"/>
    <w:basedOn w:val="Heading1"/>
    <w:autoRedefine/>
    <w:rsid w:val="000D256C"/>
    <w:pPr>
      <w:spacing w:before="0" w:after="0"/>
    </w:pPr>
    <w:rPr>
      <w:rFonts w:eastAsia="SimSun"/>
      <w:szCs w:val="24"/>
      <w:lang w:val="sv-SE" w:eastAsia="zh-CN"/>
    </w:rPr>
  </w:style>
  <w:style w:type="paragraph" w:styleId="TOC2">
    <w:name w:val="toc 2"/>
    <w:basedOn w:val="Normal"/>
    <w:next w:val="Normal"/>
    <w:autoRedefine/>
    <w:uiPriority w:val="39"/>
    <w:qFormat/>
    <w:rsid w:val="000D256C"/>
    <w:pPr>
      <w:tabs>
        <w:tab w:val="right" w:leader="dot" w:pos="5830"/>
      </w:tabs>
      <w:ind w:left="426" w:hanging="426"/>
      <w:jc w:val="left"/>
    </w:pPr>
    <w:rPr>
      <w:rFonts w:eastAsia="SimSun"/>
      <w:lang w:eastAsia="zh-CN"/>
    </w:rPr>
  </w:style>
  <w:style w:type="paragraph" w:customStyle="1" w:styleId="TabelStyle">
    <w:name w:val="Tabel Style"/>
    <w:basedOn w:val="Normal"/>
    <w:next w:val="Normal"/>
    <w:rsid w:val="000D256C"/>
    <w:pPr>
      <w:keepNext/>
      <w:keepLines/>
      <w:spacing w:before="120" w:after="60"/>
      <w:jc w:val="center"/>
    </w:pPr>
    <w:rPr>
      <w:rFonts w:eastAsia="SimSun"/>
      <w:i/>
      <w:lang w:eastAsia="zh-CN"/>
    </w:rPr>
  </w:style>
  <w:style w:type="paragraph" w:customStyle="1" w:styleId="body">
    <w:name w:val="body"/>
    <w:basedOn w:val="Normal"/>
    <w:rsid w:val="000D256C"/>
    <w:pPr>
      <w:spacing w:line="480" w:lineRule="auto"/>
      <w:ind w:firstLine="720"/>
    </w:pPr>
    <w:rPr>
      <w:sz w:val="24"/>
      <w:szCs w:val="20"/>
    </w:rPr>
  </w:style>
  <w:style w:type="character" w:styleId="Hyperlink">
    <w:name w:val="Hyperlink"/>
    <w:basedOn w:val="DefaultParagraphFont"/>
    <w:uiPriority w:val="99"/>
    <w:unhideWhenUsed/>
    <w:rsid w:val="000D256C"/>
    <w:rPr>
      <w:color w:val="0000FF"/>
      <w:u w:val="single"/>
    </w:rPr>
  </w:style>
  <w:style w:type="paragraph" w:styleId="TOCHeading">
    <w:name w:val="TOC Heading"/>
    <w:basedOn w:val="Heading1"/>
    <w:next w:val="Normal"/>
    <w:uiPriority w:val="39"/>
    <w:unhideWhenUsed/>
    <w:qFormat/>
    <w:rsid w:val="000D256C"/>
    <w:pPr>
      <w:keepLines/>
      <w:spacing w:before="480" w:after="0" w:line="276" w:lineRule="auto"/>
      <w:outlineLvl w:val="9"/>
    </w:pPr>
    <w:rPr>
      <w:rFonts w:ascii="Cambria" w:eastAsia="Times New Roman" w:hAnsi="Cambria" w:cs="Times New Roman"/>
      <w:color w:val="365F91"/>
      <w:kern w:val="0"/>
      <w:sz w:val="28"/>
      <w:szCs w:val="28"/>
    </w:rPr>
  </w:style>
  <w:style w:type="paragraph" w:styleId="TOC1">
    <w:name w:val="toc 1"/>
    <w:basedOn w:val="Normal"/>
    <w:next w:val="Normal"/>
    <w:autoRedefine/>
    <w:uiPriority w:val="39"/>
    <w:unhideWhenUsed/>
    <w:qFormat/>
    <w:rsid w:val="004968E9"/>
    <w:pPr>
      <w:tabs>
        <w:tab w:val="right" w:leader="dot" w:pos="5830"/>
      </w:tabs>
      <w:ind w:right="28"/>
    </w:pPr>
    <w:rPr>
      <w:b/>
      <w:noProof/>
      <w:lang w:val="id-ID"/>
    </w:rPr>
  </w:style>
  <w:style w:type="paragraph" w:styleId="TOC3">
    <w:name w:val="toc 3"/>
    <w:basedOn w:val="Normal"/>
    <w:next w:val="Normal"/>
    <w:autoRedefine/>
    <w:uiPriority w:val="39"/>
    <w:unhideWhenUsed/>
    <w:qFormat/>
    <w:rsid w:val="000D256C"/>
    <w:pPr>
      <w:tabs>
        <w:tab w:val="right" w:leader="dot" w:pos="5812"/>
      </w:tabs>
      <w:ind w:left="709" w:hanging="709"/>
      <w:jc w:val="left"/>
    </w:pPr>
    <w:rPr>
      <w:lang w:eastAsia="en-US"/>
    </w:rPr>
  </w:style>
  <w:style w:type="paragraph" w:customStyle="1" w:styleId="Style1">
    <w:name w:val="Style1"/>
    <w:basedOn w:val="ListParagraph"/>
    <w:link w:val="Style1Char"/>
    <w:qFormat/>
    <w:rsid w:val="000D256C"/>
    <w:pPr>
      <w:ind w:left="360" w:hanging="360"/>
    </w:pPr>
    <w:rPr>
      <w:b/>
    </w:rPr>
  </w:style>
  <w:style w:type="character" w:customStyle="1" w:styleId="Style1Char">
    <w:name w:val="Style1 Char"/>
    <w:basedOn w:val="ListParagraphChar"/>
    <w:link w:val="Style1"/>
    <w:rsid w:val="000D256C"/>
    <w:rPr>
      <w:rFonts w:ascii="Times New Roman" w:eastAsia="Times New Roman" w:hAnsi="Times New Roman" w:cs="Times New Roman"/>
      <w:b/>
      <w:lang w:eastAsia="ja-JP"/>
    </w:rPr>
  </w:style>
  <w:style w:type="paragraph" w:styleId="TableofFigures">
    <w:name w:val="table of figures"/>
    <w:basedOn w:val="Normal"/>
    <w:next w:val="Normal"/>
    <w:uiPriority w:val="99"/>
    <w:unhideWhenUsed/>
    <w:rsid w:val="00F603F6"/>
  </w:style>
  <w:style w:type="paragraph" w:customStyle="1" w:styleId="Caption1">
    <w:name w:val="Caption1"/>
    <w:basedOn w:val="Normal"/>
    <w:next w:val="Normal"/>
    <w:link w:val="captionChar"/>
    <w:rsid w:val="000D256C"/>
    <w:pPr>
      <w:ind w:left="1170"/>
      <w:jc w:val="center"/>
    </w:pPr>
  </w:style>
  <w:style w:type="character" w:customStyle="1" w:styleId="captionChar">
    <w:name w:val="caption Char"/>
    <w:basedOn w:val="ListParagraphChar"/>
    <w:link w:val="Caption1"/>
    <w:rsid w:val="000D256C"/>
    <w:rPr>
      <w:rFonts w:ascii="Times New Roman" w:eastAsia="Times New Roman" w:hAnsi="Times New Roman" w:cs="Times New Roman"/>
      <w:lang w:eastAsia="ja-JP"/>
    </w:rPr>
  </w:style>
  <w:style w:type="paragraph" w:styleId="Caption">
    <w:name w:val="caption"/>
    <w:basedOn w:val="Normal"/>
    <w:next w:val="Normal"/>
    <w:link w:val="CaptionChar0"/>
    <w:uiPriority w:val="35"/>
    <w:unhideWhenUsed/>
    <w:qFormat/>
    <w:rsid w:val="000D256C"/>
    <w:pPr>
      <w:spacing w:after="200"/>
      <w:jc w:val="center"/>
    </w:pPr>
    <w:rPr>
      <w:b/>
      <w:bCs/>
      <w:szCs w:val="18"/>
    </w:rPr>
  </w:style>
  <w:style w:type="paragraph" w:styleId="TOC4">
    <w:name w:val="toc 4"/>
    <w:basedOn w:val="Normal"/>
    <w:next w:val="Normal"/>
    <w:autoRedefine/>
    <w:uiPriority w:val="39"/>
    <w:unhideWhenUsed/>
    <w:rsid w:val="000D256C"/>
    <w:pPr>
      <w:tabs>
        <w:tab w:val="right" w:leader="dot" w:pos="5894"/>
      </w:tabs>
      <w:ind w:left="993" w:hanging="993"/>
    </w:pPr>
  </w:style>
  <w:style w:type="paragraph" w:styleId="Bibliography">
    <w:name w:val="Bibliography"/>
    <w:basedOn w:val="Normal"/>
    <w:next w:val="Normal"/>
    <w:uiPriority w:val="37"/>
    <w:unhideWhenUsed/>
    <w:rsid w:val="000D256C"/>
  </w:style>
  <w:style w:type="paragraph" w:customStyle="1" w:styleId="Style2">
    <w:name w:val="Style2"/>
    <w:basedOn w:val="Heading4"/>
    <w:link w:val="Style2Char"/>
    <w:qFormat/>
    <w:rsid w:val="000D256C"/>
    <w:rPr>
      <w:snapToGrid w:val="0"/>
      <w:color w:val="000000"/>
      <w:w w:val="0"/>
    </w:rPr>
  </w:style>
  <w:style w:type="character" w:customStyle="1" w:styleId="Style2Char">
    <w:name w:val="Style2 Char"/>
    <w:basedOn w:val="Heading4Char"/>
    <w:link w:val="Style2"/>
    <w:rsid w:val="000D256C"/>
    <w:rPr>
      <w:rFonts w:ascii="Times New Roman" w:eastAsia="Times New Roman" w:hAnsi="Times New Roman" w:cs="Times New Roman"/>
      <w:b/>
      <w:snapToGrid w:val="0"/>
      <w:color w:val="000000"/>
      <w:w w:val="0"/>
      <w:lang w:eastAsia="ja-JP"/>
    </w:rPr>
  </w:style>
  <w:style w:type="character" w:customStyle="1" w:styleId="DocumentMapChar">
    <w:name w:val="Document Map Char"/>
    <w:basedOn w:val="DefaultParagraphFont"/>
    <w:link w:val="DocumentMap"/>
    <w:uiPriority w:val="99"/>
    <w:semiHidden/>
    <w:rsid w:val="000D256C"/>
    <w:rPr>
      <w:rFonts w:ascii="Tahoma" w:eastAsia="Times New Roman" w:hAnsi="Tahoma" w:cs="Tahoma"/>
      <w:sz w:val="16"/>
      <w:szCs w:val="16"/>
      <w:lang w:eastAsia="ja-JP"/>
    </w:rPr>
  </w:style>
  <w:style w:type="paragraph" w:styleId="DocumentMap">
    <w:name w:val="Document Map"/>
    <w:basedOn w:val="Normal"/>
    <w:link w:val="DocumentMapChar"/>
    <w:uiPriority w:val="99"/>
    <w:semiHidden/>
    <w:unhideWhenUsed/>
    <w:rsid w:val="000D256C"/>
    <w:rPr>
      <w:rFonts w:ascii="Tahoma" w:hAnsi="Tahoma" w:cs="Tahoma"/>
      <w:sz w:val="16"/>
      <w:szCs w:val="16"/>
    </w:rPr>
  </w:style>
  <w:style w:type="character" w:customStyle="1" w:styleId="DocumentMapChar1">
    <w:name w:val="Document Map Char1"/>
    <w:basedOn w:val="DefaultParagraphFont"/>
    <w:uiPriority w:val="99"/>
    <w:semiHidden/>
    <w:rsid w:val="000D256C"/>
    <w:rPr>
      <w:rFonts w:ascii="Tahoma" w:eastAsia="Times New Roman" w:hAnsi="Tahoma" w:cs="Tahoma"/>
      <w:sz w:val="16"/>
      <w:szCs w:val="16"/>
      <w:lang w:eastAsia="ja-JP"/>
    </w:rPr>
  </w:style>
  <w:style w:type="paragraph" w:customStyle="1" w:styleId="ISIPARAGRAFCharCharCharCharCharCharChar">
    <w:name w:val="ISI PARAGRAF Char Char Char Char Char Char Char"/>
    <w:basedOn w:val="Normal"/>
    <w:link w:val="ISIPARAGRAFCharCharCharCharCharCharCharChar"/>
    <w:rsid w:val="000D256C"/>
    <w:pPr>
      <w:ind w:firstLine="720"/>
    </w:pPr>
    <w:rPr>
      <w:rFonts w:eastAsia="SimSun"/>
      <w:szCs w:val="20"/>
      <w:lang w:eastAsia="zh-CN"/>
    </w:rPr>
  </w:style>
  <w:style w:type="character" w:customStyle="1" w:styleId="ISIPARAGRAFCharCharCharCharCharCharCharChar">
    <w:name w:val="ISI PARAGRAF Char Char Char Char Char Char Char Char"/>
    <w:basedOn w:val="DefaultParagraphFont"/>
    <w:link w:val="ISIPARAGRAFCharCharCharCharCharCharChar"/>
    <w:rsid w:val="000D256C"/>
    <w:rPr>
      <w:rFonts w:ascii="Times New Roman" w:eastAsia="SimSun" w:hAnsi="Times New Roman" w:cs="Times New Roman"/>
      <w:szCs w:val="20"/>
      <w:lang w:eastAsia="zh-CN"/>
    </w:rPr>
  </w:style>
  <w:style w:type="paragraph" w:customStyle="1" w:styleId="Gambar">
    <w:name w:val="Gambar"/>
    <w:basedOn w:val="Caption"/>
    <w:link w:val="GambarChar"/>
    <w:rsid w:val="000D256C"/>
    <w:pPr>
      <w:spacing w:after="0"/>
    </w:pPr>
    <w:rPr>
      <w:b w:val="0"/>
      <w:bCs w:val="0"/>
      <w:sz w:val="20"/>
      <w:szCs w:val="20"/>
      <w:lang w:val="sv-SE" w:eastAsia="en-US"/>
    </w:rPr>
  </w:style>
  <w:style w:type="character" w:customStyle="1" w:styleId="GambarChar">
    <w:name w:val="Gambar Char"/>
    <w:basedOn w:val="DefaultParagraphFont"/>
    <w:link w:val="Gambar"/>
    <w:rsid w:val="000D256C"/>
    <w:rPr>
      <w:rFonts w:ascii="Times New Roman" w:eastAsia="Times New Roman" w:hAnsi="Times New Roman" w:cs="Times New Roman"/>
      <w:sz w:val="20"/>
      <w:szCs w:val="20"/>
      <w:lang w:val="sv-SE"/>
    </w:rPr>
  </w:style>
  <w:style w:type="character" w:customStyle="1" w:styleId="fullpost">
    <w:name w:val="fullpost"/>
    <w:basedOn w:val="DefaultParagraphFont"/>
    <w:rsid w:val="000D256C"/>
  </w:style>
  <w:style w:type="paragraph" w:styleId="NoSpacing">
    <w:name w:val="No Spacing"/>
    <w:uiPriority w:val="1"/>
    <w:qFormat/>
    <w:rsid w:val="000D256C"/>
    <w:pPr>
      <w:spacing w:after="0" w:line="240" w:lineRule="auto"/>
    </w:pPr>
    <w:rPr>
      <w:rFonts w:ascii="Calibri" w:eastAsia="Calibri" w:hAnsi="Calibri" w:cs="Times New Roman"/>
    </w:rPr>
  </w:style>
  <w:style w:type="paragraph" w:styleId="BodyTextIndent2">
    <w:name w:val="Body Text Indent 2"/>
    <w:basedOn w:val="Normal"/>
    <w:link w:val="BodyTextIndent2Char"/>
    <w:uiPriority w:val="99"/>
    <w:semiHidden/>
    <w:unhideWhenUsed/>
    <w:rsid w:val="000D256C"/>
    <w:pPr>
      <w:spacing w:after="120" w:line="480" w:lineRule="auto"/>
      <w:ind w:left="360"/>
    </w:pPr>
  </w:style>
  <w:style w:type="character" w:customStyle="1" w:styleId="BodyTextIndent2Char">
    <w:name w:val="Body Text Indent 2 Char"/>
    <w:basedOn w:val="DefaultParagraphFont"/>
    <w:link w:val="BodyTextIndent2"/>
    <w:uiPriority w:val="99"/>
    <w:semiHidden/>
    <w:rsid w:val="000D256C"/>
    <w:rPr>
      <w:rFonts w:ascii="Times New Roman" w:eastAsia="Times New Roman" w:hAnsi="Times New Roman" w:cs="Times New Roman"/>
      <w:lang w:eastAsia="ja-JP"/>
    </w:rPr>
  </w:style>
  <w:style w:type="paragraph" w:styleId="NormalWeb">
    <w:name w:val="Normal (Web)"/>
    <w:basedOn w:val="Normal"/>
    <w:uiPriority w:val="99"/>
    <w:rsid w:val="000D256C"/>
    <w:pPr>
      <w:spacing w:before="100" w:beforeAutospacing="1" w:after="100" w:afterAutospacing="1"/>
      <w:jc w:val="left"/>
    </w:pPr>
    <w:rPr>
      <w:sz w:val="24"/>
      <w:szCs w:val="24"/>
      <w:lang w:eastAsia="en-US"/>
    </w:rPr>
  </w:style>
  <w:style w:type="character" w:styleId="PlaceholderText">
    <w:name w:val="Placeholder Text"/>
    <w:basedOn w:val="DefaultParagraphFont"/>
    <w:uiPriority w:val="99"/>
    <w:semiHidden/>
    <w:rsid w:val="000D256C"/>
    <w:rPr>
      <w:color w:val="808080"/>
    </w:rPr>
  </w:style>
  <w:style w:type="character" w:customStyle="1" w:styleId="CaptionChar0">
    <w:name w:val="Caption Char"/>
    <w:basedOn w:val="DefaultParagraphFont"/>
    <w:link w:val="Caption"/>
    <w:uiPriority w:val="35"/>
    <w:rsid w:val="000D256C"/>
    <w:rPr>
      <w:rFonts w:ascii="Times New Roman" w:eastAsia="Times New Roman" w:hAnsi="Times New Roman" w:cs="Times New Roman"/>
      <w:b/>
      <w:bCs/>
      <w:szCs w:val="18"/>
      <w:lang w:eastAsia="ja-JP"/>
    </w:rPr>
  </w:style>
  <w:style w:type="paragraph" w:customStyle="1" w:styleId="Sub1">
    <w:name w:val="Sub1"/>
    <w:basedOn w:val="Heading2"/>
    <w:link w:val="Sub1Char"/>
    <w:qFormat/>
    <w:rsid w:val="000D256C"/>
    <w:pPr>
      <w:numPr>
        <w:ilvl w:val="0"/>
        <w:numId w:val="0"/>
      </w:numPr>
      <w:spacing w:before="0"/>
      <w:ind w:left="1080" w:hanging="360"/>
    </w:pPr>
  </w:style>
  <w:style w:type="character" w:customStyle="1" w:styleId="Sub1Char">
    <w:name w:val="Sub1 Char"/>
    <w:basedOn w:val="Heading2Char"/>
    <w:link w:val="Sub1"/>
    <w:rsid w:val="000D256C"/>
    <w:rPr>
      <w:rFonts w:ascii="Times New Roman" w:eastAsia="Times New Roman" w:hAnsi="Times New Roman" w:cs="Times New Roman"/>
      <w:b/>
      <w:bCs/>
      <w:szCs w:val="26"/>
      <w:lang w:eastAsia="ja-JP"/>
    </w:rPr>
  </w:style>
  <w:style w:type="paragraph" w:customStyle="1" w:styleId="NormalRoy">
    <w:name w:val="Normal Roy"/>
    <w:basedOn w:val="Normal"/>
    <w:link w:val="NormalRoyChar"/>
    <w:rsid w:val="000D256C"/>
    <w:pPr>
      <w:spacing w:line="480" w:lineRule="auto"/>
    </w:pPr>
    <w:rPr>
      <w:sz w:val="24"/>
      <w:szCs w:val="24"/>
      <w:lang w:eastAsia="en-US"/>
    </w:rPr>
  </w:style>
  <w:style w:type="character" w:customStyle="1" w:styleId="NormalRoyChar">
    <w:name w:val="Normal Roy Char"/>
    <w:basedOn w:val="DefaultParagraphFont"/>
    <w:link w:val="NormalRoy"/>
    <w:rsid w:val="000D256C"/>
    <w:rPr>
      <w:rFonts w:ascii="Times New Roman" w:eastAsia="Times New Roman" w:hAnsi="Times New Roman" w:cs="Times New Roman"/>
      <w:sz w:val="24"/>
      <w:szCs w:val="24"/>
    </w:rPr>
  </w:style>
  <w:style w:type="character" w:styleId="Emphasis">
    <w:name w:val="Emphasis"/>
    <w:basedOn w:val="DefaultParagraphFont"/>
    <w:uiPriority w:val="20"/>
    <w:qFormat/>
    <w:rsid w:val="00844895"/>
    <w:rPr>
      <w:rFonts w:ascii="Times New Roman" w:hAnsi="Times New Roman"/>
      <w:i/>
      <w:iCs/>
      <w:color w:val="000000" w:themeColor="text1"/>
      <w:sz w:val="18"/>
    </w:rPr>
  </w:style>
  <w:style w:type="character" w:customStyle="1" w:styleId="apple-style-span">
    <w:name w:val="apple-style-span"/>
    <w:basedOn w:val="DefaultParagraphFont"/>
    <w:rsid w:val="000D256C"/>
  </w:style>
  <w:style w:type="character" w:customStyle="1" w:styleId="apple-converted-space">
    <w:name w:val="apple-converted-space"/>
    <w:basedOn w:val="DefaultParagraphFont"/>
    <w:rsid w:val="000D256C"/>
  </w:style>
  <w:style w:type="paragraph" w:customStyle="1" w:styleId="Normal1">
    <w:name w:val="Normal1"/>
    <w:link w:val="NormalChar"/>
    <w:qFormat/>
    <w:rsid w:val="000D256C"/>
    <w:pPr>
      <w:spacing w:after="0" w:line="240" w:lineRule="auto"/>
    </w:pPr>
    <w:rPr>
      <w:rFonts w:ascii="Times New Roman" w:eastAsia="Times New Roman" w:hAnsi="Times New Roman" w:cs="Times New Roman"/>
      <w:szCs w:val="20"/>
      <w:lang w:val="en-AU"/>
    </w:rPr>
  </w:style>
  <w:style w:type="character" w:customStyle="1" w:styleId="NormalChar">
    <w:name w:val="Normal Char"/>
    <w:basedOn w:val="BodyTextIndentChar"/>
    <w:link w:val="Normal1"/>
    <w:rsid w:val="000D256C"/>
    <w:rPr>
      <w:rFonts w:ascii="Times New Roman" w:eastAsia="Times New Roman" w:hAnsi="Times New Roman" w:cs="Times New Roman"/>
      <w:szCs w:val="20"/>
      <w:lang w:val="en-AU" w:eastAsia="ja-JP"/>
    </w:rPr>
  </w:style>
  <w:style w:type="numbering" w:customStyle="1" w:styleId="Style3">
    <w:name w:val="Style3"/>
    <w:uiPriority w:val="99"/>
    <w:rsid w:val="000D256C"/>
    <w:pPr>
      <w:numPr>
        <w:numId w:val="3"/>
      </w:numPr>
    </w:pPr>
  </w:style>
  <w:style w:type="numbering" w:customStyle="1" w:styleId="Style4">
    <w:name w:val="Style4"/>
    <w:uiPriority w:val="99"/>
    <w:rsid w:val="000D256C"/>
    <w:pPr>
      <w:numPr>
        <w:numId w:val="4"/>
      </w:numPr>
    </w:pPr>
  </w:style>
  <w:style w:type="paragraph" w:customStyle="1" w:styleId="Sub2">
    <w:name w:val="Sub2"/>
    <w:basedOn w:val="Heading3"/>
    <w:link w:val="Sub2Char"/>
    <w:qFormat/>
    <w:rsid w:val="000D256C"/>
    <w:pPr>
      <w:numPr>
        <w:ilvl w:val="0"/>
        <w:numId w:val="0"/>
      </w:numPr>
      <w:ind w:left="1800" w:hanging="180"/>
    </w:pPr>
  </w:style>
  <w:style w:type="character" w:customStyle="1" w:styleId="Sub2Char">
    <w:name w:val="Sub2 Char"/>
    <w:basedOn w:val="Heading3Char"/>
    <w:link w:val="Sub2"/>
    <w:rsid w:val="000D256C"/>
    <w:rPr>
      <w:rFonts w:ascii="Times New Roman" w:eastAsia="Times New Roman" w:hAnsi="Times New Roman" w:cs="Times New Roman"/>
      <w:b/>
      <w:lang w:eastAsia="ja-JP"/>
    </w:rPr>
  </w:style>
  <w:style w:type="paragraph" w:customStyle="1" w:styleId="gambar0">
    <w:name w:val="gambar"/>
    <w:basedOn w:val="Caption"/>
    <w:link w:val="gambarChar0"/>
    <w:qFormat/>
    <w:rsid w:val="0047609A"/>
  </w:style>
  <w:style w:type="character" w:customStyle="1" w:styleId="gambarChar0">
    <w:name w:val="gambar Char"/>
    <w:basedOn w:val="BodyTextIndentChar"/>
    <w:link w:val="gambar0"/>
    <w:rsid w:val="0047609A"/>
    <w:rPr>
      <w:rFonts w:ascii="Times New Roman" w:eastAsia="Times New Roman" w:hAnsi="Times New Roman" w:cs="Times New Roman"/>
      <w:b/>
      <w:bCs/>
      <w:szCs w:val="18"/>
      <w:lang w:eastAsia="ja-JP"/>
    </w:rPr>
  </w:style>
  <w:style w:type="numbering" w:customStyle="1" w:styleId="Style5">
    <w:name w:val="Style5"/>
    <w:uiPriority w:val="99"/>
    <w:rsid w:val="000D256C"/>
    <w:pPr>
      <w:numPr>
        <w:numId w:val="5"/>
      </w:numPr>
    </w:pPr>
  </w:style>
  <w:style w:type="paragraph" w:customStyle="1" w:styleId="Default">
    <w:name w:val="Default"/>
    <w:rsid w:val="000D256C"/>
    <w:pPr>
      <w:autoSpaceDE w:val="0"/>
      <w:autoSpaceDN w:val="0"/>
      <w:adjustRightInd w:val="0"/>
      <w:spacing w:after="0" w:line="240" w:lineRule="auto"/>
    </w:pPr>
    <w:rPr>
      <w:rFonts w:ascii="Times New Roman" w:eastAsia="Calibri" w:hAnsi="Times New Roman" w:cs="Times New Roman"/>
      <w:color w:val="000000"/>
      <w:sz w:val="24"/>
      <w:szCs w:val="24"/>
      <w:lang w:val="id-ID"/>
    </w:rPr>
  </w:style>
  <w:style w:type="paragraph" w:customStyle="1" w:styleId="LingkunganOperasi">
    <w:name w:val="Lingkungan Operasi"/>
    <w:basedOn w:val="Normal"/>
    <w:rsid w:val="000D256C"/>
    <w:pPr>
      <w:numPr>
        <w:numId w:val="6"/>
      </w:numPr>
    </w:pPr>
  </w:style>
  <w:style w:type="character" w:customStyle="1" w:styleId="hps">
    <w:name w:val="hps"/>
    <w:basedOn w:val="DefaultParagraphFont"/>
    <w:rsid w:val="000D256C"/>
  </w:style>
  <w:style w:type="character" w:customStyle="1" w:styleId="atn">
    <w:name w:val="atn"/>
    <w:basedOn w:val="DefaultParagraphFont"/>
    <w:rsid w:val="000D256C"/>
  </w:style>
  <w:style w:type="character" w:styleId="HTMLCite">
    <w:name w:val="HTML Cite"/>
    <w:basedOn w:val="DefaultParagraphFont"/>
    <w:uiPriority w:val="99"/>
    <w:semiHidden/>
    <w:unhideWhenUsed/>
    <w:rsid w:val="000D256C"/>
    <w:rPr>
      <w:i/>
      <w:iCs/>
    </w:rPr>
  </w:style>
  <w:style w:type="paragraph" w:styleId="Title">
    <w:name w:val="Title"/>
    <w:basedOn w:val="Normal"/>
    <w:link w:val="TitleChar"/>
    <w:qFormat/>
    <w:rsid w:val="00F03211"/>
    <w:pPr>
      <w:spacing w:line="360" w:lineRule="auto"/>
      <w:jc w:val="center"/>
    </w:pPr>
    <w:rPr>
      <w:rFonts w:eastAsia="MS Mincho"/>
      <w:b/>
      <w:sz w:val="24"/>
      <w:szCs w:val="20"/>
      <w:lang w:eastAsia="en-US"/>
    </w:rPr>
  </w:style>
  <w:style w:type="character" w:customStyle="1" w:styleId="TitleChar">
    <w:name w:val="Title Char"/>
    <w:basedOn w:val="DefaultParagraphFont"/>
    <w:link w:val="Title"/>
    <w:rsid w:val="00F03211"/>
    <w:rPr>
      <w:rFonts w:ascii="Times New Roman" w:eastAsia="MS Mincho" w:hAnsi="Times New Roman" w:cs="Times New Roman"/>
      <w:b/>
      <w:sz w:val="24"/>
      <w:szCs w:val="20"/>
    </w:rPr>
  </w:style>
  <w:style w:type="paragraph" w:customStyle="1" w:styleId="Judulperbab">
    <w:name w:val="Judul per bab"/>
    <w:basedOn w:val="Normal"/>
    <w:qFormat/>
    <w:rsid w:val="0058278C"/>
    <w:pPr>
      <w:spacing w:after="200" w:line="276" w:lineRule="auto"/>
      <w:jc w:val="center"/>
    </w:pPr>
    <w:rPr>
      <w:b/>
      <w:sz w:val="24"/>
      <w:lang w:val="id-ID" w:eastAsia="en-US"/>
    </w:rPr>
  </w:style>
  <w:style w:type="paragraph" w:customStyle="1" w:styleId="TextbodyH2">
    <w:name w:val="Text body H2"/>
    <w:basedOn w:val="Normal"/>
    <w:rsid w:val="0058278C"/>
    <w:pPr>
      <w:widowControl w:val="0"/>
      <w:suppressAutoHyphens/>
      <w:ind w:left="15"/>
    </w:pPr>
    <w:rPr>
      <w:rFonts w:eastAsia="DejaVu Sans" w:cs="Tahoma"/>
      <w:szCs w:val="20"/>
      <w:lang w:eastAsia="en-US" w:bidi="en-US"/>
    </w:rPr>
  </w:style>
  <w:style w:type="paragraph" w:customStyle="1" w:styleId="BaseParagraf">
    <w:name w:val="BaseParagraf"/>
    <w:basedOn w:val="Normal"/>
    <w:link w:val="BaseParagrafChar"/>
    <w:rsid w:val="0058278C"/>
    <w:pPr>
      <w:spacing w:before="120" w:after="120" w:line="480" w:lineRule="auto"/>
      <w:ind w:firstLine="576"/>
    </w:pPr>
    <w:rPr>
      <w:sz w:val="24"/>
      <w:szCs w:val="20"/>
      <w:lang w:eastAsia="en-US"/>
    </w:rPr>
  </w:style>
  <w:style w:type="character" w:customStyle="1" w:styleId="BaseParagrafChar">
    <w:name w:val="BaseParagraf Char"/>
    <w:basedOn w:val="DefaultParagraphFont"/>
    <w:link w:val="BaseParagraf"/>
    <w:rsid w:val="0058278C"/>
    <w:rPr>
      <w:rFonts w:ascii="Times New Roman" w:eastAsia="Times New Roman" w:hAnsi="Times New Roman" w:cs="Times New Roman"/>
      <w:sz w:val="24"/>
      <w:szCs w:val="20"/>
    </w:rPr>
  </w:style>
  <w:style w:type="paragraph" w:customStyle="1" w:styleId="big">
    <w:name w:val="big"/>
    <w:basedOn w:val="Normal"/>
    <w:rsid w:val="00DF3CF5"/>
    <w:pPr>
      <w:spacing w:before="100" w:beforeAutospacing="1" w:after="100" w:afterAutospacing="1"/>
      <w:jc w:val="left"/>
    </w:pPr>
    <w:rPr>
      <w:sz w:val="24"/>
      <w:szCs w:val="24"/>
      <w:lang w:eastAsia="en-US"/>
    </w:rPr>
  </w:style>
  <w:style w:type="character" w:customStyle="1" w:styleId="wikiword">
    <w:name w:val="wikiword"/>
    <w:basedOn w:val="DefaultParagraphFont"/>
    <w:rsid w:val="00DF3CF5"/>
  </w:style>
  <w:style w:type="paragraph" w:customStyle="1" w:styleId="CoverJudul">
    <w:name w:val="Cover_Judul"/>
    <w:basedOn w:val="CoverNormal"/>
    <w:rsid w:val="000F04B3"/>
    <w:rPr>
      <w:b/>
    </w:rPr>
  </w:style>
  <w:style w:type="paragraph" w:customStyle="1" w:styleId="CoverNormal">
    <w:name w:val="Cover_Normal"/>
    <w:basedOn w:val="Normal"/>
    <w:rsid w:val="000F04B3"/>
    <w:pPr>
      <w:spacing w:line="360" w:lineRule="auto"/>
      <w:jc w:val="center"/>
    </w:pPr>
    <w:rPr>
      <w:sz w:val="28"/>
      <w:szCs w:val="20"/>
      <w:lang w:eastAsia="en-US"/>
    </w:rPr>
  </w:style>
  <w:style w:type="paragraph" w:customStyle="1" w:styleId="CoverNama">
    <w:name w:val="Cover_Nama"/>
    <w:basedOn w:val="CoverNormal"/>
    <w:rsid w:val="000F04B3"/>
    <w:pPr>
      <w:spacing w:line="240" w:lineRule="auto"/>
    </w:pPr>
    <w:rPr>
      <w:b/>
      <w:u w:val="single"/>
    </w:rPr>
  </w:style>
  <w:style w:type="character" w:customStyle="1" w:styleId="Mainindexentry">
    <w:name w:val="Main index entry"/>
    <w:rsid w:val="000F04B3"/>
    <w:rPr>
      <w:b/>
      <w:bCs/>
    </w:rPr>
  </w:style>
  <w:style w:type="character" w:styleId="Strong">
    <w:name w:val="Strong"/>
    <w:basedOn w:val="DefaultParagraphFont"/>
    <w:uiPriority w:val="22"/>
    <w:qFormat/>
    <w:rsid w:val="000F04B3"/>
    <w:rPr>
      <w:b/>
      <w:bCs/>
    </w:rPr>
  </w:style>
  <w:style w:type="paragraph" w:customStyle="1" w:styleId="Konten">
    <w:name w:val="Konten"/>
    <w:basedOn w:val="NormalWeb"/>
    <w:rsid w:val="000F04B3"/>
    <w:pPr>
      <w:spacing w:before="0" w:beforeAutospacing="0"/>
      <w:jc w:val="both"/>
    </w:pPr>
    <w:rPr>
      <w:sz w:val="22"/>
      <w:szCs w:val="18"/>
      <w:lang w:val="id-ID" w:eastAsia="id-ID"/>
    </w:rPr>
  </w:style>
  <w:style w:type="paragraph" w:styleId="TOC5">
    <w:name w:val="toc 5"/>
    <w:basedOn w:val="Normal"/>
    <w:next w:val="Normal"/>
    <w:autoRedefine/>
    <w:uiPriority w:val="39"/>
    <w:unhideWhenUsed/>
    <w:rsid w:val="000F04B3"/>
    <w:pPr>
      <w:spacing w:line="360" w:lineRule="auto"/>
      <w:ind w:left="960"/>
      <w:jc w:val="left"/>
    </w:pPr>
    <w:rPr>
      <w:rFonts w:ascii="Calibri" w:hAnsi="Calibri" w:cs="Calibri"/>
      <w:sz w:val="18"/>
      <w:szCs w:val="18"/>
      <w:lang w:eastAsia="en-US"/>
    </w:rPr>
  </w:style>
  <w:style w:type="paragraph" w:styleId="TOC6">
    <w:name w:val="toc 6"/>
    <w:basedOn w:val="Normal"/>
    <w:next w:val="Normal"/>
    <w:autoRedefine/>
    <w:uiPriority w:val="39"/>
    <w:unhideWhenUsed/>
    <w:rsid w:val="000F04B3"/>
    <w:pPr>
      <w:spacing w:line="360" w:lineRule="auto"/>
      <w:ind w:left="1200"/>
      <w:jc w:val="left"/>
    </w:pPr>
    <w:rPr>
      <w:rFonts w:ascii="Calibri" w:hAnsi="Calibri" w:cs="Calibri"/>
      <w:sz w:val="18"/>
      <w:szCs w:val="18"/>
      <w:lang w:eastAsia="en-US"/>
    </w:rPr>
  </w:style>
  <w:style w:type="paragraph" w:styleId="TOC7">
    <w:name w:val="toc 7"/>
    <w:basedOn w:val="Normal"/>
    <w:next w:val="Normal"/>
    <w:autoRedefine/>
    <w:uiPriority w:val="39"/>
    <w:unhideWhenUsed/>
    <w:rsid w:val="000F04B3"/>
    <w:pPr>
      <w:spacing w:line="360" w:lineRule="auto"/>
      <w:ind w:left="1440"/>
      <w:jc w:val="left"/>
    </w:pPr>
    <w:rPr>
      <w:rFonts w:ascii="Calibri" w:hAnsi="Calibri" w:cs="Calibri"/>
      <w:sz w:val="18"/>
      <w:szCs w:val="18"/>
      <w:lang w:eastAsia="en-US"/>
    </w:rPr>
  </w:style>
  <w:style w:type="paragraph" w:styleId="TOC8">
    <w:name w:val="toc 8"/>
    <w:basedOn w:val="Normal"/>
    <w:next w:val="Normal"/>
    <w:autoRedefine/>
    <w:uiPriority w:val="39"/>
    <w:unhideWhenUsed/>
    <w:rsid w:val="000F04B3"/>
    <w:pPr>
      <w:spacing w:line="360" w:lineRule="auto"/>
      <w:ind w:left="1680"/>
      <w:jc w:val="left"/>
    </w:pPr>
    <w:rPr>
      <w:rFonts w:ascii="Calibri" w:hAnsi="Calibri" w:cs="Calibri"/>
      <w:sz w:val="18"/>
      <w:szCs w:val="18"/>
      <w:lang w:eastAsia="en-US"/>
    </w:rPr>
  </w:style>
  <w:style w:type="paragraph" w:styleId="TOC9">
    <w:name w:val="toc 9"/>
    <w:basedOn w:val="Normal"/>
    <w:next w:val="Normal"/>
    <w:autoRedefine/>
    <w:uiPriority w:val="39"/>
    <w:unhideWhenUsed/>
    <w:rsid w:val="000F04B3"/>
    <w:pPr>
      <w:spacing w:line="360" w:lineRule="auto"/>
      <w:ind w:left="1920"/>
      <w:jc w:val="left"/>
    </w:pPr>
    <w:rPr>
      <w:rFonts w:ascii="Calibri" w:hAnsi="Calibri" w:cs="Calibri"/>
      <w:sz w:val="18"/>
      <w:szCs w:val="18"/>
      <w:lang w:eastAsia="en-US"/>
    </w:rPr>
  </w:style>
  <w:style w:type="paragraph" w:customStyle="1" w:styleId="BodyTextIndent1">
    <w:name w:val="Body Text Indent1"/>
    <w:rsid w:val="000F04B3"/>
    <w:pPr>
      <w:suppressAutoHyphens/>
      <w:spacing w:after="0" w:line="360" w:lineRule="auto"/>
      <w:ind w:left="360"/>
      <w:jc w:val="both"/>
    </w:pPr>
    <w:rPr>
      <w:rFonts w:ascii="Times New Roman" w:eastAsia="ヒラギノ角ゴ Pro W3" w:hAnsi="Times New Roman" w:cs="Calibri"/>
      <w:color w:val="000000"/>
      <w:sz w:val="24"/>
      <w:szCs w:val="20"/>
      <w:lang w:eastAsia="ar-SA"/>
    </w:rPr>
  </w:style>
  <w:style w:type="paragraph" w:customStyle="1" w:styleId="JUDUL">
    <w:name w:val="JUDUL"/>
    <w:basedOn w:val="Heading1"/>
    <w:qFormat/>
    <w:rsid w:val="000F04B3"/>
    <w:pPr>
      <w:keepLines/>
      <w:numPr>
        <w:numId w:val="0"/>
      </w:numPr>
      <w:spacing w:before="0" w:line="276" w:lineRule="auto"/>
    </w:pPr>
    <w:rPr>
      <w:rFonts w:eastAsia="Times New Roman" w:cs="Times New Roman"/>
      <w:bCs w:val="0"/>
      <w:noProof/>
      <w:kern w:val="0"/>
      <w:szCs w:val="24"/>
    </w:rPr>
  </w:style>
  <w:style w:type="paragraph" w:customStyle="1" w:styleId="Table">
    <w:name w:val="Table"/>
    <w:basedOn w:val="Normal"/>
    <w:qFormat/>
    <w:rsid w:val="000F04B3"/>
    <w:pPr>
      <w:spacing w:before="120"/>
      <w:jc w:val="center"/>
    </w:pPr>
    <w:rPr>
      <w:b/>
      <w:sz w:val="18"/>
      <w:szCs w:val="20"/>
      <w:lang w:val="id-ID" w:eastAsia="en-US"/>
    </w:rPr>
  </w:style>
  <w:style w:type="character" w:customStyle="1" w:styleId="WW8Num13z2">
    <w:name w:val="WW8Num13z2"/>
    <w:rsid w:val="000F04B3"/>
    <w:rPr>
      <w:rFonts w:ascii="Wingdings" w:hAnsi="Wingdings"/>
    </w:rPr>
  </w:style>
  <w:style w:type="character" w:customStyle="1" w:styleId="mw-headline">
    <w:name w:val="mw-headline"/>
    <w:basedOn w:val="DefaultParagraphFont"/>
    <w:rsid w:val="000F04B3"/>
  </w:style>
  <w:style w:type="paragraph" w:styleId="HTMLPreformatted">
    <w:name w:val="HTML Preformatted"/>
    <w:basedOn w:val="Normal"/>
    <w:link w:val="HTMLPreformattedChar"/>
    <w:uiPriority w:val="99"/>
    <w:unhideWhenUsed/>
    <w:rsid w:val="000F04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z w:val="20"/>
      <w:szCs w:val="20"/>
      <w:lang w:val="id-ID" w:eastAsia="id-ID"/>
    </w:rPr>
  </w:style>
  <w:style w:type="character" w:customStyle="1" w:styleId="HTMLPreformattedChar">
    <w:name w:val="HTML Preformatted Char"/>
    <w:basedOn w:val="DefaultParagraphFont"/>
    <w:link w:val="HTMLPreformatted"/>
    <w:uiPriority w:val="99"/>
    <w:rsid w:val="000F04B3"/>
    <w:rPr>
      <w:rFonts w:ascii="Courier New" w:eastAsia="Times New Roman" w:hAnsi="Courier New" w:cs="Courier New"/>
      <w:sz w:val="20"/>
      <w:szCs w:val="20"/>
      <w:lang w:val="id-ID" w:eastAsia="id-ID"/>
    </w:rPr>
  </w:style>
  <w:style w:type="character" w:customStyle="1" w:styleId="kw1">
    <w:name w:val="kw1"/>
    <w:basedOn w:val="DefaultParagraphFont"/>
    <w:rsid w:val="000F04B3"/>
  </w:style>
  <w:style w:type="character" w:customStyle="1" w:styleId="co2">
    <w:name w:val="co2"/>
    <w:basedOn w:val="DefaultParagraphFont"/>
    <w:rsid w:val="000F04B3"/>
  </w:style>
  <w:style w:type="character" w:customStyle="1" w:styleId="sy0">
    <w:name w:val="sy0"/>
    <w:basedOn w:val="DefaultParagraphFont"/>
    <w:rsid w:val="000F04B3"/>
  </w:style>
  <w:style w:type="character" w:customStyle="1" w:styleId="br0">
    <w:name w:val="br0"/>
    <w:basedOn w:val="DefaultParagraphFont"/>
    <w:rsid w:val="000F04B3"/>
  </w:style>
  <w:style w:type="character" w:customStyle="1" w:styleId="kw4">
    <w:name w:val="kw4"/>
    <w:basedOn w:val="DefaultParagraphFont"/>
    <w:rsid w:val="000F04B3"/>
  </w:style>
  <w:style w:type="character" w:customStyle="1" w:styleId="nu0">
    <w:name w:val="nu0"/>
    <w:basedOn w:val="DefaultParagraphFont"/>
    <w:rsid w:val="000F04B3"/>
  </w:style>
  <w:style w:type="character" w:customStyle="1" w:styleId="co1">
    <w:name w:val="co1"/>
    <w:basedOn w:val="DefaultParagraphFont"/>
    <w:rsid w:val="000F04B3"/>
  </w:style>
  <w:style w:type="character" w:customStyle="1" w:styleId="kw3">
    <w:name w:val="kw3"/>
    <w:basedOn w:val="DefaultParagraphFont"/>
    <w:rsid w:val="000F04B3"/>
  </w:style>
  <w:style w:type="character" w:customStyle="1" w:styleId="me1">
    <w:name w:val="me1"/>
    <w:basedOn w:val="DefaultParagraphFont"/>
    <w:rsid w:val="000F04B3"/>
  </w:style>
  <w:style w:type="character" w:customStyle="1" w:styleId="st0">
    <w:name w:val="st0"/>
    <w:basedOn w:val="DefaultParagraphFont"/>
    <w:rsid w:val="000F04B3"/>
  </w:style>
  <w:style w:type="character" w:customStyle="1" w:styleId="kw2">
    <w:name w:val="kw2"/>
    <w:basedOn w:val="DefaultParagraphFont"/>
    <w:rsid w:val="000F04B3"/>
  </w:style>
  <w:style w:type="table" w:customStyle="1" w:styleId="LightShading1">
    <w:name w:val="Light Shading1"/>
    <w:basedOn w:val="TableNormal"/>
    <w:uiPriority w:val="60"/>
    <w:rsid w:val="000F04B3"/>
    <w:pPr>
      <w:spacing w:after="0" w:line="240" w:lineRule="auto"/>
    </w:pPr>
    <w:rPr>
      <w:rFonts w:ascii="Calibri" w:eastAsia="Calibri" w:hAnsi="Calibri" w:cs="Times New Roman"/>
      <w:color w:val="000000"/>
      <w:sz w:val="20"/>
      <w:szCs w:val="2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LightShading-Accent11">
    <w:name w:val="Light Shading - Accent 11"/>
    <w:basedOn w:val="TableNormal"/>
    <w:uiPriority w:val="60"/>
    <w:rsid w:val="000F04B3"/>
    <w:pPr>
      <w:spacing w:after="0" w:line="240" w:lineRule="auto"/>
    </w:pPr>
    <w:rPr>
      <w:rFonts w:ascii="Calibri" w:eastAsia="Calibri" w:hAnsi="Calibri" w:cs="Times New Roman"/>
      <w:color w:val="365F91"/>
      <w:sz w:val="20"/>
      <w:szCs w:val="20"/>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LightShading-Accent2">
    <w:name w:val="Light Shading Accent 2"/>
    <w:basedOn w:val="TableNormal"/>
    <w:uiPriority w:val="60"/>
    <w:rsid w:val="000F04B3"/>
    <w:pPr>
      <w:spacing w:after="0" w:line="240" w:lineRule="auto"/>
    </w:pPr>
    <w:rPr>
      <w:rFonts w:ascii="Calibri" w:eastAsia="Calibri" w:hAnsi="Calibri" w:cs="Times New Roman"/>
      <w:color w:val="943634"/>
      <w:sz w:val="20"/>
      <w:szCs w:val="20"/>
    </w:rPr>
    <w:tblPr>
      <w:tblStyleRowBandSize w:val="1"/>
      <w:tblStyleColBandSize w:val="1"/>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character" w:customStyle="1" w:styleId="sc0">
    <w:name w:val="sc0"/>
    <w:basedOn w:val="DefaultParagraphFont"/>
    <w:rsid w:val="000F04B3"/>
  </w:style>
  <w:style w:type="character" w:customStyle="1" w:styleId="sc2">
    <w:name w:val="sc2"/>
    <w:basedOn w:val="DefaultParagraphFont"/>
    <w:rsid w:val="000F04B3"/>
  </w:style>
  <w:style w:type="paragraph" w:customStyle="1" w:styleId="BukuBodyText">
    <w:name w:val="Buku Body Text"/>
    <w:basedOn w:val="BodyText"/>
    <w:qFormat/>
    <w:rsid w:val="000F04B3"/>
    <w:rPr>
      <w:color w:val="000000"/>
      <w:sz w:val="22"/>
      <w:szCs w:val="22"/>
    </w:rPr>
  </w:style>
  <w:style w:type="paragraph" w:customStyle="1" w:styleId="BukuBodyParagraph">
    <w:name w:val="Buku Body Paragraph"/>
    <w:basedOn w:val="BodyText"/>
    <w:qFormat/>
    <w:rsid w:val="000F04B3"/>
    <w:pPr>
      <w:spacing w:before="120" w:after="120"/>
      <w:ind w:firstLine="539"/>
    </w:pPr>
    <w:rPr>
      <w:sz w:val="22"/>
      <w:szCs w:val="22"/>
    </w:rPr>
  </w:style>
  <w:style w:type="paragraph" w:customStyle="1" w:styleId="BukuBodyCode">
    <w:name w:val="Buku Body Code"/>
    <w:basedOn w:val="Normal"/>
    <w:qFormat/>
    <w:rsid w:val="000F04B3"/>
    <w:pPr>
      <w:numPr>
        <w:numId w:val="7"/>
      </w:numPr>
      <w:pBdr>
        <w:top w:val="single" w:sz="4" w:space="1" w:color="auto"/>
        <w:left w:val="single" w:sz="4" w:space="4" w:color="auto"/>
        <w:bottom w:val="single" w:sz="4" w:space="1" w:color="auto"/>
        <w:right w:val="single" w:sz="4" w:space="4" w:color="auto"/>
      </w:pBdr>
      <w:tabs>
        <w:tab w:val="left" w:pos="737"/>
        <w:tab w:val="left" w:pos="992"/>
        <w:tab w:val="left" w:pos="1247"/>
      </w:tabs>
      <w:jc w:val="left"/>
    </w:pPr>
    <w:rPr>
      <w:rFonts w:ascii="Courier New" w:hAnsi="Courier New"/>
      <w:sz w:val="18"/>
      <w:lang w:eastAsia="en-US"/>
    </w:rPr>
  </w:style>
  <w:style w:type="character" w:styleId="FollowedHyperlink">
    <w:name w:val="FollowedHyperlink"/>
    <w:basedOn w:val="DefaultParagraphFont"/>
    <w:uiPriority w:val="99"/>
    <w:semiHidden/>
    <w:unhideWhenUsed/>
    <w:rsid w:val="000F04B3"/>
    <w:rPr>
      <w:color w:val="800080"/>
      <w:u w:val="single"/>
    </w:rPr>
  </w:style>
  <w:style w:type="paragraph" w:customStyle="1" w:styleId="ColorfulList-Accent11">
    <w:name w:val="Colorful List - Accent 11"/>
    <w:basedOn w:val="Normal"/>
    <w:uiPriority w:val="34"/>
    <w:qFormat/>
    <w:rsid w:val="00A71A6A"/>
    <w:pPr>
      <w:ind w:left="720"/>
      <w:contextualSpacing/>
      <w:jc w:val="left"/>
    </w:pPr>
    <w:rPr>
      <w:rFonts w:eastAsia="MS Mincho"/>
      <w:sz w:val="20"/>
      <w:szCs w:val="20"/>
      <w:lang w:val="en-AU" w:eastAsia="en-US"/>
    </w:rPr>
  </w:style>
  <w:style w:type="table" w:customStyle="1" w:styleId="LightGrid-Accent11">
    <w:name w:val="Light Grid - Accent 11"/>
    <w:basedOn w:val="TableNormal"/>
    <w:uiPriority w:val="62"/>
    <w:rsid w:val="00A129A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customStyle="1" w:styleId="LightShading-Accent12">
    <w:name w:val="Light Shading - Accent 12"/>
    <w:basedOn w:val="TableNormal"/>
    <w:uiPriority w:val="60"/>
    <w:rsid w:val="00171100"/>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LineNumber">
    <w:name w:val="line number"/>
    <w:basedOn w:val="DefaultParagraphFont"/>
    <w:uiPriority w:val="99"/>
    <w:semiHidden/>
    <w:unhideWhenUsed/>
    <w:rsid w:val="00090B9C"/>
  </w:style>
  <w:style w:type="character" w:customStyle="1" w:styleId="a">
    <w:name w:val="a"/>
    <w:basedOn w:val="DefaultParagraphFont"/>
    <w:rsid w:val="00B739F8"/>
  </w:style>
  <w:style w:type="character" w:customStyle="1" w:styleId="st">
    <w:name w:val="st"/>
    <w:basedOn w:val="DefaultParagraphFont"/>
    <w:rsid w:val="0093537E"/>
  </w:style>
  <w:style w:type="paragraph" w:customStyle="1" w:styleId="ListParagraph-PTA">
    <w:name w:val="ListParagraph-PTA"/>
    <w:basedOn w:val="ListParagraph"/>
    <w:qFormat/>
    <w:rsid w:val="00D453C2"/>
    <w:pPr>
      <w:spacing w:line="360" w:lineRule="auto"/>
      <w:ind w:left="709" w:firstLine="720"/>
    </w:pPr>
    <w:rPr>
      <w:rFonts w:eastAsia="Calibri"/>
      <w:sz w:val="24"/>
      <w:lang w:val="id-ID" w:eastAsia="en-US"/>
    </w:rPr>
  </w:style>
  <w:style w:type="table" w:customStyle="1" w:styleId="Calendar1">
    <w:name w:val="Calendar 1"/>
    <w:basedOn w:val="TableNormal"/>
    <w:uiPriority w:val="99"/>
    <w:qFormat/>
    <w:rsid w:val="0014301F"/>
    <w:pPr>
      <w:spacing w:after="0" w:line="240" w:lineRule="auto"/>
    </w:pPr>
    <w:rPr>
      <w:rFonts w:eastAsiaTheme="minorEastAsia"/>
      <w:lang w:bidi="en-US"/>
    </w:rPr>
    <w:tblPr>
      <w:tblStyleRowBandSize w:val="1"/>
      <w:tblStyleColBandSize w:val="1"/>
    </w:tblPr>
    <w:tcPr>
      <w:shd w:val="clear" w:color="auto" w:fill="auto"/>
    </w:tcPr>
    <w:tblStylePr w:type="firstRow">
      <w:pPr>
        <w:wordWrap/>
        <w:spacing w:beforeLines="0" w:beforeAutospacing="0" w:afterLines="0" w:afterAutospacing="0" w:line="240" w:lineRule="auto"/>
      </w:pPr>
      <w:rPr>
        <w:b/>
        <w:bCs/>
        <w:sz w:val="44"/>
        <w:szCs w:val="44"/>
      </w:rPr>
      <w:tblPr/>
      <w:tcPr>
        <w:vAlign w:val="bottom"/>
      </w:tcPr>
    </w:tblStylePr>
    <w:tblStylePr w:type="lastRow">
      <w:tblPr/>
      <w:tcPr>
        <w:tcBorders>
          <w:top w:val="nil"/>
          <w:left w:val="nil"/>
          <w:bottom w:val="nil"/>
          <w:right w:val="nil"/>
          <w:insideH w:val="nil"/>
          <w:insideV w:val="nil"/>
          <w:tl2br w:val="nil"/>
          <w:tr2bl w:val="nil"/>
        </w:tcBorders>
        <w:shd w:val="clear" w:color="auto" w:fill="auto"/>
      </w:tcPr>
    </w:tblStylePr>
    <w:tblStylePr w:type="band1Horz">
      <w:tblPr/>
      <w:tcPr>
        <w:tcBorders>
          <w:top w:val="nil"/>
          <w:left w:val="nil"/>
          <w:bottom w:val="nil"/>
          <w:right w:val="nil"/>
          <w:insideH w:val="nil"/>
          <w:insideV w:val="nil"/>
          <w:tl2br w:val="nil"/>
          <w:tr2bl w:val="nil"/>
        </w:tcBorders>
        <w:shd w:val="clear" w:color="auto" w:fill="auto"/>
      </w:tcPr>
    </w:tblStylePr>
    <w:tblStylePr w:type="band2Horz">
      <w:tblPr/>
      <w:tcPr>
        <w:tcBorders>
          <w:top w:val="single" w:sz="24" w:space="0" w:color="000000" w:themeColor="text1"/>
          <w:left w:val="nil"/>
          <w:bottom w:val="single" w:sz="24" w:space="0" w:color="000000" w:themeColor="text1"/>
          <w:right w:val="nil"/>
          <w:insideH w:val="nil"/>
          <w:insideV w:val="nil"/>
          <w:tl2br w:val="nil"/>
          <w:tr2bl w:val="nil"/>
        </w:tcBorders>
        <w:shd w:val="clear" w:color="auto" w:fill="auto"/>
      </w:tcPr>
    </w:tblStylePr>
  </w:style>
  <w:style w:type="table" w:customStyle="1" w:styleId="ListTable41">
    <w:name w:val="List Table 41"/>
    <w:basedOn w:val="TableNormal"/>
    <w:uiPriority w:val="49"/>
    <w:rsid w:val="00E3347C"/>
    <w:pPr>
      <w:spacing w:after="0" w:line="240" w:lineRule="auto"/>
    </w:pPr>
    <w:rPr>
      <w:rFonts w:ascii="Cambria" w:eastAsia="Times New Roman" w:hAnsi="Cambria" w:cs="Times New Roman"/>
      <w:sz w:val="20"/>
      <w:szCs w:val="20"/>
      <w:lang w:val="id-ID" w:eastAsia="id-ID"/>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ghtGrid-Accent6">
    <w:name w:val="Light Grid Accent 6"/>
    <w:basedOn w:val="TableNormal"/>
    <w:uiPriority w:val="62"/>
    <w:rsid w:val="00AD3FBE"/>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LightGrid">
    <w:name w:val="Light Grid"/>
    <w:basedOn w:val="TableNormal"/>
    <w:uiPriority w:val="62"/>
    <w:rsid w:val="0061443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EndnoteText">
    <w:name w:val="endnote text"/>
    <w:basedOn w:val="Normal"/>
    <w:link w:val="EndnoteTextChar"/>
    <w:uiPriority w:val="99"/>
    <w:semiHidden/>
    <w:unhideWhenUsed/>
    <w:rsid w:val="00C358F8"/>
    <w:rPr>
      <w:sz w:val="20"/>
      <w:szCs w:val="20"/>
    </w:rPr>
  </w:style>
  <w:style w:type="character" w:customStyle="1" w:styleId="EndnoteTextChar">
    <w:name w:val="Endnote Text Char"/>
    <w:basedOn w:val="DefaultParagraphFont"/>
    <w:link w:val="EndnoteText"/>
    <w:uiPriority w:val="99"/>
    <w:semiHidden/>
    <w:rsid w:val="00C358F8"/>
    <w:rPr>
      <w:rFonts w:ascii="Times New Roman" w:eastAsia="Times New Roman" w:hAnsi="Times New Roman" w:cs="Times New Roman"/>
      <w:sz w:val="20"/>
      <w:szCs w:val="20"/>
      <w:lang w:eastAsia="ja-JP"/>
    </w:rPr>
  </w:style>
  <w:style w:type="character" w:styleId="EndnoteReference">
    <w:name w:val="endnote reference"/>
    <w:basedOn w:val="DefaultParagraphFont"/>
    <w:uiPriority w:val="99"/>
    <w:semiHidden/>
    <w:unhideWhenUsed/>
    <w:rsid w:val="00C358F8"/>
    <w:rPr>
      <w:vertAlign w:val="superscript"/>
    </w:rPr>
  </w:style>
  <w:style w:type="character" w:customStyle="1" w:styleId="reference-accessdate">
    <w:name w:val="reference-accessdate"/>
    <w:basedOn w:val="DefaultParagraphFont"/>
    <w:rsid w:val="007031C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42943">
      <w:bodyDiv w:val="1"/>
      <w:marLeft w:val="0"/>
      <w:marRight w:val="0"/>
      <w:marTop w:val="0"/>
      <w:marBottom w:val="0"/>
      <w:divBdr>
        <w:top w:val="none" w:sz="0" w:space="0" w:color="auto"/>
        <w:left w:val="none" w:sz="0" w:space="0" w:color="auto"/>
        <w:bottom w:val="none" w:sz="0" w:space="0" w:color="auto"/>
        <w:right w:val="none" w:sz="0" w:space="0" w:color="auto"/>
      </w:divBdr>
    </w:div>
    <w:div w:id="14624890">
      <w:bodyDiv w:val="1"/>
      <w:marLeft w:val="0"/>
      <w:marRight w:val="0"/>
      <w:marTop w:val="0"/>
      <w:marBottom w:val="0"/>
      <w:divBdr>
        <w:top w:val="none" w:sz="0" w:space="0" w:color="auto"/>
        <w:left w:val="none" w:sz="0" w:space="0" w:color="auto"/>
        <w:bottom w:val="none" w:sz="0" w:space="0" w:color="auto"/>
        <w:right w:val="none" w:sz="0" w:space="0" w:color="auto"/>
      </w:divBdr>
    </w:div>
    <w:div w:id="28916636">
      <w:bodyDiv w:val="1"/>
      <w:marLeft w:val="0"/>
      <w:marRight w:val="0"/>
      <w:marTop w:val="0"/>
      <w:marBottom w:val="0"/>
      <w:divBdr>
        <w:top w:val="none" w:sz="0" w:space="0" w:color="auto"/>
        <w:left w:val="none" w:sz="0" w:space="0" w:color="auto"/>
        <w:bottom w:val="none" w:sz="0" w:space="0" w:color="auto"/>
        <w:right w:val="none" w:sz="0" w:space="0" w:color="auto"/>
      </w:divBdr>
    </w:div>
    <w:div w:id="30570767">
      <w:bodyDiv w:val="1"/>
      <w:marLeft w:val="0"/>
      <w:marRight w:val="0"/>
      <w:marTop w:val="0"/>
      <w:marBottom w:val="0"/>
      <w:divBdr>
        <w:top w:val="none" w:sz="0" w:space="0" w:color="auto"/>
        <w:left w:val="none" w:sz="0" w:space="0" w:color="auto"/>
        <w:bottom w:val="none" w:sz="0" w:space="0" w:color="auto"/>
        <w:right w:val="none" w:sz="0" w:space="0" w:color="auto"/>
      </w:divBdr>
    </w:div>
    <w:div w:id="34887162">
      <w:bodyDiv w:val="1"/>
      <w:marLeft w:val="0"/>
      <w:marRight w:val="0"/>
      <w:marTop w:val="0"/>
      <w:marBottom w:val="0"/>
      <w:divBdr>
        <w:top w:val="none" w:sz="0" w:space="0" w:color="auto"/>
        <w:left w:val="none" w:sz="0" w:space="0" w:color="auto"/>
        <w:bottom w:val="none" w:sz="0" w:space="0" w:color="auto"/>
        <w:right w:val="none" w:sz="0" w:space="0" w:color="auto"/>
      </w:divBdr>
    </w:div>
    <w:div w:id="47657134">
      <w:bodyDiv w:val="1"/>
      <w:marLeft w:val="0"/>
      <w:marRight w:val="0"/>
      <w:marTop w:val="0"/>
      <w:marBottom w:val="0"/>
      <w:divBdr>
        <w:top w:val="none" w:sz="0" w:space="0" w:color="auto"/>
        <w:left w:val="none" w:sz="0" w:space="0" w:color="auto"/>
        <w:bottom w:val="none" w:sz="0" w:space="0" w:color="auto"/>
        <w:right w:val="none" w:sz="0" w:space="0" w:color="auto"/>
      </w:divBdr>
    </w:div>
    <w:div w:id="58332483">
      <w:bodyDiv w:val="1"/>
      <w:marLeft w:val="0"/>
      <w:marRight w:val="0"/>
      <w:marTop w:val="0"/>
      <w:marBottom w:val="0"/>
      <w:divBdr>
        <w:top w:val="none" w:sz="0" w:space="0" w:color="auto"/>
        <w:left w:val="none" w:sz="0" w:space="0" w:color="auto"/>
        <w:bottom w:val="none" w:sz="0" w:space="0" w:color="auto"/>
        <w:right w:val="none" w:sz="0" w:space="0" w:color="auto"/>
      </w:divBdr>
    </w:div>
    <w:div w:id="58594815">
      <w:bodyDiv w:val="1"/>
      <w:marLeft w:val="0"/>
      <w:marRight w:val="0"/>
      <w:marTop w:val="0"/>
      <w:marBottom w:val="0"/>
      <w:divBdr>
        <w:top w:val="none" w:sz="0" w:space="0" w:color="auto"/>
        <w:left w:val="none" w:sz="0" w:space="0" w:color="auto"/>
        <w:bottom w:val="none" w:sz="0" w:space="0" w:color="auto"/>
        <w:right w:val="none" w:sz="0" w:space="0" w:color="auto"/>
      </w:divBdr>
    </w:div>
    <w:div w:id="63072371">
      <w:bodyDiv w:val="1"/>
      <w:marLeft w:val="0"/>
      <w:marRight w:val="0"/>
      <w:marTop w:val="0"/>
      <w:marBottom w:val="0"/>
      <w:divBdr>
        <w:top w:val="none" w:sz="0" w:space="0" w:color="auto"/>
        <w:left w:val="none" w:sz="0" w:space="0" w:color="auto"/>
        <w:bottom w:val="none" w:sz="0" w:space="0" w:color="auto"/>
        <w:right w:val="none" w:sz="0" w:space="0" w:color="auto"/>
      </w:divBdr>
    </w:div>
    <w:div w:id="65733507">
      <w:bodyDiv w:val="1"/>
      <w:marLeft w:val="0"/>
      <w:marRight w:val="0"/>
      <w:marTop w:val="0"/>
      <w:marBottom w:val="0"/>
      <w:divBdr>
        <w:top w:val="none" w:sz="0" w:space="0" w:color="auto"/>
        <w:left w:val="none" w:sz="0" w:space="0" w:color="auto"/>
        <w:bottom w:val="none" w:sz="0" w:space="0" w:color="auto"/>
        <w:right w:val="none" w:sz="0" w:space="0" w:color="auto"/>
      </w:divBdr>
    </w:div>
    <w:div w:id="73819929">
      <w:bodyDiv w:val="1"/>
      <w:marLeft w:val="0"/>
      <w:marRight w:val="0"/>
      <w:marTop w:val="0"/>
      <w:marBottom w:val="0"/>
      <w:divBdr>
        <w:top w:val="none" w:sz="0" w:space="0" w:color="auto"/>
        <w:left w:val="none" w:sz="0" w:space="0" w:color="auto"/>
        <w:bottom w:val="none" w:sz="0" w:space="0" w:color="auto"/>
        <w:right w:val="none" w:sz="0" w:space="0" w:color="auto"/>
      </w:divBdr>
    </w:div>
    <w:div w:id="76633603">
      <w:bodyDiv w:val="1"/>
      <w:marLeft w:val="0"/>
      <w:marRight w:val="0"/>
      <w:marTop w:val="0"/>
      <w:marBottom w:val="0"/>
      <w:divBdr>
        <w:top w:val="none" w:sz="0" w:space="0" w:color="auto"/>
        <w:left w:val="none" w:sz="0" w:space="0" w:color="auto"/>
        <w:bottom w:val="none" w:sz="0" w:space="0" w:color="auto"/>
        <w:right w:val="none" w:sz="0" w:space="0" w:color="auto"/>
      </w:divBdr>
      <w:divsChild>
        <w:div w:id="272440245">
          <w:marLeft w:val="0"/>
          <w:marRight w:val="0"/>
          <w:marTop w:val="0"/>
          <w:marBottom w:val="0"/>
          <w:divBdr>
            <w:top w:val="none" w:sz="0" w:space="0" w:color="auto"/>
            <w:left w:val="none" w:sz="0" w:space="0" w:color="auto"/>
            <w:bottom w:val="none" w:sz="0" w:space="0" w:color="auto"/>
            <w:right w:val="none" w:sz="0" w:space="0" w:color="auto"/>
          </w:divBdr>
        </w:div>
        <w:div w:id="426391658">
          <w:marLeft w:val="0"/>
          <w:marRight w:val="0"/>
          <w:marTop w:val="0"/>
          <w:marBottom w:val="0"/>
          <w:divBdr>
            <w:top w:val="none" w:sz="0" w:space="0" w:color="auto"/>
            <w:left w:val="none" w:sz="0" w:space="0" w:color="auto"/>
            <w:bottom w:val="none" w:sz="0" w:space="0" w:color="auto"/>
            <w:right w:val="none" w:sz="0" w:space="0" w:color="auto"/>
          </w:divBdr>
        </w:div>
        <w:div w:id="511604420">
          <w:marLeft w:val="0"/>
          <w:marRight w:val="0"/>
          <w:marTop w:val="0"/>
          <w:marBottom w:val="0"/>
          <w:divBdr>
            <w:top w:val="none" w:sz="0" w:space="0" w:color="auto"/>
            <w:left w:val="none" w:sz="0" w:space="0" w:color="auto"/>
            <w:bottom w:val="none" w:sz="0" w:space="0" w:color="auto"/>
            <w:right w:val="none" w:sz="0" w:space="0" w:color="auto"/>
          </w:divBdr>
        </w:div>
        <w:div w:id="546181389">
          <w:marLeft w:val="0"/>
          <w:marRight w:val="0"/>
          <w:marTop w:val="0"/>
          <w:marBottom w:val="0"/>
          <w:divBdr>
            <w:top w:val="none" w:sz="0" w:space="0" w:color="auto"/>
            <w:left w:val="none" w:sz="0" w:space="0" w:color="auto"/>
            <w:bottom w:val="none" w:sz="0" w:space="0" w:color="auto"/>
            <w:right w:val="none" w:sz="0" w:space="0" w:color="auto"/>
          </w:divBdr>
        </w:div>
        <w:div w:id="799767966">
          <w:marLeft w:val="0"/>
          <w:marRight w:val="0"/>
          <w:marTop w:val="0"/>
          <w:marBottom w:val="0"/>
          <w:divBdr>
            <w:top w:val="none" w:sz="0" w:space="0" w:color="auto"/>
            <w:left w:val="none" w:sz="0" w:space="0" w:color="auto"/>
            <w:bottom w:val="none" w:sz="0" w:space="0" w:color="auto"/>
            <w:right w:val="none" w:sz="0" w:space="0" w:color="auto"/>
          </w:divBdr>
        </w:div>
        <w:div w:id="817765908">
          <w:marLeft w:val="0"/>
          <w:marRight w:val="0"/>
          <w:marTop w:val="0"/>
          <w:marBottom w:val="0"/>
          <w:divBdr>
            <w:top w:val="none" w:sz="0" w:space="0" w:color="auto"/>
            <w:left w:val="none" w:sz="0" w:space="0" w:color="auto"/>
            <w:bottom w:val="none" w:sz="0" w:space="0" w:color="auto"/>
            <w:right w:val="none" w:sz="0" w:space="0" w:color="auto"/>
          </w:divBdr>
        </w:div>
        <w:div w:id="834422419">
          <w:marLeft w:val="0"/>
          <w:marRight w:val="0"/>
          <w:marTop w:val="0"/>
          <w:marBottom w:val="0"/>
          <w:divBdr>
            <w:top w:val="none" w:sz="0" w:space="0" w:color="auto"/>
            <w:left w:val="none" w:sz="0" w:space="0" w:color="auto"/>
            <w:bottom w:val="none" w:sz="0" w:space="0" w:color="auto"/>
            <w:right w:val="none" w:sz="0" w:space="0" w:color="auto"/>
          </w:divBdr>
        </w:div>
        <w:div w:id="1015109682">
          <w:marLeft w:val="0"/>
          <w:marRight w:val="0"/>
          <w:marTop w:val="0"/>
          <w:marBottom w:val="0"/>
          <w:divBdr>
            <w:top w:val="none" w:sz="0" w:space="0" w:color="auto"/>
            <w:left w:val="none" w:sz="0" w:space="0" w:color="auto"/>
            <w:bottom w:val="none" w:sz="0" w:space="0" w:color="auto"/>
            <w:right w:val="none" w:sz="0" w:space="0" w:color="auto"/>
          </w:divBdr>
        </w:div>
        <w:div w:id="1152059754">
          <w:marLeft w:val="0"/>
          <w:marRight w:val="0"/>
          <w:marTop w:val="0"/>
          <w:marBottom w:val="0"/>
          <w:divBdr>
            <w:top w:val="none" w:sz="0" w:space="0" w:color="auto"/>
            <w:left w:val="none" w:sz="0" w:space="0" w:color="auto"/>
            <w:bottom w:val="none" w:sz="0" w:space="0" w:color="auto"/>
            <w:right w:val="none" w:sz="0" w:space="0" w:color="auto"/>
          </w:divBdr>
        </w:div>
        <w:div w:id="1468161799">
          <w:marLeft w:val="0"/>
          <w:marRight w:val="0"/>
          <w:marTop w:val="0"/>
          <w:marBottom w:val="0"/>
          <w:divBdr>
            <w:top w:val="none" w:sz="0" w:space="0" w:color="auto"/>
            <w:left w:val="none" w:sz="0" w:space="0" w:color="auto"/>
            <w:bottom w:val="none" w:sz="0" w:space="0" w:color="auto"/>
            <w:right w:val="none" w:sz="0" w:space="0" w:color="auto"/>
          </w:divBdr>
        </w:div>
        <w:div w:id="1581134089">
          <w:marLeft w:val="0"/>
          <w:marRight w:val="0"/>
          <w:marTop w:val="0"/>
          <w:marBottom w:val="0"/>
          <w:divBdr>
            <w:top w:val="none" w:sz="0" w:space="0" w:color="auto"/>
            <w:left w:val="none" w:sz="0" w:space="0" w:color="auto"/>
            <w:bottom w:val="none" w:sz="0" w:space="0" w:color="auto"/>
            <w:right w:val="none" w:sz="0" w:space="0" w:color="auto"/>
          </w:divBdr>
        </w:div>
        <w:div w:id="1733231933">
          <w:marLeft w:val="0"/>
          <w:marRight w:val="0"/>
          <w:marTop w:val="0"/>
          <w:marBottom w:val="0"/>
          <w:divBdr>
            <w:top w:val="none" w:sz="0" w:space="0" w:color="auto"/>
            <w:left w:val="none" w:sz="0" w:space="0" w:color="auto"/>
            <w:bottom w:val="none" w:sz="0" w:space="0" w:color="auto"/>
            <w:right w:val="none" w:sz="0" w:space="0" w:color="auto"/>
          </w:divBdr>
        </w:div>
        <w:div w:id="1819807967">
          <w:marLeft w:val="0"/>
          <w:marRight w:val="0"/>
          <w:marTop w:val="0"/>
          <w:marBottom w:val="0"/>
          <w:divBdr>
            <w:top w:val="none" w:sz="0" w:space="0" w:color="auto"/>
            <w:left w:val="none" w:sz="0" w:space="0" w:color="auto"/>
            <w:bottom w:val="none" w:sz="0" w:space="0" w:color="auto"/>
            <w:right w:val="none" w:sz="0" w:space="0" w:color="auto"/>
          </w:divBdr>
        </w:div>
        <w:div w:id="2022006034">
          <w:marLeft w:val="0"/>
          <w:marRight w:val="0"/>
          <w:marTop w:val="0"/>
          <w:marBottom w:val="0"/>
          <w:divBdr>
            <w:top w:val="none" w:sz="0" w:space="0" w:color="auto"/>
            <w:left w:val="none" w:sz="0" w:space="0" w:color="auto"/>
            <w:bottom w:val="none" w:sz="0" w:space="0" w:color="auto"/>
            <w:right w:val="none" w:sz="0" w:space="0" w:color="auto"/>
          </w:divBdr>
        </w:div>
        <w:div w:id="2045012211">
          <w:marLeft w:val="0"/>
          <w:marRight w:val="0"/>
          <w:marTop w:val="0"/>
          <w:marBottom w:val="0"/>
          <w:divBdr>
            <w:top w:val="none" w:sz="0" w:space="0" w:color="auto"/>
            <w:left w:val="none" w:sz="0" w:space="0" w:color="auto"/>
            <w:bottom w:val="none" w:sz="0" w:space="0" w:color="auto"/>
            <w:right w:val="none" w:sz="0" w:space="0" w:color="auto"/>
          </w:divBdr>
        </w:div>
      </w:divsChild>
    </w:div>
    <w:div w:id="87234942">
      <w:bodyDiv w:val="1"/>
      <w:marLeft w:val="0"/>
      <w:marRight w:val="0"/>
      <w:marTop w:val="0"/>
      <w:marBottom w:val="0"/>
      <w:divBdr>
        <w:top w:val="none" w:sz="0" w:space="0" w:color="auto"/>
        <w:left w:val="none" w:sz="0" w:space="0" w:color="auto"/>
        <w:bottom w:val="none" w:sz="0" w:space="0" w:color="auto"/>
        <w:right w:val="none" w:sz="0" w:space="0" w:color="auto"/>
      </w:divBdr>
    </w:div>
    <w:div w:id="87434255">
      <w:bodyDiv w:val="1"/>
      <w:marLeft w:val="0"/>
      <w:marRight w:val="0"/>
      <w:marTop w:val="0"/>
      <w:marBottom w:val="0"/>
      <w:divBdr>
        <w:top w:val="none" w:sz="0" w:space="0" w:color="auto"/>
        <w:left w:val="none" w:sz="0" w:space="0" w:color="auto"/>
        <w:bottom w:val="none" w:sz="0" w:space="0" w:color="auto"/>
        <w:right w:val="none" w:sz="0" w:space="0" w:color="auto"/>
      </w:divBdr>
    </w:div>
    <w:div w:id="93137474">
      <w:bodyDiv w:val="1"/>
      <w:marLeft w:val="0"/>
      <w:marRight w:val="0"/>
      <w:marTop w:val="0"/>
      <w:marBottom w:val="0"/>
      <w:divBdr>
        <w:top w:val="none" w:sz="0" w:space="0" w:color="auto"/>
        <w:left w:val="none" w:sz="0" w:space="0" w:color="auto"/>
        <w:bottom w:val="none" w:sz="0" w:space="0" w:color="auto"/>
        <w:right w:val="none" w:sz="0" w:space="0" w:color="auto"/>
      </w:divBdr>
    </w:div>
    <w:div w:id="106315688">
      <w:bodyDiv w:val="1"/>
      <w:marLeft w:val="0"/>
      <w:marRight w:val="0"/>
      <w:marTop w:val="0"/>
      <w:marBottom w:val="0"/>
      <w:divBdr>
        <w:top w:val="none" w:sz="0" w:space="0" w:color="auto"/>
        <w:left w:val="none" w:sz="0" w:space="0" w:color="auto"/>
        <w:bottom w:val="none" w:sz="0" w:space="0" w:color="auto"/>
        <w:right w:val="none" w:sz="0" w:space="0" w:color="auto"/>
      </w:divBdr>
    </w:div>
    <w:div w:id="108354325">
      <w:bodyDiv w:val="1"/>
      <w:marLeft w:val="0"/>
      <w:marRight w:val="0"/>
      <w:marTop w:val="0"/>
      <w:marBottom w:val="0"/>
      <w:divBdr>
        <w:top w:val="none" w:sz="0" w:space="0" w:color="auto"/>
        <w:left w:val="none" w:sz="0" w:space="0" w:color="auto"/>
        <w:bottom w:val="none" w:sz="0" w:space="0" w:color="auto"/>
        <w:right w:val="none" w:sz="0" w:space="0" w:color="auto"/>
      </w:divBdr>
    </w:div>
    <w:div w:id="123696970">
      <w:bodyDiv w:val="1"/>
      <w:marLeft w:val="0"/>
      <w:marRight w:val="0"/>
      <w:marTop w:val="0"/>
      <w:marBottom w:val="0"/>
      <w:divBdr>
        <w:top w:val="none" w:sz="0" w:space="0" w:color="auto"/>
        <w:left w:val="none" w:sz="0" w:space="0" w:color="auto"/>
        <w:bottom w:val="none" w:sz="0" w:space="0" w:color="auto"/>
        <w:right w:val="none" w:sz="0" w:space="0" w:color="auto"/>
      </w:divBdr>
    </w:div>
    <w:div w:id="123936508">
      <w:bodyDiv w:val="1"/>
      <w:marLeft w:val="0"/>
      <w:marRight w:val="0"/>
      <w:marTop w:val="0"/>
      <w:marBottom w:val="0"/>
      <w:divBdr>
        <w:top w:val="none" w:sz="0" w:space="0" w:color="auto"/>
        <w:left w:val="none" w:sz="0" w:space="0" w:color="auto"/>
        <w:bottom w:val="none" w:sz="0" w:space="0" w:color="auto"/>
        <w:right w:val="none" w:sz="0" w:space="0" w:color="auto"/>
      </w:divBdr>
    </w:div>
    <w:div w:id="131366630">
      <w:bodyDiv w:val="1"/>
      <w:marLeft w:val="0"/>
      <w:marRight w:val="0"/>
      <w:marTop w:val="0"/>
      <w:marBottom w:val="0"/>
      <w:divBdr>
        <w:top w:val="none" w:sz="0" w:space="0" w:color="auto"/>
        <w:left w:val="none" w:sz="0" w:space="0" w:color="auto"/>
        <w:bottom w:val="none" w:sz="0" w:space="0" w:color="auto"/>
        <w:right w:val="none" w:sz="0" w:space="0" w:color="auto"/>
      </w:divBdr>
    </w:div>
    <w:div w:id="132718771">
      <w:bodyDiv w:val="1"/>
      <w:marLeft w:val="0"/>
      <w:marRight w:val="0"/>
      <w:marTop w:val="0"/>
      <w:marBottom w:val="0"/>
      <w:divBdr>
        <w:top w:val="none" w:sz="0" w:space="0" w:color="auto"/>
        <w:left w:val="none" w:sz="0" w:space="0" w:color="auto"/>
        <w:bottom w:val="none" w:sz="0" w:space="0" w:color="auto"/>
        <w:right w:val="none" w:sz="0" w:space="0" w:color="auto"/>
      </w:divBdr>
    </w:div>
    <w:div w:id="153882365">
      <w:bodyDiv w:val="1"/>
      <w:marLeft w:val="0"/>
      <w:marRight w:val="0"/>
      <w:marTop w:val="0"/>
      <w:marBottom w:val="0"/>
      <w:divBdr>
        <w:top w:val="none" w:sz="0" w:space="0" w:color="auto"/>
        <w:left w:val="none" w:sz="0" w:space="0" w:color="auto"/>
        <w:bottom w:val="none" w:sz="0" w:space="0" w:color="auto"/>
        <w:right w:val="none" w:sz="0" w:space="0" w:color="auto"/>
      </w:divBdr>
    </w:div>
    <w:div w:id="159318089">
      <w:bodyDiv w:val="1"/>
      <w:marLeft w:val="0"/>
      <w:marRight w:val="0"/>
      <w:marTop w:val="0"/>
      <w:marBottom w:val="0"/>
      <w:divBdr>
        <w:top w:val="none" w:sz="0" w:space="0" w:color="auto"/>
        <w:left w:val="none" w:sz="0" w:space="0" w:color="auto"/>
        <w:bottom w:val="none" w:sz="0" w:space="0" w:color="auto"/>
        <w:right w:val="none" w:sz="0" w:space="0" w:color="auto"/>
      </w:divBdr>
    </w:div>
    <w:div w:id="175046982">
      <w:bodyDiv w:val="1"/>
      <w:marLeft w:val="0"/>
      <w:marRight w:val="0"/>
      <w:marTop w:val="0"/>
      <w:marBottom w:val="0"/>
      <w:divBdr>
        <w:top w:val="none" w:sz="0" w:space="0" w:color="auto"/>
        <w:left w:val="none" w:sz="0" w:space="0" w:color="auto"/>
        <w:bottom w:val="none" w:sz="0" w:space="0" w:color="auto"/>
        <w:right w:val="none" w:sz="0" w:space="0" w:color="auto"/>
      </w:divBdr>
    </w:div>
    <w:div w:id="176434596">
      <w:bodyDiv w:val="1"/>
      <w:marLeft w:val="0"/>
      <w:marRight w:val="0"/>
      <w:marTop w:val="0"/>
      <w:marBottom w:val="0"/>
      <w:divBdr>
        <w:top w:val="none" w:sz="0" w:space="0" w:color="auto"/>
        <w:left w:val="none" w:sz="0" w:space="0" w:color="auto"/>
        <w:bottom w:val="none" w:sz="0" w:space="0" w:color="auto"/>
        <w:right w:val="none" w:sz="0" w:space="0" w:color="auto"/>
      </w:divBdr>
    </w:div>
    <w:div w:id="177277355">
      <w:bodyDiv w:val="1"/>
      <w:marLeft w:val="0"/>
      <w:marRight w:val="0"/>
      <w:marTop w:val="0"/>
      <w:marBottom w:val="0"/>
      <w:divBdr>
        <w:top w:val="none" w:sz="0" w:space="0" w:color="auto"/>
        <w:left w:val="none" w:sz="0" w:space="0" w:color="auto"/>
        <w:bottom w:val="none" w:sz="0" w:space="0" w:color="auto"/>
        <w:right w:val="none" w:sz="0" w:space="0" w:color="auto"/>
      </w:divBdr>
    </w:div>
    <w:div w:id="177546578">
      <w:bodyDiv w:val="1"/>
      <w:marLeft w:val="0"/>
      <w:marRight w:val="0"/>
      <w:marTop w:val="0"/>
      <w:marBottom w:val="0"/>
      <w:divBdr>
        <w:top w:val="none" w:sz="0" w:space="0" w:color="auto"/>
        <w:left w:val="none" w:sz="0" w:space="0" w:color="auto"/>
        <w:bottom w:val="none" w:sz="0" w:space="0" w:color="auto"/>
        <w:right w:val="none" w:sz="0" w:space="0" w:color="auto"/>
      </w:divBdr>
    </w:div>
    <w:div w:id="183061593">
      <w:bodyDiv w:val="1"/>
      <w:marLeft w:val="0"/>
      <w:marRight w:val="0"/>
      <w:marTop w:val="0"/>
      <w:marBottom w:val="0"/>
      <w:divBdr>
        <w:top w:val="none" w:sz="0" w:space="0" w:color="auto"/>
        <w:left w:val="none" w:sz="0" w:space="0" w:color="auto"/>
        <w:bottom w:val="none" w:sz="0" w:space="0" w:color="auto"/>
        <w:right w:val="none" w:sz="0" w:space="0" w:color="auto"/>
      </w:divBdr>
    </w:div>
    <w:div w:id="190001344">
      <w:bodyDiv w:val="1"/>
      <w:marLeft w:val="0"/>
      <w:marRight w:val="0"/>
      <w:marTop w:val="0"/>
      <w:marBottom w:val="0"/>
      <w:divBdr>
        <w:top w:val="none" w:sz="0" w:space="0" w:color="auto"/>
        <w:left w:val="none" w:sz="0" w:space="0" w:color="auto"/>
        <w:bottom w:val="none" w:sz="0" w:space="0" w:color="auto"/>
        <w:right w:val="none" w:sz="0" w:space="0" w:color="auto"/>
      </w:divBdr>
    </w:div>
    <w:div w:id="207256011">
      <w:bodyDiv w:val="1"/>
      <w:marLeft w:val="0"/>
      <w:marRight w:val="0"/>
      <w:marTop w:val="0"/>
      <w:marBottom w:val="0"/>
      <w:divBdr>
        <w:top w:val="none" w:sz="0" w:space="0" w:color="auto"/>
        <w:left w:val="none" w:sz="0" w:space="0" w:color="auto"/>
        <w:bottom w:val="none" w:sz="0" w:space="0" w:color="auto"/>
        <w:right w:val="none" w:sz="0" w:space="0" w:color="auto"/>
      </w:divBdr>
    </w:div>
    <w:div w:id="224294909">
      <w:bodyDiv w:val="1"/>
      <w:marLeft w:val="0"/>
      <w:marRight w:val="0"/>
      <w:marTop w:val="0"/>
      <w:marBottom w:val="0"/>
      <w:divBdr>
        <w:top w:val="none" w:sz="0" w:space="0" w:color="auto"/>
        <w:left w:val="none" w:sz="0" w:space="0" w:color="auto"/>
        <w:bottom w:val="none" w:sz="0" w:space="0" w:color="auto"/>
        <w:right w:val="none" w:sz="0" w:space="0" w:color="auto"/>
      </w:divBdr>
      <w:divsChild>
        <w:div w:id="566649443">
          <w:marLeft w:val="0"/>
          <w:marRight w:val="0"/>
          <w:marTop w:val="0"/>
          <w:marBottom w:val="0"/>
          <w:divBdr>
            <w:top w:val="none" w:sz="0" w:space="0" w:color="auto"/>
            <w:left w:val="none" w:sz="0" w:space="0" w:color="auto"/>
            <w:bottom w:val="none" w:sz="0" w:space="0" w:color="auto"/>
            <w:right w:val="none" w:sz="0" w:space="0" w:color="auto"/>
          </w:divBdr>
          <w:divsChild>
            <w:div w:id="1353147119">
              <w:marLeft w:val="0"/>
              <w:marRight w:val="0"/>
              <w:marTop w:val="0"/>
              <w:marBottom w:val="0"/>
              <w:divBdr>
                <w:top w:val="none" w:sz="0" w:space="0" w:color="auto"/>
                <w:left w:val="none" w:sz="0" w:space="0" w:color="auto"/>
                <w:bottom w:val="none" w:sz="0" w:space="0" w:color="auto"/>
                <w:right w:val="none" w:sz="0" w:space="0" w:color="auto"/>
              </w:divBdr>
              <w:divsChild>
                <w:div w:id="991711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8421969">
      <w:bodyDiv w:val="1"/>
      <w:marLeft w:val="0"/>
      <w:marRight w:val="0"/>
      <w:marTop w:val="0"/>
      <w:marBottom w:val="0"/>
      <w:divBdr>
        <w:top w:val="none" w:sz="0" w:space="0" w:color="auto"/>
        <w:left w:val="none" w:sz="0" w:space="0" w:color="auto"/>
        <w:bottom w:val="none" w:sz="0" w:space="0" w:color="auto"/>
        <w:right w:val="none" w:sz="0" w:space="0" w:color="auto"/>
      </w:divBdr>
    </w:div>
    <w:div w:id="230893036">
      <w:bodyDiv w:val="1"/>
      <w:marLeft w:val="0"/>
      <w:marRight w:val="0"/>
      <w:marTop w:val="0"/>
      <w:marBottom w:val="0"/>
      <w:divBdr>
        <w:top w:val="none" w:sz="0" w:space="0" w:color="auto"/>
        <w:left w:val="none" w:sz="0" w:space="0" w:color="auto"/>
        <w:bottom w:val="none" w:sz="0" w:space="0" w:color="auto"/>
        <w:right w:val="none" w:sz="0" w:space="0" w:color="auto"/>
      </w:divBdr>
    </w:div>
    <w:div w:id="233853949">
      <w:bodyDiv w:val="1"/>
      <w:marLeft w:val="0"/>
      <w:marRight w:val="0"/>
      <w:marTop w:val="0"/>
      <w:marBottom w:val="0"/>
      <w:divBdr>
        <w:top w:val="none" w:sz="0" w:space="0" w:color="auto"/>
        <w:left w:val="none" w:sz="0" w:space="0" w:color="auto"/>
        <w:bottom w:val="none" w:sz="0" w:space="0" w:color="auto"/>
        <w:right w:val="none" w:sz="0" w:space="0" w:color="auto"/>
      </w:divBdr>
    </w:div>
    <w:div w:id="237054229">
      <w:bodyDiv w:val="1"/>
      <w:marLeft w:val="0"/>
      <w:marRight w:val="0"/>
      <w:marTop w:val="0"/>
      <w:marBottom w:val="0"/>
      <w:divBdr>
        <w:top w:val="none" w:sz="0" w:space="0" w:color="auto"/>
        <w:left w:val="none" w:sz="0" w:space="0" w:color="auto"/>
        <w:bottom w:val="none" w:sz="0" w:space="0" w:color="auto"/>
        <w:right w:val="none" w:sz="0" w:space="0" w:color="auto"/>
      </w:divBdr>
    </w:div>
    <w:div w:id="239407608">
      <w:bodyDiv w:val="1"/>
      <w:marLeft w:val="0"/>
      <w:marRight w:val="0"/>
      <w:marTop w:val="0"/>
      <w:marBottom w:val="0"/>
      <w:divBdr>
        <w:top w:val="none" w:sz="0" w:space="0" w:color="auto"/>
        <w:left w:val="none" w:sz="0" w:space="0" w:color="auto"/>
        <w:bottom w:val="none" w:sz="0" w:space="0" w:color="auto"/>
        <w:right w:val="none" w:sz="0" w:space="0" w:color="auto"/>
      </w:divBdr>
    </w:div>
    <w:div w:id="244806723">
      <w:bodyDiv w:val="1"/>
      <w:marLeft w:val="0"/>
      <w:marRight w:val="0"/>
      <w:marTop w:val="0"/>
      <w:marBottom w:val="0"/>
      <w:divBdr>
        <w:top w:val="none" w:sz="0" w:space="0" w:color="auto"/>
        <w:left w:val="none" w:sz="0" w:space="0" w:color="auto"/>
        <w:bottom w:val="none" w:sz="0" w:space="0" w:color="auto"/>
        <w:right w:val="none" w:sz="0" w:space="0" w:color="auto"/>
      </w:divBdr>
    </w:div>
    <w:div w:id="260798463">
      <w:bodyDiv w:val="1"/>
      <w:marLeft w:val="0"/>
      <w:marRight w:val="0"/>
      <w:marTop w:val="0"/>
      <w:marBottom w:val="0"/>
      <w:divBdr>
        <w:top w:val="none" w:sz="0" w:space="0" w:color="auto"/>
        <w:left w:val="none" w:sz="0" w:space="0" w:color="auto"/>
        <w:bottom w:val="none" w:sz="0" w:space="0" w:color="auto"/>
        <w:right w:val="none" w:sz="0" w:space="0" w:color="auto"/>
      </w:divBdr>
    </w:div>
    <w:div w:id="273945872">
      <w:bodyDiv w:val="1"/>
      <w:marLeft w:val="0"/>
      <w:marRight w:val="0"/>
      <w:marTop w:val="0"/>
      <w:marBottom w:val="0"/>
      <w:divBdr>
        <w:top w:val="none" w:sz="0" w:space="0" w:color="auto"/>
        <w:left w:val="none" w:sz="0" w:space="0" w:color="auto"/>
        <w:bottom w:val="none" w:sz="0" w:space="0" w:color="auto"/>
        <w:right w:val="none" w:sz="0" w:space="0" w:color="auto"/>
      </w:divBdr>
    </w:div>
    <w:div w:id="274752602">
      <w:bodyDiv w:val="1"/>
      <w:marLeft w:val="0"/>
      <w:marRight w:val="0"/>
      <w:marTop w:val="0"/>
      <w:marBottom w:val="0"/>
      <w:divBdr>
        <w:top w:val="none" w:sz="0" w:space="0" w:color="auto"/>
        <w:left w:val="none" w:sz="0" w:space="0" w:color="auto"/>
        <w:bottom w:val="none" w:sz="0" w:space="0" w:color="auto"/>
        <w:right w:val="none" w:sz="0" w:space="0" w:color="auto"/>
      </w:divBdr>
    </w:div>
    <w:div w:id="299069054">
      <w:bodyDiv w:val="1"/>
      <w:marLeft w:val="0"/>
      <w:marRight w:val="0"/>
      <w:marTop w:val="0"/>
      <w:marBottom w:val="0"/>
      <w:divBdr>
        <w:top w:val="none" w:sz="0" w:space="0" w:color="auto"/>
        <w:left w:val="none" w:sz="0" w:space="0" w:color="auto"/>
        <w:bottom w:val="none" w:sz="0" w:space="0" w:color="auto"/>
        <w:right w:val="none" w:sz="0" w:space="0" w:color="auto"/>
      </w:divBdr>
    </w:div>
    <w:div w:id="300617099">
      <w:bodyDiv w:val="1"/>
      <w:marLeft w:val="0"/>
      <w:marRight w:val="0"/>
      <w:marTop w:val="0"/>
      <w:marBottom w:val="0"/>
      <w:divBdr>
        <w:top w:val="none" w:sz="0" w:space="0" w:color="auto"/>
        <w:left w:val="none" w:sz="0" w:space="0" w:color="auto"/>
        <w:bottom w:val="none" w:sz="0" w:space="0" w:color="auto"/>
        <w:right w:val="none" w:sz="0" w:space="0" w:color="auto"/>
      </w:divBdr>
    </w:div>
    <w:div w:id="300965393">
      <w:bodyDiv w:val="1"/>
      <w:marLeft w:val="0"/>
      <w:marRight w:val="0"/>
      <w:marTop w:val="0"/>
      <w:marBottom w:val="0"/>
      <w:divBdr>
        <w:top w:val="none" w:sz="0" w:space="0" w:color="auto"/>
        <w:left w:val="none" w:sz="0" w:space="0" w:color="auto"/>
        <w:bottom w:val="none" w:sz="0" w:space="0" w:color="auto"/>
        <w:right w:val="none" w:sz="0" w:space="0" w:color="auto"/>
      </w:divBdr>
    </w:div>
    <w:div w:id="313607999">
      <w:bodyDiv w:val="1"/>
      <w:marLeft w:val="0"/>
      <w:marRight w:val="0"/>
      <w:marTop w:val="0"/>
      <w:marBottom w:val="0"/>
      <w:divBdr>
        <w:top w:val="none" w:sz="0" w:space="0" w:color="auto"/>
        <w:left w:val="none" w:sz="0" w:space="0" w:color="auto"/>
        <w:bottom w:val="none" w:sz="0" w:space="0" w:color="auto"/>
        <w:right w:val="none" w:sz="0" w:space="0" w:color="auto"/>
      </w:divBdr>
    </w:div>
    <w:div w:id="318121153">
      <w:bodyDiv w:val="1"/>
      <w:marLeft w:val="0"/>
      <w:marRight w:val="0"/>
      <w:marTop w:val="0"/>
      <w:marBottom w:val="0"/>
      <w:divBdr>
        <w:top w:val="none" w:sz="0" w:space="0" w:color="auto"/>
        <w:left w:val="none" w:sz="0" w:space="0" w:color="auto"/>
        <w:bottom w:val="none" w:sz="0" w:space="0" w:color="auto"/>
        <w:right w:val="none" w:sz="0" w:space="0" w:color="auto"/>
      </w:divBdr>
    </w:div>
    <w:div w:id="323820263">
      <w:bodyDiv w:val="1"/>
      <w:marLeft w:val="0"/>
      <w:marRight w:val="0"/>
      <w:marTop w:val="0"/>
      <w:marBottom w:val="0"/>
      <w:divBdr>
        <w:top w:val="none" w:sz="0" w:space="0" w:color="auto"/>
        <w:left w:val="none" w:sz="0" w:space="0" w:color="auto"/>
        <w:bottom w:val="none" w:sz="0" w:space="0" w:color="auto"/>
        <w:right w:val="none" w:sz="0" w:space="0" w:color="auto"/>
      </w:divBdr>
    </w:div>
    <w:div w:id="332996058">
      <w:bodyDiv w:val="1"/>
      <w:marLeft w:val="0"/>
      <w:marRight w:val="0"/>
      <w:marTop w:val="0"/>
      <w:marBottom w:val="0"/>
      <w:divBdr>
        <w:top w:val="none" w:sz="0" w:space="0" w:color="auto"/>
        <w:left w:val="none" w:sz="0" w:space="0" w:color="auto"/>
        <w:bottom w:val="none" w:sz="0" w:space="0" w:color="auto"/>
        <w:right w:val="none" w:sz="0" w:space="0" w:color="auto"/>
      </w:divBdr>
    </w:div>
    <w:div w:id="334570959">
      <w:bodyDiv w:val="1"/>
      <w:marLeft w:val="0"/>
      <w:marRight w:val="0"/>
      <w:marTop w:val="0"/>
      <w:marBottom w:val="0"/>
      <w:divBdr>
        <w:top w:val="none" w:sz="0" w:space="0" w:color="auto"/>
        <w:left w:val="none" w:sz="0" w:space="0" w:color="auto"/>
        <w:bottom w:val="none" w:sz="0" w:space="0" w:color="auto"/>
        <w:right w:val="none" w:sz="0" w:space="0" w:color="auto"/>
      </w:divBdr>
    </w:div>
    <w:div w:id="339508136">
      <w:bodyDiv w:val="1"/>
      <w:marLeft w:val="0"/>
      <w:marRight w:val="0"/>
      <w:marTop w:val="0"/>
      <w:marBottom w:val="0"/>
      <w:divBdr>
        <w:top w:val="none" w:sz="0" w:space="0" w:color="auto"/>
        <w:left w:val="none" w:sz="0" w:space="0" w:color="auto"/>
        <w:bottom w:val="none" w:sz="0" w:space="0" w:color="auto"/>
        <w:right w:val="none" w:sz="0" w:space="0" w:color="auto"/>
      </w:divBdr>
    </w:div>
    <w:div w:id="341277474">
      <w:bodyDiv w:val="1"/>
      <w:marLeft w:val="0"/>
      <w:marRight w:val="0"/>
      <w:marTop w:val="0"/>
      <w:marBottom w:val="0"/>
      <w:divBdr>
        <w:top w:val="none" w:sz="0" w:space="0" w:color="auto"/>
        <w:left w:val="none" w:sz="0" w:space="0" w:color="auto"/>
        <w:bottom w:val="none" w:sz="0" w:space="0" w:color="auto"/>
        <w:right w:val="none" w:sz="0" w:space="0" w:color="auto"/>
      </w:divBdr>
    </w:div>
    <w:div w:id="353465224">
      <w:bodyDiv w:val="1"/>
      <w:marLeft w:val="0"/>
      <w:marRight w:val="0"/>
      <w:marTop w:val="0"/>
      <w:marBottom w:val="0"/>
      <w:divBdr>
        <w:top w:val="none" w:sz="0" w:space="0" w:color="auto"/>
        <w:left w:val="none" w:sz="0" w:space="0" w:color="auto"/>
        <w:bottom w:val="none" w:sz="0" w:space="0" w:color="auto"/>
        <w:right w:val="none" w:sz="0" w:space="0" w:color="auto"/>
      </w:divBdr>
    </w:div>
    <w:div w:id="365064954">
      <w:bodyDiv w:val="1"/>
      <w:marLeft w:val="0"/>
      <w:marRight w:val="0"/>
      <w:marTop w:val="0"/>
      <w:marBottom w:val="0"/>
      <w:divBdr>
        <w:top w:val="none" w:sz="0" w:space="0" w:color="auto"/>
        <w:left w:val="none" w:sz="0" w:space="0" w:color="auto"/>
        <w:bottom w:val="none" w:sz="0" w:space="0" w:color="auto"/>
        <w:right w:val="none" w:sz="0" w:space="0" w:color="auto"/>
      </w:divBdr>
    </w:div>
    <w:div w:id="368603861">
      <w:bodyDiv w:val="1"/>
      <w:marLeft w:val="0"/>
      <w:marRight w:val="0"/>
      <w:marTop w:val="0"/>
      <w:marBottom w:val="0"/>
      <w:divBdr>
        <w:top w:val="none" w:sz="0" w:space="0" w:color="auto"/>
        <w:left w:val="none" w:sz="0" w:space="0" w:color="auto"/>
        <w:bottom w:val="none" w:sz="0" w:space="0" w:color="auto"/>
        <w:right w:val="none" w:sz="0" w:space="0" w:color="auto"/>
      </w:divBdr>
    </w:div>
    <w:div w:id="371736982">
      <w:bodyDiv w:val="1"/>
      <w:marLeft w:val="0"/>
      <w:marRight w:val="0"/>
      <w:marTop w:val="0"/>
      <w:marBottom w:val="0"/>
      <w:divBdr>
        <w:top w:val="none" w:sz="0" w:space="0" w:color="auto"/>
        <w:left w:val="none" w:sz="0" w:space="0" w:color="auto"/>
        <w:bottom w:val="none" w:sz="0" w:space="0" w:color="auto"/>
        <w:right w:val="none" w:sz="0" w:space="0" w:color="auto"/>
      </w:divBdr>
    </w:div>
    <w:div w:id="379674887">
      <w:bodyDiv w:val="1"/>
      <w:marLeft w:val="0"/>
      <w:marRight w:val="0"/>
      <w:marTop w:val="0"/>
      <w:marBottom w:val="0"/>
      <w:divBdr>
        <w:top w:val="none" w:sz="0" w:space="0" w:color="auto"/>
        <w:left w:val="none" w:sz="0" w:space="0" w:color="auto"/>
        <w:bottom w:val="none" w:sz="0" w:space="0" w:color="auto"/>
        <w:right w:val="none" w:sz="0" w:space="0" w:color="auto"/>
      </w:divBdr>
    </w:div>
    <w:div w:id="379979932">
      <w:bodyDiv w:val="1"/>
      <w:marLeft w:val="0"/>
      <w:marRight w:val="0"/>
      <w:marTop w:val="0"/>
      <w:marBottom w:val="0"/>
      <w:divBdr>
        <w:top w:val="none" w:sz="0" w:space="0" w:color="auto"/>
        <w:left w:val="none" w:sz="0" w:space="0" w:color="auto"/>
        <w:bottom w:val="none" w:sz="0" w:space="0" w:color="auto"/>
        <w:right w:val="none" w:sz="0" w:space="0" w:color="auto"/>
      </w:divBdr>
    </w:div>
    <w:div w:id="380323612">
      <w:bodyDiv w:val="1"/>
      <w:marLeft w:val="0"/>
      <w:marRight w:val="0"/>
      <w:marTop w:val="0"/>
      <w:marBottom w:val="0"/>
      <w:divBdr>
        <w:top w:val="none" w:sz="0" w:space="0" w:color="auto"/>
        <w:left w:val="none" w:sz="0" w:space="0" w:color="auto"/>
        <w:bottom w:val="none" w:sz="0" w:space="0" w:color="auto"/>
        <w:right w:val="none" w:sz="0" w:space="0" w:color="auto"/>
      </w:divBdr>
    </w:div>
    <w:div w:id="380984319">
      <w:bodyDiv w:val="1"/>
      <w:marLeft w:val="0"/>
      <w:marRight w:val="0"/>
      <w:marTop w:val="0"/>
      <w:marBottom w:val="0"/>
      <w:divBdr>
        <w:top w:val="none" w:sz="0" w:space="0" w:color="auto"/>
        <w:left w:val="none" w:sz="0" w:space="0" w:color="auto"/>
        <w:bottom w:val="none" w:sz="0" w:space="0" w:color="auto"/>
        <w:right w:val="none" w:sz="0" w:space="0" w:color="auto"/>
      </w:divBdr>
    </w:div>
    <w:div w:id="392125726">
      <w:bodyDiv w:val="1"/>
      <w:marLeft w:val="0"/>
      <w:marRight w:val="0"/>
      <w:marTop w:val="0"/>
      <w:marBottom w:val="0"/>
      <w:divBdr>
        <w:top w:val="none" w:sz="0" w:space="0" w:color="auto"/>
        <w:left w:val="none" w:sz="0" w:space="0" w:color="auto"/>
        <w:bottom w:val="none" w:sz="0" w:space="0" w:color="auto"/>
        <w:right w:val="none" w:sz="0" w:space="0" w:color="auto"/>
      </w:divBdr>
    </w:div>
    <w:div w:id="396368512">
      <w:bodyDiv w:val="1"/>
      <w:marLeft w:val="0"/>
      <w:marRight w:val="0"/>
      <w:marTop w:val="0"/>
      <w:marBottom w:val="0"/>
      <w:divBdr>
        <w:top w:val="none" w:sz="0" w:space="0" w:color="auto"/>
        <w:left w:val="none" w:sz="0" w:space="0" w:color="auto"/>
        <w:bottom w:val="none" w:sz="0" w:space="0" w:color="auto"/>
        <w:right w:val="none" w:sz="0" w:space="0" w:color="auto"/>
      </w:divBdr>
    </w:div>
    <w:div w:id="400062865">
      <w:bodyDiv w:val="1"/>
      <w:marLeft w:val="0"/>
      <w:marRight w:val="0"/>
      <w:marTop w:val="0"/>
      <w:marBottom w:val="0"/>
      <w:divBdr>
        <w:top w:val="none" w:sz="0" w:space="0" w:color="auto"/>
        <w:left w:val="none" w:sz="0" w:space="0" w:color="auto"/>
        <w:bottom w:val="none" w:sz="0" w:space="0" w:color="auto"/>
        <w:right w:val="none" w:sz="0" w:space="0" w:color="auto"/>
      </w:divBdr>
    </w:div>
    <w:div w:id="407189866">
      <w:bodyDiv w:val="1"/>
      <w:marLeft w:val="0"/>
      <w:marRight w:val="0"/>
      <w:marTop w:val="0"/>
      <w:marBottom w:val="0"/>
      <w:divBdr>
        <w:top w:val="none" w:sz="0" w:space="0" w:color="auto"/>
        <w:left w:val="none" w:sz="0" w:space="0" w:color="auto"/>
        <w:bottom w:val="none" w:sz="0" w:space="0" w:color="auto"/>
        <w:right w:val="none" w:sz="0" w:space="0" w:color="auto"/>
      </w:divBdr>
      <w:divsChild>
        <w:div w:id="109397388">
          <w:marLeft w:val="0"/>
          <w:marRight w:val="0"/>
          <w:marTop w:val="0"/>
          <w:marBottom w:val="0"/>
          <w:divBdr>
            <w:top w:val="none" w:sz="0" w:space="0" w:color="auto"/>
            <w:left w:val="none" w:sz="0" w:space="0" w:color="auto"/>
            <w:bottom w:val="none" w:sz="0" w:space="0" w:color="auto"/>
            <w:right w:val="none" w:sz="0" w:space="0" w:color="auto"/>
          </w:divBdr>
        </w:div>
        <w:div w:id="542905899">
          <w:marLeft w:val="0"/>
          <w:marRight w:val="0"/>
          <w:marTop w:val="0"/>
          <w:marBottom w:val="0"/>
          <w:divBdr>
            <w:top w:val="none" w:sz="0" w:space="0" w:color="auto"/>
            <w:left w:val="none" w:sz="0" w:space="0" w:color="auto"/>
            <w:bottom w:val="none" w:sz="0" w:space="0" w:color="auto"/>
            <w:right w:val="none" w:sz="0" w:space="0" w:color="auto"/>
          </w:divBdr>
        </w:div>
        <w:div w:id="994918999">
          <w:marLeft w:val="0"/>
          <w:marRight w:val="0"/>
          <w:marTop w:val="0"/>
          <w:marBottom w:val="0"/>
          <w:divBdr>
            <w:top w:val="none" w:sz="0" w:space="0" w:color="auto"/>
            <w:left w:val="none" w:sz="0" w:space="0" w:color="auto"/>
            <w:bottom w:val="none" w:sz="0" w:space="0" w:color="auto"/>
            <w:right w:val="none" w:sz="0" w:space="0" w:color="auto"/>
          </w:divBdr>
        </w:div>
        <w:div w:id="2127843143">
          <w:marLeft w:val="0"/>
          <w:marRight w:val="0"/>
          <w:marTop w:val="0"/>
          <w:marBottom w:val="0"/>
          <w:divBdr>
            <w:top w:val="none" w:sz="0" w:space="0" w:color="auto"/>
            <w:left w:val="none" w:sz="0" w:space="0" w:color="auto"/>
            <w:bottom w:val="none" w:sz="0" w:space="0" w:color="auto"/>
            <w:right w:val="none" w:sz="0" w:space="0" w:color="auto"/>
          </w:divBdr>
        </w:div>
      </w:divsChild>
    </w:div>
    <w:div w:id="408813708">
      <w:bodyDiv w:val="1"/>
      <w:marLeft w:val="0"/>
      <w:marRight w:val="0"/>
      <w:marTop w:val="0"/>
      <w:marBottom w:val="0"/>
      <w:divBdr>
        <w:top w:val="none" w:sz="0" w:space="0" w:color="auto"/>
        <w:left w:val="none" w:sz="0" w:space="0" w:color="auto"/>
        <w:bottom w:val="none" w:sz="0" w:space="0" w:color="auto"/>
        <w:right w:val="none" w:sz="0" w:space="0" w:color="auto"/>
      </w:divBdr>
    </w:div>
    <w:div w:id="448472978">
      <w:bodyDiv w:val="1"/>
      <w:marLeft w:val="0"/>
      <w:marRight w:val="0"/>
      <w:marTop w:val="0"/>
      <w:marBottom w:val="0"/>
      <w:divBdr>
        <w:top w:val="none" w:sz="0" w:space="0" w:color="auto"/>
        <w:left w:val="none" w:sz="0" w:space="0" w:color="auto"/>
        <w:bottom w:val="none" w:sz="0" w:space="0" w:color="auto"/>
        <w:right w:val="none" w:sz="0" w:space="0" w:color="auto"/>
      </w:divBdr>
    </w:div>
    <w:div w:id="452024250">
      <w:bodyDiv w:val="1"/>
      <w:marLeft w:val="0"/>
      <w:marRight w:val="0"/>
      <w:marTop w:val="0"/>
      <w:marBottom w:val="0"/>
      <w:divBdr>
        <w:top w:val="none" w:sz="0" w:space="0" w:color="auto"/>
        <w:left w:val="none" w:sz="0" w:space="0" w:color="auto"/>
        <w:bottom w:val="none" w:sz="0" w:space="0" w:color="auto"/>
        <w:right w:val="none" w:sz="0" w:space="0" w:color="auto"/>
      </w:divBdr>
    </w:div>
    <w:div w:id="457651970">
      <w:bodyDiv w:val="1"/>
      <w:marLeft w:val="0"/>
      <w:marRight w:val="0"/>
      <w:marTop w:val="0"/>
      <w:marBottom w:val="0"/>
      <w:divBdr>
        <w:top w:val="none" w:sz="0" w:space="0" w:color="auto"/>
        <w:left w:val="none" w:sz="0" w:space="0" w:color="auto"/>
        <w:bottom w:val="none" w:sz="0" w:space="0" w:color="auto"/>
        <w:right w:val="none" w:sz="0" w:space="0" w:color="auto"/>
      </w:divBdr>
    </w:div>
    <w:div w:id="459345474">
      <w:bodyDiv w:val="1"/>
      <w:marLeft w:val="0"/>
      <w:marRight w:val="0"/>
      <w:marTop w:val="0"/>
      <w:marBottom w:val="0"/>
      <w:divBdr>
        <w:top w:val="none" w:sz="0" w:space="0" w:color="auto"/>
        <w:left w:val="none" w:sz="0" w:space="0" w:color="auto"/>
        <w:bottom w:val="none" w:sz="0" w:space="0" w:color="auto"/>
        <w:right w:val="none" w:sz="0" w:space="0" w:color="auto"/>
      </w:divBdr>
    </w:div>
    <w:div w:id="460272693">
      <w:bodyDiv w:val="1"/>
      <w:marLeft w:val="0"/>
      <w:marRight w:val="0"/>
      <w:marTop w:val="0"/>
      <w:marBottom w:val="0"/>
      <w:divBdr>
        <w:top w:val="none" w:sz="0" w:space="0" w:color="auto"/>
        <w:left w:val="none" w:sz="0" w:space="0" w:color="auto"/>
        <w:bottom w:val="none" w:sz="0" w:space="0" w:color="auto"/>
        <w:right w:val="none" w:sz="0" w:space="0" w:color="auto"/>
      </w:divBdr>
    </w:div>
    <w:div w:id="476070419">
      <w:bodyDiv w:val="1"/>
      <w:marLeft w:val="0"/>
      <w:marRight w:val="0"/>
      <w:marTop w:val="0"/>
      <w:marBottom w:val="0"/>
      <w:divBdr>
        <w:top w:val="none" w:sz="0" w:space="0" w:color="auto"/>
        <w:left w:val="none" w:sz="0" w:space="0" w:color="auto"/>
        <w:bottom w:val="none" w:sz="0" w:space="0" w:color="auto"/>
        <w:right w:val="none" w:sz="0" w:space="0" w:color="auto"/>
      </w:divBdr>
    </w:div>
    <w:div w:id="484902278">
      <w:bodyDiv w:val="1"/>
      <w:marLeft w:val="0"/>
      <w:marRight w:val="0"/>
      <w:marTop w:val="0"/>
      <w:marBottom w:val="0"/>
      <w:divBdr>
        <w:top w:val="none" w:sz="0" w:space="0" w:color="auto"/>
        <w:left w:val="none" w:sz="0" w:space="0" w:color="auto"/>
        <w:bottom w:val="none" w:sz="0" w:space="0" w:color="auto"/>
        <w:right w:val="none" w:sz="0" w:space="0" w:color="auto"/>
      </w:divBdr>
    </w:div>
    <w:div w:id="502623866">
      <w:bodyDiv w:val="1"/>
      <w:marLeft w:val="0"/>
      <w:marRight w:val="0"/>
      <w:marTop w:val="0"/>
      <w:marBottom w:val="0"/>
      <w:divBdr>
        <w:top w:val="none" w:sz="0" w:space="0" w:color="auto"/>
        <w:left w:val="none" w:sz="0" w:space="0" w:color="auto"/>
        <w:bottom w:val="none" w:sz="0" w:space="0" w:color="auto"/>
        <w:right w:val="none" w:sz="0" w:space="0" w:color="auto"/>
      </w:divBdr>
    </w:div>
    <w:div w:id="508832284">
      <w:bodyDiv w:val="1"/>
      <w:marLeft w:val="0"/>
      <w:marRight w:val="0"/>
      <w:marTop w:val="0"/>
      <w:marBottom w:val="0"/>
      <w:divBdr>
        <w:top w:val="none" w:sz="0" w:space="0" w:color="auto"/>
        <w:left w:val="none" w:sz="0" w:space="0" w:color="auto"/>
        <w:bottom w:val="none" w:sz="0" w:space="0" w:color="auto"/>
        <w:right w:val="none" w:sz="0" w:space="0" w:color="auto"/>
      </w:divBdr>
    </w:div>
    <w:div w:id="515775543">
      <w:bodyDiv w:val="1"/>
      <w:marLeft w:val="0"/>
      <w:marRight w:val="0"/>
      <w:marTop w:val="0"/>
      <w:marBottom w:val="0"/>
      <w:divBdr>
        <w:top w:val="none" w:sz="0" w:space="0" w:color="auto"/>
        <w:left w:val="none" w:sz="0" w:space="0" w:color="auto"/>
        <w:bottom w:val="none" w:sz="0" w:space="0" w:color="auto"/>
        <w:right w:val="none" w:sz="0" w:space="0" w:color="auto"/>
      </w:divBdr>
    </w:div>
    <w:div w:id="516770225">
      <w:bodyDiv w:val="1"/>
      <w:marLeft w:val="0"/>
      <w:marRight w:val="0"/>
      <w:marTop w:val="0"/>
      <w:marBottom w:val="0"/>
      <w:divBdr>
        <w:top w:val="none" w:sz="0" w:space="0" w:color="auto"/>
        <w:left w:val="none" w:sz="0" w:space="0" w:color="auto"/>
        <w:bottom w:val="none" w:sz="0" w:space="0" w:color="auto"/>
        <w:right w:val="none" w:sz="0" w:space="0" w:color="auto"/>
      </w:divBdr>
    </w:div>
    <w:div w:id="521018358">
      <w:bodyDiv w:val="1"/>
      <w:marLeft w:val="0"/>
      <w:marRight w:val="0"/>
      <w:marTop w:val="0"/>
      <w:marBottom w:val="0"/>
      <w:divBdr>
        <w:top w:val="none" w:sz="0" w:space="0" w:color="auto"/>
        <w:left w:val="none" w:sz="0" w:space="0" w:color="auto"/>
        <w:bottom w:val="none" w:sz="0" w:space="0" w:color="auto"/>
        <w:right w:val="none" w:sz="0" w:space="0" w:color="auto"/>
      </w:divBdr>
    </w:div>
    <w:div w:id="521551344">
      <w:bodyDiv w:val="1"/>
      <w:marLeft w:val="0"/>
      <w:marRight w:val="0"/>
      <w:marTop w:val="0"/>
      <w:marBottom w:val="0"/>
      <w:divBdr>
        <w:top w:val="none" w:sz="0" w:space="0" w:color="auto"/>
        <w:left w:val="none" w:sz="0" w:space="0" w:color="auto"/>
        <w:bottom w:val="none" w:sz="0" w:space="0" w:color="auto"/>
        <w:right w:val="none" w:sz="0" w:space="0" w:color="auto"/>
      </w:divBdr>
    </w:div>
    <w:div w:id="525143900">
      <w:bodyDiv w:val="1"/>
      <w:marLeft w:val="0"/>
      <w:marRight w:val="0"/>
      <w:marTop w:val="0"/>
      <w:marBottom w:val="0"/>
      <w:divBdr>
        <w:top w:val="none" w:sz="0" w:space="0" w:color="auto"/>
        <w:left w:val="none" w:sz="0" w:space="0" w:color="auto"/>
        <w:bottom w:val="none" w:sz="0" w:space="0" w:color="auto"/>
        <w:right w:val="none" w:sz="0" w:space="0" w:color="auto"/>
      </w:divBdr>
    </w:div>
    <w:div w:id="542062184">
      <w:bodyDiv w:val="1"/>
      <w:marLeft w:val="0"/>
      <w:marRight w:val="0"/>
      <w:marTop w:val="0"/>
      <w:marBottom w:val="0"/>
      <w:divBdr>
        <w:top w:val="none" w:sz="0" w:space="0" w:color="auto"/>
        <w:left w:val="none" w:sz="0" w:space="0" w:color="auto"/>
        <w:bottom w:val="none" w:sz="0" w:space="0" w:color="auto"/>
        <w:right w:val="none" w:sz="0" w:space="0" w:color="auto"/>
      </w:divBdr>
    </w:div>
    <w:div w:id="546450276">
      <w:bodyDiv w:val="1"/>
      <w:marLeft w:val="0"/>
      <w:marRight w:val="0"/>
      <w:marTop w:val="0"/>
      <w:marBottom w:val="0"/>
      <w:divBdr>
        <w:top w:val="none" w:sz="0" w:space="0" w:color="auto"/>
        <w:left w:val="none" w:sz="0" w:space="0" w:color="auto"/>
        <w:bottom w:val="none" w:sz="0" w:space="0" w:color="auto"/>
        <w:right w:val="none" w:sz="0" w:space="0" w:color="auto"/>
      </w:divBdr>
    </w:div>
    <w:div w:id="551040470">
      <w:bodyDiv w:val="1"/>
      <w:marLeft w:val="0"/>
      <w:marRight w:val="0"/>
      <w:marTop w:val="0"/>
      <w:marBottom w:val="0"/>
      <w:divBdr>
        <w:top w:val="none" w:sz="0" w:space="0" w:color="auto"/>
        <w:left w:val="none" w:sz="0" w:space="0" w:color="auto"/>
        <w:bottom w:val="none" w:sz="0" w:space="0" w:color="auto"/>
        <w:right w:val="none" w:sz="0" w:space="0" w:color="auto"/>
      </w:divBdr>
    </w:div>
    <w:div w:id="551231463">
      <w:bodyDiv w:val="1"/>
      <w:marLeft w:val="0"/>
      <w:marRight w:val="0"/>
      <w:marTop w:val="0"/>
      <w:marBottom w:val="0"/>
      <w:divBdr>
        <w:top w:val="none" w:sz="0" w:space="0" w:color="auto"/>
        <w:left w:val="none" w:sz="0" w:space="0" w:color="auto"/>
        <w:bottom w:val="none" w:sz="0" w:space="0" w:color="auto"/>
        <w:right w:val="none" w:sz="0" w:space="0" w:color="auto"/>
      </w:divBdr>
    </w:div>
    <w:div w:id="551383066">
      <w:bodyDiv w:val="1"/>
      <w:marLeft w:val="0"/>
      <w:marRight w:val="0"/>
      <w:marTop w:val="0"/>
      <w:marBottom w:val="0"/>
      <w:divBdr>
        <w:top w:val="none" w:sz="0" w:space="0" w:color="auto"/>
        <w:left w:val="none" w:sz="0" w:space="0" w:color="auto"/>
        <w:bottom w:val="none" w:sz="0" w:space="0" w:color="auto"/>
        <w:right w:val="none" w:sz="0" w:space="0" w:color="auto"/>
      </w:divBdr>
    </w:div>
    <w:div w:id="559174944">
      <w:bodyDiv w:val="1"/>
      <w:marLeft w:val="0"/>
      <w:marRight w:val="0"/>
      <w:marTop w:val="0"/>
      <w:marBottom w:val="0"/>
      <w:divBdr>
        <w:top w:val="none" w:sz="0" w:space="0" w:color="auto"/>
        <w:left w:val="none" w:sz="0" w:space="0" w:color="auto"/>
        <w:bottom w:val="none" w:sz="0" w:space="0" w:color="auto"/>
        <w:right w:val="none" w:sz="0" w:space="0" w:color="auto"/>
      </w:divBdr>
    </w:div>
    <w:div w:id="570122181">
      <w:bodyDiv w:val="1"/>
      <w:marLeft w:val="0"/>
      <w:marRight w:val="0"/>
      <w:marTop w:val="0"/>
      <w:marBottom w:val="0"/>
      <w:divBdr>
        <w:top w:val="none" w:sz="0" w:space="0" w:color="auto"/>
        <w:left w:val="none" w:sz="0" w:space="0" w:color="auto"/>
        <w:bottom w:val="none" w:sz="0" w:space="0" w:color="auto"/>
        <w:right w:val="none" w:sz="0" w:space="0" w:color="auto"/>
      </w:divBdr>
    </w:div>
    <w:div w:id="578178916">
      <w:bodyDiv w:val="1"/>
      <w:marLeft w:val="0"/>
      <w:marRight w:val="0"/>
      <w:marTop w:val="0"/>
      <w:marBottom w:val="0"/>
      <w:divBdr>
        <w:top w:val="none" w:sz="0" w:space="0" w:color="auto"/>
        <w:left w:val="none" w:sz="0" w:space="0" w:color="auto"/>
        <w:bottom w:val="none" w:sz="0" w:space="0" w:color="auto"/>
        <w:right w:val="none" w:sz="0" w:space="0" w:color="auto"/>
      </w:divBdr>
    </w:div>
    <w:div w:id="582029859">
      <w:bodyDiv w:val="1"/>
      <w:marLeft w:val="0"/>
      <w:marRight w:val="0"/>
      <w:marTop w:val="0"/>
      <w:marBottom w:val="0"/>
      <w:divBdr>
        <w:top w:val="none" w:sz="0" w:space="0" w:color="auto"/>
        <w:left w:val="none" w:sz="0" w:space="0" w:color="auto"/>
        <w:bottom w:val="none" w:sz="0" w:space="0" w:color="auto"/>
        <w:right w:val="none" w:sz="0" w:space="0" w:color="auto"/>
      </w:divBdr>
    </w:div>
    <w:div w:id="586113022">
      <w:bodyDiv w:val="1"/>
      <w:marLeft w:val="0"/>
      <w:marRight w:val="0"/>
      <w:marTop w:val="0"/>
      <w:marBottom w:val="0"/>
      <w:divBdr>
        <w:top w:val="none" w:sz="0" w:space="0" w:color="auto"/>
        <w:left w:val="none" w:sz="0" w:space="0" w:color="auto"/>
        <w:bottom w:val="none" w:sz="0" w:space="0" w:color="auto"/>
        <w:right w:val="none" w:sz="0" w:space="0" w:color="auto"/>
      </w:divBdr>
    </w:div>
    <w:div w:id="590773947">
      <w:bodyDiv w:val="1"/>
      <w:marLeft w:val="0"/>
      <w:marRight w:val="0"/>
      <w:marTop w:val="0"/>
      <w:marBottom w:val="0"/>
      <w:divBdr>
        <w:top w:val="none" w:sz="0" w:space="0" w:color="auto"/>
        <w:left w:val="none" w:sz="0" w:space="0" w:color="auto"/>
        <w:bottom w:val="none" w:sz="0" w:space="0" w:color="auto"/>
        <w:right w:val="none" w:sz="0" w:space="0" w:color="auto"/>
      </w:divBdr>
    </w:div>
    <w:div w:id="615211923">
      <w:bodyDiv w:val="1"/>
      <w:marLeft w:val="0"/>
      <w:marRight w:val="0"/>
      <w:marTop w:val="0"/>
      <w:marBottom w:val="0"/>
      <w:divBdr>
        <w:top w:val="none" w:sz="0" w:space="0" w:color="auto"/>
        <w:left w:val="none" w:sz="0" w:space="0" w:color="auto"/>
        <w:bottom w:val="none" w:sz="0" w:space="0" w:color="auto"/>
        <w:right w:val="none" w:sz="0" w:space="0" w:color="auto"/>
      </w:divBdr>
    </w:div>
    <w:div w:id="615791952">
      <w:bodyDiv w:val="1"/>
      <w:marLeft w:val="0"/>
      <w:marRight w:val="0"/>
      <w:marTop w:val="0"/>
      <w:marBottom w:val="0"/>
      <w:divBdr>
        <w:top w:val="none" w:sz="0" w:space="0" w:color="auto"/>
        <w:left w:val="none" w:sz="0" w:space="0" w:color="auto"/>
        <w:bottom w:val="none" w:sz="0" w:space="0" w:color="auto"/>
        <w:right w:val="none" w:sz="0" w:space="0" w:color="auto"/>
      </w:divBdr>
    </w:div>
    <w:div w:id="618296335">
      <w:bodyDiv w:val="1"/>
      <w:marLeft w:val="0"/>
      <w:marRight w:val="0"/>
      <w:marTop w:val="0"/>
      <w:marBottom w:val="0"/>
      <w:divBdr>
        <w:top w:val="none" w:sz="0" w:space="0" w:color="auto"/>
        <w:left w:val="none" w:sz="0" w:space="0" w:color="auto"/>
        <w:bottom w:val="none" w:sz="0" w:space="0" w:color="auto"/>
        <w:right w:val="none" w:sz="0" w:space="0" w:color="auto"/>
      </w:divBdr>
    </w:div>
    <w:div w:id="618798485">
      <w:bodyDiv w:val="1"/>
      <w:marLeft w:val="0"/>
      <w:marRight w:val="0"/>
      <w:marTop w:val="0"/>
      <w:marBottom w:val="0"/>
      <w:divBdr>
        <w:top w:val="none" w:sz="0" w:space="0" w:color="auto"/>
        <w:left w:val="none" w:sz="0" w:space="0" w:color="auto"/>
        <w:bottom w:val="none" w:sz="0" w:space="0" w:color="auto"/>
        <w:right w:val="none" w:sz="0" w:space="0" w:color="auto"/>
      </w:divBdr>
    </w:div>
    <w:div w:id="619992999">
      <w:bodyDiv w:val="1"/>
      <w:marLeft w:val="0"/>
      <w:marRight w:val="0"/>
      <w:marTop w:val="0"/>
      <w:marBottom w:val="0"/>
      <w:divBdr>
        <w:top w:val="none" w:sz="0" w:space="0" w:color="auto"/>
        <w:left w:val="none" w:sz="0" w:space="0" w:color="auto"/>
        <w:bottom w:val="none" w:sz="0" w:space="0" w:color="auto"/>
        <w:right w:val="none" w:sz="0" w:space="0" w:color="auto"/>
      </w:divBdr>
    </w:div>
    <w:div w:id="621350397">
      <w:bodyDiv w:val="1"/>
      <w:marLeft w:val="0"/>
      <w:marRight w:val="0"/>
      <w:marTop w:val="0"/>
      <w:marBottom w:val="0"/>
      <w:divBdr>
        <w:top w:val="none" w:sz="0" w:space="0" w:color="auto"/>
        <w:left w:val="none" w:sz="0" w:space="0" w:color="auto"/>
        <w:bottom w:val="none" w:sz="0" w:space="0" w:color="auto"/>
        <w:right w:val="none" w:sz="0" w:space="0" w:color="auto"/>
      </w:divBdr>
    </w:div>
    <w:div w:id="622730857">
      <w:bodyDiv w:val="1"/>
      <w:marLeft w:val="0"/>
      <w:marRight w:val="0"/>
      <w:marTop w:val="0"/>
      <w:marBottom w:val="0"/>
      <w:divBdr>
        <w:top w:val="none" w:sz="0" w:space="0" w:color="auto"/>
        <w:left w:val="none" w:sz="0" w:space="0" w:color="auto"/>
        <w:bottom w:val="none" w:sz="0" w:space="0" w:color="auto"/>
        <w:right w:val="none" w:sz="0" w:space="0" w:color="auto"/>
      </w:divBdr>
    </w:div>
    <w:div w:id="624509293">
      <w:bodyDiv w:val="1"/>
      <w:marLeft w:val="0"/>
      <w:marRight w:val="0"/>
      <w:marTop w:val="0"/>
      <w:marBottom w:val="0"/>
      <w:divBdr>
        <w:top w:val="none" w:sz="0" w:space="0" w:color="auto"/>
        <w:left w:val="none" w:sz="0" w:space="0" w:color="auto"/>
        <w:bottom w:val="none" w:sz="0" w:space="0" w:color="auto"/>
        <w:right w:val="none" w:sz="0" w:space="0" w:color="auto"/>
      </w:divBdr>
    </w:div>
    <w:div w:id="634991452">
      <w:bodyDiv w:val="1"/>
      <w:marLeft w:val="0"/>
      <w:marRight w:val="0"/>
      <w:marTop w:val="0"/>
      <w:marBottom w:val="0"/>
      <w:divBdr>
        <w:top w:val="none" w:sz="0" w:space="0" w:color="auto"/>
        <w:left w:val="none" w:sz="0" w:space="0" w:color="auto"/>
        <w:bottom w:val="none" w:sz="0" w:space="0" w:color="auto"/>
        <w:right w:val="none" w:sz="0" w:space="0" w:color="auto"/>
      </w:divBdr>
    </w:div>
    <w:div w:id="637761104">
      <w:bodyDiv w:val="1"/>
      <w:marLeft w:val="0"/>
      <w:marRight w:val="0"/>
      <w:marTop w:val="0"/>
      <w:marBottom w:val="0"/>
      <w:divBdr>
        <w:top w:val="none" w:sz="0" w:space="0" w:color="auto"/>
        <w:left w:val="none" w:sz="0" w:space="0" w:color="auto"/>
        <w:bottom w:val="none" w:sz="0" w:space="0" w:color="auto"/>
        <w:right w:val="none" w:sz="0" w:space="0" w:color="auto"/>
      </w:divBdr>
    </w:div>
    <w:div w:id="637994271">
      <w:bodyDiv w:val="1"/>
      <w:marLeft w:val="0"/>
      <w:marRight w:val="0"/>
      <w:marTop w:val="0"/>
      <w:marBottom w:val="0"/>
      <w:divBdr>
        <w:top w:val="none" w:sz="0" w:space="0" w:color="auto"/>
        <w:left w:val="none" w:sz="0" w:space="0" w:color="auto"/>
        <w:bottom w:val="none" w:sz="0" w:space="0" w:color="auto"/>
        <w:right w:val="none" w:sz="0" w:space="0" w:color="auto"/>
      </w:divBdr>
    </w:div>
    <w:div w:id="639072986">
      <w:bodyDiv w:val="1"/>
      <w:marLeft w:val="0"/>
      <w:marRight w:val="0"/>
      <w:marTop w:val="0"/>
      <w:marBottom w:val="0"/>
      <w:divBdr>
        <w:top w:val="none" w:sz="0" w:space="0" w:color="auto"/>
        <w:left w:val="none" w:sz="0" w:space="0" w:color="auto"/>
        <w:bottom w:val="none" w:sz="0" w:space="0" w:color="auto"/>
        <w:right w:val="none" w:sz="0" w:space="0" w:color="auto"/>
      </w:divBdr>
    </w:div>
    <w:div w:id="649215180">
      <w:bodyDiv w:val="1"/>
      <w:marLeft w:val="0"/>
      <w:marRight w:val="0"/>
      <w:marTop w:val="0"/>
      <w:marBottom w:val="0"/>
      <w:divBdr>
        <w:top w:val="none" w:sz="0" w:space="0" w:color="auto"/>
        <w:left w:val="none" w:sz="0" w:space="0" w:color="auto"/>
        <w:bottom w:val="none" w:sz="0" w:space="0" w:color="auto"/>
        <w:right w:val="none" w:sz="0" w:space="0" w:color="auto"/>
      </w:divBdr>
    </w:div>
    <w:div w:id="655959769">
      <w:bodyDiv w:val="1"/>
      <w:marLeft w:val="0"/>
      <w:marRight w:val="0"/>
      <w:marTop w:val="0"/>
      <w:marBottom w:val="0"/>
      <w:divBdr>
        <w:top w:val="none" w:sz="0" w:space="0" w:color="auto"/>
        <w:left w:val="none" w:sz="0" w:space="0" w:color="auto"/>
        <w:bottom w:val="none" w:sz="0" w:space="0" w:color="auto"/>
        <w:right w:val="none" w:sz="0" w:space="0" w:color="auto"/>
      </w:divBdr>
    </w:div>
    <w:div w:id="657609504">
      <w:bodyDiv w:val="1"/>
      <w:marLeft w:val="0"/>
      <w:marRight w:val="0"/>
      <w:marTop w:val="0"/>
      <w:marBottom w:val="0"/>
      <w:divBdr>
        <w:top w:val="none" w:sz="0" w:space="0" w:color="auto"/>
        <w:left w:val="none" w:sz="0" w:space="0" w:color="auto"/>
        <w:bottom w:val="none" w:sz="0" w:space="0" w:color="auto"/>
        <w:right w:val="none" w:sz="0" w:space="0" w:color="auto"/>
      </w:divBdr>
      <w:divsChild>
        <w:div w:id="246425832">
          <w:marLeft w:val="0"/>
          <w:marRight w:val="0"/>
          <w:marTop w:val="0"/>
          <w:marBottom w:val="0"/>
          <w:divBdr>
            <w:top w:val="none" w:sz="0" w:space="0" w:color="auto"/>
            <w:left w:val="none" w:sz="0" w:space="0" w:color="auto"/>
            <w:bottom w:val="none" w:sz="0" w:space="0" w:color="auto"/>
            <w:right w:val="none" w:sz="0" w:space="0" w:color="auto"/>
          </w:divBdr>
        </w:div>
        <w:div w:id="351154647">
          <w:marLeft w:val="0"/>
          <w:marRight w:val="0"/>
          <w:marTop w:val="0"/>
          <w:marBottom w:val="0"/>
          <w:divBdr>
            <w:top w:val="none" w:sz="0" w:space="0" w:color="auto"/>
            <w:left w:val="none" w:sz="0" w:space="0" w:color="auto"/>
            <w:bottom w:val="none" w:sz="0" w:space="0" w:color="auto"/>
            <w:right w:val="none" w:sz="0" w:space="0" w:color="auto"/>
          </w:divBdr>
        </w:div>
        <w:div w:id="429936591">
          <w:marLeft w:val="0"/>
          <w:marRight w:val="0"/>
          <w:marTop w:val="0"/>
          <w:marBottom w:val="0"/>
          <w:divBdr>
            <w:top w:val="none" w:sz="0" w:space="0" w:color="auto"/>
            <w:left w:val="none" w:sz="0" w:space="0" w:color="auto"/>
            <w:bottom w:val="none" w:sz="0" w:space="0" w:color="auto"/>
            <w:right w:val="none" w:sz="0" w:space="0" w:color="auto"/>
          </w:divBdr>
        </w:div>
        <w:div w:id="610164765">
          <w:marLeft w:val="0"/>
          <w:marRight w:val="0"/>
          <w:marTop w:val="0"/>
          <w:marBottom w:val="0"/>
          <w:divBdr>
            <w:top w:val="none" w:sz="0" w:space="0" w:color="auto"/>
            <w:left w:val="none" w:sz="0" w:space="0" w:color="auto"/>
            <w:bottom w:val="none" w:sz="0" w:space="0" w:color="auto"/>
            <w:right w:val="none" w:sz="0" w:space="0" w:color="auto"/>
          </w:divBdr>
        </w:div>
        <w:div w:id="1177188668">
          <w:marLeft w:val="0"/>
          <w:marRight w:val="0"/>
          <w:marTop w:val="0"/>
          <w:marBottom w:val="0"/>
          <w:divBdr>
            <w:top w:val="none" w:sz="0" w:space="0" w:color="auto"/>
            <w:left w:val="none" w:sz="0" w:space="0" w:color="auto"/>
            <w:bottom w:val="none" w:sz="0" w:space="0" w:color="auto"/>
            <w:right w:val="none" w:sz="0" w:space="0" w:color="auto"/>
          </w:divBdr>
        </w:div>
        <w:div w:id="1345789694">
          <w:marLeft w:val="0"/>
          <w:marRight w:val="0"/>
          <w:marTop w:val="0"/>
          <w:marBottom w:val="0"/>
          <w:divBdr>
            <w:top w:val="none" w:sz="0" w:space="0" w:color="auto"/>
            <w:left w:val="none" w:sz="0" w:space="0" w:color="auto"/>
            <w:bottom w:val="none" w:sz="0" w:space="0" w:color="auto"/>
            <w:right w:val="none" w:sz="0" w:space="0" w:color="auto"/>
          </w:divBdr>
        </w:div>
        <w:div w:id="1634823380">
          <w:marLeft w:val="0"/>
          <w:marRight w:val="0"/>
          <w:marTop w:val="0"/>
          <w:marBottom w:val="0"/>
          <w:divBdr>
            <w:top w:val="none" w:sz="0" w:space="0" w:color="auto"/>
            <w:left w:val="none" w:sz="0" w:space="0" w:color="auto"/>
            <w:bottom w:val="none" w:sz="0" w:space="0" w:color="auto"/>
            <w:right w:val="none" w:sz="0" w:space="0" w:color="auto"/>
          </w:divBdr>
        </w:div>
      </w:divsChild>
    </w:div>
    <w:div w:id="668017921">
      <w:bodyDiv w:val="1"/>
      <w:marLeft w:val="0"/>
      <w:marRight w:val="0"/>
      <w:marTop w:val="0"/>
      <w:marBottom w:val="0"/>
      <w:divBdr>
        <w:top w:val="none" w:sz="0" w:space="0" w:color="auto"/>
        <w:left w:val="none" w:sz="0" w:space="0" w:color="auto"/>
        <w:bottom w:val="none" w:sz="0" w:space="0" w:color="auto"/>
        <w:right w:val="none" w:sz="0" w:space="0" w:color="auto"/>
      </w:divBdr>
    </w:div>
    <w:div w:id="672727777">
      <w:bodyDiv w:val="1"/>
      <w:marLeft w:val="0"/>
      <w:marRight w:val="0"/>
      <w:marTop w:val="0"/>
      <w:marBottom w:val="0"/>
      <w:divBdr>
        <w:top w:val="none" w:sz="0" w:space="0" w:color="auto"/>
        <w:left w:val="none" w:sz="0" w:space="0" w:color="auto"/>
        <w:bottom w:val="none" w:sz="0" w:space="0" w:color="auto"/>
        <w:right w:val="none" w:sz="0" w:space="0" w:color="auto"/>
      </w:divBdr>
    </w:div>
    <w:div w:id="679284335">
      <w:bodyDiv w:val="1"/>
      <w:marLeft w:val="0"/>
      <w:marRight w:val="0"/>
      <w:marTop w:val="0"/>
      <w:marBottom w:val="0"/>
      <w:divBdr>
        <w:top w:val="none" w:sz="0" w:space="0" w:color="auto"/>
        <w:left w:val="none" w:sz="0" w:space="0" w:color="auto"/>
        <w:bottom w:val="none" w:sz="0" w:space="0" w:color="auto"/>
        <w:right w:val="none" w:sz="0" w:space="0" w:color="auto"/>
      </w:divBdr>
    </w:div>
    <w:div w:id="683017279">
      <w:bodyDiv w:val="1"/>
      <w:marLeft w:val="0"/>
      <w:marRight w:val="0"/>
      <w:marTop w:val="0"/>
      <w:marBottom w:val="0"/>
      <w:divBdr>
        <w:top w:val="none" w:sz="0" w:space="0" w:color="auto"/>
        <w:left w:val="none" w:sz="0" w:space="0" w:color="auto"/>
        <w:bottom w:val="none" w:sz="0" w:space="0" w:color="auto"/>
        <w:right w:val="none" w:sz="0" w:space="0" w:color="auto"/>
      </w:divBdr>
    </w:div>
    <w:div w:id="688681156">
      <w:bodyDiv w:val="1"/>
      <w:marLeft w:val="0"/>
      <w:marRight w:val="0"/>
      <w:marTop w:val="0"/>
      <w:marBottom w:val="0"/>
      <w:divBdr>
        <w:top w:val="none" w:sz="0" w:space="0" w:color="auto"/>
        <w:left w:val="none" w:sz="0" w:space="0" w:color="auto"/>
        <w:bottom w:val="none" w:sz="0" w:space="0" w:color="auto"/>
        <w:right w:val="none" w:sz="0" w:space="0" w:color="auto"/>
      </w:divBdr>
    </w:div>
    <w:div w:id="696657221">
      <w:bodyDiv w:val="1"/>
      <w:marLeft w:val="0"/>
      <w:marRight w:val="0"/>
      <w:marTop w:val="0"/>
      <w:marBottom w:val="0"/>
      <w:divBdr>
        <w:top w:val="none" w:sz="0" w:space="0" w:color="auto"/>
        <w:left w:val="none" w:sz="0" w:space="0" w:color="auto"/>
        <w:bottom w:val="none" w:sz="0" w:space="0" w:color="auto"/>
        <w:right w:val="none" w:sz="0" w:space="0" w:color="auto"/>
      </w:divBdr>
    </w:div>
    <w:div w:id="699013416">
      <w:bodyDiv w:val="1"/>
      <w:marLeft w:val="0"/>
      <w:marRight w:val="0"/>
      <w:marTop w:val="0"/>
      <w:marBottom w:val="0"/>
      <w:divBdr>
        <w:top w:val="none" w:sz="0" w:space="0" w:color="auto"/>
        <w:left w:val="none" w:sz="0" w:space="0" w:color="auto"/>
        <w:bottom w:val="none" w:sz="0" w:space="0" w:color="auto"/>
        <w:right w:val="none" w:sz="0" w:space="0" w:color="auto"/>
      </w:divBdr>
    </w:div>
    <w:div w:id="699622368">
      <w:bodyDiv w:val="1"/>
      <w:marLeft w:val="0"/>
      <w:marRight w:val="0"/>
      <w:marTop w:val="0"/>
      <w:marBottom w:val="0"/>
      <w:divBdr>
        <w:top w:val="none" w:sz="0" w:space="0" w:color="auto"/>
        <w:left w:val="none" w:sz="0" w:space="0" w:color="auto"/>
        <w:bottom w:val="none" w:sz="0" w:space="0" w:color="auto"/>
        <w:right w:val="none" w:sz="0" w:space="0" w:color="auto"/>
      </w:divBdr>
    </w:div>
    <w:div w:id="706831986">
      <w:bodyDiv w:val="1"/>
      <w:marLeft w:val="0"/>
      <w:marRight w:val="0"/>
      <w:marTop w:val="0"/>
      <w:marBottom w:val="0"/>
      <w:divBdr>
        <w:top w:val="none" w:sz="0" w:space="0" w:color="auto"/>
        <w:left w:val="none" w:sz="0" w:space="0" w:color="auto"/>
        <w:bottom w:val="none" w:sz="0" w:space="0" w:color="auto"/>
        <w:right w:val="none" w:sz="0" w:space="0" w:color="auto"/>
      </w:divBdr>
    </w:div>
    <w:div w:id="717317518">
      <w:bodyDiv w:val="1"/>
      <w:marLeft w:val="0"/>
      <w:marRight w:val="0"/>
      <w:marTop w:val="0"/>
      <w:marBottom w:val="0"/>
      <w:divBdr>
        <w:top w:val="none" w:sz="0" w:space="0" w:color="auto"/>
        <w:left w:val="none" w:sz="0" w:space="0" w:color="auto"/>
        <w:bottom w:val="none" w:sz="0" w:space="0" w:color="auto"/>
        <w:right w:val="none" w:sz="0" w:space="0" w:color="auto"/>
      </w:divBdr>
    </w:div>
    <w:div w:id="718166425">
      <w:bodyDiv w:val="1"/>
      <w:marLeft w:val="0"/>
      <w:marRight w:val="0"/>
      <w:marTop w:val="0"/>
      <w:marBottom w:val="0"/>
      <w:divBdr>
        <w:top w:val="none" w:sz="0" w:space="0" w:color="auto"/>
        <w:left w:val="none" w:sz="0" w:space="0" w:color="auto"/>
        <w:bottom w:val="none" w:sz="0" w:space="0" w:color="auto"/>
        <w:right w:val="none" w:sz="0" w:space="0" w:color="auto"/>
      </w:divBdr>
    </w:div>
    <w:div w:id="726803512">
      <w:bodyDiv w:val="1"/>
      <w:marLeft w:val="0"/>
      <w:marRight w:val="0"/>
      <w:marTop w:val="0"/>
      <w:marBottom w:val="0"/>
      <w:divBdr>
        <w:top w:val="none" w:sz="0" w:space="0" w:color="auto"/>
        <w:left w:val="none" w:sz="0" w:space="0" w:color="auto"/>
        <w:bottom w:val="none" w:sz="0" w:space="0" w:color="auto"/>
        <w:right w:val="none" w:sz="0" w:space="0" w:color="auto"/>
      </w:divBdr>
    </w:div>
    <w:div w:id="736704319">
      <w:bodyDiv w:val="1"/>
      <w:marLeft w:val="0"/>
      <w:marRight w:val="0"/>
      <w:marTop w:val="0"/>
      <w:marBottom w:val="0"/>
      <w:divBdr>
        <w:top w:val="none" w:sz="0" w:space="0" w:color="auto"/>
        <w:left w:val="none" w:sz="0" w:space="0" w:color="auto"/>
        <w:bottom w:val="none" w:sz="0" w:space="0" w:color="auto"/>
        <w:right w:val="none" w:sz="0" w:space="0" w:color="auto"/>
      </w:divBdr>
    </w:div>
    <w:div w:id="738289602">
      <w:bodyDiv w:val="1"/>
      <w:marLeft w:val="0"/>
      <w:marRight w:val="0"/>
      <w:marTop w:val="0"/>
      <w:marBottom w:val="0"/>
      <w:divBdr>
        <w:top w:val="none" w:sz="0" w:space="0" w:color="auto"/>
        <w:left w:val="none" w:sz="0" w:space="0" w:color="auto"/>
        <w:bottom w:val="none" w:sz="0" w:space="0" w:color="auto"/>
        <w:right w:val="none" w:sz="0" w:space="0" w:color="auto"/>
      </w:divBdr>
    </w:div>
    <w:div w:id="738787738">
      <w:bodyDiv w:val="1"/>
      <w:marLeft w:val="0"/>
      <w:marRight w:val="0"/>
      <w:marTop w:val="0"/>
      <w:marBottom w:val="0"/>
      <w:divBdr>
        <w:top w:val="none" w:sz="0" w:space="0" w:color="auto"/>
        <w:left w:val="none" w:sz="0" w:space="0" w:color="auto"/>
        <w:bottom w:val="none" w:sz="0" w:space="0" w:color="auto"/>
        <w:right w:val="none" w:sz="0" w:space="0" w:color="auto"/>
      </w:divBdr>
    </w:div>
    <w:div w:id="740566591">
      <w:bodyDiv w:val="1"/>
      <w:marLeft w:val="0"/>
      <w:marRight w:val="0"/>
      <w:marTop w:val="0"/>
      <w:marBottom w:val="0"/>
      <w:divBdr>
        <w:top w:val="none" w:sz="0" w:space="0" w:color="auto"/>
        <w:left w:val="none" w:sz="0" w:space="0" w:color="auto"/>
        <w:bottom w:val="none" w:sz="0" w:space="0" w:color="auto"/>
        <w:right w:val="none" w:sz="0" w:space="0" w:color="auto"/>
      </w:divBdr>
    </w:div>
    <w:div w:id="743063986">
      <w:bodyDiv w:val="1"/>
      <w:marLeft w:val="0"/>
      <w:marRight w:val="0"/>
      <w:marTop w:val="0"/>
      <w:marBottom w:val="0"/>
      <w:divBdr>
        <w:top w:val="none" w:sz="0" w:space="0" w:color="auto"/>
        <w:left w:val="none" w:sz="0" w:space="0" w:color="auto"/>
        <w:bottom w:val="none" w:sz="0" w:space="0" w:color="auto"/>
        <w:right w:val="none" w:sz="0" w:space="0" w:color="auto"/>
      </w:divBdr>
    </w:div>
    <w:div w:id="746152428">
      <w:bodyDiv w:val="1"/>
      <w:marLeft w:val="0"/>
      <w:marRight w:val="0"/>
      <w:marTop w:val="0"/>
      <w:marBottom w:val="0"/>
      <w:divBdr>
        <w:top w:val="none" w:sz="0" w:space="0" w:color="auto"/>
        <w:left w:val="none" w:sz="0" w:space="0" w:color="auto"/>
        <w:bottom w:val="none" w:sz="0" w:space="0" w:color="auto"/>
        <w:right w:val="none" w:sz="0" w:space="0" w:color="auto"/>
      </w:divBdr>
    </w:div>
    <w:div w:id="754520038">
      <w:bodyDiv w:val="1"/>
      <w:marLeft w:val="0"/>
      <w:marRight w:val="0"/>
      <w:marTop w:val="0"/>
      <w:marBottom w:val="0"/>
      <w:divBdr>
        <w:top w:val="none" w:sz="0" w:space="0" w:color="auto"/>
        <w:left w:val="none" w:sz="0" w:space="0" w:color="auto"/>
        <w:bottom w:val="none" w:sz="0" w:space="0" w:color="auto"/>
        <w:right w:val="none" w:sz="0" w:space="0" w:color="auto"/>
      </w:divBdr>
    </w:div>
    <w:div w:id="770971267">
      <w:bodyDiv w:val="1"/>
      <w:marLeft w:val="0"/>
      <w:marRight w:val="0"/>
      <w:marTop w:val="0"/>
      <w:marBottom w:val="0"/>
      <w:divBdr>
        <w:top w:val="none" w:sz="0" w:space="0" w:color="auto"/>
        <w:left w:val="none" w:sz="0" w:space="0" w:color="auto"/>
        <w:bottom w:val="none" w:sz="0" w:space="0" w:color="auto"/>
        <w:right w:val="none" w:sz="0" w:space="0" w:color="auto"/>
      </w:divBdr>
    </w:div>
    <w:div w:id="774666845">
      <w:bodyDiv w:val="1"/>
      <w:marLeft w:val="0"/>
      <w:marRight w:val="0"/>
      <w:marTop w:val="0"/>
      <w:marBottom w:val="0"/>
      <w:divBdr>
        <w:top w:val="none" w:sz="0" w:space="0" w:color="auto"/>
        <w:left w:val="none" w:sz="0" w:space="0" w:color="auto"/>
        <w:bottom w:val="none" w:sz="0" w:space="0" w:color="auto"/>
        <w:right w:val="none" w:sz="0" w:space="0" w:color="auto"/>
      </w:divBdr>
    </w:div>
    <w:div w:id="804464572">
      <w:bodyDiv w:val="1"/>
      <w:marLeft w:val="0"/>
      <w:marRight w:val="0"/>
      <w:marTop w:val="0"/>
      <w:marBottom w:val="0"/>
      <w:divBdr>
        <w:top w:val="none" w:sz="0" w:space="0" w:color="auto"/>
        <w:left w:val="none" w:sz="0" w:space="0" w:color="auto"/>
        <w:bottom w:val="none" w:sz="0" w:space="0" w:color="auto"/>
        <w:right w:val="none" w:sz="0" w:space="0" w:color="auto"/>
      </w:divBdr>
    </w:div>
    <w:div w:id="823162026">
      <w:bodyDiv w:val="1"/>
      <w:marLeft w:val="0"/>
      <w:marRight w:val="0"/>
      <w:marTop w:val="0"/>
      <w:marBottom w:val="0"/>
      <w:divBdr>
        <w:top w:val="none" w:sz="0" w:space="0" w:color="auto"/>
        <w:left w:val="none" w:sz="0" w:space="0" w:color="auto"/>
        <w:bottom w:val="none" w:sz="0" w:space="0" w:color="auto"/>
        <w:right w:val="none" w:sz="0" w:space="0" w:color="auto"/>
      </w:divBdr>
    </w:div>
    <w:div w:id="827865014">
      <w:bodyDiv w:val="1"/>
      <w:marLeft w:val="0"/>
      <w:marRight w:val="0"/>
      <w:marTop w:val="0"/>
      <w:marBottom w:val="0"/>
      <w:divBdr>
        <w:top w:val="none" w:sz="0" w:space="0" w:color="auto"/>
        <w:left w:val="none" w:sz="0" w:space="0" w:color="auto"/>
        <w:bottom w:val="none" w:sz="0" w:space="0" w:color="auto"/>
        <w:right w:val="none" w:sz="0" w:space="0" w:color="auto"/>
      </w:divBdr>
    </w:div>
    <w:div w:id="829712205">
      <w:bodyDiv w:val="1"/>
      <w:marLeft w:val="0"/>
      <w:marRight w:val="0"/>
      <w:marTop w:val="0"/>
      <w:marBottom w:val="0"/>
      <w:divBdr>
        <w:top w:val="none" w:sz="0" w:space="0" w:color="auto"/>
        <w:left w:val="none" w:sz="0" w:space="0" w:color="auto"/>
        <w:bottom w:val="none" w:sz="0" w:space="0" w:color="auto"/>
        <w:right w:val="none" w:sz="0" w:space="0" w:color="auto"/>
      </w:divBdr>
    </w:div>
    <w:div w:id="830364432">
      <w:bodyDiv w:val="1"/>
      <w:marLeft w:val="0"/>
      <w:marRight w:val="0"/>
      <w:marTop w:val="0"/>
      <w:marBottom w:val="0"/>
      <w:divBdr>
        <w:top w:val="none" w:sz="0" w:space="0" w:color="auto"/>
        <w:left w:val="none" w:sz="0" w:space="0" w:color="auto"/>
        <w:bottom w:val="none" w:sz="0" w:space="0" w:color="auto"/>
        <w:right w:val="none" w:sz="0" w:space="0" w:color="auto"/>
      </w:divBdr>
    </w:div>
    <w:div w:id="842817464">
      <w:bodyDiv w:val="1"/>
      <w:marLeft w:val="0"/>
      <w:marRight w:val="0"/>
      <w:marTop w:val="0"/>
      <w:marBottom w:val="0"/>
      <w:divBdr>
        <w:top w:val="none" w:sz="0" w:space="0" w:color="auto"/>
        <w:left w:val="none" w:sz="0" w:space="0" w:color="auto"/>
        <w:bottom w:val="none" w:sz="0" w:space="0" w:color="auto"/>
        <w:right w:val="none" w:sz="0" w:space="0" w:color="auto"/>
      </w:divBdr>
    </w:div>
    <w:div w:id="843205372">
      <w:bodyDiv w:val="1"/>
      <w:marLeft w:val="0"/>
      <w:marRight w:val="0"/>
      <w:marTop w:val="0"/>
      <w:marBottom w:val="0"/>
      <w:divBdr>
        <w:top w:val="none" w:sz="0" w:space="0" w:color="auto"/>
        <w:left w:val="none" w:sz="0" w:space="0" w:color="auto"/>
        <w:bottom w:val="none" w:sz="0" w:space="0" w:color="auto"/>
        <w:right w:val="none" w:sz="0" w:space="0" w:color="auto"/>
      </w:divBdr>
    </w:div>
    <w:div w:id="847402525">
      <w:bodyDiv w:val="1"/>
      <w:marLeft w:val="0"/>
      <w:marRight w:val="0"/>
      <w:marTop w:val="0"/>
      <w:marBottom w:val="0"/>
      <w:divBdr>
        <w:top w:val="none" w:sz="0" w:space="0" w:color="auto"/>
        <w:left w:val="none" w:sz="0" w:space="0" w:color="auto"/>
        <w:bottom w:val="none" w:sz="0" w:space="0" w:color="auto"/>
        <w:right w:val="none" w:sz="0" w:space="0" w:color="auto"/>
      </w:divBdr>
    </w:div>
    <w:div w:id="848905796">
      <w:bodyDiv w:val="1"/>
      <w:marLeft w:val="0"/>
      <w:marRight w:val="0"/>
      <w:marTop w:val="0"/>
      <w:marBottom w:val="0"/>
      <w:divBdr>
        <w:top w:val="none" w:sz="0" w:space="0" w:color="auto"/>
        <w:left w:val="none" w:sz="0" w:space="0" w:color="auto"/>
        <w:bottom w:val="none" w:sz="0" w:space="0" w:color="auto"/>
        <w:right w:val="none" w:sz="0" w:space="0" w:color="auto"/>
      </w:divBdr>
    </w:div>
    <w:div w:id="849560710">
      <w:bodyDiv w:val="1"/>
      <w:marLeft w:val="0"/>
      <w:marRight w:val="0"/>
      <w:marTop w:val="0"/>
      <w:marBottom w:val="0"/>
      <w:divBdr>
        <w:top w:val="none" w:sz="0" w:space="0" w:color="auto"/>
        <w:left w:val="none" w:sz="0" w:space="0" w:color="auto"/>
        <w:bottom w:val="none" w:sz="0" w:space="0" w:color="auto"/>
        <w:right w:val="none" w:sz="0" w:space="0" w:color="auto"/>
      </w:divBdr>
    </w:div>
    <w:div w:id="851647599">
      <w:bodyDiv w:val="1"/>
      <w:marLeft w:val="0"/>
      <w:marRight w:val="0"/>
      <w:marTop w:val="0"/>
      <w:marBottom w:val="0"/>
      <w:divBdr>
        <w:top w:val="none" w:sz="0" w:space="0" w:color="auto"/>
        <w:left w:val="none" w:sz="0" w:space="0" w:color="auto"/>
        <w:bottom w:val="none" w:sz="0" w:space="0" w:color="auto"/>
        <w:right w:val="none" w:sz="0" w:space="0" w:color="auto"/>
      </w:divBdr>
    </w:div>
    <w:div w:id="856382715">
      <w:bodyDiv w:val="1"/>
      <w:marLeft w:val="0"/>
      <w:marRight w:val="0"/>
      <w:marTop w:val="0"/>
      <w:marBottom w:val="0"/>
      <w:divBdr>
        <w:top w:val="none" w:sz="0" w:space="0" w:color="auto"/>
        <w:left w:val="none" w:sz="0" w:space="0" w:color="auto"/>
        <w:bottom w:val="none" w:sz="0" w:space="0" w:color="auto"/>
        <w:right w:val="none" w:sz="0" w:space="0" w:color="auto"/>
      </w:divBdr>
    </w:div>
    <w:div w:id="860972284">
      <w:bodyDiv w:val="1"/>
      <w:marLeft w:val="0"/>
      <w:marRight w:val="0"/>
      <w:marTop w:val="0"/>
      <w:marBottom w:val="0"/>
      <w:divBdr>
        <w:top w:val="none" w:sz="0" w:space="0" w:color="auto"/>
        <w:left w:val="none" w:sz="0" w:space="0" w:color="auto"/>
        <w:bottom w:val="none" w:sz="0" w:space="0" w:color="auto"/>
        <w:right w:val="none" w:sz="0" w:space="0" w:color="auto"/>
      </w:divBdr>
    </w:div>
    <w:div w:id="863131189">
      <w:bodyDiv w:val="1"/>
      <w:marLeft w:val="0"/>
      <w:marRight w:val="0"/>
      <w:marTop w:val="0"/>
      <w:marBottom w:val="0"/>
      <w:divBdr>
        <w:top w:val="none" w:sz="0" w:space="0" w:color="auto"/>
        <w:left w:val="none" w:sz="0" w:space="0" w:color="auto"/>
        <w:bottom w:val="none" w:sz="0" w:space="0" w:color="auto"/>
        <w:right w:val="none" w:sz="0" w:space="0" w:color="auto"/>
      </w:divBdr>
    </w:div>
    <w:div w:id="870261311">
      <w:bodyDiv w:val="1"/>
      <w:marLeft w:val="0"/>
      <w:marRight w:val="0"/>
      <w:marTop w:val="0"/>
      <w:marBottom w:val="0"/>
      <w:divBdr>
        <w:top w:val="none" w:sz="0" w:space="0" w:color="auto"/>
        <w:left w:val="none" w:sz="0" w:space="0" w:color="auto"/>
        <w:bottom w:val="none" w:sz="0" w:space="0" w:color="auto"/>
        <w:right w:val="none" w:sz="0" w:space="0" w:color="auto"/>
      </w:divBdr>
    </w:div>
    <w:div w:id="875461102">
      <w:bodyDiv w:val="1"/>
      <w:marLeft w:val="0"/>
      <w:marRight w:val="0"/>
      <w:marTop w:val="0"/>
      <w:marBottom w:val="0"/>
      <w:divBdr>
        <w:top w:val="none" w:sz="0" w:space="0" w:color="auto"/>
        <w:left w:val="none" w:sz="0" w:space="0" w:color="auto"/>
        <w:bottom w:val="none" w:sz="0" w:space="0" w:color="auto"/>
        <w:right w:val="none" w:sz="0" w:space="0" w:color="auto"/>
      </w:divBdr>
    </w:div>
    <w:div w:id="885070162">
      <w:bodyDiv w:val="1"/>
      <w:marLeft w:val="0"/>
      <w:marRight w:val="0"/>
      <w:marTop w:val="0"/>
      <w:marBottom w:val="0"/>
      <w:divBdr>
        <w:top w:val="none" w:sz="0" w:space="0" w:color="auto"/>
        <w:left w:val="none" w:sz="0" w:space="0" w:color="auto"/>
        <w:bottom w:val="none" w:sz="0" w:space="0" w:color="auto"/>
        <w:right w:val="none" w:sz="0" w:space="0" w:color="auto"/>
      </w:divBdr>
    </w:div>
    <w:div w:id="892621046">
      <w:bodyDiv w:val="1"/>
      <w:marLeft w:val="0"/>
      <w:marRight w:val="0"/>
      <w:marTop w:val="0"/>
      <w:marBottom w:val="0"/>
      <w:divBdr>
        <w:top w:val="none" w:sz="0" w:space="0" w:color="auto"/>
        <w:left w:val="none" w:sz="0" w:space="0" w:color="auto"/>
        <w:bottom w:val="none" w:sz="0" w:space="0" w:color="auto"/>
        <w:right w:val="none" w:sz="0" w:space="0" w:color="auto"/>
      </w:divBdr>
    </w:div>
    <w:div w:id="899825451">
      <w:bodyDiv w:val="1"/>
      <w:marLeft w:val="0"/>
      <w:marRight w:val="0"/>
      <w:marTop w:val="0"/>
      <w:marBottom w:val="0"/>
      <w:divBdr>
        <w:top w:val="none" w:sz="0" w:space="0" w:color="auto"/>
        <w:left w:val="none" w:sz="0" w:space="0" w:color="auto"/>
        <w:bottom w:val="none" w:sz="0" w:space="0" w:color="auto"/>
        <w:right w:val="none" w:sz="0" w:space="0" w:color="auto"/>
      </w:divBdr>
    </w:div>
    <w:div w:id="909726832">
      <w:bodyDiv w:val="1"/>
      <w:marLeft w:val="0"/>
      <w:marRight w:val="0"/>
      <w:marTop w:val="0"/>
      <w:marBottom w:val="0"/>
      <w:divBdr>
        <w:top w:val="none" w:sz="0" w:space="0" w:color="auto"/>
        <w:left w:val="none" w:sz="0" w:space="0" w:color="auto"/>
        <w:bottom w:val="none" w:sz="0" w:space="0" w:color="auto"/>
        <w:right w:val="none" w:sz="0" w:space="0" w:color="auto"/>
      </w:divBdr>
    </w:div>
    <w:div w:id="910240338">
      <w:bodyDiv w:val="1"/>
      <w:marLeft w:val="0"/>
      <w:marRight w:val="0"/>
      <w:marTop w:val="0"/>
      <w:marBottom w:val="0"/>
      <w:divBdr>
        <w:top w:val="none" w:sz="0" w:space="0" w:color="auto"/>
        <w:left w:val="none" w:sz="0" w:space="0" w:color="auto"/>
        <w:bottom w:val="none" w:sz="0" w:space="0" w:color="auto"/>
        <w:right w:val="none" w:sz="0" w:space="0" w:color="auto"/>
      </w:divBdr>
    </w:div>
    <w:div w:id="912278692">
      <w:bodyDiv w:val="1"/>
      <w:marLeft w:val="0"/>
      <w:marRight w:val="0"/>
      <w:marTop w:val="0"/>
      <w:marBottom w:val="0"/>
      <w:divBdr>
        <w:top w:val="none" w:sz="0" w:space="0" w:color="auto"/>
        <w:left w:val="none" w:sz="0" w:space="0" w:color="auto"/>
        <w:bottom w:val="none" w:sz="0" w:space="0" w:color="auto"/>
        <w:right w:val="none" w:sz="0" w:space="0" w:color="auto"/>
      </w:divBdr>
    </w:div>
    <w:div w:id="923143834">
      <w:bodyDiv w:val="1"/>
      <w:marLeft w:val="0"/>
      <w:marRight w:val="0"/>
      <w:marTop w:val="0"/>
      <w:marBottom w:val="0"/>
      <w:divBdr>
        <w:top w:val="none" w:sz="0" w:space="0" w:color="auto"/>
        <w:left w:val="none" w:sz="0" w:space="0" w:color="auto"/>
        <w:bottom w:val="none" w:sz="0" w:space="0" w:color="auto"/>
        <w:right w:val="none" w:sz="0" w:space="0" w:color="auto"/>
      </w:divBdr>
    </w:div>
    <w:div w:id="928270466">
      <w:bodyDiv w:val="1"/>
      <w:marLeft w:val="0"/>
      <w:marRight w:val="0"/>
      <w:marTop w:val="0"/>
      <w:marBottom w:val="0"/>
      <w:divBdr>
        <w:top w:val="none" w:sz="0" w:space="0" w:color="auto"/>
        <w:left w:val="none" w:sz="0" w:space="0" w:color="auto"/>
        <w:bottom w:val="none" w:sz="0" w:space="0" w:color="auto"/>
        <w:right w:val="none" w:sz="0" w:space="0" w:color="auto"/>
      </w:divBdr>
    </w:div>
    <w:div w:id="934635424">
      <w:bodyDiv w:val="1"/>
      <w:marLeft w:val="0"/>
      <w:marRight w:val="0"/>
      <w:marTop w:val="0"/>
      <w:marBottom w:val="0"/>
      <w:divBdr>
        <w:top w:val="none" w:sz="0" w:space="0" w:color="auto"/>
        <w:left w:val="none" w:sz="0" w:space="0" w:color="auto"/>
        <w:bottom w:val="none" w:sz="0" w:space="0" w:color="auto"/>
        <w:right w:val="none" w:sz="0" w:space="0" w:color="auto"/>
      </w:divBdr>
    </w:div>
    <w:div w:id="939947745">
      <w:bodyDiv w:val="1"/>
      <w:marLeft w:val="0"/>
      <w:marRight w:val="0"/>
      <w:marTop w:val="0"/>
      <w:marBottom w:val="0"/>
      <w:divBdr>
        <w:top w:val="none" w:sz="0" w:space="0" w:color="auto"/>
        <w:left w:val="none" w:sz="0" w:space="0" w:color="auto"/>
        <w:bottom w:val="none" w:sz="0" w:space="0" w:color="auto"/>
        <w:right w:val="none" w:sz="0" w:space="0" w:color="auto"/>
      </w:divBdr>
    </w:div>
    <w:div w:id="955479319">
      <w:bodyDiv w:val="1"/>
      <w:marLeft w:val="0"/>
      <w:marRight w:val="0"/>
      <w:marTop w:val="0"/>
      <w:marBottom w:val="0"/>
      <w:divBdr>
        <w:top w:val="none" w:sz="0" w:space="0" w:color="auto"/>
        <w:left w:val="none" w:sz="0" w:space="0" w:color="auto"/>
        <w:bottom w:val="none" w:sz="0" w:space="0" w:color="auto"/>
        <w:right w:val="none" w:sz="0" w:space="0" w:color="auto"/>
      </w:divBdr>
    </w:div>
    <w:div w:id="967053722">
      <w:bodyDiv w:val="1"/>
      <w:marLeft w:val="0"/>
      <w:marRight w:val="0"/>
      <w:marTop w:val="0"/>
      <w:marBottom w:val="0"/>
      <w:divBdr>
        <w:top w:val="none" w:sz="0" w:space="0" w:color="auto"/>
        <w:left w:val="none" w:sz="0" w:space="0" w:color="auto"/>
        <w:bottom w:val="none" w:sz="0" w:space="0" w:color="auto"/>
        <w:right w:val="none" w:sz="0" w:space="0" w:color="auto"/>
      </w:divBdr>
    </w:div>
    <w:div w:id="977420699">
      <w:bodyDiv w:val="1"/>
      <w:marLeft w:val="0"/>
      <w:marRight w:val="0"/>
      <w:marTop w:val="0"/>
      <w:marBottom w:val="0"/>
      <w:divBdr>
        <w:top w:val="none" w:sz="0" w:space="0" w:color="auto"/>
        <w:left w:val="none" w:sz="0" w:space="0" w:color="auto"/>
        <w:bottom w:val="none" w:sz="0" w:space="0" w:color="auto"/>
        <w:right w:val="none" w:sz="0" w:space="0" w:color="auto"/>
      </w:divBdr>
    </w:div>
    <w:div w:id="980379188">
      <w:bodyDiv w:val="1"/>
      <w:marLeft w:val="0"/>
      <w:marRight w:val="0"/>
      <w:marTop w:val="0"/>
      <w:marBottom w:val="0"/>
      <w:divBdr>
        <w:top w:val="none" w:sz="0" w:space="0" w:color="auto"/>
        <w:left w:val="none" w:sz="0" w:space="0" w:color="auto"/>
        <w:bottom w:val="none" w:sz="0" w:space="0" w:color="auto"/>
        <w:right w:val="none" w:sz="0" w:space="0" w:color="auto"/>
      </w:divBdr>
    </w:div>
    <w:div w:id="987707796">
      <w:bodyDiv w:val="1"/>
      <w:marLeft w:val="0"/>
      <w:marRight w:val="0"/>
      <w:marTop w:val="0"/>
      <w:marBottom w:val="0"/>
      <w:divBdr>
        <w:top w:val="none" w:sz="0" w:space="0" w:color="auto"/>
        <w:left w:val="none" w:sz="0" w:space="0" w:color="auto"/>
        <w:bottom w:val="none" w:sz="0" w:space="0" w:color="auto"/>
        <w:right w:val="none" w:sz="0" w:space="0" w:color="auto"/>
      </w:divBdr>
      <w:divsChild>
        <w:div w:id="388110056">
          <w:marLeft w:val="0"/>
          <w:marRight w:val="0"/>
          <w:marTop w:val="0"/>
          <w:marBottom w:val="0"/>
          <w:divBdr>
            <w:top w:val="none" w:sz="0" w:space="0" w:color="auto"/>
            <w:left w:val="none" w:sz="0" w:space="0" w:color="auto"/>
            <w:bottom w:val="none" w:sz="0" w:space="0" w:color="auto"/>
            <w:right w:val="none" w:sz="0" w:space="0" w:color="auto"/>
          </w:divBdr>
        </w:div>
        <w:div w:id="698317376">
          <w:marLeft w:val="0"/>
          <w:marRight w:val="0"/>
          <w:marTop w:val="0"/>
          <w:marBottom w:val="0"/>
          <w:divBdr>
            <w:top w:val="none" w:sz="0" w:space="0" w:color="auto"/>
            <w:left w:val="none" w:sz="0" w:space="0" w:color="auto"/>
            <w:bottom w:val="none" w:sz="0" w:space="0" w:color="auto"/>
            <w:right w:val="none" w:sz="0" w:space="0" w:color="auto"/>
          </w:divBdr>
        </w:div>
        <w:div w:id="879899901">
          <w:marLeft w:val="0"/>
          <w:marRight w:val="0"/>
          <w:marTop w:val="0"/>
          <w:marBottom w:val="0"/>
          <w:divBdr>
            <w:top w:val="none" w:sz="0" w:space="0" w:color="auto"/>
            <w:left w:val="none" w:sz="0" w:space="0" w:color="auto"/>
            <w:bottom w:val="none" w:sz="0" w:space="0" w:color="auto"/>
            <w:right w:val="none" w:sz="0" w:space="0" w:color="auto"/>
          </w:divBdr>
        </w:div>
        <w:div w:id="1618484284">
          <w:marLeft w:val="0"/>
          <w:marRight w:val="0"/>
          <w:marTop w:val="0"/>
          <w:marBottom w:val="0"/>
          <w:divBdr>
            <w:top w:val="none" w:sz="0" w:space="0" w:color="auto"/>
            <w:left w:val="none" w:sz="0" w:space="0" w:color="auto"/>
            <w:bottom w:val="none" w:sz="0" w:space="0" w:color="auto"/>
            <w:right w:val="none" w:sz="0" w:space="0" w:color="auto"/>
          </w:divBdr>
        </w:div>
        <w:div w:id="1747341022">
          <w:marLeft w:val="0"/>
          <w:marRight w:val="0"/>
          <w:marTop w:val="0"/>
          <w:marBottom w:val="0"/>
          <w:divBdr>
            <w:top w:val="none" w:sz="0" w:space="0" w:color="auto"/>
            <w:left w:val="none" w:sz="0" w:space="0" w:color="auto"/>
            <w:bottom w:val="none" w:sz="0" w:space="0" w:color="auto"/>
            <w:right w:val="none" w:sz="0" w:space="0" w:color="auto"/>
          </w:divBdr>
        </w:div>
      </w:divsChild>
    </w:div>
    <w:div w:id="988367402">
      <w:bodyDiv w:val="1"/>
      <w:marLeft w:val="0"/>
      <w:marRight w:val="0"/>
      <w:marTop w:val="0"/>
      <w:marBottom w:val="0"/>
      <w:divBdr>
        <w:top w:val="none" w:sz="0" w:space="0" w:color="auto"/>
        <w:left w:val="none" w:sz="0" w:space="0" w:color="auto"/>
        <w:bottom w:val="none" w:sz="0" w:space="0" w:color="auto"/>
        <w:right w:val="none" w:sz="0" w:space="0" w:color="auto"/>
      </w:divBdr>
    </w:div>
    <w:div w:id="990869951">
      <w:bodyDiv w:val="1"/>
      <w:marLeft w:val="0"/>
      <w:marRight w:val="0"/>
      <w:marTop w:val="0"/>
      <w:marBottom w:val="0"/>
      <w:divBdr>
        <w:top w:val="none" w:sz="0" w:space="0" w:color="auto"/>
        <w:left w:val="none" w:sz="0" w:space="0" w:color="auto"/>
        <w:bottom w:val="none" w:sz="0" w:space="0" w:color="auto"/>
        <w:right w:val="none" w:sz="0" w:space="0" w:color="auto"/>
      </w:divBdr>
    </w:div>
    <w:div w:id="993025875">
      <w:bodyDiv w:val="1"/>
      <w:marLeft w:val="0"/>
      <w:marRight w:val="0"/>
      <w:marTop w:val="0"/>
      <w:marBottom w:val="0"/>
      <w:divBdr>
        <w:top w:val="none" w:sz="0" w:space="0" w:color="auto"/>
        <w:left w:val="none" w:sz="0" w:space="0" w:color="auto"/>
        <w:bottom w:val="none" w:sz="0" w:space="0" w:color="auto"/>
        <w:right w:val="none" w:sz="0" w:space="0" w:color="auto"/>
      </w:divBdr>
    </w:div>
    <w:div w:id="1003361742">
      <w:bodyDiv w:val="1"/>
      <w:marLeft w:val="0"/>
      <w:marRight w:val="0"/>
      <w:marTop w:val="0"/>
      <w:marBottom w:val="0"/>
      <w:divBdr>
        <w:top w:val="none" w:sz="0" w:space="0" w:color="auto"/>
        <w:left w:val="none" w:sz="0" w:space="0" w:color="auto"/>
        <w:bottom w:val="none" w:sz="0" w:space="0" w:color="auto"/>
        <w:right w:val="none" w:sz="0" w:space="0" w:color="auto"/>
      </w:divBdr>
    </w:div>
    <w:div w:id="1011950366">
      <w:bodyDiv w:val="1"/>
      <w:marLeft w:val="0"/>
      <w:marRight w:val="0"/>
      <w:marTop w:val="0"/>
      <w:marBottom w:val="0"/>
      <w:divBdr>
        <w:top w:val="none" w:sz="0" w:space="0" w:color="auto"/>
        <w:left w:val="none" w:sz="0" w:space="0" w:color="auto"/>
        <w:bottom w:val="none" w:sz="0" w:space="0" w:color="auto"/>
        <w:right w:val="none" w:sz="0" w:space="0" w:color="auto"/>
      </w:divBdr>
    </w:div>
    <w:div w:id="1015419008">
      <w:bodyDiv w:val="1"/>
      <w:marLeft w:val="0"/>
      <w:marRight w:val="0"/>
      <w:marTop w:val="0"/>
      <w:marBottom w:val="0"/>
      <w:divBdr>
        <w:top w:val="none" w:sz="0" w:space="0" w:color="auto"/>
        <w:left w:val="none" w:sz="0" w:space="0" w:color="auto"/>
        <w:bottom w:val="none" w:sz="0" w:space="0" w:color="auto"/>
        <w:right w:val="none" w:sz="0" w:space="0" w:color="auto"/>
      </w:divBdr>
    </w:div>
    <w:div w:id="1024677174">
      <w:bodyDiv w:val="1"/>
      <w:marLeft w:val="0"/>
      <w:marRight w:val="0"/>
      <w:marTop w:val="0"/>
      <w:marBottom w:val="0"/>
      <w:divBdr>
        <w:top w:val="none" w:sz="0" w:space="0" w:color="auto"/>
        <w:left w:val="none" w:sz="0" w:space="0" w:color="auto"/>
        <w:bottom w:val="none" w:sz="0" w:space="0" w:color="auto"/>
        <w:right w:val="none" w:sz="0" w:space="0" w:color="auto"/>
      </w:divBdr>
    </w:div>
    <w:div w:id="1025057086">
      <w:bodyDiv w:val="1"/>
      <w:marLeft w:val="0"/>
      <w:marRight w:val="0"/>
      <w:marTop w:val="0"/>
      <w:marBottom w:val="0"/>
      <w:divBdr>
        <w:top w:val="none" w:sz="0" w:space="0" w:color="auto"/>
        <w:left w:val="none" w:sz="0" w:space="0" w:color="auto"/>
        <w:bottom w:val="none" w:sz="0" w:space="0" w:color="auto"/>
        <w:right w:val="none" w:sz="0" w:space="0" w:color="auto"/>
      </w:divBdr>
    </w:div>
    <w:div w:id="1044868139">
      <w:bodyDiv w:val="1"/>
      <w:marLeft w:val="0"/>
      <w:marRight w:val="0"/>
      <w:marTop w:val="0"/>
      <w:marBottom w:val="0"/>
      <w:divBdr>
        <w:top w:val="none" w:sz="0" w:space="0" w:color="auto"/>
        <w:left w:val="none" w:sz="0" w:space="0" w:color="auto"/>
        <w:bottom w:val="none" w:sz="0" w:space="0" w:color="auto"/>
        <w:right w:val="none" w:sz="0" w:space="0" w:color="auto"/>
      </w:divBdr>
    </w:div>
    <w:div w:id="1045176599">
      <w:bodyDiv w:val="1"/>
      <w:marLeft w:val="0"/>
      <w:marRight w:val="0"/>
      <w:marTop w:val="0"/>
      <w:marBottom w:val="0"/>
      <w:divBdr>
        <w:top w:val="none" w:sz="0" w:space="0" w:color="auto"/>
        <w:left w:val="none" w:sz="0" w:space="0" w:color="auto"/>
        <w:bottom w:val="none" w:sz="0" w:space="0" w:color="auto"/>
        <w:right w:val="none" w:sz="0" w:space="0" w:color="auto"/>
      </w:divBdr>
    </w:div>
    <w:div w:id="1051342175">
      <w:bodyDiv w:val="1"/>
      <w:marLeft w:val="0"/>
      <w:marRight w:val="0"/>
      <w:marTop w:val="0"/>
      <w:marBottom w:val="0"/>
      <w:divBdr>
        <w:top w:val="none" w:sz="0" w:space="0" w:color="auto"/>
        <w:left w:val="none" w:sz="0" w:space="0" w:color="auto"/>
        <w:bottom w:val="none" w:sz="0" w:space="0" w:color="auto"/>
        <w:right w:val="none" w:sz="0" w:space="0" w:color="auto"/>
      </w:divBdr>
    </w:div>
    <w:div w:id="1056466693">
      <w:bodyDiv w:val="1"/>
      <w:marLeft w:val="0"/>
      <w:marRight w:val="0"/>
      <w:marTop w:val="0"/>
      <w:marBottom w:val="0"/>
      <w:divBdr>
        <w:top w:val="none" w:sz="0" w:space="0" w:color="auto"/>
        <w:left w:val="none" w:sz="0" w:space="0" w:color="auto"/>
        <w:bottom w:val="none" w:sz="0" w:space="0" w:color="auto"/>
        <w:right w:val="none" w:sz="0" w:space="0" w:color="auto"/>
      </w:divBdr>
    </w:div>
    <w:div w:id="1076438194">
      <w:bodyDiv w:val="1"/>
      <w:marLeft w:val="0"/>
      <w:marRight w:val="0"/>
      <w:marTop w:val="0"/>
      <w:marBottom w:val="0"/>
      <w:divBdr>
        <w:top w:val="none" w:sz="0" w:space="0" w:color="auto"/>
        <w:left w:val="none" w:sz="0" w:space="0" w:color="auto"/>
        <w:bottom w:val="none" w:sz="0" w:space="0" w:color="auto"/>
        <w:right w:val="none" w:sz="0" w:space="0" w:color="auto"/>
      </w:divBdr>
    </w:div>
    <w:div w:id="1077899590">
      <w:bodyDiv w:val="1"/>
      <w:marLeft w:val="0"/>
      <w:marRight w:val="0"/>
      <w:marTop w:val="0"/>
      <w:marBottom w:val="0"/>
      <w:divBdr>
        <w:top w:val="none" w:sz="0" w:space="0" w:color="auto"/>
        <w:left w:val="none" w:sz="0" w:space="0" w:color="auto"/>
        <w:bottom w:val="none" w:sz="0" w:space="0" w:color="auto"/>
        <w:right w:val="none" w:sz="0" w:space="0" w:color="auto"/>
      </w:divBdr>
    </w:div>
    <w:div w:id="1080253401">
      <w:bodyDiv w:val="1"/>
      <w:marLeft w:val="0"/>
      <w:marRight w:val="0"/>
      <w:marTop w:val="0"/>
      <w:marBottom w:val="0"/>
      <w:divBdr>
        <w:top w:val="none" w:sz="0" w:space="0" w:color="auto"/>
        <w:left w:val="none" w:sz="0" w:space="0" w:color="auto"/>
        <w:bottom w:val="none" w:sz="0" w:space="0" w:color="auto"/>
        <w:right w:val="none" w:sz="0" w:space="0" w:color="auto"/>
      </w:divBdr>
    </w:div>
    <w:div w:id="1089081258">
      <w:bodyDiv w:val="1"/>
      <w:marLeft w:val="0"/>
      <w:marRight w:val="0"/>
      <w:marTop w:val="0"/>
      <w:marBottom w:val="0"/>
      <w:divBdr>
        <w:top w:val="none" w:sz="0" w:space="0" w:color="auto"/>
        <w:left w:val="none" w:sz="0" w:space="0" w:color="auto"/>
        <w:bottom w:val="none" w:sz="0" w:space="0" w:color="auto"/>
        <w:right w:val="none" w:sz="0" w:space="0" w:color="auto"/>
      </w:divBdr>
    </w:div>
    <w:div w:id="1103383863">
      <w:bodyDiv w:val="1"/>
      <w:marLeft w:val="0"/>
      <w:marRight w:val="0"/>
      <w:marTop w:val="0"/>
      <w:marBottom w:val="0"/>
      <w:divBdr>
        <w:top w:val="none" w:sz="0" w:space="0" w:color="auto"/>
        <w:left w:val="none" w:sz="0" w:space="0" w:color="auto"/>
        <w:bottom w:val="none" w:sz="0" w:space="0" w:color="auto"/>
        <w:right w:val="none" w:sz="0" w:space="0" w:color="auto"/>
      </w:divBdr>
    </w:div>
    <w:div w:id="1107578037">
      <w:bodyDiv w:val="1"/>
      <w:marLeft w:val="0"/>
      <w:marRight w:val="0"/>
      <w:marTop w:val="0"/>
      <w:marBottom w:val="0"/>
      <w:divBdr>
        <w:top w:val="none" w:sz="0" w:space="0" w:color="auto"/>
        <w:left w:val="none" w:sz="0" w:space="0" w:color="auto"/>
        <w:bottom w:val="none" w:sz="0" w:space="0" w:color="auto"/>
        <w:right w:val="none" w:sz="0" w:space="0" w:color="auto"/>
      </w:divBdr>
    </w:div>
    <w:div w:id="1114908395">
      <w:bodyDiv w:val="1"/>
      <w:marLeft w:val="0"/>
      <w:marRight w:val="0"/>
      <w:marTop w:val="0"/>
      <w:marBottom w:val="0"/>
      <w:divBdr>
        <w:top w:val="none" w:sz="0" w:space="0" w:color="auto"/>
        <w:left w:val="none" w:sz="0" w:space="0" w:color="auto"/>
        <w:bottom w:val="none" w:sz="0" w:space="0" w:color="auto"/>
        <w:right w:val="none" w:sz="0" w:space="0" w:color="auto"/>
      </w:divBdr>
    </w:div>
    <w:div w:id="1140344960">
      <w:bodyDiv w:val="1"/>
      <w:marLeft w:val="0"/>
      <w:marRight w:val="0"/>
      <w:marTop w:val="0"/>
      <w:marBottom w:val="0"/>
      <w:divBdr>
        <w:top w:val="none" w:sz="0" w:space="0" w:color="auto"/>
        <w:left w:val="none" w:sz="0" w:space="0" w:color="auto"/>
        <w:bottom w:val="none" w:sz="0" w:space="0" w:color="auto"/>
        <w:right w:val="none" w:sz="0" w:space="0" w:color="auto"/>
      </w:divBdr>
    </w:div>
    <w:div w:id="1142118073">
      <w:bodyDiv w:val="1"/>
      <w:marLeft w:val="0"/>
      <w:marRight w:val="0"/>
      <w:marTop w:val="0"/>
      <w:marBottom w:val="0"/>
      <w:divBdr>
        <w:top w:val="none" w:sz="0" w:space="0" w:color="auto"/>
        <w:left w:val="none" w:sz="0" w:space="0" w:color="auto"/>
        <w:bottom w:val="none" w:sz="0" w:space="0" w:color="auto"/>
        <w:right w:val="none" w:sz="0" w:space="0" w:color="auto"/>
      </w:divBdr>
    </w:div>
    <w:div w:id="1147090397">
      <w:bodyDiv w:val="1"/>
      <w:marLeft w:val="0"/>
      <w:marRight w:val="0"/>
      <w:marTop w:val="0"/>
      <w:marBottom w:val="0"/>
      <w:divBdr>
        <w:top w:val="none" w:sz="0" w:space="0" w:color="auto"/>
        <w:left w:val="none" w:sz="0" w:space="0" w:color="auto"/>
        <w:bottom w:val="none" w:sz="0" w:space="0" w:color="auto"/>
        <w:right w:val="none" w:sz="0" w:space="0" w:color="auto"/>
      </w:divBdr>
    </w:div>
    <w:div w:id="1148090326">
      <w:bodyDiv w:val="1"/>
      <w:marLeft w:val="0"/>
      <w:marRight w:val="0"/>
      <w:marTop w:val="0"/>
      <w:marBottom w:val="0"/>
      <w:divBdr>
        <w:top w:val="none" w:sz="0" w:space="0" w:color="auto"/>
        <w:left w:val="none" w:sz="0" w:space="0" w:color="auto"/>
        <w:bottom w:val="none" w:sz="0" w:space="0" w:color="auto"/>
        <w:right w:val="none" w:sz="0" w:space="0" w:color="auto"/>
      </w:divBdr>
    </w:div>
    <w:div w:id="1150443926">
      <w:bodyDiv w:val="1"/>
      <w:marLeft w:val="0"/>
      <w:marRight w:val="0"/>
      <w:marTop w:val="0"/>
      <w:marBottom w:val="0"/>
      <w:divBdr>
        <w:top w:val="none" w:sz="0" w:space="0" w:color="auto"/>
        <w:left w:val="none" w:sz="0" w:space="0" w:color="auto"/>
        <w:bottom w:val="none" w:sz="0" w:space="0" w:color="auto"/>
        <w:right w:val="none" w:sz="0" w:space="0" w:color="auto"/>
      </w:divBdr>
    </w:div>
    <w:div w:id="1152327446">
      <w:bodyDiv w:val="1"/>
      <w:marLeft w:val="0"/>
      <w:marRight w:val="0"/>
      <w:marTop w:val="0"/>
      <w:marBottom w:val="0"/>
      <w:divBdr>
        <w:top w:val="none" w:sz="0" w:space="0" w:color="auto"/>
        <w:left w:val="none" w:sz="0" w:space="0" w:color="auto"/>
        <w:bottom w:val="none" w:sz="0" w:space="0" w:color="auto"/>
        <w:right w:val="none" w:sz="0" w:space="0" w:color="auto"/>
      </w:divBdr>
    </w:div>
    <w:div w:id="1154225296">
      <w:bodyDiv w:val="1"/>
      <w:marLeft w:val="0"/>
      <w:marRight w:val="0"/>
      <w:marTop w:val="0"/>
      <w:marBottom w:val="0"/>
      <w:divBdr>
        <w:top w:val="none" w:sz="0" w:space="0" w:color="auto"/>
        <w:left w:val="none" w:sz="0" w:space="0" w:color="auto"/>
        <w:bottom w:val="none" w:sz="0" w:space="0" w:color="auto"/>
        <w:right w:val="none" w:sz="0" w:space="0" w:color="auto"/>
      </w:divBdr>
    </w:div>
    <w:div w:id="1155224053">
      <w:bodyDiv w:val="1"/>
      <w:marLeft w:val="0"/>
      <w:marRight w:val="0"/>
      <w:marTop w:val="0"/>
      <w:marBottom w:val="0"/>
      <w:divBdr>
        <w:top w:val="none" w:sz="0" w:space="0" w:color="auto"/>
        <w:left w:val="none" w:sz="0" w:space="0" w:color="auto"/>
        <w:bottom w:val="none" w:sz="0" w:space="0" w:color="auto"/>
        <w:right w:val="none" w:sz="0" w:space="0" w:color="auto"/>
      </w:divBdr>
    </w:div>
    <w:div w:id="1156143044">
      <w:bodyDiv w:val="1"/>
      <w:marLeft w:val="0"/>
      <w:marRight w:val="0"/>
      <w:marTop w:val="0"/>
      <w:marBottom w:val="0"/>
      <w:divBdr>
        <w:top w:val="none" w:sz="0" w:space="0" w:color="auto"/>
        <w:left w:val="none" w:sz="0" w:space="0" w:color="auto"/>
        <w:bottom w:val="none" w:sz="0" w:space="0" w:color="auto"/>
        <w:right w:val="none" w:sz="0" w:space="0" w:color="auto"/>
      </w:divBdr>
    </w:div>
    <w:div w:id="1156264206">
      <w:bodyDiv w:val="1"/>
      <w:marLeft w:val="0"/>
      <w:marRight w:val="0"/>
      <w:marTop w:val="0"/>
      <w:marBottom w:val="0"/>
      <w:divBdr>
        <w:top w:val="none" w:sz="0" w:space="0" w:color="auto"/>
        <w:left w:val="none" w:sz="0" w:space="0" w:color="auto"/>
        <w:bottom w:val="none" w:sz="0" w:space="0" w:color="auto"/>
        <w:right w:val="none" w:sz="0" w:space="0" w:color="auto"/>
      </w:divBdr>
    </w:div>
    <w:div w:id="1160386320">
      <w:bodyDiv w:val="1"/>
      <w:marLeft w:val="0"/>
      <w:marRight w:val="0"/>
      <w:marTop w:val="0"/>
      <w:marBottom w:val="0"/>
      <w:divBdr>
        <w:top w:val="none" w:sz="0" w:space="0" w:color="auto"/>
        <w:left w:val="none" w:sz="0" w:space="0" w:color="auto"/>
        <w:bottom w:val="none" w:sz="0" w:space="0" w:color="auto"/>
        <w:right w:val="none" w:sz="0" w:space="0" w:color="auto"/>
      </w:divBdr>
    </w:div>
    <w:div w:id="1167131457">
      <w:bodyDiv w:val="1"/>
      <w:marLeft w:val="0"/>
      <w:marRight w:val="0"/>
      <w:marTop w:val="0"/>
      <w:marBottom w:val="0"/>
      <w:divBdr>
        <w:top w:val="none" w:sz="0" w:space="0" w:color="auto"/>
        <w:left w:val="none" w:sz="0" w:space="0" w:color="auto"/>
        <w:bottom w:val="none" w:sz="0" w:space="0" w:color="auto"/>
        <w:right w:val="none" w:sz="0" w:space="0" w:color="auto"/>
      </w:divBdr>
    </w:div>
    <w:div w:id="1174302634">
      <w:bodyDiv w:val="1"/>
      <w:marLeft w:val="0"/>
      <w:marRight w:val="0"/>
      <w:marTop w:val="0"/>
      <w:marBottom w:val="0"/>
      <w:divBdr>
        <w:top w:val="none" w:sz="0" w:space="0" w:color="auto"/>
        <w:left w:val="none" w:sz="0" w:space="0" w:color="auto"/>
        <w:bottom w:val="none" w:sz="0" w:space="0" w:color="auto"/>
        <w:right w:val="none" w:sz="0" w:space="0" w:color="auto"/>
      </w:divBdr>
    </w:div>
    <w:div w:id="1189872619">
      <w:bodyDiv w:val="1"/>
      <w:marLeft w:val="0"/>
      <w:marRight w:val="0"/>
      <w:marTop w:val="0"/>
      <w:marBottom w:val="0"/>
      <w:divBdr>
        <w:top w:val="none" w:sz="0" w:space="0" w:color="auto"/>
        <w:left w:val="none" w:sz="0" w:space="0" w:color="auto"/>
        <w:bottom w:val="none" w:sz="0" w:space="0" w:color="auto"/>
        <w:right w:val="none" w:sz="0" w:space="0" w:color="auto"/>
      </w:divBdr>
    </w:div>
    <w:div w:id="1198353671">
      <w:bodyDiv w:val="1"/>
      <w:marLeft w:val="0"/>
      <w:marRight w:val="0"/>
      <w:marTop w:val="0"/>
      <w:marBottom w:val="0"/>
      <w:divBdr>
        <w:top w:val="none" w:sz="0" w:space="0" w:color="auto"/>
        <w:left w:val="none" w:sz="0" w:space="0" w:color="auto"/>
        <w:bottom w:val="none" w:sz="0" w:space="0" w:color="auto"/>
        <w:right w:val="none" w:sz="0" w:space="0" w:color="auto"/>
      </w:divBdr>
    </w:div>
    <w:div w:id="1200779220">
      <w:bodyDiv w:val="1"/>
      <w:marLeft w:val="0"/>
      <w:marRight w:val="0"/>
      <w:marTop w:val="0"/>
      <w:marBottom w:val="0"/>
      <w:divBdr>
        <w:top w:val="none" w:sz="0" w:space="0" w:color="auto"/>
        <w:left w:val="none" w:sz="0" w:space="0" w:color="auto"/>
        <w:bottom w:val="none" w:sz="0" w:space="0" w:color="auto"/>
        <w:right w:val="none" w:sz="0" w:space="0" w:color="auto"/>
      </w:divBdr>
    </w:div>
    <w:div w:id="1205169807">
      <w:bodyDiv w:val="1"/>
      <w:marLeft w:val="0"/>
      <w:marRight w:val="0"/>
      <w:marTop w:val="0"/>
      <w:marBottom w:val="0"/>
      <w:divBdr>
        <w:top w:val="none" w:sz="0" w:space="0" w:color="auto"/>
        <w:left w:val="none" w:sz="0" w:space="0" w:color="auto"/>
        <w:bottom w:val="none" w:sz="0" w:space="0" w:color="auto"/>
        <w:right w:val="none" w:sz="0" w:space="0" w:color="auto"/>
      </w:divBdr>
    </w:div>
    <w:div w:id="1205559801">
      <w:bodyDiv w:val="1"/>
      <w:marLeft w:val="0"/>
      <w:marRight w:val="0"/>
      <w:marTop w:val="0"/>
      <w:marBottom w:val="0"/>
      <w:divBdr>
        <w:top w:val="none" w:sz="0" w:space="0" w:color="auto"/>
        <w:left w:val="none" w:sz="0" w:space="0" w:color="auto"/>
        <w:bottom w:val="none" w:sz="0" w:space="0" w:color="auto"/>
        <w:right w:val="none" w:sz="0" w:space="0" w:color="auto"/>
      </w:divBdr>
    </w:div>
    <w:div w:id="1220094846">
      <w:bodyDiv w:val="1"/>
      <w:marLeft w:val="0"/>
      <w:marRight w:val="0"/>
      <w:marTop w:val="0"/>
      <w:marBottom w:val="0"/>
      <w:divBdr>
        <w:top w:val="none" w:sz="0" w:space="0" w:color="auto"/>
        <w:left w:val="none" w:sz="0" w:space="0" w:color="auto"/>
        <w:bottom w:val="none" w:sz="0" w:space="0" w:color="auto"/>
        <w:right w:val="none" w:sz="0" w:space="0" w:color="auto"/>
      </w:divBdr>
    </w:div>
    <w:div w:id="1230075182">
      <w:bodyDiv w:val="1"/>
      <w:marLeft w:val="0"/>
      <w:marRight w:val="0"/>
      <w:marTop w:val="0"/>
      <w:marBottom w:val="0"/>
      <w:divBdr>
        <w:top w:val="none" w:sz="0" w:space="0" w:color="auto"/>
        <w:left w:val="none" w:sz="0" w:space="0" w:color="auto"/>
        <w:bottom w:val="none" w:sz="0" w:space="0" w:color="auto"/>
        <w:right w:val="none" w:sz="0" w:space="0" w:color="auto"/>
      </w:divBdr>
    </w:div>
    <w:div w:id="1230463374">
      <w:bodyDiv w:val="1"/>
      <w:marLeft w:val="0"/>
      <w:marRight w:val="0"/>
      <w:marTop w:val="0"/>
      <w:marBottom w:val="0"/>
      <w:divBdr>
        <w:top w:val="none" w:sz="0" w:space="0" w:color="auto"/>
        <w:left w:val="none" w:sz="0" w:space="0" w:color="auto"/>
        <w:bottom w:val="none" w:sz="0" w:space="0" w:color="auto"/>
        <w:right w:val="none" w:sz="0" w:space="0" w:color="auto"/>
      </w:divBdr>
    </w:div>
    <w:div w:id="1238176828">
      <w:bodyDiv w:val="1"/>
      <w:marLeft w:val="0"/>
      <w:marRight w:val="0"/>
      <w:marTop w:val="0"/>
      <w:marBottom w:val="0"/>
      <w:divBdr>
        <w:top w:val="none" w:sz="0" w:space="0" w:color="auto"/>
        <w:left w:val="none" w:sz="0" w:space="0" w:color="auto"/>
        <w:bottom w:val="none" w:sz="0" w:space="0" w:color="auto"/>
        <w:right w:val="none" w:sz="0" w:space="0" w:color="auto"/>
      </w:divBdr>
    </w:div>
    <w:div w:id="1238832028">
      <w:bodyDiv w:val="1"/>
      <w:marLeft w:val="0"/>
      <w:marRight w:val="0"/>
      <w:marTop w:val="0"/>
      <w:marBottom w:val="0"/>
      <w:divBdr>
        <w:top w:val="none" w:sz="0" w:space="0" w:color="auto"/>
        <w:left w:val="none" w:sz="0" w:space="0" w:color="auto"/>
        <w:bottom w:val="none" w:sz="0" w:space="0" w:color="auto"/>
        <w:right w:val="none" w:sz="0" w:space="0" w:color="auto"/>
      </w:divBdr>
    </w:div>
    <w:div w:id="1241137287">
      <w:bodyDiv w:val="1"/>
      <w:marLeft w:val="0"/>
      <w:marRight w:val="0"/>
      <w:marTop w:val="0"/>
      <w:marBottom w:val="0"/>
      <w:divBdr>
        <w:top w:val="none" w:sz="0" w:space="0" w:color="auto"/>
        <w:left w:val="none" w:sz="0" w:space="0" w:color="auto"/>
        <w:bottom w:val="none" w:sz="0" w:space="0" w:color="auto"/>
        <w:right w:val="none" w:sz="0" w:space="0" w:color="auto"/>
      </w:divBdr>
    </w:div>
    <w:div w:id="1241138662">
      <w:bodyDiv w:val="1"/>
      <w:marLeft w:val="0"/>
      <w:marRight w:val="0"/>
      <w:marTop w:val="0"/>
      <w:marBottom w:val="0"/>
      <w:divBdr>
        <w:top w:val="none" w:sz="0" w:space="0" w:color="auto"/>
        <w:left w:val="none" w:sz="0" w:space="0" w:color="auto"/>
        <w:bottom w:val="none" w:sz="0" w:space="0" w:color="auto"/>
        <w:right w:val="none" w:sz="0" w:space="0" w:color="auto"/>
      </w:divBdr>
    </w:div>
    <w:div w:id="1244684249">
      <w:bodyDiv w:val="1"/>
      <w:marLeft w:val="0"/>
      <w:marRight w:val="0"/>
      <w:marTop w:val="0"/>
      <w:marBottom w:val="0"/>
      <w:divBdr>
        <w:top w:val="none" w:sz="0" w:space="0" w:color="auto"/>
        <w:left w:val="none" w:sz="0" w:space="0" w:color="auto"/>
        <w:bottom w:val="none" w:sz="0" w:space="0" w:color="auto"/>
        <w:right w:val="none" w:sz="0" w:space="0" w:color="auto"/>
      </w:divBdr>
    </w:div>
    <w:div w:id="1245914859">
      <w:bodyDiv w:val="1"/>
      <w:marLeft w:val="0"/>
      <w:marRight w:val="0"/>
      <w:marTop w:val="0"/>
      <w:marBottom w:val="0"/>
      <w:divBdr>
        <w:top w:val="none" w:sz="0" w:space="0" w:color="auto"/>
        <w:left w:val="none" w:sz="0" w:space="0" w:color="auto"/>
        <w:bottom w:val="none" w:sz="0" w:space="0" w:color="auto"/>
        <w:right w:val="none" w:sz="0" w:space="0" w:color="auto"/>
      </w:divBdr>
    </w:div>
    <w:div w:id="1246114422">
      <w:bodyDiv w:val="1"/>
      <w:marLeft w:val="0"/>
      <w:marRight w:val="0"/>
      <w:marTop w:val="0"/>
      <w:marBottom w:val="0"/>
      <w:divBdr>
        <w:top w:val="none" w:sz="0" w:space="0" w:color="auto"/>
        <w:left w:val="none" w:sz="0" w:space="0" w:color="auto"/>
        <w:bottom w:val="none" w:sz="0" w:space="0" w:color="auto"/>
        <w:right w:val="none" w:sz="0" w:space="0" w:color="auto"/>
      </w:divBdr>
    </w:div>
    <w:div w:id="1256326911">
      <w:bodyDiv w:val="1"/>
      <w:marLeft w:val="0"/>
      <w:marRight w:val="0"/>
      <w:marTop w:val="0"/>
      <w:marBottom w:val="0"/>
      <w:divBdr>
        <w:top w:val="none" w:sz="0" w:space="0" w:color="auto"/>
        <w:left w:val="none" w:sz="0" w:space="0" w:color="auto"/>
        <w:bottom w:val="none" w:sz="0" w:space="0" w:color="auto"/>
        <w:right w:val="none" w:sz="0" w:space="0" w:color="auto"/>
      </w:divBdr>
    </w:div>
    <w:div w:id="1261568500">
      <w:bodyDiv w:val="1"/>
      <w:marLeft w:val="0"/>
      <w:marRight w:val="0"/>
      <w:marTop w:val="0"/>
      <w:marBottom w:val="0"/>
      <w:divBdr>
        <w:top w:val="none" w:sz="0" w:space="0" w:color="auto"/>
        <w:left w:val="none" w:sz="0" w:space="0" w:color="auto"/>
        <w:bottom w:val="none" w:sz="0" w:space="0" w:color="auto"/>
        <w:right w:val="none" w:sz="0" w:space="0" w:color="auto"/>
      </w:divBdr>
    </w:div>
    <w:div w:id="1269391354">
      <w:bodyDiv w:val="1"/>
      <w:marLeft w:val="0"/>
      <w:marRight w:val="0"/>
      <w:marTop w:val="0"/>
      <w:marBottom w:val="0"/>
      <w:divBdr>
        <w:top w:val="none" w:sz="0" w:space="0" w:color="auto"/>
        <w:left w:val="none" w:sz="0" w:space="0" w:color="auto"/>
        <w:bottom w:val="none" w:sz="0" w:space="0" w:color="auto"/>
        <w:right w:val="none" w:sz="0" w:space="0" w:color="auto"/>
      </w:divBdr>
    </w:div>
    <w:div w:id="1271275635">
      <w:bodyDiv w:val="1"/>
      <w:marLeft w:val="0"/>
      <w:marRight w:val="0"/>
      <w:marTop w:val="0"/>
      <w:marBottom w:val="0"/>
      <w:divBdr>
        <w:top w:val="none" w:sz="0" w:space="0" w:color="auto"/>
        <w:left w:val="none" w:sz="0" w:space="0" w:color="auto"/>
        <w:bottom w:val="none" w:sz="0" w:space="0" w:color="auto"/>
        <w:right w:val="none" w:sz="0" w:space="0" w:color="auto"/>
      </w:divBdr>
    </w:div>
    <w:div w:id="1272317713">
      <w:bodyDiv w:val="1"/>
      <w:marLeft w:val="0"/>
      <w:marRight w:val="0"/>
      <w:marTop w:val="0"/>
      <w:marBottom w:val="0"/>
      <w:divBdr>
        <w:top w:val="none" w:sz="0" w:space="0" w:color="auto"/>
        <w:left w:val="none" w:sz="0" w:space="0" w:color="auto"/>
        <w:bottom w:val="none" w:sz="0" w:space="0" w:color="auto"/>
        <w:right w:val="none" w:sz="0" w:space="0" w:color="auto"/>
      </w:divBdr>
    </w:div>
    <w:div w:id="1300837815">
      <w:bodyDiv w:val="1"/>
      <w:marLeft w:val="0"/>
      <w:marRight w:val="0"/>
      <w:marTop w:val="0"/>
      <w:marBottom w:val="0"/>
      <w:divBdr>
        <w:top w:val="none" w:sz="0" w:space="0" w:color="auto"/>
        <w:left w:val="none" w:sz="0" w:space="0" w:color="auto"/>
        <w:bottom w:val="none" w:sz="0" w:space="0" w:color="auto"/>
        <w:right w:val="none" w:sz="0" w:space="0" w:color="auto"/>
      </w:divBdr>
    </w:div>
    <w:div w:id="1312907706">
      <w:bodyDiv w:val="1"/>
      <w:marLeft w:val="0"/>
      <w:marRight w:val="0"/>
      <w:marTop w:val="0"/>
      <w:marBottom w:val="0"/>
      <w:divBdr>
        <w:top w:val="none" w:sz="0" w:space="0" w:color="auto"/>
        <w:left w:val="none" w:sz="0" w:space="0" w:color="auto"/>
        <w:bottom w:val="none" w:sz="0" w:space="0" w:color="auto"/>
        <w:right w:val="none" w:sz="0" w:space="0" w:color="auto"/>
      </w:divBdr>
    </w:div>
    <w:div w:id="1315716688">
      <w:bodyDiv w:val="1"/>
      <w:marLeft w:val="0"/>
      <w:marRight w:val="0"/>
      <w:marTop w:val="0"/>
      <w:marBottom w:val="0"/>
      <w:divBdr>
        <w:top w:val="none" w:sz="0" w:space="0" w:color="auto"/>
        <w:left w:val="none" w:sz="0" w:space="0" w:color="auto"/>
        <w:bottom w:val="none" w:sz="0" w:space="0" w:color="auto"/>
        <w:right w:val="none" w:sz="0" w:space="0" w:color="auto"/>
      </w:divBdr>
    </w:div>
    <w:div w:id="1319191620">
      <w:bodyDiv w:val="1"/>
      <w:marLeft w:val="0"/>
      <w:marRight w:val="0"/>
      <w:marTop w:val="0"/>
      <w:marBottom w:val="0"/>
      <w:divBdr>
        <w:top w:val="none" w:sz="0" w:space="0" w:color="auto"/>
        <w:left w:val="none" w:sz="0" w:space="0" w:color="auto"/>
        <w:bottom w:val="none" w:sz="0" w:space="0" w:color="auto"/>
        <w:right w:val="none" w:sz="0" w:space="0" w:color="auto"/>
      </w:divBdr>
    </w:div>
    <w:div w:id="1322655237">
      <w:bodyDiv w:val="1"/>
      <w:marLeft w:val="0"/>
      <w:marRight w:val="0"/>
      <w:marTop w:val="0"/>
      <w:marBottom w:val="0"/>
      <w:divBdr>
        <w:top w:val="none" w:sz="0" w:space="0" w:color="auto"/>
        <w:left w:val="none" w:sz="0" w:space="0" w:color="auto"/>
        <w:bottom w:val="none" w:sz="0" w:space="0" w:color="auto"/>
        <w:right w:val="none" w:sz="0" w:space="0" w:color="auto"/>
      </w:divBdr>
    </w:div>
    <w:div w:id="1328050039">
      <w:bodyDiv w:val="1"/>
      <w:marLeft w:val="0"/>
      <w:marRight w:val="0"/>
      <w:marTop w:val="0"/>
      <w:marBottom w:val="0"/>
      <w:divBdr>
        <w:top w:val="none" w:sz="0" w:space="0" w:color="auto"/>
        <w:left w:val="none" w:sz="0" w:space="0" w:color="auto"/>
        <w:bottom w:val="none" w:sz="0" w:space="0" w:color="auto"/>
        <w:right w:val="none" w:sz="0" w:space="0" w:color="auto"/>
      </w:divBdr>
    </w:div>
    <w:div w:id="1334647425">
      <w:bodyDiv w:val="1"/>
      <w:marLeft w:val="0"/>
      <w:marRight w:val="0"/>
      <w:marTop w:val="0"/>
      <w:marBottom w:val="0"/>
      <w:divBdr>
        <w:top w:val="none" w:sz="0" w:space="0" w:color="auto"/>
        <w:left w:val="none" w:sz="0" w:space="0" w:color="auto"/>
        <w:bottom w:val="none" w:sz="0" w:space="0" w:color="auto"/>
        <w:right w:val="none" w:sz="0" w:space="0" w:color="auto"/>
      </w:divBdr>
    </w:div>
    <w:div w:id="1338728679">
      <w:bodyDiv w:val="1"/>
      <w:marLeft w:val="0"/>
      <w:marRight w:val="0"/>
      <w:marTop w:val="0"/>
      <w:marBottom w:val="0"/>
      <w:divBdr>
        <w:top w:val="none" w:sz="0" w:space="0" w:color="auto"/>
        <w:left w:val="none" w:sz="0" w:space="0" w:color="auto"/>
        <w:bottom w:val="none" w:sz="0" w:space="0" w:color="auto"/>
        <w:right w:val="none" w:sz="0" w:space="0" w:color="auto"/>
      </w:divBdr>
    </w:div>
    <w:div w:id="1351682082">
      <w:bodyDiv w:val="1"/>
      <w:marLeft w:val="0"/>
      <w:marRight w:val="0"/>
      <w:marTop w:val="0"/>
      <w:marBottom w:val="0"/>
      <w:divBdr>
        <w:top w:val="none" w:sz="0" w:space="0" w:color="auto"/>
        <w:left w:val="none" w:sz="0" w:space="0" w:color="auto"/>
        <w:bottom w:val="none" w:sz="0" w:space="0" w:color="auto"/>
        <w:right w:val="none" w:sz="0" w:space="0" w:color="auto"/>
      </w:divBdr>
    </w:div>
    <w:div w:id="1351686321">
      <w:bodyDiv w:val="1"/>
      <w:marLeft w:val="0"/>
      <w:marRight w:val="0"/>
      <w:marTop w:val="0"/>
      <w:marBottom w:val="0"/>
      <w:divBdr>
        <w:top w:val="none" w:sz="0" w:space="0" w:color="auto"/>
        <w:left w:val="none" w:sz="0" w:space="0" w:color="auto"/>
        <w:bottom w:val="none" w:sz="0" w:space="0" w:color="auto"/>
        <w:right w:val="none" w:sz="0" w:space="0" w:color="auto"/>
      </w:divBdr>
    </w:div>
    <w:div w:id="1356540712">
      <w:bodyDiv w:val="1"/>
      <w:marLeft w:val="0"/>
      <w:marRight w:val="0"/>
      <w:marTop w:val="0"/>
      <w:marBottom w:val="0"/>
      <w:divBdr>
        <w:top w:val="none" w:sz="0" w:space="0" w:color="auto"/>
        <w:left w:val="none" w:sz="0" w:space="0" w:color="auto"/>
        <w:bottom w:val="none" w:sz="0" w:space="0" w:color="auto"/>
        <w:right w:val="none" w:sz="0" w:space="0" w:color="auto"/>
      </w:divBdr>
    </w:div>
    <w:div w:id="1360400384">
      <w:bodyDiv w:val="1"/>
      <w:marLeft w:val="0"/>
      <w:marRight w:val="0"/>
      <w:marTop w:val="0"/>
      <w:marBottom w:val="0"/>
      <w:divBdr>
        <w:top w:val="none" w:sz="0" w:space="0" w:color="auto"/>
        <w:left w:val="none" w:sz="0" w:space="0" w:color="auto"/>
        <w:bottom w:val="none" w:sz="0" w:space="0" w:color="auto"/>
        <w:right w:val="none" w:sz="0" w:space="0" w:color="auto"/>
      </w:divBdr>
    </w:div>
    <w:div w:id="1361248868">
      <w:bodyDiv w:val="1"/>
      <w:marLeft w:val="0"/>
      <w:marRight w:val="0"/>
      <w:marTop w:val="0"/>
      <w:marBottom w:val="0"/>
      <w:divBdr>
        <w:top w:val="none" w:sz="0" w:space="0" w:color="auto"/>
        <w:left w:val="none" w:sz="0" w:space="0" w:color="auto"/>
        <w:bottom w:val="none" w:sz="0" w:space="0" w:color="auto"/>
        <w:right w:val="none" w:sz="0" w:space="0" w:color="auto"/>
      </w:divBdr>
    </w:div>
    <w:div w:id="1377118247">
      <w:bodyDiv w:val="1"/>
      <w:marLeft w:val="0"/>
      <w:marRight w:val="0"/>
      <w:marTop w:val="0"/>
      <w:marBottom w:val="0"/>
      <w:divBdr>
        <w:top w:val="none" w:sz="0" w:space="0" w:color="auto"/>
        <w:left w:val="none" w:sz="0" w:space="0" w:color="auto"/>
        <w:bottom w:val="none" w:sz="0" w:space="0" w:color="auto"/>
        <w:right w:val="none" w:sz="0" w:space="0" w:color="auto"/>
      </w:divBdr>
    </w:div>
    <w:div w:id="1380743072">
      <w:bodyDiv w:val="1"/>
      <w:marLeft w:val="0"/>
      <w:marRight w:val="0"/>
      <w:marTop w:val="0"/>
      <w:marBottom w:val="0"/>
      <w:divBdr>
        <w:top w:val="none" w:sz="0" w:space="0" w:color="auto"/>
        <w:left w:val="none" w:sz="0" w:space="0" w:color="auto"/>
        <w:bottom w:val="none" w:sz="0" w:space="0" w:color="auto"/>
        <w:right w:val="none" w:sz="0" w:space="0" w:color="auto"/>
      </w:divBdr>
    </w:div>
    <w:div w:id="1385904374">
      <w:bodyDiv w:val="1"/>
      <w:marLeft w:val="0"/>
      <w:marRight w:val="0"/>
      <w:marTop w:val="0"/>
      <w:marBottom w:val="0"/>
      <w:divBdr>
        <w:top w:val="none" w:sz="0" w:space="0" w:color="auto"/>
        <w:left w:val="none" w:sz="0" w:space="0" w:color="auto"/>
        <w:bottom w:val="none" w:sz="0" w:space="0" w:color="auto"/>
        <w:right w:val="none" w:sz="0" w:space="0" w:color="auto"/>
      </w:divBdr>
    </w:div>
    <w:div w:id="1398866348">
      <w:bodyDiv w:val="1"/>
      <w:marLeft w:val="0"/>
      <w:marRight w:val="0"/>
      <w:marTop w:val="0"/>
      <w:marBottom w:val="0"/>
      <w:divBdr>
        <w:top w:val="none" w:sz="0" w:space="0" w:color="auto"/>
        <w:left w:val="none" w:sz="0" w:space="0" w:color="auto"/>
        <w:bottom w:val="none" w:sz="0" w:space="0" w:color="auto"/>
        <w:right w:val="none" w:sz="0" w:space="0" w:color="auto"/>
      </w:divBdr>
    </w:div>
    <w:div w:id="1406298391">
      <w:bodyDiv w:val="1"/>
      <w:marLeft w:val="0"/>
      <w:marRight w:val="0"/>
      <w:marTop w:val="0"/>
      <w:marBottom w:val="0"/>
      <w:divBdr>
        <w:top w:val="none" w:sz="0" w:space="0" w:color="auto"/>
        <w:left w:val="none" w:sz="0" w:space="0" w:color="auto"/>
        <w:bottom w:val="none" w:sz="0" w:space="0" w:color="auto"/>
        <w:right w:val="none" w:sz="0" w:space="0" w:color="auto"/>
      </w:divBdr>
    </w:div>
    <w:div w:id="1409033232">
      <w:bodyDiv w:val="1"/>
      <w:marLeft w:val="0"/>
      <w:marRight w:val="0"/>
      <w:marTop w:val="0"/>
      <w:marBottom w:val="0"/>
      <w:divBdr>
        <w:top w:val="none" w:sz="0" w:space="0" w:color="auto"/>
        <w:left w:val="none" w:sz="0" w:space="0" w:color="auto"/>
        <w:bottom w:val="none" w:sz="0" w:space="0" w:color="auto"/>
        <w:right w:val="none" w:sz="0" w:space="0" w:color="auto"/>
      </w:divBdr>
    </w:div>
    <w:div w:id="1414204737">
      <w:bodyDiv w:val="1"/>
      <w:marLeft w:val="0"/>
      <w:marRight w:val="0"/>
      <w:marTop w:val="0"/>
      <w:marBottom w:val="0"/>
      <w:divBdr>
        <w:top w:val="none" w:sz="0" w:space="0" w:color="auto"/>
        <w:left w:val="none" w:sz="0" w:space="0" w:color="auto"/>
        <w:bottom w:val="none" w:sz="0" w:space="0" w:color="auto"/>
        <w:right w:val="none" w:sz="0" w:space="0" w:color="auto"/>
      </w:divBdr>
    </w:div>
    <w:div w:id="1419520287">
      <w:bodyDiv w:val="1"/>
      <w:marLeft w:val="0"/>
      <w:marRight w:val="0"/>
      <w:marTop w:val="0"/>
      <w:marBottom w:val="0"/>
      <w:divBdr>
        <w:top w:val="none" w:sz="0" w:space="0" w:color="auto"/>
        <w:left w:val="none" w:sz="0" w:space="0" w:color="auto"/>
        <w:bottom w:val="none" w:sz="0" w:space="0" w:color="auto"/>
        <w:right w:val="none" w:sz="0" w:space="0" w:color="auto"/>
      </w:divBdr>
    </w:div>
    <w:div w:id="1431003758">
      <w:bodyDiv w:val="1"/>
      <w:marLeft w:val="0"/>
      <w:marRight w:val="0"/>
      <w:marTop w:val="0"/>
      <w:marBottom w:val="0"/>
      <w:divBdr>
        <w:top w:val="none" w:sz="0" w:space="0" w:color="auto"/>
        <w:left w:val="none" w:sz="0" w:space="0" w:color="auto"/>
        <w:bottom w:val="none" w:sz="0" w:space="0" w:color="auto"/>
        <w:right w:val="none" w:sz="0" w:space="0" w:color="auto"/>
      </w:divBdr>
    </w:div>
    <w:div w:id="1433012639">
      <w:bodyDiv w:val="1"/>
      <w:marLeft w:val="0"/>
      <w:marRight w:val="0"/>
      <w:marTop w:val="0"/>
      <w:marBottom w:val="0"/>
      <w:divBdr>
        <w:top w:val="none" w:sz="0" w:space="0" w:color="auto"/>
        <w:left w:val="none" w:sz="0" w:space="0" w:color="auto"/>
        <w:bottom w:val="none" w:sz="0" w:space="0" w:color="auto"/>
        <w:right w:val="none" w:sz="0" w:space="0" w:color="auto"/>
      </w:divBdr>
    </w:div>
    <w:div w:id="1441493055">
      <w:bodyDiv w:val="1"/>
      <w:marLeft w:val="0"/>
      <w:marRight w:val="0"/>
      <w:marTop w:val="0"/>
      <w:marBottom w:val="0"/>
      <w:divBdr>
        <w:top w:val="none" w:sz="0" w:space="0" w:color="auto"/>
        <w:left w:val="none" w:sz="0" w:space="0" w:color="auto"/>
        <w:bottom w:val="none" w:sz="0" w:space="0" w:color="auto"/>
        <w:right w:val="none" w:sz="0" w:space="0" w:color="auto"/>
      </w:divBdr>
    </w:div>
    <w:div w:id="1443920970">
      <w:bodyDiv w:val="1"/>
      <w:marLeft w:val="0"/>
      <w:marRight w:val="0"/>
      <w:marTop w:val="0"/>
      <w:marBottom w:val="0"/>
      <w:divBdr>
        <w:top w:val="none" w:sz="0" w:space="0" w:color="auto"/>
        <w:left w:val="none" w:sz="0" w:space="0" w:color="auto"/>
        <w:bottom w:val="none" w:sz="0" w:space="0" w:color="auto"/>
        <w:right w:val="none" w:sz="0" w:space="0" w:color="auto"/>
      </w:divBdr>
    </w:div>
    <w:div w:id="1445535023">
      <w:bodyDiv w:val="1"/>
      <w:marLeft w:val="0"/>
      <w:marRight w:val="0"/>
      <w:marTop w:val="0"/>
      <w:marBottom w:val="0"/>
      <w:divBdr>
        <w:top w:val="none" w:sz="0" w:space="0" w:color="auto"/>
        <w:left w:val="none" w:sz="0" w:space="0" w:color="auto"/>
        <w:bottom w:val="none" w:sz="0" w:space="0" w:color="auto"/>
        <w:right w:val="none" w:sz="0" w:space="0" w:color="auto"/>
      </w:divBdr>
    </w:div>
    <w:div w:id="1449809578">
      <w:bodyDiv w:val="1"/>
      <w:marLeft w:val="0"/>
      <w:marRight w:val="0"/>
      <w:marTop w:val="0"/>
      <w:marBottom w:val="0"/>
      <w:divBdr>
        <w:top w:val="none" w:sz="0" w:space="0" w:color="auto"/>
        <w:left w:val="none" w:sz="0" w:space="0" w:color="auto"/>
        <w:bottom w:val="none" w:sz="0" w:space="0" w:color="auto"/>
        <w:right w:val="none" w:sz="0" w:space="0" w:color="auto"/>
      </w:divBdr>
    </w:div>
    <w:div w:id="1468817789">
      <w:bodyDiv w:val="1"/>
      <w:marLeft w:val="0"/>
      <w:marRight w:val="0"/>
      <w:marTop w:val="0"/>
      <w:marBottom w:val="0"/>
      <w:divBdr>
        <w:top w:val="none" w:sz="0" w:space="0" w:color="auto"/>
        <w:left w:val="none" w:sz="0" w:space="0" w:color="auto"/>
        <w:bottom w:val="none" w:sz="0" w:space="0" w:color="auto"/>
        <w:right w:val="none" w:sz="0" w:space="0" w:color="auto"/>
      </w:divBdr>
    </w:div>
    <w:div w:id="1472941991">
      <w:bodyDiv w:val="1"/>
      <w:marLeft w:val="0"/>
      <w:marRight w:val="0"/>
      <w:marTop w:val="0"/>
      <w:marBottom w:val="0"/>
      <w:divBdr>
        <w:top w:val="none" w:sz="0" w:space="0" w:color="auto"/>
        <w:left w:val="none" w:sz="0" w:space="0" w:color="auto"/>
        <w:bottom w:val="none" w:sz="0" w:space="0" w:color="auto"/>
        <w:right w:val="none" w:sz="0" w:space="0" w:color="auto"/>
      </w:divBdr>
    </w:div>
    <w:div w:id="1488476710">
      <w:bodyDiv w:val="1"/>
      <w:marLeft w:val="0"/>
      <w:marRight w:val="0"/>
      <w:marTop w:val="0"/>
      <w:marBottom w:val="0"/>
      <w:divBdr>
        <w:top w:val="none" w:sz="0" w:space="0" w:color="auto"/>
        <w:left w:val="none" w:sz="0" w:space="0" w:color="auto"/>
        <w:bottom w:val="none" w:sz="0" w:space="0" w:color="auto"/>
        <w:right w:val="none" w:sz="0" w:space="0" w:color="auto"/>
      </w:divBdr>
    </w:div>
    <w:div w:id="1495606296">
      <w:bodyDiv w:val="1"/>
      <w:marLeft w:val="0"/>
      <w:marRight w:val="0"/>
      <w:marTop w:val="0"/>
      <w:marBottom w:val="0"/>
      <w:divBdr>
        <w:top w:val="none" w:sz="0" w:space="0" w:color="auto"/>
        <w:left w:val="none" w:sz="0" w:space="0" w:color="auto"/>
        <w:bottom w:val="none" w:sz="0" w:space="0" w:color="auto"/>
        <w:right w:val="none" w:sz="0" w:space="0" w:color="auto"/>
      </w:divBdr>
    </w:div>
    <w:div w:id="1500659951">
      <w:bodyDiv w:val="1"/>
      <w:marLeft w:val="0"/>
      <w:marRight w:val="0"/>
      <w:marTop w:val="0"/>
      <w:marBottom w:val="0"/>
      <w:divBdr>
        <w:top w:val="none" w:sz="0" w:space="0" w:color="auto"/>
        <w:left w:val="none" w:sz="0" w:space="0" w:color="auto"/>
        <w:bottom w:val="none" w:sz="0" w:space="0" w:color="auto"/>
        <w:right w:val="none" w:sz="0" w:space="0" w:color="auto"/>
      </w:divBdr>
    </w:div>
    <w:div w:id="1503623123">
      <w:bodyDiv w:val="1"/>
      <w:marLeft w:val="0"/>
      <w:marRight w:val="0"/>
      <w:marTop w:val="0"/>
      <w:marBottom w:val="0"/>
      <w:divBdr>
        <w:top w:val="none" w:sz="0" w:space="0" w:color="auto"/>
        <w:left w:val="none" w:sz="0" w:space="0" w:color="auto"/>
        <w:bottom w:val="none" w:sz="0" w:space="0" w:color="auto"/>
        <w:right w:val="none" w:sz="0" w:space="0" w:color="auto"/>
      </w:divBdr>
    </w:div>
    <w:div w:id="1513914234">
      <w:bodyDiv w:val="1"/>
      <w:marLeft w:val="0"/>
      <w:marRight w:val="0"/>
      <w:marTop w:val="0"/>
      <w:marBottom w:val="0"/>
      <w:divBdr>
        <w:top w:val="none" w:sz="0" w:space="0" w:color="auto"/>
        <w:left w:val="none" w:sz="0" w:space="0" w:color="auto"/>
        <w:bottom w:val="none" w:sz="0" w:space="0" w:color="auto"/>
        <w:right w:val="none" w:sz="0" w:space="0" w:color="auto"/>
      </w:divBdr>
    </w:div>
    <w:div w:id="1527938353">
      <w:bodyDiv w:val="1"/>
      <w:marLeft w:val="0"/>
      <w:marRight w:val="0"/>
      <w:marTop w:val="0"/>
      <w:marBottom w:val="0"/>
      <w:divBdr>
        <w:top w:val="none" w:sz="0" w:space="0" w:color="auto"/>
        <w:left w:val="none" w:sz="0" w:space="0" w:color="auto"/>
        <w:bottom w:val="none" w:sz="0" w:space="0" w:color="auto"/>
        <w:right w:val="none" w:sz="0" w:space="0" w:color="auto"/>
      </w:divBdr>
    </w:div>
    <w:div w:id="1531062823">
      <w:bodyDiv w:val="1"/>
      <w:marLeft w:val="0"/>
      <w:marRight w:val="0"/>
      <w:marTop w:val="0"/>
      <w:marBottom w:val="0"/>
      <w:divBdr>
        <w:top w:val="none" w:sz="0" w:space="0" w:color="auto"/>
        <w:left w:val="none" w:sz="0" w:space="0" w:color="auto"/>
        <w:bottom w:val="none" w:sz="0" w:space="0" w:color="auto"/>
        <w:right w:val="none" w:sz="0" w:space="0" w:color="auto"/>
      </w:divBdr>
    </w:div>
    <w:div w:id="1548103071">
      <w:bodyDiv w:val="1"/>
      <w:marLeft w:val="0"/>
      <w:marRight w:val="0"/>
      <w:marTop w:val="0"/>
      <w:marBottom w:val="0"/>
      <w:divBdr>
        <w:top w:val="none" w:sz="0" w:space="0" w:color="auto"/>
        <w:left w:val="none" w:sz="0" w:space="0" w:color="auto"/>
        <w:bottom w:val="none" w:sz="0" w:space="0" w:color="auto"/>
        <w:right w:val="none" w:sz="0" w:space="0" w:color="auto"/>
      </w:divBdr>
    </w:div>
    <w:div w:id="1551190835">
      <w:bodyDiv w:val="1"/>
      <w:marLeft w:val="0"/>
      <w:marRight w:val="0"/>
      <w:marTop w:val="0"/>
      <w:marBottom w:val="0"/>
      <w:divBdr>
        <w:top w:val="none" w:sz="0" w:space="0" w:color="auto"/>
        <w:left w:val="none" w:sz="0" w:space="0" w:color="auto"/>
        <w:bottom w:val="none" w:sz="0" w:space="0" w:color="auto"/>
        <w:right w:val="none" w:sz="0" w:space="0" w:color="auto"/>
      </w:divBdr>
    </w:div>
    <w:div w:id="1552644513">
      <w:bodyDiv w:val="1"/>
      <w:marLeft w:val="0"/>
      <w:marRight w:val="0"/>
      <w:marTop w:val="0"/>
      <w:marBottom w:val="0"/>
      <w:divBdr>
        <w:top w:val="none" w:sz="0" w:space="0" w:color="auto"/>
        <w:left w:val="none" w:sz="0" w:space="0" w:color="auto"/>
        <w:bottom w:val="none" w:sz="0" w:space="0" w:color="auto"/>
        <w:right w:val="none" w:sz="0" w:space="0" w:color="auto"/>
      </w:divBdr>
    </w:div>
    <w:div w:id="1552812359">
      <w:bodyDiv w:val="1"/>
      <w:marLeft w:val="0"/>
      <w:marRight w:val="0"/>
      <w:marTop w:val="0"/>
      <w:marBottom w:val="0"/>
      <w:divBdr>
        <w:top w:val="none" w:sz="0" w:space="0" w:color="auto"/>
        <w:left w:val="none" w:sz="0" w:space="0" w:color="auto"/>
        <w:bottom w:val="none" w:sz="0" w:space="0" w:color="auto"/>
        <w:right w:val="none" w:sz="0" w:space="0" w:color="auto"/>
      </w:divBdr>
    </w:div>
    <w:div w:id="1553541712">
      <w:bodyDiv w:val="1"/>
      <w:marLeft w:val="0"/>
      <w:marRight w:val="0"/>
      <w:marTop w:val="0"/>
      <w:marBottom w:val="0"/>
      <w:divBdr>
        <w:top w:val="none" w:sz="0" w:space="0" w:color="auto"/>
        <w:left w:val="none" w:sz="0" w:space="0" w:color="auto"/>
        <w:bottom w:val="none" w:sz="0" w:space="0" w:color="auto"/>
        <w:right w:val="none" w:sz="0" w:space="0" w:color="auto"/>
      </w:divBdr>
    </w:div>
    <w:div w:id="1563366472">
      <w:bodyDiv w:val="1"/>
      <w:marLeft w:val="0"/>
      <w:marRight w:val="0"/>
      <w:marTop w:val="0"/>
      <w:marBottom w:val="0"/>
      <w:divBdr>
        <w:top w:val="none" w:sz="0" w:space="0" w:color="auto"/>
        <w:left w:val="none" w:sz="0" w:space="0" w:color="auto"/>
        <w:bottom w:val="none" w:sz="0" w:space="0" w:color="auto"/>
        <w:right w:val="none" w:sz="0" w:space="0" w:color="auto"/>
      </w:divBdr>
    </w:div>
    <w:div w:id="1564679638">
      <w:bodyDiv w:val="1"/>
      <w:marLeft w:val="0"/>
      <w:marRight w:val="0"/>
      <w:marTop w:val="0"/>
      <w:marBottom w:val="0"/>
      <w:divBdr>
        <w:top w:val="none" w:sz="0" w:space="0" w:color="auto"/>
        <w:left w:val="none" w:sz="0" w:space="0" w:color="auto"/>
        <w:bottom w:val="none" w:sz="0" w:space="0" w:color="auto"/>
        <w:right w:val="none" w:sz="0" w:space="0" w:color="auto"/>
      </w:divBdr>
    </w:div>
    <w:div w:id="1564681051">
      <w:bodyDiv w:val="1"/>
      <w:marLeft w:val="0"/>
      <w:marRight w:val="0"/>
      <w:marTop w:val="0"/>
      <w:marBottom w:val="0"/>
      <w:divBdr>
        <w:top w:val="none" w:sz="0" w:space="0" w:color="auto"/>
        <w:left w:val="none" w:sz="0" w:space="0" w:color="auto"/>
        <w:bottom w:val="none" w:sz="0" w:space="0" w:color="auto"/>
        <w:right w:val="none" w:sz="0" w:space="0" w:color="auto"/>
      </w:divBdr>
    </w:div>
    <w:div w:id="1566719082">
      <w:bodyDiv w:val="1"/>
      <w:marLeft w:val="0"/>
      <w:marRight w:val="0"/>
      <w:marTop w:val="0"/>
      <w:marBottom w:val="0"/>
      <w:divBdr>
        <w:top w:val="none" w:sz="0" w:space="0" w:color="auto"/>
        <w:left w:val="none" w:sz="0" w:space="0" w:color="auto"/>
        <w:bottom w:val="none" w:sz="0" w:space="0" w:color="auto"/>
        <w:right w:val="none" w:sz="0" w:space="0" w:color="auto"/>
      </w:divBdr>
    </w:div>
    <w:div w:id="1569028254">
      <w:bodyDiv w:val="1"/>
      <w:marLeft w:val="0"/>
      <w:marRight w:val="0"/>
      <w:marTop w:val="0"/>
      <w:marBottom w:val="0"/>
      <w:divBdr>
        <w:top w:val="none" w:sz="0" w:space="0" w:color="auto"/>
        <w:left w:val="none" w:sz="0" w:space="0" w:color="auto"/>
        <w:bottom w:val="none" w:sz="0" w:space="0" w:color="auto"/>
        <w:right w:val="none" w:sz="0" w:space="0" w:color="auto"/>
      </w:divBdr>
    </w:div>
    <w:div w:id="1570454594">
      <w:bodyDiv w:val="1"/>
      <w:marLeft w:val="0"/>
      <w:marRight w:val="0"/>
      <w:marTop w:val="0"/>
      <w:marBottom w:val="0"/>
      <w:divBdr>
        <w:top w:val="none" w:sz="0" w:space="0" w:color="auto"/>
        <w:left w:val="none" w:sz="0" w:space="0" w:color="auto"/>
        <w:bottom w:val="none" w:sz="0" w:space="0" w:color="auto"/>
        <w:right w:val="none" w:sz="0" w:space="0" w:color="auto"/>
      </w:divBdr>
    </w:div>
    <w:div w:id="1570534582">
      <w:bodyDiv w:val="1"/>
      <w:marLeft w:val="0"/>
      <w:marRight w:val="0"/>
      <w:marTop w:val="0"/>
      <w:marBottom w:val="0"/>
      <w:divBdr>
        <w:top w:val="none" w:sz="0" w:space="0" w:color="auto"/>
        <w:left w:val="none" w:sz="0" w:space="0" w:color="auto"/>
        <w:bottom w:val="none" w:sz="0" w:space="0" w:color="auto"/>
        <w:right w:val="none" w:sz="0" w:space="0" w:color="auto"/>
      </w:divBdr>
    </w:div>
    <w:div w:id="1570799098">
      <w:bodyDiv w:val="1"/>
      <w:marLeft w:val="0"/>
      <w:marRight w:val="0"/>
      <w:marTop w:val="0"/>
      <w:marBottom w:val="0"/>
      <w:divBdr>
        <w:top w:val="none" w:sz="0" w:space="0" w:color="auto"/>
        <w:left w:val="none" w:sz="0" w:space="0" w:color="auto"/>
        <w:bottom w:val="none" w:sz="0" w:space="0" w:color="auto"/>
        <w:right w:val="none" w:sz="0" w:space="0" w:color="auto"/>
      </w:divBdr>
    </w:div>
    <w:div w:id="1608124893">
      <w:bodyDiv w:val="1"/>
      <w:marLeft w:val="0"/>
      <w:marRight w:val="0"/>
      <w:marTop w:val="0"/>
      <w:marBottom w:val="0"/>
      <w:divBdr>
        <w:top w:val="none" w:sz="0" w:space="0" w:color="auto"/>
        <w:left w:val="none" w:sz="0" w:space="0" w:color="auto"/>
        <w:bottom w:val="none" w:sz="0" w:space="0" w:color="auto"/>
        <w:right w:val="none" w:sz="0" w:space="0" w:color="auto"/>
      </w:divBdr>
    </w:div>
    <w:div w:id="1611400523">
      <w:bodyDiv w:val="1"/>
      <w:marLeft w:val="0"/>
      <w:marRight w:val="0"/>
      <w:marTop w:val="0"/>
      <w:marBottom w:val="0"/>
      <w:divBdr>
        <w:top w:val="none" w:sz="0" w:space="0" w:color="auto"/>
        <w:left w:val="none" w:sz="0" w:space="0" w:color="auto"/>
        <w:bottom w:val="none" w:sz="0" w:space="0" w:color="auto"/>
        <w:right w:val="none" w:sz="0" w:space="0" w:color="auto"/>
      </w:divBdr>
    </w:div>
    <w:div w:id="1616984899">
      <w:bodyDiv w:val="1"/>
      <w:marLeft w:val="0"/>
      <w:marRight w:val="0"/>
      <w:marTop w:val="0"/>
      <w:marBottom w:val="0"/>
      <w:divBdr>
        <w:top w:val="none" w:sz="0" w:space="0" w:color="auto"/>
        <w:left w:val="none" w:sz="0" w:space="0" w:color="auto"/>
        <w:bottom w:val="none" w:sz="0" w:space="0" w:color="auto"/>
        <w:right w:val="none" w:sz="0" w:space="0" w:color="auto"/>
      </w:divBdr>
    </w:div>
    <w:div w:id="1630086211">
      <w:bodyDiv w:val="1"/>
      <w:marLeft w:val="0"/>
      <w:marRight w:val="0"/>
      <w:marTop w:val="0"/>
      <w:marBottom w:val="0"/>
      <w:divBdr>
        <w:top w:val="none" w:sz="0" w:space="0" w:color="auto"/>
        <w:left w:val="none" w:sz="0" w:space="0" w:color="auto"/>
        <w:bottom w:val="none" w:sz="0" w:space="0" w:color="auto"/>
        <w:right w:val="none" w:sz="0" w:space="0" w:color="auto"/>
      </w:divBdr>
    </w:div>
    <w:div w:id="1634096385">
      <w:bodyDiv w:val="1"/>
      <w:marLeft w:val="0"/>
      <w:marRight w:val="0"/>
      <w:marTop w:val="0"/>
      <w:marBottom w:val="0"/>
      <w:divBdr>
        <w:top w:val="none" w:sz="0" w:space="0" w:color="auto"/>
        <w:left w:val="none" w:sz="0" w:space="0" w:color="auto"/>
        <w:bottom w:val="none" w:sz="0" w:space="0" w:color="auto"/>
        <w:right w:val="none" w:sz="0" w:space="0" w:color="auto"/>
      </w:divBdr>
    </w:div>
    <w:div w:id="1636593887">
      <w:bodyDiv w:val="1"/>
      <w:marLeft w:val="0"/>
      <w:marRight w:val="0"/>
      <w:marTop w:val="0"/>
      <w:marBottom w:val="0"/>
      <w:divBdr>
        <w:top w:val="none" w:sz="0" w:space="0" w:color="auto"/>
        <w:left w:val="none" w:sz="0" w:space="0" w:color="auto"/>
        <w:bottom w:val="none" w:sz="0" w:space="0" w:color="auto"/>
        <w:right w:val="none" w:sz="0" w:space="0" w:color="auto"/>
      </w:divBdr>
    </w:div>
    <w:div w:id="1643921362">
      <w:bodyDiv w:val="1"/>
      <w:marLeft w:val="0"/>
      <w:marRight w:val="0"/>
      <w:marTop w:val="0"/>
      <w:marBottom w:val="0"/>
      <w:divBdr>
        <w:top w:val="none" w:sz="0" w:space="0" w:color="auto"/>
        <w:left w:val="none" w:sz="0" w:space="0" w:color="auto"/>
        <w:bottom w:val="none" w:sz="0" w:space="0" w:color="auto"/>
        <w:right w:val="none" w:sz="0" w:space="0" w:color="auto"/>
      </w:divBdr>
    </w:div>
    <w:div w:id="1645507835">
      <w:bodyDiv w:val="1"/>
      <w:marLeft w:val="0"/>
      <w:marRight w:val="0"/>
      <w:marTop w:val="0"/>
      <w:marBottom w:val="0"/>
      <w:divBdr>
        <w:top w:val="none" w:sz="0" w:space="0" w:color="auto"/>
        <w:left w:val="none" w:sz="0" w:space="0" w:color="auto"/>
        <w:bottom w:val="none" w:sz="0" w:space="0" w:color="auto"/>
        <w:right w:val="none" w:sz="0" w:space="0" w:color="auto"/>
      </w:divBdr>
    </w:div>
    <w:div w:id="1646617283">
      <w:bodyDiv w:val="1"/>
      <w:marLeft w:val="0"/>
      <w:marRight w:val="0"/>
      <w:marTop w:val="0"/>
      <w:marBottom w:val="0"/>
      <w:divBdr>
        <w:top w:val="none" w:sz="0" w:space="0" w:color="auto"/>
        <w:left w:val="none" w:sz="0" w:space="0" w:color="auto"/>
        <w:bottom w:val="none" w:sz="0" w:space="0" w:color="auto"/>
        <w:right w:val="none" w:sz="0" w:space="0" w:color="auto"/>
      </w:divBdr>
    </w:div>
    <w:div w:id="1650404148">
      <w:bodyDiv w:val="1"/>
      <w:marLeft w:val="0"/>
      <w:marRight w:val="0"/>
      <w:marTop w:val="0"/>
      <w:marBottom w:val="0"/>
      <w:divBdr>
        <w:top w:val="none" w:sz="0" w:space="0" w:color="auto"/>
        <w:left w:val="none" w:sz="0" w:space="0" w:color="auto"/>
        <w:bottom w:val="none" w:sz="0" w:space="0" w:color="auto"/>
        <w:right w:val="none" w:sz="0" w:space="0" w:color="auto"/>
      </w:divBdr>
    </w:div>
    <w:div w:id="1656836627">
      <w:bodyDiv w:val="1"/>
      <w:marLeft w:val="0"/>
      <w:marRight w:val="0"/>
      <w:marTop w:val="0"/>
      <w:marBottom w:val="0"/>
      <w:divBdr>
        <w:top w:val="none" w:sz="0" w:space="0" w:color="auto"/>
        <w:left w:val="none" w:sz="0" w:space="0" w:color="auto"/>
        <w:bottom w:val="none" w:sz="0" w:space="0" w:color="auto"/>
        <w:right w:val="none" w:sz="0" w:space="0" w:color="auto"/>
      </w:divBdr>
    </w:div>
    <w:div w:id="1686664109">
      <w:bodyDiv w:val="1"/>
      <w:marLeft w:val="0"/>
      <w:marRight w:val="0"/>
      <w:marTop w:val="0"/>
      <w:marBottom w:val="0"/>
      <w:divBdr>
        <w:top w:val="none" w:sz="0" w:space="0" w:color="auto"/>
        <w:left w:val="none" w:sz="0" w:space="0" w:color="auto"/>
        <w:bottom w:val="none" w:sz="0" w:space="0" w:color="auto"/>
        <w:right w:val="none" w:sz="0" w:space="0" w:color="auto"/>
      </w:divBdr>
    </w:div>
    <w:div w:id="1690598374">
      <w:bodyDiv w:val="1"/>
      <w:marLeft w:val="0"/>
      <w:marRight w:val="0"/>
      <w:marTop w:val="0"/>
      <w:marBottom w:val="0"/>
      <w:divBdr>
        <w:top w:val="none" w:sz="0" w:space="0" w:color="auto"/>
        <w:left w:val="none" w:sz="0" w:space="0" w:color="auto"/>
        <w:bottom w:val="none" w:sz="0" w:space="0" w:color="auto"/>
        <w:right w:val="none" w:sz="0" w:space="0" w:color="auto"/>
      </w:divBdr>
    </w:div>
    <w:div w:id="1737124736">
      <w:bodyDiv w:val="1"/>
      <w:marLeft w:val="0"/>
      <w:marRight w:val="0"/>
      <w:marTop w:val="0"/>
      <w:marBottom w:val="0"/>
      <w:divBdr>
        <w:top w:val="none" w:sz="0" w:space="0" w:color="auto"/>
        <w:left w:val="none" w:sz="0" w:space="0" w:color="auto"/>
        <w:bottom w:val="none" w:sz="0" w:space="0" w:color="auto"/>
        <w:right w:val="none" w:sz="0" w:space="0" w:color="auto"/>
      </w:divBdr>
    </w:div>
    <w:div w:id="1743524863">
      <w:bodyDiv w:val="1"/>
      <w:marLeft w:val="0"/>
      <w:marRight w:val="0"/>
      <w:marTop w:val="0"/>
      <w:marBottom w:val="0"/>
      <w:divBdr>
        <w:top w:val="none" w:sz="0" w:space="0" w:color="auto"/>
        <w:left w:val="none" w:sz="0" w:space="0" w:color="auto"/>
        <w:bottom w:val="none" w:sz="0" w:space="0" w:color="auto"/>
        <w:right w:val="none" w:sz="0" w:space="0" w:color="auto"/>
      </w:divBdr>
    </w:div>
    <w:div w:id="1747341540">
      <w:bodyDiv w:val="1"/>
      <w:marLeft w:val="0"/>
      <w:marRight w:val="0"/>
      <w:marTop w:val="0"/>
      <w:marBottom w:val="0"/>
      <w:divBdr>
        <w:top w:val="none" w:sz="0" w:space="0" w:color="auto"/>
        <w:left w:val="none" w:sz="0" w:space="0" w:color="auto"/>
        <w:bottom w:val="none" w:sz="0" w:space="0" w:color="auto"/>
        <w:right w:val="none" w:sz="0" w:space="0" w:color="auto"/>
      </w:divBdr>
    </w:div>
    <w:div w:id="1761557011">
      <w:bodyDiv w:val="1"/>
      <w:marLeft w:val="0"/>
      <w:marRight w:val="0"/>
      <w:marTop w:val="0"/>
      <w:marBottom w:val="0"/>
      <w:divBdr>
        <w:top w:val="none" w:sz="0" w:space="0" w:color="auto"/>
        <w:left w:val="none" w:sz="0" w:space="0" w:color="auto"/>
        <w:bottom w:val="none" w:sz="0" w:space="0" w:color="auto"/>
        <w:right w:val="none" w:sz="0" w:space="0" w:color="auto"/>
      </w:divBdr>
    </w:div>
    <w:div w:id="1762557610">
      <w:bodyDiv w:val="1"/>
      <w:marLeft w:val="0"/>
      <w:marRight w:val="0"/>
      <w:marTop w:val="0"/>
      <w:marBottom w:val="0"/>
      <w:divBdr>
        <w:top w:val="none" w:sz="0" w:space="0" w:color="auto"/>
        <w:left w:val="none" w:sz="0" w:space="0" w:color="auto"/>
        <w:bottom w:val="none" w:sz="0" w:space="0" w:color="auto"/>
        <w:right w:val="none" w:sz="0" w:space="0" w:color="auto"/>
      </w:divBdr>
    </w:div>
    <w:div w:id="1766882471">
      <w:bodyDiv w:val="1"/>
      <w:marLeft w:val="0"/>
      <w:marRight w:val="0"/>
      <w:marTop w:val="0"/>
      <w:marBottom w:val="0"/>
      <w:divBdr>
        <w:top w:val="none" w:sz="0" w:space="0" w:color="auto"/>
        <w:left w:val="none" w:sz="0" w:space="0" w:color="auto"/>
        <w:bottom w:val="none" w:sz="0" w:space="0" w:color="auto"/>
        <w:right w:val="none" w:sz="0" w:space="0" w:color="auto"/>
      </w:divBdr>
    </w:div>
    <w:div w:id="1772122079">
      <w:bodyDiv w:val="1"/>
      <w:marLeft w:val="0"/>
      <w:marRight w:val="0"/>
      <w:marTop w:val="0"/>
      <w:marBottom w:val="0"/>
      <w:divBdr>
        <w:top w:val="none" w:sz="0" w:space="0" w:color="auto"/>
        <w:left w:val="none" w:sz="0" w:space="0" w:color="auto"/>
        <w:bottom w:val="none" w:sz="0" w:space="0" w:color="auto"/>
        <w:right w:val="none" w:sz="0" w:space="0" w:color="auto"/>
      </w:divBdr>
    </w:div>
    <w:div w:id="1775980331">
      <w:bodyDiv w:val="1"/>
      <w:marLeft w:val="0"/>
      <w:marRight w:val="0"/>
      <w:marTop w:val="0"/>
      <w:marBottom w:val="0"/>
      <w:divBdr>
        <w:top w:val="none" w:sz="0" w:space="0" w:color="auto"/>
        <w:left w:val="none" w:sz="0" w:space="0" w:color="auto"/>
        <w:bottom w:val="none" w:sz="0" w:space="0" w:color="auto"/>
        <w:right w:val="none" w:sz="0" w:space="0" w:color="auto"/>
      </w:divBdr>
    </w:div>
    <w:div w:id="1776712368">
      <w:bodyDiv w:val="1"/>
      <w:marLeft w:val="0"/>
      <w:marRight w:val="0"/>
      <w:marTop w:val="0"/>
      <w:marBottom w:val="0"/>
      <w:divBdr>
        <w:top w:val="none" w:sz="0" w:space="0" w:color="auto"/>
        <w:left w:val="none" w:sz="0" w:space="0" w:color="auto"/>
        <w:bottom w:val="none" w:sz="0" w:space="0" w:color="auto"/>
        <w:right w:val="none" w:sz="0" w:space="0" w:color="auto"/>
      </w:divBdr>
      <w:divsChild>
        <w:div w:id="154031201">
          <w:marLeft w:val="0"/>
          <w:marRight w:val="0"/>
          <w:marTop w:val="0"/>
          <w:marBottom w:val="0"/>
          <w:divBdr>
            <w:top w:val="none" w:sz="0" w:space="0" w:color="auto"/>
            <w:left w:val="none" w:sz="0" w:space="0" w:color="auto"/>
            <w:bottom w:val="none" w:sz="0" w:space="0" w:color="auto"/>
            <w:right w:val="none" w:sz="0" w:space="0" w:color="auto"/>
          </w:divBdr>
        </w:div>
        <w:div w:id="494952882">
          <w:marLeft w:val="0"/>
          <w:marRight w:val="0"/>
          <w:marTop w:val="0"/>
          <w:marBottom w:val="0"/>
          <w:divBdr>
            <w:top w:val="none" w:sz="0" w:space="0" w:color="auto"/>
            <w:left w:val="none" w:sz="0" w:space="0" w:color="auto"/>
            <w:bottom w:val="none" w:sz="0" w:space="0" w:color="auto"/>
            <w:right w:val="none" w:sz="0" w:space="0" w:color="auto"/>
          </w:divBdr>
        </w:div>
        <w:div w:id="540358314">
          <w:marLeft w:val="0"/>
          <w:marRight w:val="0"/>
          <w:marTop w:val="0"/>
          <w:marBottom w:val="0"/>
          <w:divBdr>
            <w:top w:val="none" w:sz="0" w:space="0" w:color="auto"/>
            <w:left w:val="none" w:sz="0" w:space="0" w:color="auto"/>
            <w:bottom w:val="none" w:sz="0" w:space="0" w:color="auto"/>
            <w:right w:val="none" w:sz="0" w:space="0" w:color="auto"/>
          </w:divBdr>
        </w:div>
        <w:div w:id="550582695">
          <w:marLeft w:val="0"/>
          <w:marRight w:val="0"/>
          <w:marTop w:val="0"/>
          <w:marBottom w:val="0"/>
          <w:divBdr>
            <w:top w:val="none" w:sz="0" w:space="0" w:color="auto"/>
            <w:left w:val="none" w:sz="0" w:space="0" w:color="auto"/>
            <w:bottom w:val="none" w:sz="0" w:space="0" w:color="auto"/>
            <w:right w:val="none" w:sz="0" w:space="0" w:color="auto"/>
          </w:divBdr>
        </w:div>
        <w:div w:id="819154464">
          <w:marLeft w:val="0"/>
          <w:marRight w:val="0"/>
          <w:marTop w:val="0"/>
          <w:marBottom w:val="0"/>
          <w:divBdr>
            <w:top w:val="none" w:sz="0" w:space="0" w:color="auto"/>
            <w:left w:val="none" w:sz="0" w:space="0" w:color="auto"/>
            <w:bottom w:val="none" w:sz="0" w:space="0" w:color="auto"/>
            <w:right w:val="none" w:sz="0" w:space="0" w:color="auto"/>
          </w:divBdr>
        </w:div>
        <w:div w:id="1076249457">
          <w:marLeft w:val="0"/>
          <w:marRight w:val="0"/>
          <w:marTop w:val="0"/>
          <w:marBottom w:val="0"/>
          <w:divBdr>
            <w:top w:val="none" w:sz="0" w:space="0" w:color="auto"/>
            <w:left w:val="none" w:sz="0" w:space="0" w:color="auto"/>
            <w:bottom w:val="none" w:sz="0" w:space="0" w:color="auto"/>
            <w:right w:val="none" w:sz="0" w:space="0" w:color="auto"/>
          </w:divBdr>
        </w:div>
        <w:div w:id="1309629439">
          <w:marLeft w:val="0"/>
          <w:marRight w:val="0"/>
          <w:marTop w:val="0"/>
          <w:marBottom w:val="0"/>
          <w:divBdr>
            <w:top w:val="none" w:sz="0" w:space="0" w:color="auto"/>
            <w:left w:val="none" w:sz="0" w:space="0" w:color="auto"/>
            <w:bottom w:val="none" w:sz="0" w:space="0" w:color="auto"/>
            <w:right w:val="none" w:sz="0" w:space="0" w:color="auto"/>
          </w:divBdr>
        </w:div>
        <w:div w:id="1371496545">
          <w:marLeft w:val="0"/>
          <w:marRight w:val="0"/>
          <w:marTop w:val="0"/>
          <w:marBottom w:val="0"/>
          <w:divBdr>
            <w:top w:val="none" w:sz="0" w:space="0" w:color="auto"/>
            <w:left w:val="none" w:sz="0" w:space="0" w:color="auto"/>
            <w:bottom w:val="none" w:sz="0" w:space="0" w:color="auto"/>
            <w:right w:val="none" w:sz="0" w:space="0" w:color="auto"/>
          </w:divBdr>
        </w:div>
        <w:div w:id="1401825331">
          <w:marLeft w:val="0"/>
          <w:marRight w:val="0"/>
          <w:marTop w:val="0"/>
          <w:marBottom w:val="0"/>
          <w:divBdr>
            <w:top w:val="none" w:sz="0" w:space="0" w:color="auto"/>
            <w:left w:val="none" w:sz="0" w:space="0" w:color="auto"/>
            <w:bottom w:val="none" w:sz="0" w:space="0" w:color="auto"/>
            <w:right w:val="none" w:sz="0" w:space="0" w:color="auto"/>
          </w:divBdr>
        </w:div>
        <w:div w:id="1528568766">
          <w:marLeft w:val="0"/>
          <w:marRight w:val="0"/>
          <w:marTop w:val="0"/>
          <w:marBottom w:val="0"/>
          <w:divBdr>
            <w:top w:val="none" w:sz="0" w:space="0" w:color="auto"/>
            <w:left w:val="none" w:sz="0" w:space="0" w:color="auto"/>
            <w:bottom w:val="none" w:sz="0" w:space="0" w:color="auto"/>
            <w:right w:val="none" w:sz="0" w:space="0" w:color="auto"/>
          </w:divBdr>
        </w:div>
        <w:div w:id="1566524767">
          <w:marLeft w:val="0"/>
          <w:marRight w:val="0"/>
          <w:marTop w:val="0"/>
          <w:marBottom w:val="0"/>
          <w:divBdr>
            <w:top w:val="none" w:sz="0" w:space="0" w:color="auto"/>
            <w:left w:val="none" w:sz="0" w:space="0" w:color="auto"/>
            <w:bottom w:val="none" w:sz="0" w:space="0" w:color="auto"/>
            <w:right w:val="none" w:sz="0" w:space="0" w:color="auto"/>
          </w:divBdr>
        </w:div>
        <w:div w:id="1795058445">
          <w:marLeft w:val="0"/>
          <w:marRight w:val="0"/>
          <w:marTop w:val="0"/>
          <w:marBottom w:val="0"/>
          <w:divBdr>
            <w:top w:val="none" w:sz="0" w:space="0" w:color="auto"/>
            <w:left w:val="none" w:sz="0" w:space="0" w:color="auto"/>
            <w:bottom w:val="none" w:sz="0" w:space="0" w:color="auto"/>
            <w:right w:val="none" w:sz="0" w:space="0" w:color="auto"/>
          </w:divBdr>
        </w:div>
      </w:divsChild>
    </w:div>
    <w:div w:id="1780905609">
      <w:bodyDiv w:val="1"/>
      <w:marLeft w:val="0"/>
      <w:marRight w:val="0"/>
      <w:marTop w:val="0"/>
      <w:marBottom w:val="0"/>
      <w:divBdr>
        <w:top w:val="none" w:sz="0" w:space="0" w:color="auto"/>
        <w:left w:val="none" w:sz="0" w:space="0" w:color="auto"/>
        <w:bottom w:val="none" w:sz="0" w:space="0" w:color="auto"/>
        <w:right w:val="none" w:sz="0" w:space="0" w:color="auto"/>
      </w:divBdr>
    </w:div>
    <w:div w:id="1783768490">
      <w:bodyDiv w:val="1"/>
      <w:marLeft w:val="0"/>
      <w:marRight w:val="0"/>
      <w:marTop w:val="0"/>
      <w:marBottom w:val="0"/>
      <w:divBdr>
        <w:top w:val="none" w:sz="0" w:space="0" w:color="auto"/>
        <w:left w:val="none" w:sz="0" w:space="0" w:color="auto"/>
        <w:bottom w:val="none" w:sz="0" w:space="0" w:color="auto"/>
        <w:right w:val="none" w:sz="0" w:space="0" w:color="auto"/>
      </w:divBdr>
    </w:div>
    <w:div w:id="1784884323">
      <w:bodyDiv w:val="1"/>
      <w:marLeft w:val="0"/>
      <w:marRight w:val="0"/>
      <w:marTop w:val="0"/>
      <w:marBottom w:val="0"/>
      <w:divBdr>
        <w:top w:val="none" w:sz="0" w:space="0" w:color="auto"/>
        <w:left w:val="none" w:sz="0" w:space="0" w:color="auto"/>
        <w:bottom w:val="none" w:sz="0" w:space="0" w:color="auto"/>
        <w:right w:val="none" w:sz="0" w:space="0" w:color="auto"/>
      </w:divBdr>
    </w:div>
    <w:div w:id="1789542899">
      <w:bodyDiv w:val="1"/>
      <w:marLeft w:val="0"/>
      <w:marRight w:val="0"/>
      <w:marTop w:val="0"/>
      <w:marBottom w:val="0"/>
      <w:divBdr>
        <w:top w:val="none" w:sz="0" w:space="0" w:color="auto"/>
        <w:left w:val="none" w:sz="0" w:space="0" w:color="auto"/>
        <w:bottom w:val="none" w:sz="0" w:space="0" w:color="auto"/>
        <w:right w:val="none" w:sz="0" w:space="0" w:color="auto"/>
      </w:divBdr>
    </w:div>
    <w:div w:id="1796215570">
      <w:bodyDiv w:val="1"/>
      <w:marLeft w:val="0"/>
      <w:marRight w:val="0"/>
      <w:marTop w:val="0"/>
      <w:marBottom w:val="0"/>
      <w:divBdr>
        <w:top w:val="none" w:sz="0" w:space="0" w:color="auto"/>
        <w:left w:val="none" w:sz="0" w:space="0" w:color="auto"/>
        <w:bottom w:val="none" w:sz="0" w:space="0" w:color="auto"/>
        <w:right w:val="none" w:sz="0" w:space="0" w:color="auto"/>
      </w:divBdr>
    </w:div>
    <w:div w:id="1800368550">
      <w:bodyDiv w:val="1"/>
      <w:marLeft w:val="0"/>
      <w:marRight w:val="0"/>
      <w:marTop w:val="0"/>
      <w:marBottom w:val="0"/>
      <w:divBdr>
        <w:top w:val="none" w:sz="0" w:space="0" w:color="auto"/>
        <w:left w:val="none" w:sz="0" w:space="0" w:color="auto"/>
        <w:bottom w:val="none" w:sz="0" w:space="0" w:color="auto"/>
        <w:right w:val="none" w:sz="0" w:space="0" w:color="auto"/>
      </w:divBdr>
    </w:div>
    <w:div w:id="1801266456">
      <w:bodyDiv w:val="1"/>
      <w:marLeft w:val="0"/>
      <w:marRight w:val="0"/>
      <w:marTop w:val="0"/>
      <w:marBottom w:val="0"/>
      <w:divBdr>
        <w:top w:val="none" w:sz="0" w:space="0" w:color="auto"/>
        <w:left w:val="none" w:sz="0" w:space="0" w:color="auto"/>
        <w:bottom w:val="none" w:sz="0" w:space="0" w:color="auto"/>
        <w:right w:val="none" w:sz="0" w:space="0" w:color="auto"/>
      </w:divBdr>
    </w:div>
    <w:div w:id="1803960051">
      <w:bodyDiv w:val="1"/>
      <w:marLeft w:val="0"/>
      <w:marRight w:val="0"/>
      <w:marTop w:val="0"/>
      <w:marBottom w:val="0"/>
      <w:divBdr>
        <w:top w:val="none" w:sz="0" w:space="0" w:color="auto"/>
        <w:left w:val="none" w:sz="0" w:space="0" w:color="auto"/>
        <w:bottom w:val="none" w:sz="0" w:space="0" w:color="auto"/>
        <w:right w:val="none" w:sz="0" w:space="0" w:color="auto"/>
      </w:divBdr>
    </w:div>
    <w:div w:id="1808008928">
      <w:bodyDiv w:val="1"/>
      <w:marLeft w:val="0"/>
      <w:marRight w:val="0"/>
      <w:marTop w:val="0"/>
      <w:marBottom w:val="0"/>
      <w:divBdr>
        <w:top w:val="none" w:sz="0" w:space="0" w:color="auto"/>
        <w:left w:val="none" w:sz="0" w:space="0" w:color="auto"/>
        <w:bottom w:val="none" w:sz="0" w:space="0" w:color="auto"/>
        <w:right w:val="none" w:sz="0" w:space="0" w:color="auto"/>
      </w:divBdr>
    </w:div>
    <w:div w:id="1819103264">
      <w:bodyDiv w:val="1"/>
      <w:marLeft w:val="0"/>
      <w:marRight w:val="0"/>
      <w:marTop w:val="0"/>
      <w:marBottom w:val="0"/>
      <w:divBdr>
        <w:top w:val="none" w:sz="0" w:space="0" w:color="auto"/>
        <w:left w:val="none" w:sz="0" w:space="0" w:color="auto"/>
        <w:bottom w:val="none" w:sz="0" w:space="0" w:color="auto"/>
        <w:right w:val="none" w:sz="0" w:space="0" w:color="auto"/>
      </w:divBdr>
    </w:div>
    <w:div w:id="1836804327">
      <w:bodyDiv w:val="1"/>
      <w:marLeft w:val="0"/>
      <w:marRight w:val="0"/>
      <w:marTop w:val="0"/>
      <w:marBottom w:val="0"/>
      <w:divBdr>
        <w:top w:val="none" w:sz="0" w:space="0" w:color="auto"/>
        <w:left w:val="none" w:sz="0" w:space="0" w:color="auto"/>
        <w:bottom w:val="none" w:sz="0" w:space="0" w:color="auto"/>
        <w:right w:val="none" w:sz="0" w:space="0" w:color="auto"/>
      </w:divBdr>
    </w:div>
    <w:div w:id="1838039411">
      <w:bodyDiv w:val="1"/>
      <w:marLeft w:val="0"/>
      <w:marRight w:val="0"/>
      <w:marTop w:val="0"/>
      <w:marBottom w:val="0"/>
      <w:divBdr>
        <w:top w:val="none" w:sz="0" w:space="0" w:color="auto"/>
        <w:left w:val="none" w:sz="0" w:space="0" w:color="auto"/>
        <w:bottom w:val="none" w:sz="0" w:space="0" w:color="auto"/>
        <w:right w:val="none" w:sz="0" w:space="0" w:color="auto"/>
      </w:divBdr>
    </w:div>
    <w:div w:id="1840195951">
      <w:bodyDiv w:val="1"/>
      <w:marLeft w:val="0"/>
      <w:marRight w:val="0"/>
      <w:marTop w:val="0"/>
      <w:marBottom w:val="0"/>
      <w:divBdr>
        <w:top w:val="none" w:sz="0" w:space="0" w:color="auto"/>
        <w:left w:val="none" w:sz="0" w:space="0" w:color="auto"/>
        <w:bottom w:val="none" w:sz="0" w:space="0" w:color="auto"/>
        <w:right w:val="none" w:sz="0" w:space="0" w:color="auto"/>
      </w:divBdr>
    </w:div>
    <w:div w:id="1846552019">
      <w:bodyDiv w:val="1"/>
      <w:marLeft w:val="0"/>
      <w:marRight w:val="0"/>
      <w:marTop w:val="0"/>
      <w:marBottom w:val="0"/>
      <w:divBdr>
        <w:top w:val="none" w:sz="0" w:space="0" w:color="auto"/>
        <w:left w:val="none" w:sz="0" w:space="0" w:color="auto"/>
        <w:bottom w:val="none" w:sz="0" w:space="0" w:color="auto"/>
        <w:right w:val="none" w:sz="0" w:space="0" w:color="auto"/>
      </w:divBdr>
    </w:div>
    <w:div w:id="1849514724">
      <w:bodyDiv w:val="1"/>
      <w:marLeft w:val="0"/>
      <w:marRight w:val="0"/>
      <w:marTop w:val="0"/>
      <w:marBottom w:val="0"/>
      <w:divBdr>
        <w:top w:val="none" w:sz="0" w:space="0" w:color="auto"/>
        <w:left w:val="none" w:sz="0" w:space="0" w:color="auto"/>
        <w:bottom w:val="none" w:sz="0" w:space="0" w:color="auto"/>
        <w:right w:val="none" w:sz="0" w:space="0" w:color="auto"/>
      </w:divBdr>
    </w:div>
    <w:div w:id="1850103230">
      <w:bodyDiv w:val="1"/>
      <w:marLeft w:val="0"/>
      <w:marRight w:val="0"/>
      <w:marTop w:val="0"/>
      <w:marBottom w:val="0"/>
      <w:divBdr>
        <w:top w:val="none" w:sz="0" w:space="0" w:color="auto"/>
        <w:left w:val="none" w:sz="0" w:space="0" w:color="auto"/>
        <w:bottom w:val="none" w:sz="0" w:space="0" w:color="auto"/>
        <w:right w:val="none" w:sz="0" w:space="0" w:color="auto"/>
      </w:divBdr>
    </w:div>
    <w:div w:id="1858806736">
      <w:bodyDiv w:val="1"/>
      <w:marLeft w:val="0"/>
      <w:marRight w:val="0"/>
      <w:marTop w:val="0"/>
      <w:marBottom w:val="0"/>
      <w:divBdr>
        <w:top w:val="none" w:sz="0" w:space="0" w:color="auto"/>
        <w:left w:val="none" w:sz="0" w:space="0" w:color="auto"/>
        <w:bottom w:val="none" w:sz="0" w:space="0" w:color="auto"/>
        <w:right w:val="none" w:sz="0" w:space="0" w:color="auto"/>
      </w:divBdr>
    </w:div>
    <w:div w:id="1862933221">
      <w:bodyDiv w:val="1"/>
      <w:marLeft w:val="0"/>
      <w:marRight w:val="0"/>
      <w:marTop w:val="0"/>
      <w:marBottom w:val="0"/>
      <w:divBdr>
        <w:top w:val="none" w:sz="0" w:space="0" w:color="auto"/>
        <w:left w:val="none" w:sz="0" w:space="0" w:color="auto"/>
        <w:bottom w:val="none" w:sz="0" w:space="0" w:color="auto"/>
        <w:right w:val="none" w:sz="0" w:space="0" w:color="auto"/>
      </w:divBdr>
    </w:div>
    <w:div w:id="1867522591">
      <w:bodyDiv w:val="1"/>
      <w:marLeft w:val="0"/>
      <w:marRight w:val="0"/>
      <w:marTop w:val="0"/>
      <w:marBottom w:val="0"/>
      <w:divBdr>
        <w:top w:val="none" w:sz="0" w:space="0" w:color="auto"/>
        <w:left w:val="none" w:sz="0" w:space="0" w:color="auto"/>
        <w:bottom w:val="none" w:sz="0" w:space="0" w:color="auto"/>
        <w:right w:val="none" w:sz="0" w:space="0" w:color="auto"/>
      </w:divBdr>
    </w:div>
    <w:div w:id="1871064374">
      <w:bodyDiv w:val="1"/>
      <w:marLeft w:val="0"/>
      <w:marRight w:val="0"/>
      <w:marTop w:val="0"/>
      <w:marBottom w:val="0"/>
      <w:divBdr>
        <w:top w:val="none" w:sz="0" w:space="0" w:color="auto"/>
        <w:left w:val="none" w:sz="0" w:space="0" w:color="auto"/>
        <w:bottom w:val="none" w:sz="0" w:space="0" w:color="auto"/>
        <w:right w:val="none" w:sz="0" w:space="0" w:color="auto"/>
      </w:divBdr>
    </w:div>
    <w:div w:id="1876312335">
      <w:bodyDiv w:val="1"/>
      <w:marLeft w:val="0"/>
      <w:marRight w:val="0"/>
      <w:marTop w:val="0"/>
      <w:marBottom w:val="0"/>
      <w:divBdr>
        <w:top w:val="none" w:sz="0" w:space="0" w:color="auto"/>
        <w:left w:val="none" w:sz="0" w:space="0" w:color="auto"/>
        <w:bottom w:val="none" w:sz="0" w:space="0" w:color="auto"/>
        <w:right w:val="none" w:sz="0" w:space="0" w:color="auto"/>
      </w:divBdr>
    </w:div>
    <w:div w:id="1901282576">
      <w:bodyDiv w:val="1"/>
      <w:marLeft w:val="0"/>
      <w:marRight w:val="0"/>
      <w:marTop w:val="0"/>
      <w:marBottom w:val="0"/>
      <w:divBdr>
        <w:top w:val="none" w:sz="0" w:space="0" w:color="auto"/>
        <w:left w:val="none" w:sz="0" w:space="0" w:color="auto"/>
        <w:bottom w:val="none" w:sz="0" w:space="0" w:color="auto"/>
        <w:right w:val="none" w:sz="0" w:space="0" w:color="auto"/>
      </w:divBdr>
    </w:div>
    <w:div w:id="1906842281">
      <w:bodyDiv w:val="1"/>
      <w:marLeft w:val="0"/>
      <w:marRight w:val="0"/>
      <w:marTop w:val="0"/>
      <w:marBottom w:val="0"/>
      <w:divBdr>
        <w:top w:val="none" w:sz="0" w:space="0" w:color="auto"/>
        <w:left w:val="none" w:sz="0" w:space="0" w:color="auto"/>
        <w:bottom w:val="none" w:sz="0" w:space="0" w:color="auto"/>
        <w:right w:val="none" w:sz="0" w:space="0" w:color="auto"/>
      </w:divBdr>
    </w:div>
    <w:div w:id="1916430545">
      <w:bodyDiv w:val="1"/>
      <w:marLeft w:val="0"/>
      <w:marRight w:val="0"/>
      <w:marTop w:val="0"/>
      <w:marBottom w:val="0"/>
      <w:divBdr>
        <w:top w:val="none" w:sz="0" w:space="0" w:color="auto"/>
        <w:left w:val="none" w:sz="0" w:space="0" w:color="auto"/>
        <w:bottom w:val="none" w:sz="0" w:space="0" w:color="auto"/>
        <w:right w:val="none" w:sz="0" w:space="0" w:color="auto"/>
      </w:divBdr>
    </w:div>
    <w:div w:id="1918441250">
      <w:bodyDiv w:val="1"/>
      <w:marLeft w:val="0"/>
      <w:marRight w:val="0"/>
      <w:marTop w:val="0"/>
      <w:marBottom w:val="0"/>
      <w:divBdr>
        <w:top w:val="none" w:sz="0" w:space="0" w:color="auto"/>
        <w:left w:val="none" w:sz="0" w:space="0" w:color="auto"/>
        <w:bottom w:val="none" w:sz="0" w:space="0" w:color="auto"/>
        <w:right w:val="none" w:sz="0" w:space="0" w:color="auto"/>
      </w:divBdr>
    </w:div>
    <w:div w:id="1923294923">
      <w:bodyDiv w:val="1"/>
      <w:marLeft w:val="0"/>
      <w:marRight w:val="0"/>
      <w:marTop w:val="0"/>
      <w:marBottom w:val="0"/>
      <w:divBdr>
        <w:top w:val="none" w:sz="0" w:space="0" w:color="auto"/>
        <w:left w:val="none" w:sz="0" w:space="0" w:color="auto"/>
        <w:bottom w:val="none" w:sz="0" w:space="0" w:color="auto"/>
        <w:right w:val="none" w:sz="0" w:space="0" w:color="auto"/>
      </w:divBdr>
    </w:div>
    <w:div w:id="1927494127">
      <w:bodyDiv w:val="1"/>
      <w:marLeft w:val="0"/>
      <w:marRight w:val="0"/>
      <w:marTop w:val="0"/>
      <w:marBottom w:val="0"/>
      <w:divBdr>
        <w:top w:val="none" w:sz="0" w:space="0" w:color="auto"/>
        <w:left w:val="none" w:sz="0" w:space="0" w:color="auto"/>
        <w:bottom w:val="none" w:sz="0" w:space="0" w:color="auto"/>
        <w:right w:val="none" w:sz="0" w:space="0" w:color="auto"/>
      </w:divBdr>
    </w:div>
    <w:div w:id="1936209698">
      <w:bodyDiv w:val="1"/>
      <w:marLeft w:val="0"/>
      <w:marRight w:val="0"/>
      <w:marTop w:val="0"/>
      <w:marBottom w:val="0"/>
      <w:divBdr>
        <w:top w:val="none" w:sz="0" w:space="0" w:color="auto"/>
        <w:left w:val="none" w:sz="0" w:space="0" w:color="auto"/>
        <w:bottom w:val="none" w:sz="0" w:space="0" w:color="auto"/>
        <w:right w:val="none" w:sz="0" w:space="0" w:color="auto"/>
      </w:divBdr>
    </w:div>
    <w:div w:id="1939479161">
      <w:bodyDiv w:val="1"/>
      <w:marLeft w:val="0"/>
      <w:marRight w:val="0"/>
      <w:marTop w:val="0"/>
      <w:marBottom w:val="0"/>
      <w:divBdr>
        <w:top w:val="none" w:sz="0" w:space="0" w:color="auto"/>
        <w:left w:val="none" w:sz="0" w:space="0" w:color="auto"/>
        <w:bottom w:val="none" w:sz="0" w:space="0" w:color="auto"/>
        <w:right w:val="none" w:sz="0" w:space="0" w:color="auto"/>
      </w:divBdr>
    </w:div>
    <w:div w:id="1956710239">
      <w:bodyDiv w:val="1"/>
      <w:marLeft w:val="0"/>
      <w:marRight w:val="0"/>
      <w:marTop w:val="0"/>
      <w:marBottom w:val="0"/>
      <w:divBdr>
        <w:top w:val="none" w:sz="0" w:space="0" w:color="auto"/>
        <w:left w:val="none" w:sz="0" w:space="0" w:color="auto"/>
        <w:bottom w:val="none" w:sz="0" w:space="0" w:color="auto"/>
        <w:right w:val="none" w:sz="0" w:space="0" w:color="auto"/>
      </w:divBdr>
    </w:div>
    <w:div w:id="1957787614">
      <w:bodyDiv w:val="1"/>
      <w:marLeft w:val="0"/>
      <w:marRight w:val="0"/>
      <w:marTop w:val="0"/>
      <w:marBottom w:val="0"/>
      <w:divBdr>
        <w:top w:val="none" w:sz="0" w:space="0" w:color="auto"/>
        <w:left w:val="none" w:sz="0" w:space="0" w:color="auto"/>
        <w:bottom w:val="none" w:sz="0" w:space="0" w:color="auto"/>
        <w:right w:val="none" w:sz="0" w:space="0" w:color="auto"/>
      </w:divBdr>
    </w:div>
    <w:div w:id="1968971161">
      <w:bodyDiv w:val="1"/>
      <w:marLeft w:val="0"/>
      <w:marRight w:val="0"/>
      <w:marTop w:val="0"/>
      <w:marBottom w:val="0"/>
      <w:divBdr>
        <w:top w:val="none" w:sz="0" w:space="0" w:color="auto"/>
        <w:left w:val="none" w:sz="0" w:space="0" w:color="auto"/>
        <w:bottom w:val="none" w:sz="0" w:space="0" w:color="auto"/>
        <w:right w:val="none" w:sz="0" w:space="0" w:color="auto"/>
      </w:divBdr>
    </w:div>
    <w:div w:id="1969310167">
      <w:bodyDiv w:val="1"/>
      <w:marLeft w:val="0"/>
      <w:marRight w:val="0"/>
      <w:marTop w:val="0"/>
      <w:marBottom w:val="0"/>
      <w:divBdr>
        <w:top w:val="none" w:sz="0" w:space="0" w:color="auto"/>
        <w:left w:val="none" w:sz="0" w:space="0" w:color="auto"/>
        <w:bottom w:val="none" w:sz="0" w:space="0" w:color="auto"/>
        <w:right w:val="none" w:sz="0" w:space="0" w:color="auto"/>
      </w:divBdr>
    </w:div>
    <w:div w:id="1979457762">
      <w:bodyDiv w:val="1"/>
      <w:marLeft w:val="0"/>
      <w:marRight w:val="0"/>
      <w:marTop w:val="0"/>
      <w:marBottom w:val="0"/>
      <w:divBdr>
        <w:top w:val="none" w:sz="0" w:space="0" w:color="auto"/>
        <w:left w:val="none" w:sz="0" w:space="0" w:color="auto"/>
        <w:bottom w:val="none" w:sz="0" w:space="0" w:color="auto"/>
        <w:right w:val="none" w:sz="0" w:space="0" w:color="auto"/>
      </w:divBdr>
    </w:div>
    <w:div w:id="1980188666">
      <w:bodyDiv w:val="1"/>
      <w:marLeft w:val="0"/>
      <w:marRight w:val="0"/>
      <w:marTop w:val="0"/>
      <w:marBottom w:val="0"/>
      <w:divBdr>
        <w:top w:val="none" w:sz="0" w:space="0" w:color="auto"/>
        <w:left w:val="none" w:sz="0" w:space="0" w:color="auto"/>
        <w:bottom w:val="none" w:sz="0" w:space="0" w:color="auto"/>
        <w:right w:val="none" w:sz="0" w:space="0" w:color="auto"/>
      </w:divBdr>
    </w:div>
    <w:div w:id="1980987774">
      <w:bodyDiv w:val="1"/>
      <w:marLeft w:val="0"/>
      <w:marRight w:val="0"/>
      <w:marTop w:val="0"/>
      <w:marBottom w:val="0"/>
      <w:divBdr>
        <w:top w:val="none" w:sz="0" w:space="0" w:color="auto"/>
        <w:left w:val="none" w:sz="0" w:space="0" w:color="auto"/>
        <w:bottom w:val="none" w:sz="0" w:space="0" w:color="auto"/>
        <w:right w:val="none" w:sz="0" w:space="0" w:color="auto"/>
      </w:divBdr>
    </w:div>
    <w:div w:id="1981424274">
      <w:bodyDiv w:val="1"/>
      <w:marLeft w:val="0"/>
      <w:marRight w:val="0"/>
      <w:marTop w:val="0"/>
      <w:marBottom w:val="0"/>
      <w:divBdr>
        <w:top w:val="none" w:sz="0" w:space="0" w:color="auto"/>
        <w:left w:val="none" w:sz="0" w:space="0" w:color="auto"/>
        <w:bottom w:val="none" w:sz="0" w:space="0" w:color="auto"/>
        <w:right w:val="none" w:sz="0" w:space="0" w:color="auto"/>
      </w:divBdr>
    </w:div>
    <w:div w:id="1985314015">
      <w:bodyDiv w:val="1"/>
      <w:marLeft w:val="0"/>
      <w:marRight w:val="0"/>
      <w:marTop w:val="0"/>
      <w:marBottom w:val="0"/>
      <w:divBdr>
        <w:top w:val="none" w:sz="0" w:space="0" w:color="auto"/>
        <w:left w:val="none" w:sz="0" w:space="0" w:color="auto"/>
        <w:bottom w:val="none" w:sz="0" w:space="0" w:color="auto"/>
        <w:right w:val="none" w:sz="0" w:space="0" w:color="auto"/>
      </w:divBdr>
    </w:div>
    <w:div w:id="1988389412">
      <w:bodyDiv w:val="1"/>
      <w:marLeft w:val="0"/>
      <w:marRight w:val="0"/>
      <w:marTop w:val="0"/>
      <w:marBottom w:val="0"/>
      <w:divBdr>
        <w:top w:val="none" w:sz="0" w:space="0" w:color="auto"/>
        <w:left w:val="none" w:sz="0" w:space="0" w:color="auto"/>
        <w:bottom w:val="none" w:sz="0" w:space="0" w:color="auto"/>
        <w:right w:val="none" w:sz="0" w:space="0" w:color="auto"/>
      </w:divBdr>
    </w:div>
    <w:div w:id="1989092630">
      <w:bodyDiv w:val="1"/>
      <w:marLeft w:val="0"/>
      <w:marRight w:val="0"/>
      <w:marTop w:val="0"/>
      <w:marBottom w:val="0"/>
      <w:divBdr>
        <w:top w:val="none" w:sz="0" w:space="0" w:color="auto"/>
        <w:left w:val="none" w:sz="0" w:space="0" w:color="auto"/>
        <w:bottom w:val="none" w:sz="0" w:space="0" w:color="auto"/>
        <w:right w:val="none" w:sz="0" w:space="0" w:color="auto"/>
      </w:divBdr>
    </w:div>
    <w:div w:id="2013144481">
      <w:bodyDiv w:val="1"/>
      <w:marLeft w:val="0"/>
      <w:marRight w:val="0"/>
      <w:marTop w:val="0"/>
      <w:marBottom w:val="0"/>
      <w:divBdr>
        <w:top w:val="none" w:sz="0" w:space="0" w:color="auto"/>
        <w:left w:val="none" w:sz="0" w:space="0" w:color="auto"/>
        <w:bottom w:val="none" w:sz="0" w:space="0" w:color="auto"/>
        <w:right w:val="none" w:sz="0" w:space="0" w:color="auto"/>
      </w:divBdr>
    </w:div>
    <w:div w:id="2018845114">
      <w:bodyDiv w:val="1"/>
      <w:marLeft w:val="0"/>
      <w:marRight w:val="0"/>
      <w:marTop w:val="0"/>
      <w:marBottom w:val="0"/>
      <w:divBdr>
        <w:top w:val="none" w:sz="0" w:space="0" w:color="auto"/>
        <w:left w:val="none" w:sz="0" w:space="0" w:color="auto"/>
        <w:bottom w:val="none" w:sz="0" w:space="0" w:color="auto"/>
        <w:right w:val="none" w:sz="0" w:space="0" w:color="auto"/>
      </w:divBdr>
    </w:div>
    <w:div w:id="2023315907">
      <w:bodyDiv w:val="1"/>
      <w:marLeft w:val="0"/>
      <w:marRight w:val="0"/>
      <w:marTop w:val="0"/>
      <w:marBottom w:val="0"/>
      <w:divBdr>
        <w:top w:val="none" w:sz="0" w:space="0" w:color="auto"/>
        <w:left w:val="none" w:sz="0" w:space="0" w:color="auto"/>
        <w:bottom w:val="none" w:sz="0" w:space="0" w:color="auto"/>
        <w:right w:val="none" w:sz="0" w:space="0" w:color="auto"/>
      </w:divBdr>
    </w:div>
    <w:div w:id="2023777934">
      <w:bodyDiv w:val="1"/>
      <w:marLeft w:val="0"/>
      <w:marRight w:val="0"/>
      <w:marTop w:val="0"/>
      <w:marBottom w:val="0"/>
      <w:divBdr>
        <w:top w:val="none" w:sz="0" w:space="0" w:color="auto"/>
        <w:left w:val="none" w:sz="0" w:space="0" w:color="auto"/>
        <w:bottom w:val="none" w:sz="0" w:space="0" w:color="auto"/>
        <w:right w:val="none" w:sz="0" w:space="0" w:color="auto"/>
      </w:divBdr>
    </w:div>
    <w:div w:id="2030989598">
      <w:bodyDiv w:val="1"/>
      <w:marLeft w:val="0"/>
      <w:marRight w:val="0"/>
      <w:marTop w:val="0"/>
      <w:marBottom w:val="0"/>
      <w:divBdr>
        <w:top w:val="none" w:sz="0" w:space="0" w:color="auto"/>
        <w:left w:val="none" w:sz="0" w:space="0" w:color="auto"/>
        <w:bottom w:val="none" w:sz="0" w:space="0" w:color="auto"/>
        <w:right w:val="none" w:sz="0" w:space="0" w:color="auto"/>
      </w:divBdr>
    </w:div>
    <w:div w:id="2031953181">
      <w:bodyDiv w:val="1"/>
      <w:marLeft w:val="0"/>
      <w:marRight w:val="0"/>
      <w:marTop w:val="0"/>
      <w:marBottom w:val="0"/>
      <w:divBdr>
        <w:top w:val="none" w:sz="0" w:space="0" w:color="auto"/>
        <w:left w:val="none" w:sz="0" w:space="0" w:color="auto"/>
        <w:bottom w:val="none" w:sz="0" w:space="0" w:color="auto"/>
        <w:right w:val="none" w:sz="0" w:space="0" w:color="auto"/>
      </w:divBdr>
    </w:div>
    <w:div w:id="2038852322">
      <w:bodyDiv w:val="1"/>
      <w:marLeft w:val="0"/>
      <w:marRight w:val="0"/>
      <w:marTop w:val="0"/>
      <w:marBottom w:val="0"/>
      <w:divBdr>
        <w:top w:val="none" w:sz="0" w:space="0" w:color="auto"/>
        <w:left w:val="none" w:sz="0" w:space="0" w:color="auto"/>
        <w:bottom w:val="none" w:sz="0" w:space="0" w:color="auto"/>
        <w:right w:val="none" w:sz="0" w:space="0" w:color="auto"/>
      </w:divBdr>
      <w:divsChild>
        <w:div w:id="351954768">
          <w:marLeft w:val="0"/>
          <w:marRight w:val="0"/>
          <w:marTop w:val="0"/>
          <w:marBottom w:val="0"/>
          <w:divBdr>
            <w:top w:val="none" w:sz="0" w:space="0" w:color="auto"/>
            <w:left w:val="none" w:sz="0" w:space="0" w:color="auto"/>
            <w:bottom w:val="none" w:sz="0" w:space="0" w:color="auto"/>
            <w:right w:val="none" w:sz="0" w:space="0" w:color="auto"/>
          </w:divBdr>
        </w:div>
        <w:div w:id="459690700">
          <w:marLeft w:val="0"/>
          <w:marRight w:val="0"/>
          <w:marTop w:val="0"/>
          <w:marBottom w:val="0"/>
          <w:divBdr>
            <w:top w:val="none" w:sz="0" w:space="0" w:color="auto"/>
            <w:left w:val="none" w:sz="0" w:space="0" w:color="auto"/>
            <w:bottom w:val="none" w:sz="0" w:space="0" w:color="auto"/>
            <w:right w:val="none" w:sz="0" w:space="0" w:color="auto"/>
          </w:divBdr>
        </w:div>
        <w:div w:id="763307712">
          <w:marLeft w:val="0"/>
          <w:marRight w:val="0"/>
          <w:marTop w:val="0"/>
          <w:marBottom w:val="0"/>
          <w:divBdr>
            <w:top w:val="none" w:sz="0" w:space="0" w:color="auto"/>
            <w:left w:val="none" w:sz="0" w:space="0" w:color="auto"/>
            <w:bottom w:val="none" w:sz="0" w:space="0" w:color="auto"/>
            <w:right w:val="none" w:sz="0" w:space="0" w:color="auto"/>
          </w:divBdr>
        </w:div>
        <w:div w:id="1789398821">
          <w:marLeft w:val="0"/>
          <w:marRight w:val="0"/>
          <w:marTop w:val="0"/>
          <w:marBottom w:val="0"/>
          <w:divBdr>
            <w:top w:val="none" w:sz="0" w:space="0" w:color="auto"/>
            <w:left w:val="none" w:sz="0" w:space="0" w:color="auto"/>
            <w:bottom w:val="none" w:sz="0" w:space="0" w:color="auto"/>
            <w:right w:val="none" w:sz="0" w:space="0" w:color="auto"/>
          </w:divBdr>
        </w:div>
      </w:divsChild>
    </w:div>
    <w:div w:id="2042438166">
      <w:bodyDiv w:val="1"/>
      <w:marLeft w:val="0"/>
      <w:marRight w:val="0"/>
      <w:marTop w:val="0"/>
      <w:marBottom w:val="0"/>
      <w:divBdr>
        <w:top w:val="none" w:sz="0" w:space="0" w:color="auto"/>
        <w:left w:val="none" w:sz="0" w:space="0" w:color="auto"/>
        <w:bottom w:val="none" w:sz="0" w:space="0" w:color="auto"/>
        <w:right w:val="none" w:sz="0" w:space="0" w:color="auto"/>
      </w:divBdr>
    </w:div>
    <w:div w:id="2045398044">
      <w:bodyDiv w:val="1"/>
      <w:marLeft w:val="0"/>
      <w:marRight w:val="0"/>
      <w:marTop w:val="0"/>
      <w:marBottom w:val="0"/>
      <w:divBdr>
        <w:top w:val="none" w:sz="0" w:space="0" w:color="auto"/>
        <w:left w:val="none" w:sz="0" w:space="0" w:color="auto"/>
        <w:bottom w:val="none" w:sz="0" w:space="0" w:color="auto"/>
        <w:right w:val="none" w:sz="0" w:space="0" w:color="auto"/>
      </w:divBdr>
    </w:div>
    <w:div w:id="2066291835">
      <w:bodyDiv w:val="1"/>
      <w:marLeft w:val="0"/>
      <w:marRight w:val="0"/>
      <w:marTop w:val="0"/>
      <w:marBottom w:val="0"/>
      <w:divBdr>
        <w:top w:val="none" w:sz="0" w:space="0" w:color="auto"/>
        <w:left w:val="none" w:sz="0" w:space="0" w:color="auto"/>
        <w:bottom w:val="none" w:sz="0" w:space="0" w:color="auto"/>
        <w:right w:val="none" w:sz="0" w:space="0" w:color="auto"/>
      </w:divBdr>
    </w:div>
    <w:div w:id="2077124420">
      <w:bodyDiv w:val="1"/>
      <w:marLeft w:val="0"/>
      <w:marRight w:val="0"/>
      <w:marTop w:val="0"/>
      <w:marBottom w:val="0"/>
      <w:divBdr>
        <w:top w:val="none" w:sz="0" w:space="0" w:color="auto"/>
        <w:left w:val="none" w:sz="0" w:space="0" w:color="auto"/>
        <w:bottom w:val="none" w:sz="0" w:space="0" w:color="auto"/>
        <w:right w:val="none" w:sz="0" w:space="0" w:color="auto"/>
      </w:divBdr>
    </w:div>
    <w:div w:id="2077821476">
      <w:bodyDiv w:val="1"/>
      <w:marLeft w:val="0"/>
      <w:marRight w:val="0"/>
      <w:marTop w:val="0"/>
      <w:marBottom w:val="0"/>
      <w:divBdr>
        <w:top w:val="none" w:sz="0" w:space="0" w:color="auto"/>
        <w:left w:val="none" w:sz="0" w:space="0" w:color="auto"/>
        <w:bottom w:val="none" w:sz="0" w:space="0" w:color="auto"/>
        <w:right w:val="none" w:sz="0" w:space="0" w:color="auto"/>
      </w:divBdr>
    </w:div>
    <w:div w:id="2087799471">
      <w:bodyDiv w:val="1"/>
      <w:marLeft w:val="0"/>
      <w:marRight w:val="0"/>
      <w:marTop w:val="0"/>
      <w:marBottom w:val="0"/>
      <w:divBdr>
        <w:top w:val="none" w:sz="0" w:space="0" w:color="auto"/>
        <w:left w:val="none" w:sz="0" w:space="0" w:color="auto"/>
        <w:bottom w:val="none" w:sz="0" w:space="0" w:color="auto"/>
        <w:right w:val="none" w:sz="0" w:space="0" w:color="auto"/>
      </w:divBdr>
    </w:div>
    <w:div w:id="2090614381">
      <w:bodyDiv w:val="1"/>
      <w:marLeft w:val="0"/>
      <w:marRight w:val="0"/>
      <w:marTop w:val="0"/>
      <w:marBottom w:val="0"/>
      <w:divBdr>
        <w:top w:val="none" w:sz="0" w:space="0" w:color="auto"/>
        <w:left w:val="none" w:sz="0" w:space="0" w:color="auto"/>
        <w:bottom w:val="none" w:sz="0" w:space="0" w:color="auto"/>
        <w:right w:val="none" w:sz="0" w:space="0" w:color="auto"/>
      </w:divBdr>
    </w:div>
    <w:div w:id="2100245873">
      <w:bodyDiv w:val="1"/>
      <w:marLeft w:val="0"/>
      <w:marRight w:val="0"/>
      <w:marTop w:val="0"/>
      <w:marBottom w:val="0"/>
      <w:divBdr>
        <w:top w:val="none" w:sz="0" w:space="0" w:color="auto"/>
        <w:left w:val="none" w:sz="0" w:space="0" w:color="auto"/>
        <w:bottom w:val="none" w:sz="0" w:space="0" w:color="auto"/>
        <w:right w:val="none" w:sz="0" w:space="0" w:color="auto"/>
      </w:divBdr>
    </w:div>
    <w:div w:id="2102480739">
      <w:bodyDiv w:val="1"/>
      <w:marLeft w:val="0"/>
      <w:marRight w:val="0"/>
      <w:marTop w:val="0"/>
      <w:marBottom w:val="0"/>
      <w:divBdr>
        <w:top w:val="none" w:sz="0" w:space="0" w:color="auto"/>
        <w:left w:val="none" w:sz="0" w:space="0" w:color="auto"/>
        <w:bottom w:val="none" w:sz="0" w:space="0" w:color="auto"/>
        <w:right w:val="none" w:sz="0" w:space="0" w:color="auto"/>
      </w:divBdr>
    </w:div>
    <w:div w:id="2105954419">
      <w:bodyDiv w:val="1"/>
      <w:marLeft w:val="0"/>
      <w:marRight w:val="0"/>
      <w:marTop w:val="0"/>
      <w:marBottom w:val="0"/>
      <w:divBdr>
        <w:top w:val="none" w:sz="0" w:space="0" w:color="auto"/>
        <w:left w:val="none" w:sz="0" w:space="0" w:color="auto"/>
        <w:bottom w:val="none" w:sz="0" w:space="0" w:color="auto"/>
        <w:right w:val="none" w:sz="0" w:space="0" w:color="auto"/>
      </w:divBdr>
    </w:div>
    <w:div w:id="2112892133">
      <w:bodyDiv w:val="1"/>
      <w:marLeft w:val="0"/>
      <w:marRight w:val="0"/>
      <w:marTop w:val="0"/>
      <w:marBottom w:val="0"/>
      <w:divBdr>
        <w:top w:val="none" w:sz="0" w:space="0" w:color="auto"/>
        <w:left w:val="none" w:sz="0" w:space="0" w:color="auto"/>
        <w:bottom w:val="none" w:sz="0" w:space="0" w:color="auto"/>
        <w:right w:val="none" w:sz="0" w:space="0" w:color="auto"/>
      </w:divBdr>
    </w:div>
    <w:div w:id="2120441383">
      <w:bodyDiv w:val="1"/>
      <w:marLeft w:val="0"/>
      <w:marRight w:val="0"/>
      <w:marTop w:val="0"/>
      <w:marBottom w:val="0"/>
      <w:divBdr>
        <w:top w:val="none" w:sz="0" w:space="0" w:color="auto"/>
        <w:left w:val="none" w:sz="0" w:space="0" w:color="auto"/>
        <w:bottom w:val="none" w:sz="0" w:space="0" w:color="auto"/>
        <w:right w:val="none" w:sz="0" w:space="0" w:color="auto"/>
      </w:divBdr>
    </w:div>
    <w:div w:id="2120681818">
      <w:bodyDiv w:val="1"/>
      <w:marLeft w:val="0"/>
      <w:marRight w:val="0"/>
      <w:marTop w:val="0"/>
      <w:marBottom w:val="0"/>
      <w:divBdr>
        <w:top w:val="none" w:sz="0" w:space="0" w:color="auto"/>
        <w:left w:val="none" w:sz="0" w:space="0" w:color="auto"/>
        <w:bottom w:val="none" w:sz="0" w:space="0" w:color="auto"/>
        <w:right w:val="none" w:sz="0" w:space="0" w:color="auto"/>
      </w:divBdr>
    </w:div>
    <w:div w:id="2128355585">
      <w:bodyDiv w:val="1"/>
      <w:marLeft w:val="0"/>
      <w:marRight w:val="0"/>
      <w:marTop w:val="0"/>
      <w:marBottom w:val="0"/>
      <w:divBdr>
        <w:top w:val="none" w:sz="0" w:space="0" w:color="auto"/>
        <w:left w:val="none" w:sz="0" w:space="0" w:color="auto"/>
        <w:bottom w:val="none" w:sz="0" w:space="0" w:color="auto"/>
        <w:right w:val="none" w:sz="0" w:space="0" w:color="auto"/>
      </w:divBdr>
    </w:div>
    <w:div w:id="2130319431">
      <w:bodyDiv w:val="1"/>
      <w:marLeft w:val="0"/>
      <w:marRight w:val="0"/>
      <w:marTop w:val="0"/>
      <w:marBottom w:val="0"/>
      <w:divBdr>
        <w:top w:val="none" w:sz="0" w:space="0" w:color="auto"/>
        <w:left w:val="none" w:sz="0" w:space="0" w:color="auto"/>
        <w:bottom w:val="none" w:sz="0" w:space="0" w:color="auto"/>
        <w:right w:val="none" w:sz="0" w:space="0" w:color="auto"/>
      </w:divBdr>
    </w:div>
    <w:div w:id="2133205813">
      <w:bodyDiv w:val="1"/>
      <w:marLeft w:val="0"/>
      <w:marRight w:val="0"/>
      <w:marTop w:val="0"/>
      <w:marBottom w:val="0"/>
      <w:divBdr>
        <w:top w:val="none" w:sz="0" w:space="0" w:color="auto"/>
        <w:left w:val="none" w:sz="0" w:space="0" w:color="auto"/>
        <w:bottom w:val="none" w:sz="0" w:space="0" w:color="auto"/>
        <w:right w:val="none" w:sz="0" w:space="0" w:color="auto"/>
      </w:divBdr>
    </w:div>
    <w:div w:id="2144299851">
      <w:bodyDiv w:val="1"/>
      <w:marLeft w:val="0"/>
      <w:marRight w:val="0"/>
      <w:marTop w:val="0"/>
      <w:marBottom w:val="0"/>
      <w:divBdr>
        <w:top w:val="none" w:sz="0" w:space="0" w:color="auto"/>
        <w:left w:val="none" w:sz="0" w:space="0" w:color="auto"/>
        <w:bottom w:val="none" w:sz="0" w:space="0" w:color="auto"/>
        <w:right w:val="none" w:sz="0" w:space="0" w:color="auto"/>
      </w:divBdr>
    </w:div>
    <w:div w:id="21458474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9.xml"/><Relationship Id="rId117" Type="http://schemas.openxmlformats.org/officeDocument/2006/relationships/image" Target="media/image36.jpeg"/><Relationship Id="rId21" Type="http://schemas.openxmlformats.org/officeDocument/2006/relationships/header" Target="header7.xml"/><Relationship Id="rId42" Type="http://schemas.openxmlformats.org/officeDocument/2006/relationships/hyperlink" Target="file:///D:\Work%20and%20College\TA\511200145_Hadrian_Buku_TA_Draft.docx" TargetMode="External"/><Relationship Id="rId47" Type="http://schemas.openxmlformats.org/officeDocument/2006/relationships/hyperlink" Target="file:///D:\Work%20and%20College\TA\511200145_Hadrian_Buku_TA_Draft.docx" TargetMode="External"/><Relationship Id="rId63" Type="http://schemas.openxmlformats.org/officeDocument/2006/relationships/hyperlink" Target="file:///D:\Work%20and%20College\TA\511200145_Hadrian_Buku_TA_Draft.docx" TargetMode="External"/><Relationship Id="rId68" Type="http://schemas.openxmlformats.org/officeDocument/2006/relationships/hyperlink" Target="file:///D:\Work%20and%20College\TA\511200145_Hadrian_Buku_TA_Draft.docx" TargetMode="External"/><Relationship Id="rId84" Type="http://schemas.openxmlformats.org/officeDocument/2006/relationships/image" Target="media/image6.png"/><Relationship Id="rId89" Type="http://schemas.openxmlformats.org/officeDocument/2006/relationships/image" Target="media/image8.png"/><Relationship Id="rId112" Type="http://schemas.openxmlformats.org/officeDocument/2006/relationships/image" Target="media/image31.jpeg"/><Relationship Id="rId133" Type="http://schemas.openxmlformats.org/officeDocument/2006/relationships/header" Target="header21.xml"/><Relationship Id="rId16" Type="http://schemas.openxmlformats.org/officeDocument/2006/relationships/header" Target="header5.xml"/><Relationship Id="rId107" Type="http://schemas.openxmlformats.org/officeDocument/2006/relationships/image" Target="media/image26.jpeg"/><Relationship Id="rId11" Type="http://schemas.openxmlformats.org/officeDocument/2006/relationships/footer" Target="footer1.xml"/><Relationship Id="rId32" Type="http://schemas.openxmlformats.org/officeDocument/2006/relationships/footer" Target="footer11.xml"/><Relationship Id="rId37" Type="http://schemas.openxmlformats.org/officeDocument/2006/relationships/footer" Target="footer12.xml"/><Relationship Id="rId53" Type="http://schemas.openxmlformats.org/officeDocument/2006/relationships/hyperlink" Target="file:///D:\Work%20and%20College\TA\511200145_Hadrian_Buku_TA_Draft.docx" TargetMode="External"/><Relationship Id="rId58" Type="http://schemas.openxmlformats.org/officeDocument/2006/relationships/hyperlink" Target="file:///D:\Work%20and%20College\TA\511200145_Hadrian_Buku_TA_Draft.docx" TargetMode="External"/><Relationship Id="rId74" Type="http://schemas.openxmlformats.org/officeDocument/2006/relationships/hyperlink" Target="file:///D:\Work%20and%20College\TA\511200145_Hadrian_Buku_TA_Draft.docx" TargetMode="External"/><Relationship Id="rId79" Type="http://schemas.openxmlformats.org/officeDocument/2006/relationships/hyperlink" Target="file:///D:\Work%20and%20College\TA\511200145_Hadrian_Buku_TA_Draft.docx" TargetMode="External"/><Relationship Id="rId102" Type="http://schemas.openxmlformats.org/officeDocument/2006/relationships/image" Target="media/image21.jpeg"/><Relationship Id="rId123" Type="http://schemas.openxmlformats.org/officeDocument/2006/relationships/image" Target="media/image42.jpeg"/><Relationship Id="rId128" Type="http://schemas.openxmlformats.org/officeDocument/2006/relationships/chart" Target="charts/chart3.xml"/><Relationship Id="rId5" Type="http://schemas.openxmlformats.org/officeDocument/2006/relationships/webSettings" Target="webSettings.xml"/><Relationship Id="rId90" Type="http://schemas.openxmlformats.org/officeDocument/2006/relationships/image" Target="media/image9.png"/><Relationship Id="rId95" Type="http://schemas.openxmlformats.org/officeDocument/2006/relationships/image" Target="media/image14.png"/><Relationship Id="rId14" Type="http://schemas.openxmlformats.org/officeDocument/2006/relationships/footer" Target="footer3.xml"/><Relationship Id="rId22" Type="http://schemas.openxmlformats.org/officeDocument/2006/relationships/header" Target="header8.xml"/><Relationship Id="rId27" Type="http://schemas.openxmlformats.org/officeDocument/2006/relationships/header" Target="header10.xml"/><Relationship Id="rId30" Type="http://schemas.openxmlformats.org/officeDocument/2006/relationships/header" Target="header12.xml"/><Relationship Id="rId35" Type="http://schemas.openxmlformats.org/officeDocument/2006/relationships/header" Target="header15.xml"/><Relationship Id="rId43" Type="http://schemas.openxmlformats.org/officeDocument/2006/relationships/hyperlink" Target="file:///D:\Work%20and%20College\TA\511200145_Hadrian_Buku_TA_Draft.docx" TargetMode="External"/><Relationship Id="rId48" Type="http://schemas.openxmlformats.org/officeDocument/2006/relationships/hyperlink" Target="file:///D:\Work%20and%20College\TA\511200145_Hadrian_Buku_TA_Draft.docx" TargetMode="External"/><Relationship Id="rId56" Type="http://schemas.openxmlformats.org/officeDocument/2006/relationships/hyperlink" Target="file:///D:\Work%20and%20College\TA\511200145_Hadrian_Buku_TA_Draft.docx" TargetMode="External"/><Relationship Id="rId64" Type="http://schemas.openxmlformats.org/officeDocument/2006/relationships/hyperlink" Target="file:///D:\Work%20and%20College\TA\511200145_Hadrian_Buku_TA_Draft.docx" TargetMode="External"/><Relationship Id="rId69" Type="http://schemas.openxmlformats.org/officeDocument/2006/relationships/hyperlink" Target="file:///D:\Work%20and%20College\TA\511200145_Hadrian_Buku_TA_Draft.docx" TargetMode="External"/><Relationship Id="rId77" Type="http://schemas.openxmlformats.org/officeDocument/2006/relationships/hyperlink" Target="file:///D:\Work%20and%20College\TA\511200145_Hadrian_Buku_TA_Draft.docx" TargetMode="External"/><Relationship Id="rId100" Type="http://schemas.openxmlformats.org/officeDocument/2006/relationships/image" Target="media/image19.jpeg"/><Relationship Id="rId105" Type="http://schemas.openxmlformats.org/officeDocument/2006/relationships/image" Target="media/image24.jpeg"/><Relationship Id="rId113" Type="http://schemas.openxmlformats.org/officeDocument/2006/relationships/image" Target="media/image32.jpeg"/><Relationship Id="rId118" Type="http://schemas.openxmlformats.org/officeDocument/2006/relationships/image" Target="media/image37.jpeg"/><Relationship Id="rId126" Type="http://schemas.openxmlformats.org/officeDocument/2006/relationships/chart" Target="charts/chart1.xml"/><Relationship Id="rId13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file:///D:\Work%20and%20College\TA\511200145_Hadrian_Buku_TA_Draft.docx" TargetMode="External"/><Relationship Id="rId72" Type="http://schemas.openxmlformats.org/officeDocument/2006/relationships/hyperlink" Target="file:///D:\Work%20and%20College\TA\511200145_Hadrian_Buku_TA_Draft.docx" TargetMode="External"/><Relationship Id="rId80" Type="http://schemas.openxmlformats.org/officeDocument/2006/relationships/hyperlink" Target="file:///D:\Work%20and%20College\TA\511200145_Hadrian_Buku_TA_Draft.docx" TargetMode="External"/><Relationship Id="rId85" Type="http://schemas.openxmlformats.org/officeDocument/2006/relationships/footer" Target="footer13.xml"/><Relationship Id="rId93" Type="http://schemas.openxmlformats.org/officeDocument/2006/relationships/image" Target="media/image12.png"/><Relationship Id="rId98" Type="http://schemas.openxmlformats.org/officeDocument/2006/relationships/image" Target="media/image17.jpeg"/><Relationship Id="rId121" Type="http://schemas.openxmlformats.org/officeDocument/2006/relationships/image" Target="media/image40.jpe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header" Target="header9.xml"/><Relationship Id="rId33" Type="http://schemas.openxmlformats.org/officeDocument/2006/relationships/header" Target="header14.xml"/><Relationship Id="rId38" Type="http://schemas.openxmlformats.org/officeDocument/2006/relationships/header" Target="header17.xml"/><Relationship Id="rId46" Type="http://schemas.openxmlformats.org/officeDocument/2006/relationships/hyperlink" Target="file:///D:\Work%20and%20College\TA\511200145_Hadrian_Buku_TA_Draft.docx" TargetMode="External"/><Relationship Id="rId59" Type="http://schemas.openxmlformats.org/officeDocument/2006/relationships/hyperlink" Target="file:///D:\Work%20and%20College\TA\511200145_Hadrian_Buku_TA_Draft.docx" TargetMode="External"/><Relationship Id="rId67" Type="http://schemas.openxmlformats.org/officeDocument/2006/relationships/hyperlink" Target="file:///D:\Work%20and%20College\TA\511200145_Hadrian_Buku_TA_Draft.docx" TargetMode="External"/><Relationship Id="rId103" Type="http://schemas.openxmlformats.org/officeDocument/2006/relationships/image" Target="media/image22.jpeg"/><Relationship Id="rId108" Type="http://schemas.openxmlformats.org/officeDocument/2006/relationships/image" Target="media/image27.jpeg"/><Relationship Id="rId116" Type="http://schemas.openxmlformats.org/officeDocument/2006/relationships/image" Target="media/image35.jpeg"/><Relationship Id="rId124" Type="http://schemas.openxmlformats.org/officeDocument/2006/relationships/image" Target="media/image43.jpeg"/><Relationship Id="rId129" Type="http://schemas.openxmlformats.org/officeDocument/2006/relationships/header" Target="header19.xml"/><Relationship Id="rId20" Type="http://schemas.openxmlformats.org/officeDocument/2006/relationships/footer" Target="footer6.xml"/><Relationship Id="rId41" Type="http://schemas.openxmlformats.org/officeDocument/2006/relationships/hyperlink" Target="file:///D:\Work%20and%20College\TA\511200145_Hadrian_Buku_TA_Draft.docx" TargetMode="External"/><Relationship Id="rId54" Type="http://schemas.openxmlformats.org/officeDocument/2006/relationships/hyperlink" Target="file:///D:\Work%20and%20College\TA\511200145_Hadrian_Buku_TA_Draft.docx" TargetMode="External"/><Relationship Id="rId62" Type="http://schemas.openxmlformats.org/officeDocument/2006/relationships/hyperlink" Target="file:///D:\Work%20and%20College\TA\511200145_Hadrian_Buku_TA_Draft.docx" TargetMode="External"/><Relationship Id="rId70" Type="http://schemas.openxmlformats.org/officeDocument/2006/relationships/hyperlink" Target="file:///D:\Work%20and%20College\TA\511200145_Hadrian_Buku_TA_Draft.docx" TargetMode="External"/><Relationship Id="rId75" Type="http://schemas.openxmlformats.org/officeDocument/2006/relationships/hyperlink" Target="file:///D:\Work%20and%20College\TA\511200145_Hadrian_Buku_TA_Draft.docx" TargetMode="External"/><Relationship Id="rId83" Type="http://schemas.openxmlformats.org/officeDocument/2006/relationships/image" Target="media/image5.jpeg"/><Relationship Id="rId88" Type="http://schemas.openxmlformats.org/officeDocument/2006/relationships/image" Target="media/image7.png"/><Relationship Id="rId91" Type="http://schemas.openxmlformats.org/officeDocument/2006/relationships/image" Target="media/image10.png"/><Relationship Id="rId96" Type="http://schemas.openxmlformats.org/officeDocument/2006/relationships/image" Target="media/image15.png"/><Relationship Id="rId111" Type="http://schemas.openxmlformats.org/officeDocument/2006/relationships/image" Target="media/image30.jpeg"/><Relationship Id="rId132" Type="http://schemas.openxmlformats.org/officeDocument/2006/relationships/footer" Target="footer16.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footer" Target="footer7.xml"/><Relationship Id="rId28" Type="http://schemas.openxmlformats.org/officeDocument/2006/relationships/header" Target="header11.xml"/><Relationship Id="rId36" Type="http://schemas.openxmlformats.org/officeDocument/2006/relationships/header" Target="header16.xml"/><Relationship Id="rId49" Type="http://schemas.openxmlformats.org/officeDocument/2006/relationships/hyperlink" Target="file:///D:\Work%20and%20College\TA\511200145_Hadrian_Buku_TA_Draft.docx" TargetMode="External"/><Relationship Id="rId57" Type="http://schemas.openxmlformats.org/officeDocument/2006/relationships/hyperlink" Target="file:///D:\Work%20and%20College\TA\511200145_Hadrian_Buku_TA_Draft.docx" TargetMode="External"/><Relationship Id="rId106" Type="http://schemas.openxmlformats.org/officeDocument/2006/relationships/image" Target="media/image25.jpeg"/><Relationship Id="rId114" Type="http://schemas.openxmlformats.org/officeDocument/2006/relationships/image" Target="media/image33.jpeg"/><Relationship Id="rId119" Type="http://schemas.openxmlformats.org/officeDocument/2006/relationships/image" Target="media/image38.jpeg"/><Relationship Id="rId127" Type="http://schemas.openxmlformats.org/officeDocument/2006/relationships/chart" Target="charts/chart2.xml"/><Relationship Id="rId10" Type="http://schemas.openxmlformats.org/officeDocument/2006/relationships/header" Target="header2.xml"/><Relationship Id="rId31" Type="http://schemas.openxmlformats.org/officeDocument/2006/relationships/header" Target="header13.xml"/><Relationship Id="rId44" Type="http://schemas.openxmlformats.org/officeDocument/2006/relationships/hyperlink" Target="file:///D:\Work%20and%20College\TA\511200145_Hadrian_Buku_TA_Draft.docx" TargetMode="External"/><Relationship Id="rId52" Type="http://schemas.openxmlformats.org/officeDocument/2006/relationships/hyperlink" Target="file:///D:\Work%20and%20College\TA\511200145_Hadrian_Buku_TA_Draft.docx" TargetMode="External"/><Relationship Id="rId60" Type="http://schemas.openxmlformats.org/officeDocument/2006/relationships/hyperlink" Target="file:///D:\Work%20and%20College\TA\511200145_Hadrian_Buku_TA_Draft.docx" TargetMode="External"/><Relationship Id="rId65" Type="http://schemas.openxmlformats.org/officeDocument/2006/relationships/hyperlink" Target="file:///D:\Work%20and%20College\TA\511200145_Hadrian_Buku_TA_Draft.docx" TargetMode="External"/><Relationship Id="rId73" Type="http://schemas.openxmlformats.org/officeDocument/2006/relationships/hyperlink" Target="file:///D:\Work%20and%20College\TA\511200145_Hadrian_Buku_TA_Draft.docx" TargetMode="External"/><Relationship Id="rId78" Type="http://schemas.openxmlformats.org/officeDocument/2006/relationships/hyperlink" Target="file:///D:\Work%20and%20College\TA\511200145_Hadrian_Buku_TA_Draft.docx" TargetMode="External"/><Relationship Id="rId81" Type="http://schemas.openxmlformats.org/officeDocument/2006/relationships/image" Target="media/image3.jpeg"/><Relationship Id="rId86" Type="http://schemas.openxmlformats.org/officeDocument/2006/relationships/header" Target="header18.xml"/><Relationship Id="rId94" Type="http://schemas.openxmlformats.org/officeDocument/2006/relationships/image" Target="media/image13.png"/><Relationship Id="rId99" Type="http://schemas.openxmlformats.org/officeDocument/2006/relationships/image" Target="media/image18.jpeg"/><Relationship Id="rId101" Type="http://schemas.openxmlformats.org/officeDocument/2006/relationships/image" Target="media/image20.jpeg"/><Relationship Id="rId122" Type="http://schemas.openxmlformats.org/officeDocument/2006/relationships/image" Target="media/image41.jpeg"/><Relationship Id="rId130" Type="http://schemas.openxmlformats.org/officeDocument/2006/relationships/header" Target="header20.xml"/><Relationship Id="rId135"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footer" Target="footer5.xml"/><Relationship Id="rId39" Type="http://schemas.openxmlformats.org/officeDocument/2006/relationships/hyperlink" Target="file:///D:\Work%20and%20College\TA\511200145_Hadrian_Buku_TA_Draft.docx" TargetMode="External"/><Relationship Id="rId109" Type="http://schemas.openxmlformats.org/officeDocument/2006/relationships/image" Target="media/image28.jpeg"/><Relationship Id="rId34" Type="http://schemas.openxmlformats.org/officeDocument/2006/relationships/image" Target="media/image2.png"/><Relationship Id="rId50" Type="http://schemas.openxmlformats.org/officeDocument/2006/relationships/hyperlink" Target="file:///D:\Work%20and%20College\TA\511200145_Hadrian_Buku_TA_Draft.docx" TargetMode="External"/><Relationship Id="rId55" Type="http://schemas.openxmlformats.org/officeDocument/2006/relationships/hyperlink" Target="file:///D:\Work%20and%20College\TA\511200145_Hadrian_Buku_TA_Draft.docx" TargetMode="External"/><Relationship Id="rId76" Type="http://schemas.openxmlformats.org/officeDocument/2006/relationships/hyperlink" Target="file:///D:\Work%20and%20College\TA\511200145_Hadrian_Buku_TA_Draft.docx" TargetMode="External"/><Relationship Id="rId97" Type="http://schemas.openxmlformats.org/officeDocument/2006/relationships/image" Target="media/image16.jpeg"/><Relationship Id="rId104" Type="http://schemas.openxmlformats.org/officeDocument/2006/relationships/image" Target="media/image23.jpeg"/><Relationship Id="rId120" Type="http://schemas.openxmlformats.org/officeDocument/2006/relationships/image" Target="media/image39.jpeg"/><Relationship Id="rId125" Type="http://schemas.openxmlformats.org/officeDocument/2006/relationships/image" Target="media/image44.jpeg"/><Relationship Id="rId7" Type="http://schemas.openxmlformats.org/officeDocument/2006/relationships/endnotes" Target="endnotes.xml"/><Relationship Id="rId71" Type="http://schemas.openxmlformats.org/officeDocument/2006/relationships/hyperlink" Target="file:///D:\Work%20and%20College\TA\511200145_Hadrian_Buku_TA_Draft.docx" TargetMode="External"/><Relationship Id="rId92" Type="http://schemas.openxmlformats.org/officeDocument/2006/relationships/image" Target="media/image11.png"/><Relationship Id="rId2" Type="http://schemas.openxmlformats.org/officeDocument/2006/relationships/numbering" Target="numbering.xml"/><Relationship Id="rId29" Type="http://schemas.openxmlformats.org/officeDocument/2006/relationships/footer" Target="footer10.xml"/><Relationship Id="rId24" Type="http://schemas.openxmlformats.org/officeDocument/2006/relationships/footer" Target="footer8.xml"/><Relationship Id="rId40" Type="http://schemas.openxmlformats.org/officeDocument/2006/relationships/hyperlink" Target="file:///D:\Work%20and%20College\TA\511200145_Hadrian_Buku_TA_Draft.docx" TargetMode="External"/><Relationship Id="rId45" Type="http://schemas.openxmlformats.org/officeDocument/2006/relationships/hyperlink" Target="file:///D:\Work%20and%20College\TA\511200145_Hadrian_Buku_TA_Draft.docx" TargetMode="External"/><Relationship Id="rId66" Type="http://schemas.openxmlformats.org/officeDocument/2006/relationships/hyperlink" Target="file:///D:\Work%20and%20College\TA\511200145_Hadrian_Buku_TA_Draft.docx" TargetMode="External"/><Relationship Id="rId87" Type="http://schemas.openxmlformats.org/officeDocument/2006/relationships/footer" Target="footer14.xml"/><Relationship Id="rId110" Type="http://schemas.openxmlformats.org/officeDocument/2006/relationships/image" Target="media/image29.jpeg"/><Relationship Id="rId115" Type="http://schemas.openxmlformats.org/officeDocument/2006/relationships/image" Target="media/image34.jpeg"/><Relationship Id="rId131" Type="http://schemas.openxmlformats.org/officeDocument/2006/relationships/footer" Target="footer15.xml"/><Relationship Id="rId136" Type="http://schemas.openxmlformats.org/officeDocument/2006/relationships/theme" Target="theme/theme1.xml"/><Relationship Id="rId61" Type="http://schemas.openxmlformats.org/officeDocument/2006/relationships/hyperlink" Target="file:///D:\Work%20and%20College\TA\511200145_Hadrian_Buku_TA_Draft.docx" TargetMode="External"/><Relationship Id="rId82" Type="http://schemas.openxmlformats.org/officeDocument/2006/relationships/image" Target="media/image4.jpeg"/><Relationship Id="rId19" Type="http://schemas.openxmlformats.org/officeDocument/2006/relationships/header" Target="header6.xml"/></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Kecepatan Penerimaan Data terhadap</a:t>
            </a:r>
            <a:r>
              <a:rPr lang="en-US" baseline="0"/>
              <a:t> Jumlah Sensor Aktif</a:t>
            </a:r>
            <a:endParaRPr lang="id-ID"/>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d-ID"/>
        </a:p>
      </c:txPr>
    </c:title>
    <c:autoTitleDeleted val="0"/>
    <c:plotArea>
      <c:layout/>
      <c:scatterChart>
        <c:scatterStyle val="line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yVal>
            <c:numRef>
              <c:f>Sheet1!$T$6:$T$10</c:f>
              <c:numCache>
                <c:formatCode>General</c:formatCode>
                <c:ptCount val="5"/>
                <c:pt idx="0">
                  <c:v>0.17399999999999999</c:v>
                </c:pt>
                <c:pt idx="1">
                  <c:v>0.27200000000000002</c:v>
                </c:pt>
                <c:pt idx="2">
                  <c:v>5.1999999999999998E-2</c:v>
                </c:pt>
                <c:pt idx="3">
                  <c:v>0.26600000000000001</c:v>
                </c:pt>
                <c:pt idx="4">
                  <c:v>0.28000000000000003</c:v>
                </c:pt>
              </c:numCache>
            </c:numRef>
          </c:yVal>
          <c:smooth val="0"/>
          <c:extLst>
            <c:ext xmlns:c16="http://schemas.microsoft.com/office/drawing/2014/chart" uri="{C3380CC4-5D6E-409C-BE32-E72D297353CC}">
              <c16:uniqueId val="{00000000-7CB5-4DD4-A5DF-CD36B5CA3767}"/>
            </c:ext>
          </c:extLst>
        </c:ser>
        <c:dLbls>
          <c:showLegendKey val="0"/>
          <c:showVal val="0"/>
          <c:showCatName val="0"/>
          <c:showSerName val="0"/>
          <c:showPercent val="0"/>
          <c:showBubbleSize val="0"/>
        </c:dLbls>
        <c:axId val="398657472"/>
        <c:axId val="398657800"/>
      </c:scatterChart>
      <c:valAx>
        <c:axId val="398657472"/>
        <c:scaling>
          <c:orientation val="minMax"/>
        </c:scaling>
        <c:delete val="0"/>
        <c:axPos val="b"/>
        <c:majorGridlines>
          <c:spPr>
            <a:ln w="9525" cap="flat" cmpd="sng" algn="ctr">
              <a:solidFill>
                <a:schemeClr val="tx1">
                  <a:lumMod val="15000"/>
                  <a:lumOff val="85000"/>
                </a:schemeClr>
              </a:solidFill>
              <a:round/>
            </a:ln>
            <a:effectLst/>
          </c:spPr>
        </c:majorGridlines>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398657800"/>
        <c:crosses val="autoZero"/>
        <c:crossBetween val="midCat"/>
      </c:valAx>
      <c:valAx>
        <c:axId val="39865780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398657472"/>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a:t>Grafik Kecepatan Penerimaan dan Pengolahan</a:t>
            </a:r>
            <a:r>
              <a:rPr lang="en-US" sz="1400" baseline="0"/>
              <a:t> Data Kolaborasi Sensor terhadap Jumlah Sensor Aktif</a:t>
            </a:r>
            <a:endParaRPr lang="id-ID" sz="1400"/>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d-ID"/>
        </a:p>
      </c:txPr>
    </c:title>
    <c:autoTitleDeleted val="0"/>
    <c:plotArea>
      <c:layout/>
      <c:scatterChart>
        <c:scatterStyle val="line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yVal>
            <c:numRef>
              <c:f>Sheet1!$J$22:$J$26</c:f>
              <c:numCache>
                <c:formatCode>General</c:formatCode>
                <c:ptCount val="5"/>
                <c:pt idx="0">
                  <c:v>0.185</c:v>
                </c:pt>
                <c:pt idx="1">
                  <c:v>0.20100000000000001</c:v>
                </c:pt>
                <c:pt idx="2">
                  <c:v>7.3999999999999996E-2</c:v>
                </c:pt>
                <c:pt idx="3">
                  <c:v>0.153</c:v>
                </c:pt>
                <c:pt idx="4">
                  <c:v>0.14399999999999999</c:v>
                </c:pt>
              </c:numCache>
            </c:numRef>
          </c:yVal>
          <c:smooth val="0"/>
          <c:extLst>
            <c:ext xmlns:c16="http://schemas.microsoft.com/office/drawing/2014/chart" uri="{C3380CC4-5D6E-409C-BE32-E72D297353CC}">
              <c16:uniqueId val="{00000000-5F45-4454-8877-7FA7065EC33A}"/>
            </c:ext>
          </c:extLst>
        </c:ser>
        <c:dLbls>
          <c:showLegendKey val="0"/>
          <c:showVal val="0"/>
          <c:showCatName val="0"/>
          <c:showSerName val="0"/>
          <c:showPercent val="0"/>
          <c:showBubbleSize val="0"/>
        </c:dLbls>
        <c:axId val="399358320"/>
        <c:axId val="399359960"/>
      </c:scatterChart>
      <c:valAx>
        <c:axId val="399358320"/>
        <c:scaling>
          <c:orientation val="minMax"/>
        </c:scaling>
        <c:delete val="0"/>
        <c:axPos val="b"/>
        <c:majorGridlines>
          <c:spPr>
            <a:ln w="9525" cap="flat" cmpd="sng" algn="ctr">
              <a:solidFill>
                <a:schemeClr val="tx1">
                  <a:lumMod val="15000"/>
                  <a:lumOff val="85000"/>
                </a:schemeClr>
              </a:solidFill>
              <a:round/>
            </a:ln>
            <a:effectLst/>
          </c:spPr>
        </c:majorGridlines>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399359960"/>
        <c:crosses val="autoZero"/>
        <c:crossBetween val="midCat"/>
      </c:valAx>
      <c:valAx>
        <c:axId val="39935996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399358320"/>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Kecepatan</a:t>
            </a:r>
            <a:r>
              <a:rPr lang="en-US" baseline="0"/>
              <a:t> Pengiriman dan Pengolahan Data Kolaborasi Sensor (10 Sensor Aktif)</a:t>
            </a:r>
            <a:endParaRPr lang="id-ID"/>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d-ID"/>
        </a:p>
      </c:txPr>
    </c:title>
    <c:autoTitleDeleted val="0"/>
    <c:plotArea>
      <c:layout/>
      <c:scatterChart>
        <c:scatterStyle val="line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yVal>
            <c:numRef>
              <c:f>Sheet1!$J$6:$J$15</c:f>
              <c:numCache>
                <c:formatCode>General</c:formatCode>
                <c:ptCount val="10"/>
                <c:pt idx="0">
                  <c:v>0.17599999999999999</c:v>
                </c:pt>
                <c:pt idx="1">
                  <c:v>0.14699999999999999</c:v>
                </c:pt>
                <c:pt idx="2">
                  <c:v>0.34899999999999998</c:v>
                </c:pt>
                <c:pt idx="3">
                  <c:v>0.26400000000000001</c:v>
                </c:pt>
                <c:pt idx="4">
                  <c:v>0.112</c:v>
                </c:pt>
                <c:pt idx="5">
                  <c:v>8.2000000000000003E-2</c:v>
                </c:pt>
                <c:pt idx="6">
                  <c:v>6.7000000000000004E-2</c:v>
                </c:pt>
                <c:pt idx="7">
                  <c:v>7.2999999999999995E-2</c:v>
                </c:pt>
                <c:pt idx="8">
                  <c:v>0.158</c:v>
                </c:pt>
                <c:pt idx="9">
                  <c:v>0.15866666666666665</c:v>
                </c:pt>
              </c:numCache>
            </c:numRef>
          </c:yVal>
          <c:smooth val="0"/>
          <c:extLst>
            <c:ext xmlns:c16="http://schemas.microsoft.com/office/drawing/2014/chart" uri="{C3380CC4-5D6E-409C-BE32-E72D297353CC}">
              <c16:uniqueId val="{00000000-6E4B-4C0B-A060-910AB88C1B3A}"/>
            </c:ext>
          </c:extLst>
        </c:ser>
        <c:dLbls>
          <c:showLegendKey val="0"/>
          <c:showVal val="0"/>
          <c:showCatName val="0"/>
          <c:showSerName val="0"/>
          <c:showPercent val="0"/>
          <c:showBubbleSize val="0"/>
        </c:dLbls>
        <c:axId val="399213576"/>
        <c:axId val="399213904"/>
      </c:scatterChart>
      <c:valAx>
        <c:axId val="399213576"/>
        <c:scaling>
          <c:orientation val="minMax"/>
        </c:scaling>
        <c:delete val="0"/>
        <c:axPos val="b"/>
        <c:majorGridlines>
          <c:spPr>
            <a:ln w="9525" cap="flat" cmpd="sng" algn="ctr">
              <a:solidFill>
                <a:schemeClr val="tx1">
                  <a:lumMod val="15000"/>
                  <a:lumOff val="85000"/>
                </a:schemeClr>
              </a:solidFill>
              <a:round/>
            </a:ln>
            <a:effectLst/>
          </c:spPr>
        </c:majorGridlines>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399213904"/>
        <c:crosses val="autoZero"/>
        <c:crossBetween val="midCat"/>
      </c:valAx>
      <c:valAx>
        <c:axId val="39921390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399213576"/>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PMingLiU">
    <w:altName w:val="新細明體"/>
    <w:panose1 w:val="02010601000101010101"/>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Yu Gothic UI"/>
    <w:panose1 w:val="02020609040205080304"/>
    <w:charset w:val="80"/>
    <w:family w:val="modern"/>
    <w:pitch w:val="fixed"/>
    <w:sig w:usb0="E00002FF" w:usb1="6AC7FDFB" w:usb2="00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DejaVu Sans">
    <w:charset w:val="00"/>
    <w:family w:val="auto"/>
    <w:pitch w:val="variable"/>
    <w:sig w:usb0="00000003" w:usb1="00000000" w:usb2="00000000" w:usb3="00000000" w:csb0="00000001" w:csb1="00000000"/>
  </w:font>
  <w:font w:name="ヒラギノ角ゴ Pro W3">
    <w:charset w:val="00"/>
    <w:family w:val="roman"/>
    <w:pitch w:val="default"/>
  </w:font>
  <w:font w:name="Trebuchet MS">
    <w:panose1 w:val="020B0603020202020204"/>
    <w:charset w:val="00"/>
    <w:family w:val="swiss"/>
    <w:pitch w:val="variable"/>
    <w:sig w:usb0="000006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2422C"/>
    <w:rsid w:val="0032422C"/>
    <w:rsid w:val="00951B24"/>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id-ID" w:eastAsia="id-ID"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863D2D059E74FB9A7397427DA49093A">
    <w:name w:val="5863D2D059E74FB9A7397427DA49093A"/>
    <w:rsid w:val="0032422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Min13</b:Tag>
    <b:SourceType>InternetSite</b:SourceType>
    <b:Guid>{FE8F2E25-3781-4165-9E44-311233CA1D61}</b:Guid>
    <b:Author>
      <b:Author>
        <b:NameList>
          <b:Person>
            <b:Last>Minartiningtyas</b:Last>
            <b:First>Brigida</b:First>
            <b:Middle>Arie</b:Middle>
          </b:Person>
        </b:NameList>
      </b:Author>
    </b:Author>
    <b:Title>Informatika - Artikel Teknik Informatika dan Sistem Informasi</b:Title>
    <b:Year>2013</b:Year>
    <b:Month>Januari</b:Month>
    <b:Day>2</b:Day>
    <b:YearAccessed>2015</b:YearAccessed>
    <b:MonthAccessed>Januari</b:MonthAccessed>
    <b:DayAccessed>5</b:DayAccessed>
    <b:URL>http://informatika.web.id/principal-component-analysis-pcaproyeksi-eigen.htm</b:URL>
    <b:RefOrder>2</b:RefOrder>
  </b:Source>
  <b:Source>
    <b:Tag>Kel15</b:Tag>
    <b:SourceType>InternetSite</b:SourceType>
    <b:Guid>{7A19EBE2-B1E9-4B28-9088-FF9BC7769A78}</b:Guid>
    <b:Title>Kelas Robot</b:Title>
    <b:ProductionCompany>Kelas Robot</b:ProductionCompany>
    <b:YearAccessed>2015</b:YearAccessed>
    <b:MonthAccessed>June</b:MonthAccessed>
    <b:DayAccessed>9</b:DayAccessed>
    <b:URL>http://www.kelasrobot.com/2014/12/jenis-jenis-microcontroller-arduino.html</b:URL>
    <b:RefOrder>3</b:RefOrder>
  </b:Source>
  <b:Source>
    <b:Tag>Ins15</b:Tag>
    <b:SourceType>InternetSite</b:SourceType>
    <b:Guid>{8A5EDE90-5909-4BD7-9629-929A0CC228E2}</b:Guid>
    <b:Title>instructables.com</b:Title>
    <b:Author>
      <b:Author>
        <b:NameList>
          <b:Person>
            <b:Last>Instructables Team</b:Last>
            <b:First>Squid</b:First>
            <b:Middle>Labs Community</b:Middle>
          </b:Person>
        </b:NameList>
      </b:Author>
    </b:Author>
    <b:ProductionCompany>Instructables</b:ProductionCompany>
    <b:YearAccessed>2015</b:YearAccessed>
    <b:MonthAccessed>March</b:MonthAccessed>
    <b:URL>http://www.instructables.com/id/AT-command-mode-of-HC-05-Bluetooth-module/</b:URL>
    <b:RefOrder>4</b:RefOrder>
  </b:Source>
  <b:Source>
    <b:Tag>Lib15</b:Tag>
    <b:SourceType>InternetSite</b:SourceType>
    <b:Guid>{2025F687-CF96-4383-92D3-77AF18DF34EE}</b:Guid>
    <b:Author>
      <b:Author>
        <b:NameList>
          <b:Person>
            <b:Last>Libellium</b:Last>
          </b:Person>
        </b:NameList>
      </b:Author>
    </b:Author>
    <b:Title>Cooking Hacks</b:Title>
    <b:ProductionCompany>Libellium</b:ProductionCompany>
    <b:YearAccessed>2015</b:YearAccessed>
    <b:MonthAccessed>March</b:MonthAccessed>
    <b:URL>https://www.cooking-hacks.com/projects/arduino-realtime-gps-gprs-vehicle-tracking</b:URL>
    <b:RefOrder>5</b:RefOrder>
  </b:Source>
  <b:Source>
    <b:Tag>Sha111</b:Tag>
    <b:SourceType>Book</b:SourceType>
    <b:Guid>{C32D0A2E-892C-4D22-B43B-41270D0753CB}</b:Guid>
    <b:Author>
      <b:Author>
        <b:NameList>
          <b:Person>
            <b:Last>Ltd.</b:Last>
            <b:First>Shanghai</b:First>
            <b:Middle>SIMCom wireless solution</b:Middle>
          </b:Person>
        </b:NameList>
      </b:Author>
    </b:Author>
    <b:Title>SIM 908 AT Command Manual_V1.01</b:Title>
    <b:Year>2011</b:Year>
    <b:City>Shanghai</b:City>
    <b:Publisher>Shanghai SIM Com</b:Publisher>
    <b:RefOrder>6</b:RefOrder>
  </b:Source>
  <b:Source>
    <b:Tag>Kel14</b:Tag>
    <b:SourceType>InternetSite</b:SourceType>
    <b:Guid>{D4017DA7-577A-43FD-9DD0-D8311FB12314}</b:Guid>
    <b:Title>Kelas Mikrokontrol</b:Title>
    <b:Author>
      <b:Author>
        <b:NameList>
          <b:Person>
            <b:Last>Mikrokontrol</b:Last>
            <b:First>Kelas</b:First>
          </b:Person>
        </b:NameList>
      </b:Author>
    </b:Author>
    <b:YearAccessed>2014</b:YearAccessed>
    <b:MonthAccessed>December</b:MonthAccessed>
    <b:URL>http://www.kelas-mikrokontrol.com/e-learning/mikrokontroler/pengantar-arduino.html</b:URL>
    <b:RefOrder>7</b:RefOrder>
  </b:Source>
  <b:Source>
    <b:Tag>DFR14</b:Tag>
    <b:SourceType>InternetSite</b:SourceType>
    <b:Guid>{8618BF7D-9E9E-48EE-A99E-CC7A9D532D79}</b:Guid>
    <b:Author>
      <b:Author>
        <b:NameList>
          <b:Person>
            <b:Last>DFRobot</b:Last>
          </b:Person>
        </b:NameList>
      </b:Author>
    </b:Author>
    <b:Title>DFRobot</b:Title>
    <b:YearAccessed>2014</b:YearAccessed>
    <b:MonthAccessed>December</b:MonthAccessed>
    <b:URL>http://www.dfrobot.com/wiki/index.php/GPS/GPRS/GSM_Module_V3.0_(SKU:TEL0051)</b:URL>
    <b:RefOrder>8</b:RefOrder>
  </b:Source>
  <b:Source>
    <b:Tag>DFR141</b:Tag>
    <b:SourceType>InternetSite</b:SourceType>
    <b:Guid>{F7E674B8-C944-4DA2-BABE-28FF62D4681A}</b:Guid>
    <b:Author>
      <b:Author>
        <b:NameList>
          <b:Person>
            <b:Last>DFRobot</b:Last>
          </b:Person>
        </b:NameList>
      </b:Author>
    </b:Author>
    <b:Title>DFRobot</b:Title>
    <b:YearAccessed>2014</b:YearAccessed>
    <b:MonthAccessed>December</b:MonthAccessed>
    <b:URL>http://www.dfrobot.com/image/data/TEL0051/3.0/NMEA%20Reference%20Manual-Rev2.1-Dec07.pdf</b:URL>
    <b:RefOrder>1</b:RefOrder>
  </b:Source>
  <b:Source>
    <b:Tag>Kom14</b:Tag>
    <b:SourceType>InternetSite</b:SourceType>
    <b:Guid>{18856C2E-3A18-4C43-9DE2-3C01B9BFC8C3}</b:Guid>
    <b:Author>
      <b:Author>
        <b:NameList>
          <b:Person>
            <b:Last>Elektronika</b:Last>
            <b:First>Komponen</b:First>
          </b:Person>
        </b:NameList>
      </b:Author>
    </b:Author>
    <b:Title>Komponen Elektronika</b:Title>
    <b:YearAccessed>2014</b:YearAccessed>
    <b:MonthAccessed>December</b:MonthAccessed>
    <b:URL>http://komponenelektronika.biz/sensor-ultrasonik.html</b:URL>
    <b:RefOrder>9</b:RefOrder>
  </b:Source>
  <b:Source>
    <b:Tag>Wic</b:Tag>
    <b:SourceType>ConferenceProceedings</b:SourceType>
    <b:Guid>{D84EBF99-F2D6-42D0-88F3-AD808FF880C3}</b:Guid>
    <b:Title>Aplikasi Pemantauan Pendistribusian Bahan Bakar Minyak Menggunakan GPS pada Perangkat Android dan Sensor Kecepatan Air Berbasis Mikrokontroler Arduino</b:Title>
    <b:Author>
      <b:Author>
        <b:NameList>
          <b:Person>
            <b:Last>Djanali</b:Last>
            <b:First>Supeno</b:First>
          </b:Person>
          <b:Person>
            <b:Last>Husni</b:Last>
            <b:First>Muhammad</b:First>
          </b:Person>
          <b:Person>
            <b:Last>Titi Ciptaningtyas</b:Last>
            <b:First>Hening</b:First>
          </b:Person>
        </b:NameList>
      </b:Author>
    </b:Author>
    <b:Year>2014</b:Year>
    <b:ConferenceName>Seminar Nasional Teknologi Terapan</b:ConferenceName>
    <b:RefOrder>10</b:RefOrder>
  </b:Source>
</b:Sources>
</file>

<file path=customXml/itemProps1.xml><?xml version="1.0" encoding="utf-8"?>
<ds:datastoreItem xmlns:ds="http://schemas.openxmlformats.org/officeDocument/2006/customXml" ds:itemID="{79D2A635-1956-4A04-B749-C1D8D50766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1233</TotalTime>
  <Pages>113</Pages>
  <Words>13159</Words>
  <Characters>75012</Characters>
  <Application>Microsoft Office Word</Application>
  <DocSecurity>0</DocSecurity>
  <Lines>625</Lines>
  <Paragraphs>175</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87996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Aldhee</dc:creator>
  <cp:lastModifiedBy>Hadrian</cp:lastModifiedBy>
  <cp:revision>1352</cp:revision>
  <cp:lastPrinted>2016-05-25T12:47:00Z</cp:lastPrinted>
  <dcterms:created xsi:type="dcterms:W3CDTF">2016-05-17T16:45:00Z</dcterms:created>
  <dcterms:modified xsi:type="dcterms:W3CDTF">2016-05-25T13:09:00Z</dcterms:modified>
</cp:coreProperties>
</file>